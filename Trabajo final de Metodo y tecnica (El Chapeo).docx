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2F82" w:rsidRPr="00BC11C4" w:rsidRDefault="004B2F82" w:rsidP="004B2F82">
      <w:pPr>
        <w:autoSpaceDE w:val="0"/>
        <w:autoSpaceDN w:val="0"/>
        <w:adjustRightInd w:val="0"/>
        <w:spacing w:after="0" w:line="240" w:lineRule="auto"/>
        <w:jc w:val="center"/>
        <w:rPr>
          <w:rFonts w:ascii="Times New Roman" w:hAnsi="Times New Roman" w:cs="Times New Roman"/>
          <w:sz w:val="24"/>
          <w:szCs w:val="24"/>
        </w:rPr>
      </w:pPr>
      <w:r w:rsidRPr="00BC11C4">
        <w:rPr>
          <w:rFonts w:ascii="Times New Roman" w:hAnsi="Times New Roman" w:cs="Times New Roman"/>
          <w:b/>
          <w:bCs/>
          <w:sz w:val="24"/>
          <w:szCs w:val="24"/>
        </w:rPr>
        <w:t>REPÚBLICA DOMINICANA</w:t>
      </w:r>
    </w:p>
    <w:p w:rsidR="004B2F82" w:rsidRPr="00BC11C4" w:rsidRDefault="004B2F82" w:rsidP="004B2F82">
      <w:pPr>
        <w:autoSpaceDE w:val="0"/>
        <w:autoSpaceDN w:val="0"/>
        <w:adjustRightInd w:val="0"/>
        <w:spacing w:after="0" w:line="240" w:lineRule="auto"/>
        <w:jc w:val="center"/>
        <w:rPr>
          <w:rFonts w:ascii="Times New Roman" w:hAnsi="Times New Roman" w:cs="Times New Roman"/>
          <w:b/>
          <w:bCs/>
          <w:sz w:val="24"/>
          <w:szCs w:val="24"/>
          <w:highlight w:val="white"/>
        </w:rPr>
      </w:pPr>
    </w:p>
    <w:p w:rsidR="004B2F82" w:rsidRPr="00BC11C4" w:rsidRDefault="004B2F82" w:rsidP="004B2F82">
      <w:pPr>
        <w:autoSpaceDE w:val="0"/>
        <w:autoSpaceDN w:val="0"/>
        <w:adjustRightInd w:val="0"/>
        <w:spacing w:after="0" w:line="240" w:lineRule="auto"/>
        <w:jc w:val="center"/>
        <w:rPr>
          <w:rFonts w:ascii="Times New Roman" w:hAnsi="Times New Roman" w:cs="Times New Roman"/>
          <w:b/>
          <w:bCs/>
          <w:sz w:val="24"/>
          <w:szCs w:val="24"/>
          <w:highlight w:val="white"/>
        </w:rPr>
      </w:pPr>
      <w:r w:rsidRPr="00BC11C4">
        <w:rPr>
          <w:rFonts w:ascii="Times New Roman" w:hAnsi="Times New Roman" w:cs="Times New Roman"/>
          <w:b/>
          <w:bCs/>
          <w:sz w:val="24"/>
          <w:szCs w:val="24"/>
          <w:highlight w:val="white"/>
        </w:rPr>
        <w:t>UNIVERSIDAD AUTÓNOMA DE SANTO DOMINGO</w:t>
      </w:r>
    </w:p>
    <w:p w:rsidR="004B2F82" w:rsidRDefault="004B2F82" w:rsidP="004B2F82">
      <w:pPr>
        <w:autoSpaceDE w:val="0"/>
        <w:autoSpaceDN w:val="0"/>
        <w:adjustRightInd w:val="0"/>
        <w:spacing w:after="0" w:line="240" w:lineRule="auto"/>
        <w:jc w:val="center"/>
        <w:rPr>
          <w:rFonts w:ascii="Times New Roman" w:hAnsi="Times New Roman" w:cs="Times New Roman"/>
          <w:b/>
          <w:bCs/>
          <w:sz w:val="24"/>
          <w:szCs w:val="24"/>
        </w:rPr>
      </w:pPr>
      <w:r w:rsidRPr="00BC11C4">
        <w:rPr>
          <w:rFonts w:ascii="Times New Roman" w:hAnsi="Times New Roman" w:cs="Times New Roman"/>
          <w:b/>
          <w:bCs/>
          <w:sz w:val="24"/>
          <w:szCs w:val="24"/>
          <w:highlight w:val="white"/>
        </w:rPr>
        <w:t>(UASD-BONAO)</w:t>
      </w:r>
    </w:p>
    <w:p w:rsidR="004B2F82" w:rsidRDefault="004B2F82" w:rsidP="004B2F82">
      <w:pPr>
        <w:autoSpaceDE w:val="0"/>
        <w:autoSpaceDN w:val="0"/>
        <w:adjustRightInd w:val="0"/>
        <w:spacing w:after="0" w:line="240" w:lineRule="auto"/>
        <w:jc w:val="center"/>
        <w:rPr>
          <w:rFonts w:ascii="Times New Roman" w:hAnsi="Times New Roman" w:cs="Times New Roman"/>
          <w:b/>
          <w:bCs/>
          <w:sz w:val="24"/>
          <w:szCs w:val="24"/>
        </w:rPr>
      </w:pPr>
      <w:r w:rsidRPr="00BC11C4">
        <w:rPr>
          <w:rFonts w:ascii="Times New Roman" w:hAnsi="Times New Roman" w:cs="Times New Roman"/>
          <w:b/>
          <w:bCs/>
          <w:sz w:val="24"/>
          <w:szCs w:val="24"/>
        </w:rPr>
        <w:t>REPÚBLICA DOMINICANA</w:t>
      </w:r>
    </w:p>
    <w:p w:rsidR="004B2F82" w:rsidRPr="00BC11C4" w:rsidRDefault="004B2F82" w:rsidP="004B2F82">
      <w:pPr>
        <w:autoSpaceDE w:val="0"/>
        <w:autoSpaceDN w:val="0"/>
        <w:adjustRightInd w:val="0"/>
        <w:spacing w:after="0" w:line="240" w:lineRule="auto"/>
        <w:jc w:val="center"/>
        <w:rPr>
          <w:rFonts w:ascii="Times New Roman" w:hAnsi="Times New Roman" w:cs="Times New Roman"/>
          <w:sz w:val="24"/>
          <w:szCs w:val="24"/>
        </w:rPr>
      </w:pPr>
    </w:p>
    <w:p w:rsidR="004B2F82" w:rsidRDefault="004B2F82" w:rsidP="004B2F82">
      <w:pPr>
        <w:spacing w:line="360" w:lineRule="auto"/>
        <w:jc w:val="center"/>
        <w:rPr>
          <w:rFonts w:ascii="Times New Roman" w:hAnsi="Times New Roman" w:cs="Times New Roman"/>
          <w:b/>
          <w:bCs/>
          <w:caps/>
          <w:sz w:val="24"/>
          <w:szCs w:val="24"/>
        </w:rPr>
      </w:pPr>
      <w:r w:rsidRPr="009B3310">
        <w:rPr>
          <w:rFonts w:ascii="Times New Roman" w:hAnsi="Times New Roman" w:cs="Times New Roman"/>
          <w:b/>
          <w:bCs/>
          <w:caps/>
          <w:sz w:val="24"/>
          <w:szCs w:val="24"/>
        </w:rPr>
        <w:t>Faculta de ciencias económicas y sociales</w:t>
      </w:r>
    </w:p>
    <w:p w:rsidR="004B2F82" w:rsidRPr="009B3310" w:rsidRDefault="004B2F82" w:rsidP="004B2F82">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1215088" cy="1235034"/>
            <wp:effectExtent l="19050" t="0" r="4112" b="0"/>
            <wp:docPr id="20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8" cstate="print"/>
                    <a:srcRect/>
                    <a:stretch>
                      <a:fillRect/>
                    </a:stretch>
                  </pic:blipFill>
                  <pic:spPr bwMode="auto">
                    <a:xfrm>
                      <a:off x="0" y="0"/>
                      <a:ext cx="1215355" cy="1235305"/>
                    </a:xfrm>
                    <a:prstGeom prst="rect">
                      <a:avLst/>
                    </a:prstGeom>
                    <a:noFill/>
                    <a:ln w="9525">
                      <a:noFill/>
                      <a:miter lim="800000"/>
                      <a:headEnd/>
                      <a:tailEnd/>
                    </a:ln>
                  </pic:spPr>
                </pic:pic>
              </a:graphicData>
            </a:graphic>
          </wp:inline>
        </w:drawing>
      </w:r>
    </w:p>
    <w:p w:rsidR="004B2F82" w:rsidRPr="009B3310" w:rsidRDefault="004B2F82" w:rsidP="004B2F82">
      <w:pPr>
        <w:spacing w:line="240" w:lineRule="auto"/>
        <w:jc w:val="center"/>
        <w:rPr>
          <w:rFonts w:ascii="Times New Roman" w:hAnsi="Times New Roman" w:cs="Times New Roman"/>
          <w:b/>
          <w:bCs/>
          <w:sz w:val="24"/>
          <w:szCs w:val="24"/>
        </w:rPr>
      </w:pPr>
      <w:r w:rsidRPr="009B3310">
        <w:rPr>
          <w:rFonts w:ascii="Times New Roman" w:hAnsi="Times New Roman" w:cs="Times New Roman"/>
          <w:b/>
          <w:bCs/>
          <w:sz w:val="24"/>
          <w:szCs w:val="24"/>
        </w:rPr>
        <w:t>ASIGNATURA</w:t>
      </w:r>
    </w:p>
    <w:p w:rsidR="004B2F82" w:rsidRPr="009B3310" w:rsidRDefault="004B2F82" w:rsidP="004B2F82">
      <w:pPr>
        <w:spacing w:line="240" w:lineRule="auto"/>
        <w:jc w:val="center"/>
        <w:rPr>
          <w:rFonts w:ascii="Times New Roman" w:hAnsi="Times New Roman" w:cs="Times New Roman"/>
          <w:b/>
          <w:bCs/>
          <w:sz w:val="24"/>
          <w:szCs w:val="24"/>
        </w:rPr>
      </w:pPr>
      <w:r w:rsidRPr="009B3310">
        <w:rPr>
          <w:rFonts w:ascii="Times New Roman" w:hAnsi="Times New Roman" w:cs="Times New Roman"/>
          <w:b/>
          <w:bCs/>
          <w:sz w:val="24"/>
          <w:szCs w:val="24"/>
        </w:rPr>
        <w:t>Métodos y técnica de la investigación</w:t>
      </w:r>
    </w:p>
    <w:p w:rsidR="004B2F82" w:rsidRDefault="004B2F82" w:rsidP="004B2F82">
      <w:pPr>
        <w:spacing w:line="240" w:lineRule="auto"/>
        <w:jc w:val="center"/>
        <w:rPr>
          <w:rFonts w:ascii="Times New Roman" w:hAnsi="Times New Roman" w:cs="Times New Roman"/>
          <w:b/>
          <w:bCs/>
          <w:sz w:val="24"/>
          <w:szCs w:val="24"/>
        </w:rPr>
      </w:pPr>
    </w:p>
    <w:p w:rsidR="004B2F82" w:rsidRPr="009B3310" w:rsidRDefault="004B2F82" w:rsidP="00E20344">
      <w:pPr>
        <w:spacing w:line="240" w:lineRule="auto"/>
        <w:ind w:left="-284"/>
        <w:jc w:val="center"/>
        <w:rPr>
          <w:rFonts w:ascii="Times New Roman" w:hAnsi="Times New Roman" w:cs="Times New Roman"/>
          <w:b/>
          <w:bCs/>
          <w:sz w:val="24"/>
          <w:szCs w:val="24"/>
        </w:rPr>
      </w:pPr>
      <w:r>
        <w:rPr>
          <w:rFonts w:ascii="Times New Roman" w:hAnsi="Times New Roman" w:cs="Times New Roman"/>
          <w:b/>
          <w:bCs/>
          <w:sz w:val="24"/>
          <w:szCs w:val="24"/>
        </w:rPr>
        <w:t>TEMA</w:t>
      </w:r>
    </w:p>
    <w:p w:rsidR="00A83AC9" w:rsidRPr="009B3310" w:rsidRDefault="00A83AC9" w:rsidP="00E20344">
      <w:pPr>
        <w:spacing w:line="360" w:lineRule="auto"/>
        <w:ind w:left="-284" w:right="-283"/>
        <w:jc w:val="center"/>
        <w:rPr>
          <w:rFonts w:ascii="Times New Roman" w:hAnsi="Times New Roman" w:cs="Times New Roman"/>
          <w:b/>
          <w:bCs/>
          <w:sz w:val="24"/>
          <w:szCs w:val="24"/>
        </w:rPr>
      </w:pPr>
      <w:r>
        <w:rPr>
          <w:rFonts w:ascii="Times New Roman" w:hAnsi="Times New Roman" w:cs="Times New Roman"/>
          <w:b/>
          <w:bCs/>
          <w:sz w:val="24"/>
          <w:szCs w:val="24"/>
        </w:rPr>
        <w:t>El Chapeo, deterioro moral y social en la sociedad actual (2014), Provincia Monseñor Nouel (Bonao)</w:t>
      </w:r>
    </w:p>
    <w:p w:rsidR="004B2F82" w:rsidRPr="009B3310" w:rsidRDefault="004B2F82" w:rsidP="004B2F8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SUSTENTANTES</w:t>
      </w:r>
    </w:p>
    <w:p w:rsidR="004B2F82" w:rsidRDefault="004B2F82" w:rsidP="004B2F82">
      <w:pPr>
        <w:spacing w:after="0" w:line="360" w:lineRule="auto"/>
        <w:jc w:val="center"/>
        <w:rPr>
          <w:rFonts w:ascii="Times New Roman" w:hAnsi="Times New Roman" w:cs="Times New Roman"/>
          <w:b/>
          <w:bCs/>
          <w:sz w:val="24"/>
          <w:szCs w:val="24"/>
        </w:rPr>
        <w:sectPr w:rsidR="004B2F82" w:rsidSect="004B2F82">
          <w:pgSz w:w="12240" w:h="15840"/>
          <w:pgMar w:top="1417" w:right="1041" w:bottom="1417" w:left="1276" w:header="708" w:footer="708" w:gutter="0"/>
          <w:pgNumType w:start="1"/>
          <w:cols w:space="708"/>
          <w:titlePg/>
          <w:docGrid w:linePitch="360"/>
        </w:sectPr>
      </w:pPr>
    </w:p>
    <w:p w:rsidR="004B2F82" w:rsidRDefault="004B2F82" w:rsidP="004B2F82">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Grupo 2</w:t>
      </w:r>
    </w:p>
    <w:p w:rsidR="00E151B4" w:rsidRPr="00E151B4" w:rsidRDefault="00E151B4" w:rsidP="004B2F82">
      <w:pPr>
        <w:spacing w:after="0" w:line="360" w:lineRule="auto"/>
        <w:jc w:val="center"/>
        <w:rPr>
          <w:rFonts w:ascii="Times New Roman" w:hAnsi="Times New Roman" w:cs="Times New Roman"/>
          <w:bCs/>
          <w:sz w:val="24"/>
          <w:szCs w:val="24"/>
        </w:rPr>
      </w:pPr>
      <w:proofErr w:type="spellStart"/>
      <w:r w:rsidRPr="00E151B4">
        <w:rPr>
          <w:rFonts w:ascii="Times New Roman" w:hAnsi="Times New Roman" w:cs="Times New Roman"/>
          <w:bCs/>
          <w:sz w:val="24"/>
          <w:szCs w:val="24"/>
        </w:rPr>
        <w:t>Arismendy</w:t>
      </w:r>
      <w:proofErr w:type="spellEnd"/>
      <w:r w:rsidRPr="00E151B4">
        <w:rPr>
          <w:rFonts w:ascii="Times New Roman" w:hAnsi="Times New Roman" w:cs="Times New Roman"/>
          <w:bCs/>
          <w:sz w:val="24"/>
          <w:szCs w:val="24"/>
        </w:rPr>
        <w:t xml:space="preserve"> Colon</w:t>
      </w:r>
    </w:p>
    <w:p w:rsidR="00E151B4" w:rsidRPr="00E151B4" w:rsidRDefault="00E151B4" w:rsidP="004B2F82">
      <w:pPr>
        <w:spacing w:after="0" w:line="360" w:lineRule="auto"/>
        <w:jc w:val="center"/>
        <w:rPr>
          <w:rFonts w:ascii="Times New Roman" w:hAnsi="Times New Roman" w:cs="Times New Roman"/>
          <w:bCs/>
          <w:sz w:val="24"/>
          <w:szCs w:val="24"/>
        </w:rPr>
      </w:pPr>
      <w:proofErr w:type="spellStart"/>
      <w:r w:rsidRPr="00E151B4">
        <w:rPr>
          <w:rFonts w:ascii="Times New Roman" w:hAnsi="Times New Roman" w:cs="Times New Roman"/>
          <w:bCs/>
          <w:sz w:val="24"/>
          <w:szCs w:val="24"/>
        </w:rPr>
        <w:t>Lisbeth</w:t>
      </w:r>
      <w:proofErr w:type="spellEnd"/>
      <w:r w:rsidRPr="00E151B4">
        <w:rPr>
          <w:rFonts w:ascii="Times New Roman" w:hAnsi="Times New Roman" w:cs="Times New Roman"/>
          <w:bCs/>
          <w:sz w:val="24"/>
          <w:szCs w:val="24"/>
        </w:rPr>
        <w:t xml:space="preserve"> Fra. Chávez</w:t>
      </w:r>
    </w:p>
    <w:p w:rsidR="00E151B4" w:rsidRPr="00E151B4" w:rsidRDefault="00E151B4" w:rsidP="004B2F82">
      <w:pPr>
        <w:spacing w:after="0" w:line="360" w:lineRule="auto"/>
        <w:jc w:val="center"/>
        <w:rPr>
          <w:rFonts w:ascii="Times New Roman" w:hAnsi="Times New Roman" w:cs="Times New Roman"/>
          <w:bCs/>
          <w:sz w:val="24"/>
          <w:szCs w:val="24"/>
        </w:rPr>
      </w:pPr>
      <w:r w:rsidRPr="00E151B4">
        <w:rPr>
          <w:rFonts w:ascii="Times New Roman" w:hAnsi="Times New Roman" w:cs="Times New Roman"/>
          <w:bCs/>
          <w:sz w:val="24"/>
          <w:szCs w:val="24"/>
        </w:rPr>
        <w:t>Luisa M. Rincón</w:t>
      </w:r>
    </w:p>
    <w:p w:rsidR="00E151B4" w:rsidRPr="00E151B4" w:rsidRDefault="00E151B4" w:rsidP="004B2F82">
      <w:pPr>
        <w:spacing w:after="0" w:line="360" w:lineRule="auto"/>
        <w:jc w:val="center"/>
        <w:rPr>
          <w:rFonts w:ascii="Times New Roman" w:hAnsi="Times New Roman" w:cs="Times New Roman"/>
          <w:bCs/>
          <w:sz w:val="24"/>
          <w:szCs w:val="24"/>
        </w:rPr>
      </w:pPr>
      <w:r w:rsidRPr="00E151B4">
        <w:rPr>
          <w:rFonts w:ascii="Times New Roman" w:hAnsi="Times New Roman" w:cs="Times New Roman"/>
          <w:bCs/>
          <w:sz w:val="24"/>
          <w:szCs w:val="24"/>
        </w:rPr>
        <w:t xml:space="preserve">Pilar </w:t>
      </w:r>
      <w:proofErr w:type="spellStart"/>
      <w:r w:rsidRPr="00E151B4">
        <w:rPr>
          <w:rFonts w:ascii="Times New Roman" w:hAnsi="Times New Roman" w:cs="Times New Roman"/>
          <w:bCs/>
          <w:sz w:val="24"/>
          <w:szCs w:val="24"/>
        </w:rPr>
        <w:t>Alt</w:t>
      </w:r>
      <w:proofErr w:type="spellEnd"/>
      <w:r w:rsidRPr="00E151B4">
        <w:rPr>
          <w:rFonts w:ascii="Times New Roman" w:hAnsi="Times New Roman" w:cs="Times New Roman"/>
          <w:bCs/>
          <w:sz w:val="24"/>
          <w:szCs w:val="24"/>
        </w:rPr>
        <w:t>. De León</w:t>
      </w:r>
    </w:p>
    <w:p w:rsidR="004B2F82" w:rsidRDefault="004B2F82" w:rsidP="004B2F82">
      <w:pPr>
        <w:spacing w:after="0" w:line="360" w:lineRule="auto"/>
        <w:jc w:val="center"/>
        <w:rPr>
          <w:rFonts w:ascii="Times New Roman" w:hAnsi="Times New Roman" w:cs="Times New Roman"/>
          <w:b/>
          <w:bCs/>
          <w:sz w:val="24"/>
          <w:szCs w:val="24"/>
        </w:rPr>
      </w:pPr>
    </w:p>
    <w:p w:rsidR="004B2F82" w:rsidRDefault="004B2F82" w:rsidP="004B2F82">
      <w:pPr>
        <w:spacing w:after="0" w:line="360" w:lineRule="auto"/>
        <w:jc w:val="center"/>
        <w:rPr>
          <w:rFonts w:ascii="Times New Roman" w:hAnsi="Times New Roman" w:cs="Times New Roman"/>
          <w:b/>
          <w:bCs/>
          <w:sz w:val="24"/>
          <w:szCs w:val="24"/>
        </w:rPr>
      </w:pPr>
    </w:p>
    <w:p w:rsidR="004B2F82" w:rsidRDefault="004B2F82" w:rsidP="004B2F82">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Grupo 3</w:t>
      </w:r>
    </w:p>
    <w:p w:rsidR="00E151B4" w:rsidRPr="00E151B4" w:rsidRDefault="00E151B4" w:rsidP="004B2F82">
      <w:pPr>
        <w:spacing w:after="0" w:line="360" w:lineRule="auto"/>
        <w:jc w:val="center"/>
        <w:rPr>
          <w:rFonts w:ascii="Times New Roman" w:hAnsi="Times New Roman" w:cs="Times New Roman"/>
          <w:bCs/>
          <w:sz w:val="24"/>
          <w:szCs w:val="24"/>
        </w:rPr>
      </w:pPr>
      <w:proofErr w:type="spellStart"/>
      <w:r w:rsidRPr="00E151B4">
        <w:rPr>
          <w:rFonts w:ascii="Times New Roman" w:hAnsi="Times New Roman" w:cs="Times New Roman"/>
          <w:bCs/>
          <w:sz w:val="24"/>
          <w:szCs w:val="24"/>
        </w:rPr>
        <w:t>Anilda</w:t>
      </w:r>
      <w:proofErr w:type="spellEnd"/>
      <w:r w:rsidRPr="00E151B4">
        <w:rPr>
          <w:rFonts w:ascii="Times New Roman" w:hAnsi="Times New Roman" w:cs="Times New Roman"/>
          <w:bCs/>
          <w:sz w:val="24"/>
          <w:szCs w:val="24"/>
        </w:rPr>
        <w:t xml:space="preserve"> Rodríguez</w:t>
      </w:r>
    </w:p>
    <w:p w:rsidR="00E151B4" w:rsidRPr="00E151B4" w:rsidRDefault="00E151B4" w:rsidP="004B2F82">
      <w:pPr>
        <w:spacing w:after="0" w:line="360" w:lineRule="auto"/>
        <w:jc w:val="center"/>
        <w:rPr>
          <w:rFonts w:ascii="Times New Roman" w:hAnsi="Times New Roman" w:cs="Times New Roman"/>
          <w:bCs/>
          <w:sz w:val="24"/>
          <w:szCs w:val="24"/>
        </w:rPr>
      </w:pPr>
      <w:proofErr w:type="spellStart"/>
      <w:r w:rsidRPr="00E151B4">
        <w:rPr>
          <w:rFonts w:ascii="Times New Roman" w:hAnsi="Times New Roman" w:cs="Times New Roman"/>
          <w:bCs/>
          <w:sz w:val="24"/>
          <w:szCs w:val="24"/>
        </w:rPr>
        <w:t>Joerlin</w:t>
      </w:r>
      <w:proofErr w:type="spellEnd"/>
      <w:r w:rsidRPr="00E151B4">
        <w:rPr>
          <w:rFonts w:ascii="Times New Roman" w:hAnsi="Times New Roman" w:cs="Times New Roman"/>
          <w:bCs/>
          <w:sz w:val="24"/>
          <w:szCs w:val="24"/>
        </w:rPr>
        <w:t xml:space="preserve"> M. </w:t>
      </w:r>
      <w:proofErr w:type="spellStart"/>
      <w:r w:rsidRPr="00E151B4">
        <w:rPr>
          <w:rFonts w:ascii="Times New Roman" w:hAnsi="Times New Roman" w:cs="Times New Roman"/>
          <w:bCs/>
          <w:sz w:val="24"/>
          <w:szCs w:val="24"/>
        </w:rPr>
        <w:t>Goris</w:t>
      </w:r>
      <w:proofErr w:type="spellEnd"/>
      <w:r w:rsidRPr="00E151B4">
        <w:rPr>
          <w:rFonts w:ascii="Times New Roman" w:hAnsi="Times New Roman" w:cs="Times New Roman"/>
          <w:bCs/>
          <w:sz w:val="24"/>
          <w:szCs w:val="24"/>
        </w:rPr>
        <w:t xml:space="preserve"> </w:t>
      </w:r>
    </w:p>
    <w:p w:rsidR="00E151B4" w:rsidRPr="00E151B4" w:rsidRDefault="00E151B4" w:rsidP="004B2F82">
      <w:pPr>
        <w:spacing w:after="0" w:line="360" w:lineRule="auto"/>
        <w:jc w:val="center"/>
        <w:rPr>
          <w:rFonts w:ascii="Times New Roman" w:hAnsi="Times New Roman" w:cs="Times New Roman"/>
          <w:bCs/>
          <w:sz w:val="24"/>
          <w:szCs w:val="24"/>
        </w:rPr>
      </w:pPr>
      <w:r w:rsidRPr="00E151B4">
        <w:rPr>
          <w:rFonts w:ascii="Times New Roman" w:hAnsi="Times New Roman" w:cs="Times New Roman"/>
          <w:bCs/>
          <w:sz w:val="24"/>
          <w:szCs w:val="24"/>
        </w:rPr>
        <w:t>Melina Paulino</w:t>
      </w:r>
    </w:p>
    <w:p w:rsidR="00E151B4" w:rsidRPr="00E151B4" w:rsidRDefault="00E151B4" w:rsidP="004B2F82">
      <w:pPr>
        <w:spacing w:after="0" w:line="360" w:lineRule="auto"/>
        <w:jc w:val="center"/>
        <w:rPr>
          <w:rFonts w:ascii="Times New Roman" w:hAnsi="Times New Roman" w:cs="Times New Roman"/>
          <w:bCs/>
          <w:sz w:val="24"/>
          <w:szCs w:val="24"/>
        </w:rPr>
      </w:pPr>
      <w:proofErr w:type="spellStart"/>
      <w:r w:rsidRPr="00E151B4">
        <w:rPr>
          <w:rFonts w:ascii="Times New Roman" w:hAnsi="Times New Roman" w:cs="Times New Roman"/>
          <w:bCs/>
          <w:sz w:val="24"/>
          <w:szCs w:val="24"/>
        </w:rPr>
        <w:t>Rossanna</w:t>
      </w:r>
      <w:proofErr w:type="spellEnd"/>
      <w:r w:rsidRPr="00E151B4">
        <w:rPr>
          <w:rFonts w:ascii="Times New Roman" w:hAnsi="Times New Roman" w:cs="Times New Roman"/>
          <w:bCs/>
          <w:sz w:val="24"/>
          <w:szCs w:val="24"/>
        </w:rPr>
        <w:t xml:space="preserve"> Núñez  </w:t>
      </w:r>
    </w:p>
    <w:p w:rsidR="00E151B4" w:rsidRPr="00E151B4" w:rsidRDefault="00E151B4" w:rsidP="004B2F82">
      <w:pPr>
        <w:spacing w:after="0" w:line="360" w:lineRule="auto"/>
        <w:jc w:val="center"/>
        <w:rPr>
          <w:rFonts w:ascii="Times New Roman" w:hAnsi="Times New Roman" w:cs="Times New Roman"/>
          <w:bCs/>
          <w:sz w:val="24"/>
          <w:szCs w:val="24"/>
        </w:rPr>
      </w:pPr>
      <w:proofErr w:type="spellStart"/>
      <w:r w:rsidRPr="00E151B4">
        <w:rPr>
          <w:rFonts w:ascii="Times New Roman" w:hAnsi="Times New Roman" w:cs="Times New Roman"/>
          <w:bCs/>
          <w:sz w:val="24"/>
          <w:szCs w:val="24"/>
        </w:rPr>
        <w:t>Ylbania</w:t>
      </w:r>
      <w:proofErr w:type="spellEnd"/>
      <w:r w:rsidRPr="00E151B4">
        <w:rPr>
          <w:rFonts w:ascii="Times New Roman" w:hAnsi="Times New Roman" w:cs="Times New Roman"/>
          <w:bCs/>
          <w:sz w:val="24"/>
          <w:szCs w:val="24"/>
        </w:rPr>
        <w:t xml:space="preserve"> A. Alberto</w:t>
      </w:r>
    </w:p>
    <w:p w:rsidR="00FE18FA" w:rsidRDefault="00FE18FA" w:rsidP="004B2F82">
      <w:pPr>
        <w:spacing w:after="0" w:line="360" w:lineRule="auto"/>
        <w:jc w:val="center"/>
        <w:rPr>
          <w:rFonts w:ascii="Times New Roman" w:hAnsi="Times New Roman" w:cs="Times New Roman"/>
          <w:b/>
          <w:bCs/>
          <w:sz w:val="24"/>
          <w:szCs w:val="24"/>
        </w:rPr>
      </w:pPr>
    </w:p>
    <w:p w:rsidR="004B2F82" w:rsidRDefault="004B2F82" w:rsidP="004B2F82">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Grupo 4</w:t>
      </w:r>
    </w:p>
    <w:p w:rsidR="00E151B4" w:rsidRPr="00E151B4" w:rsidRDefault="00E151B4" w:rsidP="004B2F82">
      <w:pPr>
        <w:spacing w:after="0" w:line="360" w:lineRule="auto"/>
        <w:jc w:val="center"/>
        <w:rPr>
          <w:rFonts w:ascii="Times New Roman" w:hAnsi="Times New Roman" w:cs="Times New Roman"/>
          <w:bCs/>
          <w:sz w:val="24"/>
          <w:szCs w:val="24"/>
        </w:rPr>
      </w:pPr>
      <w:r w:rsidRPr="00E151B4">
        <w:rPr>
          <w:rFonts w:ascii="Times New Roman" w:hAnsi="Times New Roman" w:cs="Times New Roman"/>
          <w:bCs/>
          <w:sz w:val="24"/>
          <w:szCs w:val="24"/>
        </w:rPr>
        <w:t>Gary Rondón</w:t>
      </w:r>
    </w:p>
    <w:p w:rsidR="00E151B4" w:rsidRPr="00E151B4" w:rsidRDefault="00E151B4" w:rsidP="004B2F82">
      <w:pPr>
        <w:spacing w:after="0" w:line="360" w:lineRule="auto"/>
        <w:jc w:val="center"/>
        <w:rPr>
          <w:rFonts w:ascii="Times New Roman" w:hAnsi="Times New Roman" w:cs="Times New Roman"/>
          <w:bCs/>
          <w:sz w:val="24"/>
          <w:szCs w:val="24"/>
        </w:rPr>
      </w:pPr>
      <w:proofErr w:type="spellStart"/>
      <w:r w:rsidRPr="00E151B4">
        <w:rPr>
          <w:rFonts w:ascii="Times New Roman" w:hAnsi="Times New Roman" w:cs="Times New Roman"/>
          <w:bCs/>
          <w:sz w:val="24"/>
          <w:szCs w:val="24"/>
        </w:rPr>
        <w:t>Ibelise</w:t>
      </w:r>
      <w:proofErr w:type="spellEnd"/>
      <w:r w:rsidRPr="00E151B4">
        <w:rPr>
          <w:rFonts w:ascii="Times New Roman" w:hAnsi="Times New Roman" w:cs="Times New Roman"/>
          <w:bCs/>
          <w:sz w:val="24"/>
          <w:szCs w:val="24"/>
        </w:rPr>
        <w:t xml:space="preserve"> Núñez</w:t>
      </w:r>
    </w:p>
    <w:p w:rsidR="00E151B4" w:rsidRPr="00E151B4" w:rsidRDefault="00E151B4" w:rsidP="004B2F82">
      <w:pPr>
        <w:spacing w:after="0" w:line="360" w:lineRule="auto"/>
        <w:jc w:val="center"/>
        <w:rPr>
          <w:rFonts w:ascii="Times New Roman" w:hAnsi="Times New Roman" w:cs="Times New Roman"/>
          <w:bCs/>
          <w:sz w:val="24"/>
          <w:szCs w:val="24"/>
        </w:rPr>
      </w:pPr>
      <w:r w:rsidRPr="00E151B4">
        <w:rPr>
          <w:rFonts w:ascii="Times New Roman" w:hAnsi="Times New Roman" w:cs="Times New Roman"/>
          <w:bCs/>
          <w:sz w:val="24"/>
          <w:szCs w:val="24"/>
        </w:rPr>
        <w:t xml:space="preserve">Laura </w:t>
      </w:r>
      <w:r w:rsidR="00250685">
        <w:rPr>
          <w:rFonts w:ascii="Times New Roman" w:hAnsi="Times New Roman" w:cs="Times New Roman"/>
          <w:bCs/>
          <w:sz w:val="24"/>
          <w:szCs w:val="24"/>
        </w:rPr>
        <w:t>E</w:t>
      </w:r>
      <w:r w:rsidRPr="00E151B4">
        <w:rPr>
          <w:rFonts w:ascii="Times New Roman" w:hAnsi="Times New Roman" w:cs="Times New Roman"/>
          <w:bCs/>
          <w:sz w:val="24"/>
          <w:szCs w:val="24"/>
        </w:rPr>
        <w:t>. Plasencia</w:t>
      </w:r>
    </w:p>
    <w:p w:rsidR="00E151B4" w:rsidRPr="00E151B4" w:rsidRDefault="00E151B4" w:rsidP="004B2F82">
      <w:pPr>
        <w:spacing w:after="0" w:line="360" w:lineRule="auto"/>
        <w:jc w:val="center"/>
        <w:rPr>
          <w:rFonts w:ascii="Times New Roman" w:hAnsi="Times New Roman" w:cs="Times New Roman"/>
          <w:bCs/>
          <w:sz w:val="24"/>
          <w:szCs w:val="24"/>
        </w:rPr>
      </w:pPr>
      <w:r w:rsidRPr="00E151B4">
        <w:rPr>
          <w:rFonts w:ascii="Times New Roman" w:hAnsi="Times New Roman" w:cs="Times New Roman"/>
          <w:bCs/>
          <w:sz w:val="24"/>
          <w:szCs w:val="24"/>
        </w:rPr>
        <w:t>María C. Mena</w:t>
      </w:r>
    </w:p>
    <w:p w:rsidR="00E151B4" w:rsidRPr="00E151B4" w:rsidRDefault="00E151B4" w:rsidP="004B2F82">
      <w:pPr>
        <w:spacing w:after="0" w:line="360" w:lineRule="auto"/>
        <w:jc w:val="center"/>
        <w:rPr>
          <w:rFonts w:ascii="Times New Roman" w:hAnsi="Times New Roman" w:cs="Times New Roman"/>
          <w:bCs/>
          <w:sz w:val="24"/>
          <w:szCs w:val="24"/>
        </w:rPr>
      </w:pPr>
      <w:proofErr w:type="spellStart"/>
      <w:r w:rsidRPr="00E151B4">
        <w:rPr>
          <w:rFonts w:ascii="Times New Roman" w:hAnsi="Times New Roman" w:cs="Times New Roman"/>
          <w:bCs/>
          <w:sz w:val="24"/>
          <w:szCs w:val="24"/>
        </w:rPr>
        <w:t>Neomil</w:t>
      </w:r>
      <w:proofErr w:type="spellEnd"/>
      <w:r w:rsidRPr="00E151B4">
        <w:rPr>
          <w:rFonts w:ascii="Times New Roman" w:hAnsi="Times New Roman" w:cs="Times New Roman"/>
          <w:bCs/>
          <w:sz w:val="24"/>
          <w:szCs w:val="24"/>
        </w:rPr>
        <w:t xml:space="preserve"> S. Hernandez</w:t>
      </w:r>
    </w:p>
    <w:p w:rsidR="004B2F82" w:rsidRDefault="004B2F82" w:rsidP="004B2F82">
      <w:pPr>
        <w:spacing w:after="0" w:line="360" w:lineRule="auto"/>
        <w:jc w:val="center"/>
        <w:rPr>
          <w:rFonts w:ascii="Times New Roman" w:hAnsi="Times New Roman" w:cs="Times New Roman"/>
          <w:b/>
          <w:bCs/>
          <w:sz w:val="24"/>
          <w:szCs w:val="24"/>
        </w:rPr>
      </w:pPr>
    </w:p>
    <w:p w:rsidR="004B2F82" w:rsidRDefault="004B2F82" w:rsidP="004B2F82">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Grupo 8</w:t>
      </w:r>
    </w:p>
    <w:p w:rsidR="00E151B4" w:rsidRPr="00E151B4" w:rsidRDefault="00E151B4" w:rsidP="004B2F82">
      <w:pPr>
        <w:spacing w:after="0" w:line="360" w:lineRule="auto"/>
        <w:jc w:val="center"/>
        <w:rPr>
          <w:rFonts w:ascii="Times New Roman" w:hAnsi="Times New Roman" w:cs="Times New Roman"/>
          <w:bCs/>
          <w:sz w:val="24"/>
          <w:szCs w:val="24"/>
        </w:rPr>
      </w:pPr>
      <w:proofErr w:type="spellStart"/>
      <w:r w:rsidRPr="00E151B4">
        <w:rPr>
          <w:rFonts w:ascii="Times New Roman" w:hAnsi="Times New Roman" w:cs="Times New Roman"/>
          <w:bCs/>
          <w:sz w:val="24"/>
          <w:szCs w:val="24"/>
        </w:rPr>
        <w:t>Anibelka</w:t>
      </w:r>
      <w:proofErr w:type="spellEnd"/>
      <w:r w:rsidRPr="00E151B4">
        <w:rPr>
          <w:rFonts w:ascii="Times New Roman" w:hAnsi="Times New Roman" w:cs="Times New Roman"/>
          <w:bCs/>
          <w:sz w:val="24"/>
          <w:szCs w:val="24"/>
        </w:rPr>
        <w:t xml:space="preserve"> Rosario</w:t>
      </w:r>
    </w:p>
    <w:p w:rsidR="00E151B4" w:rsidRPr="00E151B4" w:rsidRDefault="00E151B4" w:rsidP="004B2F82">
      <w:pPr>
        <w:spacing w:after="0" w:line="360" w:lineRule="auto"/>
        <w:jc w:val="center"/>
        <w:rPr>
          <w:rFonts w:ascii="Times New Roman" w:hAnsi="Times New Roman" w:cs="Times New Roman"/>
          <w:bCs/>
          <w:sz w:val="24"/>
          <w:szCs w:val="24"/>
        </w:rPr>
      </w:pPr>
      <w:r w:rsidRPr="00E151B4">
        <w:rPr>
          <w:rFonts w:ascii="Times New Roman" w:hAnsi="Times New Roman" w:cs="Times New Roman"/>
          <w:bCs/>
          <w:sz w:val="24"/>
          <w:szCs w:val="24"/>
        </w:rPr>
        <w:t>Beatriz S. Tavares</w:t>
      </w:r>
    </w:p>
    <w:p w:rsidR="00E151B4" w:rsidRPr="00E151B4" w:rsidRDefault="00E151B4" w:rsidP="004B2F82">
      <w:pPr>
        <w:spacing w:after="0" w:line="360" w:lineRule="auto"/>
        <w:jc w:val="center"/>
        <w:rPr>
          <w:rFonts w:ascii="Times New Roman" w:hAnsi="Times New Roman" w:cs="Times New Roman"/>
          <w:bCs/>
          <w:sz w:val="24"/>
          <w:szCs w:val="24"/>
        </w:rPr>
      </w:pPr>
      <w:r w:rsidRPr="00E151B4">
        <w:rPr>
          <w:rFonts w:ascii="Times New Roman" w:hAnsi="Times New Roman" w:cs="Times New Roman"/>
          <w:bCs/>
          <w:sz w:val="24"/>
          <w:szCs w:val="24"/>
        </w:rPr>
        <w:t xml:space="preserve">Carmen L. </w:t>
      </w:r>
      <w:proofErr w:type="spellStart"/>
      <w:r w:rsidRPr="00E151B4">
        <w:rPr>
          <w:rFonts w:ascii="Times New Roman" w:hAnsi="Times New Roman" w:cs="Times New Roman"/>
          <w:bCs/>
          <w:sz w:val="24"/>
          <w:szCs w:val="24"/>
        </w:rPr>
        <w:t>Tineo</w:t>
      </w:r>
      <w:proofErr w:type="spellEnd"/>
    </w:p>
    <w:p w:rsidR="00E151B4" w:rsidRPr="00E151B4" w:rsidRDefault="00E151B4" w:rsidP="004B2F82">
      <w:pPr>
        <w:spacing w:after="0" w:line="360" w:lineRule="auto"/>
        <w:jc w:val="center"/>
        <w:rPr>
          <w:rFonts w:ascii="Times New Roman" w:hAnsi="Times New Roman" w:cs="Times New Roman"/>
          <w:bCs/>
          <w:sz w:val="24"/>
          <w:szCs w:val="24"/>
        </w:rPr>
      </w:pPr>
      <w:r w:rsidRPr="00E151B4">
        <w:rPr>
          <w:rFonts w:ascii="Times New Roman" w:hAnsi="Times New Roman" w:cs="Times New Roman"/>
          <w:bCs/>
          <w:sz w:val="24"/>
          <w:szCs w:val="24"/>
        </w:rPr>
        <w:t>Daniel Hinojosa</w:t>
      </w:r>
    </w:p>
    <w:p w:rsidR="00E151B4" w:rsidRPr="00E151B4" w:rsidRDefault="00E151B4" w:rsidP="004B2F82">
      <w:pPr>
        <w:spacing w:after="0" w:line="360" w:lineRule="auto"/>
        <w:jc w:val="center"/>
        <w:rPr>
          <w:rFonts w:ascii="Times New Roman" w:hAnsi="Times New Roman" w:cs="Times New Roman"/>
          <w:bCs/>
          <w:sz w:val="24"/>
          <w:szCs w:val="24"/>
        </w:rPr>
      </w:pPr>
      <w:proofErr w:type="spellStart"/>
      <w:r w:rsidRPr="00E151B4">
        <w:rPr>
          <w:rFonts w:ascii="Times New Roman" w:hAnsi="Times New Roman" w:cs="Times New Roman"/>
          <w:bCs/>
          <w:sz w:val="24"/>
          <w:szCs w:val="24"/>
        </w:rPr>
        <w:t>Maylyn</w:t>
      </w:r>
      <w:proofErr w:type="spellEnd"/>
      <w:r w:rsidRPr="00E151B4">
        <w:rPr>
          <w:rFonts w:ascii="Times New Roman" w:hAnsi="Times New Roman" w:cs="Times New Roman"/>
          <w:bCs/>
          <w:sz w:val="24"/>
          <w:szCs w:val="24"/>
        </w:rPr>
        <w:t xml:space="preserve"> Peña R.</w:t>
      </w:r>
    </w:p>
    <w:p w:rsidR="00E151B4" w:rsidRPr="00E151B4" w:rsidRDefault="00E151B4" w:rsidP="004B2F82">
      <w:pPr>
        <w:spacing w:after="0" w:line="360" w:lineRule="auto"/>
        <w:jc w:val="center"/>
        <w:rPr>
          <w:rFonts w:ascii="Times New Roman" w:hAnsi="Times New Roman" w:cs="Times New Roman"/>
          <w:bCs/>
          <w:sz w:val="24"/>
          <w:szCs w:val="24"/>
        </w:rPr>
      </w:pPr>
      <w:proofErr w:type="spellStart"/>
      <w:r w:rsidRPr="00E151B4">
        <w:rPr>
          <w:rFonts w:ascii="Times New Roman" w:hAnsi="Times New Roman" w:cs="Times New Roman"/>
          <w:bCs/>
          <w:sz w:val="24"/>
          <w:szCs w:val="24"/>
        </w:rPr>
        <w:t>Oneydis</w:t>
      </w:r>
      <w:proofErr w:type="spellEnd"/>
      <w:r w:rsidRPr="00E151B4">
        <w:rPr>
          <w:rFonts w:ascii="Times New Roman" w:hAnsi="Times New Roman" w:cs="Times New Roman"/>
          <w:bCs/>
          <w:sz w:val="24"/>
          <w:szCs w:val="24"/>
        </w:rPr>
        <w:t xml:space="preserve"> A. De León </w:t>
      </w:r>
    </w:p>
    <w:p w:rsidR="004B2F82" w:rsidRDefault="004B2F82" w:rsidP="004B2F82">
      <w:pPr>
        <w:spacing w:after="0" w:line="360" w:lineRule="auto"/>
        <w:jc w:val="center"/>
        <w:rPr>
          <w:rFonts w:ascii="Times New Roman" w:hAnsi="Times New Roman" w:cs="Times New Roman"/>
          <w:b/>
          <w:bCs/>
          <w:sz w:val="24"/>
          <w:szCs w:val="24"/>
        </w:rPr>
        <w:sectPr w:rsidR="004B2F82" w:rsidSect="004B2F82">
          <w:type w:val="continuous"/>
          <w:pgSz w:w="12240" w:h="15840"/>
          <w:pgMar w:top="1417" w:right="1041" w:bottom="1417" w:left="1276" w:header="708" w:footer="708" w:gutter="0"/>
          <w:pgNumType w:start="1"/>
          <w:cols w:num="4" w:space="298"/>
          <w:titlePg/>
          <w:docGrid w:linePitch="360"/>
        </w:sectPr>
      </w:pPr>
    </w:p>
    <w:p w:rsidR="004B2F82" w:rsidRPr="009B3310" w:rsidRDefault="004B2F82" w:rsidP="004B2F82">
      <w:pPr>
        <w:spacing w:after="0" w:line="360" w:lineRule="auto"/>
        <w:jc w:val="center"/>
        <w:rPr>
          <w:rFonts w:ascii="Times New Roman" w:hAnsi="Times New Roman" w:cs="Times New Roman"/>
          <w:b/>
          <w:bCs/>
          <w:caps/>
          <w:sz w:val="24"/>
          <w:szCs w:val="24"/>
        </w:rPr>
      </w:pPr>
      <w:r w:rsidRPr="009B3310">
        <w:rPr>
          <w:rFonts w:ascii="Times New Roman" w:hAnsi="Times New Roman" w:cs="Times New Roman"/>
          <w:b/>
          <w:bCs/>
          <w:caps/>
          <w:sz w:val="24"/>
          <w:szCs w:val="24"/>
        </w:rPr>
        <w:lastRenderedPageBreak/>
        <w:t>Asesora</w:t>
      </w:r>
    </w:p>
    <w:p w:rsidR="004B2F82" w:rsidRDefault="004B2F82" w:rsidP="004B2F82">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Dra. </w:t>
      </w:r>
      <w:r w:rsidRPr="009B3310">
        <w:rPr>
          <w:rFonts w:ascii="Times New Roman" w:hAnsi="Times New Roman" w:cs="Times New Roman"/>
          <w:b/>
          <w:bCs/>
          <w:sz w:val="24"/>
          <w:szCs w:val="24"/>
        </w:rPr>
        <w:t xml:space="preserve">Leandra de león castillo </w:t>
      </w:r>
    </w:p>
    <w:p w:rsidR="004B2F82" w:rsidRDefault="004B2F82" w:rsidP="004B2F82">
      <w:pPr>
        <w:autoSpaceDE w:val="0"/>
        <w:autoSpaceDN w:val="0"/>
        <w:adjustRightInd w:val="0"/>
        <w:spacing w:after="0" w:line="240" w:lineRule="auto"/>
        <w:jc w:val="center"/>
        <w:rPr>
          <w:rFonts w:ascii="Times New Roman" w:hAnsi="Times New Roman" w:cs="Times New Roman"/>
          <w:b/>
          <w:bCs/>
          <w:color w:val="000000"/>
          <w:sz w:val="24"/>
          <w:szCs w:val="24"/>
        </w:rPr>
      </w:pPr>
    </w:p>
    <w:p w:rsidR="004B2F82" w:rsidRPr="00BC11C4" w:rsidRDefault="004B2F82" w:rsidP="004B2F82">
      <w:pPr>
        <w:autoSpaceDE w:val="0"/>
        <w:autoSpaceDN w:val="0"/>
        <w:adjustRightInd w:val="0"/>
        <w:spacing w:after="0" w:line="240" w:lineRule="auto"/>
        <w:jc w:val="center"/>
        <w:rPr>
          <w:rFonts w:ascii="Times New Roman" w:hAnsi="Times New Roman" w:cs="Times New Roman"/>
          <w:b/>
          <w:bCs/>
          <w:color w:val="000000"/>
          <w:sz w:val="24"/>
          <w:szCs w:val="24"/>
        </w:rPr>
      </w:pPr>
      <w:r w:rsidRPr="00BC11C4">
        <w:rPr>
          <w:rFonts w:ascii="Times New Roman" w:hAnsi="Times New Roman" w:cs="Times New Roman"/>
          <w:b/>
          <w:bCs/>
          <w:color w:val="000000"/>
          <w:sz w:val="24"/>
          <w:szCs w:val="24"/>
        </w:rPr>
        <w:t xml:space="preserve">Bonao, Provincia Monseñor Nouel, </w:t>
      </w:r>
    </w:p>
    <w:p w:rsidR="004B2F82" w:rsidRPr="00BC11C4" w:rsidRDefault="004B2F82" w:rsidP="004B2F82">
      <w:pPr>
        <w:autoSpaceDE w:val="0"/>
        <w:autoSpaceDN w:val="0"/>
        <w:adjustRightInd w:val="0"/>
        <w:spacing w:after="0" w:line="240" w:lineRule="auto"/>
        <w:jc w:val="center"/>
        <w:rPr>
          <w:rFonts w:ascii="Times New Roman" w:hAnsi="Times New Roman" w:cs="Times New Roman"/>
          <w:b/>
          <w:bCs/>
          <w:color w:val="FF0000"/>
          <w:sz w:val="24"/>
          <w:szCs w:val="24"/>
        </w:rPr>
      </w:pPr>
      <w:r w:rsidRPr="00BC11C4">
        <w:rPr>
          <w:rFonts w:ascii="Times New Roman" w:hAnsi="Times New Roman" w:cs="Times New Roman"/>
          <w:b/>
          <w:bCs/>
          <w:color w:val="000000"/>
          <w:sz w:val="24"/>
          <w:szCs w:val="24"/>
        </w:rPr>
        <w:t>República Dominicana</w:t>
      </w:r>
    </w:p>
    <w:p w:rsidR="004B2F82" w:rsidRPr="00BC11C4" w:rsidRDefault="00E151B4" w:rsidP="004B2F82">
      <w:pPr>
        <w:autoSpaceDE w:val="0"/>
        <w:autoSpaceDN w:val="0"/>
        <w:adjustRightInd w:val="0"/>
        <w:spacing w:line="24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Diciembre</w:t>
      </w:r>
      <w:r w:rsidR="004B2F82" w:rsidRPr="00BC11C4">
        <w:rPr>
          <w:rFonts w:ascii="Times New Roman" w:hAnsi="Times New Roman" w:cs="Times New Roman"/>
          <w:b/>
          <w:bCs/>
          <w:color w:val="000000"/>
          <w:sz w:val="24"/>
          <w:szCs w:val="24"/>
        </w:rPr>
        <w:t>, 2014</w:t>
      </w:r>
    </w:p>
    <w:p w:rsidR="004B2F82" w:rsidRPr="00BC11C4" w:rsidRDefault="004B2F82" w:rsidP="004B2F82">
      <w:pPr>
        <w:autoSpaceDE w:val="0"/>
        <w:autoSpaceDN w:val="0"/>
        <w:adjustRightInd w:val="0"/>
        <w:spacing w:after="0" w:line="240" w:lineRule="auto"/>
        <w:jc w:val="center"/>
        <w:rPr>
          <w:rFonts w:ascii="Times New Roman" w:hAnsi="Times New Roman" w:cs="Times New Roman"/>
          <w:sz w:val="24"/>
          <w:szCs w:val="24"/>
        </w:rPr>
      </w:pPr>
      <w:r w:rsidRPr="00BC11C4">
        <w:rPr>
          <w:rFonts w:ascii="Times New Roman" w:hAnsi="Times New Roman" w:cs="Times New Roman"/>
          <w:b/>
          <w:bCs/>
          <w:sz w:val="24"/>
          <w:szCs w:val="24"/>
        </w:rPr>
        <w:t>REPÚBLICA DOMINICANA</w:t>
      </w:r>
    </w:p>
    <w:p w:rsidR="004B2F82" w:rsidRPr="00BC11C4" w:rsidRDefault="004B2F82" w:rsidP="004B2F82">
      <w:pPr>
        <w:autoSpaceDE w:val="0"/>
        <w:autoSpaceDN w:val="0"/>
        <w:adjustRightInd w:val="0"/>
        <w:spacing w:after="0" w:line="240" w:lineRule="auto"/>
        <w:jc w:val="center"/>
        <w:rPr>
          <w:rFonts w:ascii="Times New Roman" w:hAnsi="Times New Roman" w:cs="Times New Roman"/>
          <w:b/>
          <w:bCs/>
          <w:sz w:val="24"/>
          <w:szCs w:val="24"/>
          <w:highlight w:val="white"/>
        </w:rPr>
      </w:pPr>
      <w:r w:rsidRPr="00BC11C4">
        <w:rPr>
          <w:rFonts w:ascii="Times New Roman" w:hAnsi="Times New Roman" w:cs="Times New Roman"/>
          <w:b/>
          <w:bCs/>
          <w:sz w:val="24"/>
          <w:szCs w:val="24"/>
          <w:highlight w:val="white"/>
        </w:rPr>
        <w:lastRenderedPageBreak/>
        <w:t>UNIVERSIDAD AUTÓNOMA DE SANTO DOMINGO</w:t>
      </w:r>
    </w:p>
    <w:p w:rsidR="004B2F82" w:rsidRDefault="004B2F82" w:rsidP="004B2F82">
      <w:pPr>
        <w:autoSpaceDE w:val="0"/>
        <w:autoSpaceDN w:val="0"/>
        <w:adjustRightInd w:val="0"/>
        <w:spacing w:after="0" w:line="240" w:lineRule="auto"/>
        <w:jc w:val="center"/>
        <w:rPr>
          <w:rFonts w:ascii="Times New Roman" w:hAnsi="Times New Roman" w:cs="Times New Roman"/>
          <w:b/>
          <w:bCs/>
          <w:sz w:val="24"/>
          <w:szCs w:val="24"/>
        </w:rPr>
      </w:pPr>
      <w:r w:rsidRPr="00BC11C4">
        <w:rPr>
          <w:rFonts w:ascii="Times New Roman" w:hAnsi="Times New Roman" w:cs="Times New Roman"/>
          <w:b/>
          <w:bCs/>
          <w:sz w:val="24"/>
          <w:szCs w:val="24"/>
          <w:highlight w:val="white"/>
        </w:rPr>
        <w:t>(UASD-BONAO)</w:t>
      </w:r>
    </w:p>
    <w:p w:rsidR="004B2F82" w:rsidRDefault="004B2F82" w:rsidP="004B2F82">
      <w:pPr>
        <w:autoSpaceDE w:val="0"/>
        <w:autoSpaceDN w:val="0"/>
        <w:adjustRightInd w:val="0"/>
        <w:spacing w:after="0" w:line="240" w:lineRule="auto"/>
        <w:jc w:val="center"/>
        <w:rPr>
          <w:rFonts w:ascii="Times New Roman" w:hAnsi="Times New Roman" w:cs="Times New Roman"/>
          <w:b/>
          <w:bCs/>
          <w:sz w:val="24"/>
          <w:szCs w:val="24"/>
        </w:rPr>
      </w:pPr>
      <w:r w:rsidRPr="00BC11C4">
        <w:rPr>
          <w:rFonts w:ascii="Times New Roman" w:hAnsi="Times New Roman" w:cs="Times New Roman"/>
          <w:b/>
          <w:bCs/>
          <w:sz w:val="24"/>
          <w:szCs w:val="24"/>
        </w:rPr>
        <w:t>REPÚBLICA DOMINICANA</w:t>
      </w:r>
    </w:p>
    <w:p w:rsidR="004B2F82" w:rsidRPr="00BC11C4" w:rsidRDefault="004B2F82" w:rsidP="004B2F82">
      <w:pPr>
        <w:autoSpaceDE w:val="0"/>
        <w:autoSpaceDN w:val="0"/>
        <w:adjustRightInd w:val="0"/>
        <w:spacing w:after="0" w:line="240" w:lineRule="auto"/>
        <w:jc w:val="center"/>
        <w:rPr>
          <w:rFonts w:ascii="Times New Roman" w:hAnsi="Times New Roman" w:cs="Times New Roman"/>
          <w:sz w:val="24"/>
          <w:szCs w:val="24"/>
        </w:rPr>
      </w:pPr>
    </w:p>
    <w:p w:rsidR="004B2F82" w:rsidRDefault="004B2F82" w:rsidP="004B2F82">
      <w:pPr>
        <w:spacing w:line="360" w:lineRule="auto"/>
        <w:jc w:val="center"/>
        <w:rPr>
          <w:rFonts w:ascii="Times New Roman" w:hAnsi="Times New Roman" w:cs="Times New Roman"/>
          <w:b/>
          <w:bCs/>
          <w:caps/>
          <w:sz w:val="24"/>
          <w:szCs w:val="24"/>
        </w:rPr>
      </w:pPr>
      <w:r w:rsidRPr="009B3310">
        <w:rPr>
          <w:rFonts w:ascii="Times New Roman" w:hAnsi="Times New Roman" w:cs="Times New Roman"/>
          <w:b/>
          <w:bCs/>
          <w:caps/>
          <w:sz w:val="24"/>
          <w:szCs w:val="24"/>
        </w:rPr>
        <w:t>Faculta de ciencias económicas y sociales</w:t>
      </w:r>
    </w:p>
    <w:p w:rsidR="004B2F82" w:rsidRPr="009B3310" w:rsidRDefault="004B2F82" w:rsidP="004B2F82">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1103168" cy="1121276"/>
            <wp:effectExtent l="19050" t="0" r="1732" b="0"/>
            <wp:docPr id="20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8" cstate="print"/>
                    <a:srcRect/>
                    <a:stretch>
                      <a:fillRect/>
                    </a:stretch>
                  </pic:blipFill>
                  <pic:spPr bwMode="auto">
                    <a:xfrm>
                      <a:off x="0" y="0"/>
                      <a:ext cx="1104957" cy="1123094"/>
                    </a:xfrm>
                    <a:prstGeom prst="rect">
                      <a:avLst/>
                    </a:prstGeom>
                    <a:noFill/>
                    <a:ln w="9525">
                      <a:noFill/>
                      <a:miter lim="800000"/>
                      <a:headEnd/>
                      <a:tailEnd/>
                    </a:ln>
                  </pic:spPr>
                </pic:pic>
              </a:graphicData>
            </a:graphic>
          </wp:inline>
        </w:drawing>
      </w:r>
    </w:p>
    <w:p w:rsidR="004B2F82" w:rsidRPr="009B3310" w:rsidRDefault="004B2F82" w:rsidP="004B2F82">
      <w:pPr>
        <w:spacing w:line="360" w:lineRule="auto"/>
        <w:jc w:val="center"/>
        <w:rPr>
          <w:rFonts w:ascii="Times New Roman" w:hAnsi="Times New Roman" w:cs="Times New Roman"/>
          <w:b/>
          <w:bCs/>
          <w:sz w:val="24"/>
          <w:szCs w:val="24"/>
        </w:rPr>
      </w:pPr>
      <w:r w:rsidRPr="009B3310">
        <w:rPr>
          <w:rFonts w:ascii="Times New Roman" w:hAnsi="Times New Roman" w:cs="Times New Roman"/>
          <w:b/>
          <w:bCs/>
          <w:sz w:val="24"/>
          <w:szCs w:val="24"/>
        </w:rPr>
        <w:t>ASIGNATURA</w:t>
      </w:r>
    </w:p>
    <w:p w:rsidR="004B2F82" w:rsidRPr="009B3310" w:rsidRDefault="004B2F82" w:rsidP="004B2F82">
      <w:pPr>
        <w:spacing w:line="360" w:lineRule="auto"/>
        <w:jc w:val="center"/>
        <w:rPr>
          <w:rFonts w:ascii="Times New Roman" w:hAnsi="Times New Roman" w:cs="Times New Roman"/>
          <w:b/>
          <w:bCs/>
          <w:sz w:val="24"/>
          <w:szCs w:val="24"/>
        </w:rPr>
      </w:pPr>
      <w:r w:rsidRPr="009B3310">
        <w:rPr>
          <w:rFonts w:ascii="Times New Roman" w:hAnsi="Times New Roman" w:cs="Times New Roman"/>
          <w:b/>
          <w:bCs/>
          <w:sz w:val="24"/>
          <w:szCs w:val="24"/>
        </w:rPr>
        <w:t>Métodos y técnica de la investigación</w:t>
      </w:r>
    </w:p>
    <w:p w:rsidR="00A83AC9" w:rsidRDefault="004B2F82" w:rsidP="00A83AC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TEMA</w:t>
      </w:r>
    </w:p>
    <w:p w:rsidR="004B2F82" w:rsidRPr="009B3310" w:rsidRDefault="00A808F0" w:rsidP="00E20344">
      <w:pPr>
        <w:spacing w:line="360" w:lineRule="auto"/>
        <w:ind w:left="-284" w:right="-283"/>
        <w:jc w:val="center"/>
        <w:rPr>
          <w:rFonts w:ascii="Times New Roman" w:hAnsi="Times New Roman" w:cs="Times New Roman"/>
          <w:b/>
          <w:bCs/>
          <w:sz w:val="24"/>
          <w:szCs w:val="24"/>
        </w:rPr>
      </w:pPr>
      <w:r>
        <w:rPr>
          <w:rFonts w:ascii="Times New Roman" w:hAnsi="Times New Roman" w:cs="Times New Roman"/>
          <w:b/>
          <w:bCs/>
          <w:sz w:val="24"/>
          <w:szCs w:val="24"/>
        </w:rPr>
        <w:t xml:space="preserve">El Chapeo, deterioro moral y social en la sociedad actual </w:t>
      </w:r>
      <w:r w:rsidR="00A83AC9">
        <w:rPr>
          <w:rFonts w:ascii="Times New Roman" w:hAnsi="Times New Roman" w:cs="Times New Roman"/>
          <w:b/>
          <w:bCs/>
          <w:sz w:val="24"/>
          <w:szCs w:val="24"/>
        </w:rPr>
        <w:t>(</w:t>
      </w:r>
      <w:r>
        <w:rPr>
          <w:rFonts w:ascii="Times New Roman" w:hAnsi="Times New Roman" w:cs="Times New Roman"/>
          <w:b/>
          <w:bCs/>
          <w:sz w:val="24"/>
          <w:szCs w:val="24"/>
        </w:rPr>
        <w:t>2014</w:t>
      </w:r>
      <w:r w:rsidR="00A83AC9">
        <w:rPr>
          <w:rFonts w:ascii="Times New Roman" w:hAnsi="Times New Roman" w:cs="Times New Roman"/>
          <w:b/>
          <w:bCs/>
          <w:sz w:val="24"/>
          <w:szCs w:val="24"/>
        </w:rPr>
        <w:t>)</w:t>
      </w:r>
      <w:r>
        <w:rPr>
          <w:rFonts w:ascii="Times New Roman" w:hAnsi="Times New Roman" w:cs="Times New Roman"/>
          <w:b/>
          <w:bCs/>
          <w:sz w:val="24"/>
          <w:szCs w:val="24"/>
        </w:rPr>
        <w:t>, Provincia Monseñor Nouel (Bonao)</w:t>
      </w:r>
    </w:p>
    <w:p w:rsidR="004B2F82" w:rsidRPr="009B3310" w:rsidRDefault="004B2F82" w:rsidP="00A808F0">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SUSTENTANTES                                       </w:t>
      </w:r>
    </w:p>
    <w:p w:rsidR="00A808F0" w:rsidRDefault="00A808F0" w:rsidP="00E151B4">
      <w:pPr>
        <w:spacing w:after="0" w:line="360" w:lineRule="auto"/>
        <w:rPr>
          <w:rFonts w:ascii="Times New Roman" w:hAnsi="Times New Roman" w:cs="Times New Roman"/>
          <w:b/>
          <w:bCs/>
          <w:sz w:val="24"/>
          <w:szCs w:val="24"/>
        </w:rPr>
        <w:sectPr w:rsidR="00A808F0" w:rsidSect="00A83AC9">
          <w:type w:val="continuous"/>
          <w:pgSz w:w="12240" w:h="15840"/>
          <w:pgMar w:top="1135" w:right="1041" w:bottom="1417" w:left="1276" w:header="708" w:footer="708" w:gutter="0"/>
          <w:pgNumType w:start="1"/>
          <w:cols w:space="708"/>
          <w:titlePg/>
          <w:docGrid w:linePitch="360"/>
        </w:sectPr>
      </w:pPr>
    </w:p>
    <w:p w:rsidR="00E151B4" w:rsidRDefault="00E151B4" w:rsidP="00A808F0">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Grupo 2</w:t>
      </w:r>
    </w:p>
    <w:p w:rsidR="00E151B4" w:rsidRPr="00E151B4" w:rsidRDefault="00E151B4" w:rsidP="00A808F0">
      <w:pPr>
        <w:spacing w:after="0" w:line="240" w:lineRule="auto"/>
        <w:rPr>
          <w:rFonts w:ascii="Times New Roman" w:hAnsi="Times New Roman" w:cs="Times New Roman"/>
          <w:bCs/>
          <w:sz w:val="24"/>
          <w:szCs w:val="24"/>
        </w:rPr>
      </w:pPr>
      <w:proofErr w:type="spellStart"/>
      <w:r w:rsidRPr="00E151B4">
        <w:rPr>
          <w:rFonts w:ascii="Times New Roman" w:hAnsi="Times New Roman" w:cs="Times New Roman"/>
          <w:bCs/>
          <w:sz w:val="24"/>
          <w:szCs w:val="24"/>
        </w:rPr>
        <w:t>Arismendy</w:t>
      </w:r>
      <w:proofErr w:type="spellEnd"/>
      <w:r w:rsidRPr="00E151B4">
        <w:rPr>
          <w:rFonts w:ascii="Times New Roman" w:hAnsi="Times New Roman" w:cs="Times New Roman"/>
          <w:bCs/>
          <w:sz w:val="24"/>
          <w:szCs w:val="24"/>
        </w:rPr>
        <w:t xml:space="preserve"> Colon</w:t>
      </w:r>
      <w:r w:rsidR="00A808F0">
        <w:rPr>
          <w:rFonts w:ascii="Times New Roman" w:hAnsi="Times New Roman" w:cs="Times New Roman"/>
          <w:bCs/>
          <w:sz w:val="24"/>
          <w:szCs w:val="24"/>
        </w:rPr>
        <w:tab/>
      </w:r>
      <w:r w:rsidR="00A808F0">
        <w:rPr>
          <w:rFonts w:ascii="Times New Roman" w:hAnsi="Times New Roman" w:cs="Times New Roman"/>
          <w:bCs/>
          <w:sz w:val="24"/>
          <w:szCs w:val="24"/>
        </w:rPr>
        <w:tab/>
        <w:t>100049912</w:t>
      </w:r>
    </w:p>
    <w:p w:rsidR="00E151B4" w:rsidRPr="00E151B4" w:rsidRDefault="00E151B4" w:rsidP="00A808F0">
      <w:pPr>
        <w:spacing w:after="0" w:line="240" w:lineRule="auto"/>
        <w:rPr>
          <w:rFonts w:ascii="Times New Roman" w:hAnsi="Times New Roman" w:cs="Times New Roman"/>
          <w:bCs/>
          <w:sz w:val="24"/>
          <w:szCs w:val="24"/>
        </w:rPr>
      </w:pPr>
      <w:proofErr w:type="spellStart"/>
      <w:r w:rsidRPr="00E151B4">
        <w:rPr>
          <w:rFonts w:ascii="Times New Roman" w:hAnsi="Times New Roman" w:cs="Times New Roman"/>
          <w:bCs/>
          <w:sz w:val="24"/>
          <w:szCs w:val="24"/>
        </w:rPr>
        <w:t>Lisbeth</w:t>
      </w:r>
      <w:proofErr w:type="spellEnd"/>
      <w:r w:rsidRPr="00E151B4">
        <w:rPr>
          <w:rFonts w:ascii="Times New Roman" w:hAnsi="Times New Roman" w:cs="Times New Roman"/>
          <w:bCs/>
          <w:sz w:val="24"/>
          <w:szCs w:val="24"/>
        </w:rPr>
        <w:t xml:space="preserve"> Fra. Chávez</w:t>
      </w:r>
      <w:r w:rsidR="00A808F0">
        <w:rPr>
          <w:rFonts w:ascii="Times New Roman" w:hAnsi="Times New Roman" w:cs="Times New Roman"/>
          <w:bCs/>
          <w:sz w:val="24"/>
          <w:szCs w:val="24"/>
        </w:rPr>
        <w:tab/>
      </w:r>
      <w:r w:rsidR="00A808F0">
        <w:rPr>
          <w:rFonts w:ascii="Times New Roman" w:hAnsi="Times New Roman" w:cs="Times New Roman"/>
          <w:bCs/>
          <w:sz w:val="24"/>
          <w:szCs w:val="24"/>
        </w:rPr>
        <w:tab/>
        <w:t>100029935</w:t>
      </w:r>
    </w:p>
    <w:p w:rsidR="00E151B4" w:rsidRPr="00E151B4" w:rsidRDefault="00E151B4" w:rsidP="00A808F0">
      <w:pPr>
        <w:spacing w:after="0" w:line="240" w:lineRule="auto"/>
        <w:rPr>
          <w:rFonts w:ascii="Times New Roman" w:hAnsi="Times New Roman" w:cs="Times New Roman"/>
          <w:bCs/>
          <w:sz w:val="24"/>
          <w:szCs w:val="24"/>
        </w:rPr>
      </w:pPr>
      <w:r w:rsidRPr="00E151B4">
        <w:rPr>
          <w:rFonts w:ascii="Times New Roman" w:hAnsi="Times New Roman" w:cs="Times New Roman"/>
          <w:bCs/>
          <w:sz w:val="24"/>
          <w:szCs w:val="24"/>
        </w:rPr>
        <w:t>Luisa M. Rincón</w:t>
      </w:r>
      <w:r w:rsidR="00A808F0">
        <w:rPr>
          <w:rFonts w:ascii="Times New Roman" w:hAnsi="Times New Roman" w:cs="Times New Roman"/>
          <w:bCs/>
          <w:sz w:val="24"/>
          <w:szCs w:val="24"/>
        </w:rPr>
        <w:tab/>
      </w:r>
      <w:r w:rsidR="00A808F0">
        <w:rPr>
          <w:rFonts w:ascii="Times New Roman" w:hAnsi="Times New Roman" w:cs="Times New Roman"/>
          <w:bCs/>
          <w:sz w:val="24"/>
          <w:szCs w:val="24"/>
        </w:rPr>
        <w:tab/>
        <w:t>100081474</w:t>
      </w:r>
    </w:p>
    <w:p w:rsidR="00E151B4" w:rsidRPr="00E151B4" w:rsidRDefault="00E151B4" w:rsidP="00A808F0">
      <w:pPr>
        <w:spacing w:after="0" w:line="240" w:lineRule="auto"/>
        <w:rPr>
          <w:rFonts w:ascii="Times New Roman" w:hAnsi="Times New Roman" w:cs="Times New Roman"/>
          <w:bCs/>
          <w:sz w:val="24"/>
          <w:szCs w:val="24"/>
        </w:rPr>
      </w:pPr>
      <w:r w:rsidRPr="00E151B4">
        <w:rPr>
          <w:rFonts w:ascii="Times New Roman" w:hAnsi="Times New Roman" w:cs="Times New Roman"/>
          <w:bCs/>
          <w:sz w:val="24"/>
          <w:szCs w:val="24"/>
        </w:rPr>
        <w:t xml:space="preserve">Pilar </w:t>
      </w:r>
      <w:proofErr w:type="spellStart"/>
      <w:r w:rsidRPr="00E151B4">
        <w:rPr>
          <w:rFonts w:ascii="Times New Roman" w:hAnsi="Times New Roman" w:cs="Times New Roman"/>
          <w:bCs/>
          <w:sz w:val="24"/>
          <w:szCs w:val="24"/>
        </w:rPr>
        <w:t>Alt</w:t>
      </w:r>
      <w:proofErr w:type="spellEnd"/>
      <w:r w:rsidRPr="00E151B4">
        <w:rPr>
          <w:rFonts w:ascii="Times New Roman" w:hAnsi="Times New Roman" w:cs="Times New Roman"/>
          <w:bCs/>
          <w:sz w:val="24"/>
          <w:szCs w:val="24"/>
        </w:rPr>
        <w:t>. De León</w:t>
      </w:r>
      <w:r w:rsidR="00A808F0">
        <w:rPr>
          <w:rFonts w:ascii="Times New Roman" w:hAnsi="Times New Roman" w:cs="Times New Roman"/>
          <w:bCs/>
          <w:sz w:val="24"/>
          <w:szCs w:val="24"/>
        </w:rPr>
        <w:tab/>
      </w:r>
      <w:r w:rsidR="00A808F0">
        <w:rPr>
          <w:rFonts w:ascii="Times New Roman" w:hAnsi="Times New Roman" w:cs="Times New Roman"/>
          <w:bCs/>
          <w:sz w:val="24"/>
          <w:szCs w:val="24"/>
        </w:rPr>
        <w:tab/>
        <w:t>BE5808</w:t>
      </w:r>
    </w:p>
    <w:p w:rsidR="00A808F0" w:rsidRDefault="00A808F0" w:rsidP="00A808F0">
      <w:pPr>
        <w:spacing w:after="0" w:line="240" w:lineRule="auto"/>
        <w:rPr>
          <w:rFonts w:ascii="Times New Roman" w:hAnsi="Times New Roman" w:cs="Times New Roman"/>
          <w:b/>
          <w:bCs/>
          <w:sz w:val="24"/>
          <w:szCs w:val="24"/>
        </w:rPr>
      </w:pPr>
    </w:p>
    <w:p w:rsidR="0094208D" w:rsidRDefault="0094208D" w:rsidP="00A808F0">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Grupo 8</w:t>
      </w:r>
    </w:p>
    <w:p w:rsidR="0094208D" w:rsidRPr="00E151B4" w:rsidRDefault="0094208D" w:rsidP="00A808F0">
      <w:pPr>
        <w:spacing w:after="0" w:line="240" w:lineRule="auto"/>
        <w:rPr>
          <w:rFonts w:ascii="Times New Roman" w:hAnsi="Times New Roman" w:cs="Times New Roman"/>
          <w:bCs/>
          <w:sz w:val="24"/>
          <w:szCs w:val="24"/>
        </w:rPr>
      </w:pPr>
      <w:proofErr w:type="spellStart"/>
      <w:r w:rsidRPr="00E151B4">
        <w:rPr>
          <w:rFonts w:ascii="Times New Roman" w:hAnsi="Times New Roman" w:cs="Times New Roman"/>
          <w:bCs/>
          <w:sz w:val="24"/>
          <w:szCs w:val="24"/>
        </w:rPr>
        <w:t>Anibelka</w:t>
      </w:r>
      <w:proofErr w:type="spellEnd"/>
      <w:r w:rsidRPr="00E151B4">
        <w:rPr>
          <w:rFonts w:ascii="Times New Roman" w:hAnsi="Times New Roman" w:cs="Times New Roman"/>
          <w:bCs/>
          <w:sz w:val="24"/>
          <w:szCs w:val="24"/>
        </w:rPr>
        <w:t xml:space="preserve"> Rosario</w:t>
      </w:r>
      <w:r w:rsidR="00A808F0">
        <w:rPr>
          <w:rFonts w:ascii="Times New Roman" w:hAnsi="Times New Roman" w:cs="Times New Roman"/>
          <w:bCs/>
          <w:sz w:val="24"/>
          <w:szCs w:val="24"/>
        </w:rPr>
        <w:tab/>
      </w:r>
      <w:r w:rsidR="00A808F0">
        <w:rPr>
          <w:rFonts w:ascii="Times New Roman" w:hAnsi="Times New Roman" w:cs="Times New Roman"/>
          <w:bCs/>
          <w:sz w:val="24"/>
          <w:szCs w:val="24"/>
        </w:rPr>
        <w:tab/>
        <w:t>100019948</w:t>
      </w:r>
      <w:r w:rsidR="00A808F0">
        <w:rPr>
          <w:rFonts w:ascii="Times New Roman" w:hAnsi="Times New Roman" w:cs="Times New Roman"/>
          <w:bCs/>
          <w:sz w:val="24"/>
          <w:szCs w:val="24"/>
        </w:rPr>
        <w:tab/>
      </w:r>
    </w:p>
    <w:p w:rsidR="0094208D" w:rsidRPr="00E151B4" w:rsidRDefault="0094208D" w:rsidP="00A808F0">
      <w:pPr>
        <w:spacing w:after="0" w:line="240" w:lineRule="auto"/>
        <w:rPr>
          <w:rFonts w:ascii="Times New Roman" w:hAnsi="Times New Roman" w:cs="Times New Roman"/>
          <w:bCs/>
          <w:sz w:val="24"/>
          <w:szCs w:val="24"/>
        </w:rPr>
      </w:pPr>
      <w:r w:rsidRPr="00E151B4">
        <w:rPr>
          <w:rFonts w:ascii="Times New Roman" w:hAnsi="Times New Roman" w:cs="Times New Roman"/>
          <w:bCs/>
          <w:sz w:val="24"/>
          <w:szCs w:val="24"/>
        </w:rPr>
        <w:t>Beatriz S. Tavares</w:t>
      </w:r>
      <w:r w:rsidR="00A808F0">
        <w:rPr>
          <w:rFonts w:ascii="Times New Roman" w:hAnsi="Times New Roman" w:cs="Times New Roman"/>
          <w:bCs/>
          <w:sz w:val="24"/>
          <w:szCs w:val="24"/>
        </w:rPr>
        <w:tab/>
      </w:r>
      <w:r w:rsidR="00A808F0">
        <w:rPr>
          <w:rFonts w:ascii="Times New Roman" w:hAnsi="Times New Roman" w:cs="Times New Roman"/>
          <w:bCs/>
          <w:sz w:val="24"/>
          <w:szCs w:val="24"/>
        </w:rPr>
        <w:tab/>
        <w:t>100158743</w:t>
      </w:r>
    </w:p>
    <w:p w:rsidR="0094208D" w:rsidRPr="00E151B4" w:rsidRDefault="0094208D" w:rsidP="00A808F0">
      <w:pPr>
        <w:spacing w:after="0" w:line="240" w:lineRule="auto"/>
        <w:rPr>
          <w:rFonts w:ascii="Times New Roman" w:hAnsi="Times New Roman" w:cs="Times New Roman"/>
          <w:bCs/>
          <w:sz w:val="24"/>
          <w:szCs w:val="24"/>
        </w:rPr>
      </w:pPr>
      <w:r w:rsidRPr="00E151B4">
        <w:rPr>
          <w:rFonts w:ascii="Times New Roman" w:hAnsi="Times New Roman" w:cs="Times New Roman"/>
          <w:bCs/>
          <w:sz w:val="24"/>
          <w:szCs w:val="24"/>
        </w:rPr>
        <w:t xml:space="preserve">Carmen L. </w:t>
      </w:r>
      <w:proofErr w:type="spellStart"/>
      <w:r w:rsidRPr="00E151B4">
        <w:rPr>
          <w:rFonts w:ascii="Times New Roman" w:hAnsi="Times New Roman" w:cs="Times New Roman"/>
          <w:bCs/>
          <w:sz w:val="24"/>
          <w:szCs w:val="24"/>
        </w:rPr>
        <w:t>Tineo</w:t>
      </w:r>
      <w:proofErr w:type="spellEnd"/>
      <w:r w:rsidR="00A808F0">
        <w:rPr>
          <w:rFonts w:ascii="Times New Roman" w:hAnsi="Times New Roman" w:cs="Times New Roman"/>
          <w:bCs/>
          <w:sz w:val="24"/>
          <w:szCs w:val="24"/>
        </w:rPr>
        <w:tab/>
      </w:r>
      <w:r w:rsidR="00A808F0">
        <w:rPr>
          <w:rFonts w:ascii="Times New Roman" w:hAnsi="Times New Roman" w:cs="Times New Roman"/>
          <w:bCs/>
          <w:sz w:val="24"/>
          <w:szCs w:val="24"/>
        </w:rPr>
        <w:tab/>
        <w:t>100082657</w:t>
      </w:r>
    </w:p>
    <w:p w:rsidR="0094208D" w:rsidRPr="00E151B4" w:rsidRDefault="0094208D" w:rsidP="00A808F0">
      <w:pPr>
        <w:spacing w:after="0" w:line="240" w:lineRule="auto"/>
        <w:rPr>
          <w:rFonts w:ascii="Times New Roman" w:hAnsi="Times New Roman" w:cs="Times New Roman"/>
          <w:bCs/>
          <w:sz w:val="24"/>
          <w:szCs w:val="24"/>
        </w:rPr>
      </w:pPr>
      <w:r w:rsidRPr="00E151B4">
        <w:rPr>
          <w:rFonts w:ascii="Times New Roman" w:hAnsi="Times New Roman" w:cs="Times New Roman"/>
          <w:bCs/>
          <w:sz w:val="24"/>
          <w:szCs w:val="24"/>
        </w:rPr>
        <w:t>Daniel Hinojosa</w:t>
      </w:r>
      <w:r w:rsidR="00A808F0">
        <w:rPr>
          <w:rFonts w:ascii="Times New Roman" w:hAnsi="Times New Roman" w:cs="Times New Roman"/>
          <w:bCs/>
          <w:sz w:val="24"/>
          <w:szCs w:val="24"/>
        </w:rPr>
        <w:tab/>
      </w:r>
      <w:r w:rsidR="00A808F0">
        <w:rPr>
          <w:rFonts w:ascii="Times New Roman" w:hAnsi="Times New Roman" w:cs="Times New Roman"/>
          <w:bCs/>
          <w:sz w:val="24"/>
          <w:szCs w:val="24"/>
        </w:rPr>
        <w:tab/>
        <w:t>100019617</w:t>
      </w:r>
    </w:p>
    <w:p w:rsidR="0094208D" w:rsidRPr="00E151B4" w:rsidRDefault="0094208D" w:rsidP="00A808F0">
      <w:pPr>
        <w:spacing w:after="0" w:line="240" w:lineRule="auto"/>
        <w:rPr>
          <w:rFonts w:ascii="Times New Roman" w:hAnsi="Times New Roman" w:cs="Times New Roman"/>
          <w:bCs/>
          <w:sz w:val="24"/>
          <w:szCs w:val="24"/>
        </w:rPr>
      </w:pPr>
      <w:proofErr w:type="spellStart"/>
      <w:r w:rsidRPr="00E151B4">
        <w:rPr>
          <w:rFonts w:ascii="Times New Roman" w:hAnsi="Times New Roman" w:cs="Times New Roman"/>
          <w:bCs/>
          <w:sz w:val="24"/>
          <w:szCs w:val="24"/>
        </w:rPr>
        <w:t>Maylyn</w:t>
      </w:r>
      <w:proofErr w:type="spellEnd"/>
      <w:r w:rsidRPr="00E151B4">
        <w:rPr>
          <w:rFonts w:ascii="Times New Roman" w:hAnsi="Times New Roman" w:cs="Times New Roman"/>
          <w:bCs/>
          <w:sz w:val="24"/>
          <w:szCs w:val="24"/>
        </w:rPr>
        <w:t xml:space="preserve"> Peña R.</w:t>
      </w:r>
      <w:r w:rsidR="00A808F0">
        <w:rPr>
          <w:rFonts w:ascii="Times New Roman" w:hAnsi="Times New Roman" w:cs="Times New Roman"/>
          <w:bCs/>
          <w:sz w:val="24"/>
          <w:szCs w:val="24"/>
        </w:rPr>
        <w:tab/>
      </w:r>
      <w:r w:rsidR="00A808F0">
        <w:rPr>
          <w:rFonts w:ascii="Times New Roman" w:hAnsi="Times New Roman" w:cs="Times New Roman"/>
          <w:bCs/>
          <w:sz w:val="24"/>
          <w:szCs w:val="24"/>
        </w:rPr>
        <w:tab/>
        <w:t>100211372</w:t>
      </w:r>
    </w:p>
    <w:p w:rsidR="0094208D" w:rsidRPr="00E151B4" w:rsidRDefault="0094208D" w:rsidP="00A808F0">
      <w:pPr>
        <w:spacing w:after="0" w:line="240" w:lineRule="auto"/>
        <w:rPr>
          <w:rFonts w:ascii="Times New Roman" w:hAnsi="Times New Roman" w:cs="Times New Roman"/>
          <w:bCs/>
          <w:sz w:val="24"/>
          <w:szCs w:val="24"/>
        </w:rPr>
      </w:pPr>
      <w:proofErr w:type="spellStart"/>
      <w:r w:rsidRPr="00E151B4">
        <w:rPr>
          <w:rFonts w:ascii="Times New Roman" w:hAnsi="Times New Roman" w:cs="Times New Roman"/>
          <w:bCs/>
          <w:sz w:val="24"/>
          <w:szCs w:val="24"/>
        </w:rPr>
        <w:t>Oneydis</w:t>
      </w:r>
      <w:proofErr w:type="spellEnd"/>
      <w:r w:rsidRPr="00E151B4">
        <w:rPr>
          <w:rFonts w:ascii="Times New Roman" w:hAnsi="Times New Roman" w:cs="Times New Roman"/>
          <w:bCs/>
          <w:sz w:val="24"/>
          <w:szCs w:val="24"/>
        </w:rPr>
        <w:t xml:space="preserve"> A. De León </w:t>
      </w:r>
      <w:r w:rsidR="00A808F0">
        <w:rPr>
          <w:rFonts w:ascii="Times New Roman" w:hAnsi="Times New Roman" w:cs="Times New Roman"/>
          <w:bCs/>
          <w:sz w:val="24"/>
          <w:szCs w:val="24"/>
        </w:rPr>
        <w:tab/>
      </w:r>
      <w:r w:rsidR="00A808F0">
        <w:rPr>
          <w:rFonts w:ascii="Times New Roman" w:hAnsi="Times New Roman" w:cs="Times New Roman"/>
          <w:bCs/>
          <w:sz w:val="24"/>
          <w:szCs w:val="24"/>
        </w:rPr>
        <w:tab/>
        <w:t>100264400</w:t>
      </w:r>
    </w:p>
    <w:p w:rsidR="00E151B4" w:rsidRDefault="00E151B4" w:rsidP="00A808F0">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Grupo 3</w:t>
      </w:r>
    </w:p>
    <w:p w:rsidR="00E151B4" w:rsidRPr="00E151B4" w:rsidRDefault="00E151B4" w:rsidP="00A808F0">
      <w:pPr>
        <w:spacing w:after="0" w:line="240" w:lineRule="auto"/>
        <w:rPr>
          <w:rFonts w:ascii="Times New Roman" w:hAnsi="Times New Roman" w:cs="Times New Roman"/>
          <w:b/>
          <w:bCs/>
          <w:sz w:val="24"/>
          <w:szCs w:val="24"/>
        </w:rPr>
      </w:pPr>
      <w:proofErr w:type="spellStart"/>
      <w:r w:rsidRPr="00E151B4">
        <w:rPr>
          <w:rFonts w:ascii="Times New Roman" w:hAnsi="Times New Roman" w:cs="Times New Roman"/>
          <w:bCs/>
          <w:sz w:val="24"/>
          <w:szCs w:val="24"/>
        </w:rPr>
        <w:t>Anilda</w:t>
      </w:r>
      <w:proofErr w:type="spellEnd"/>
      <w:r w:rsidRPr="00E151B4">
        <w:rPr>
          <w:rFonts w:ascii="Times New Roman" w:hAnsi="Times New Roman" w:cs="Times New Roman"/>
          <w:bCs/>
          <w:sz w:val="24"/>
          <w:szCs w:val="24"/>
        </w:rPr>
        <w:t xml:space="preserve"> Rodríguez</w:t>
      </w:r>
      <w:r w:rsidR="00A808F0">
        <w:rPr>
          <w:rFonts w:ascii="Times New Roman" w:hAnsi="Times New Roman" w:cs="Times New Roman"/>
          <w:bCs/>
          <w:sz w:val="24"/>
          <w:szCs w:val="24"/>
        </w:rPr>
        <w:tab/>
      </w:r>
      <w:r w:rsidR="00A808F0">
        <w:rPr>
          <w:rFonts w:ascii="Times New Roman" w:hAnsi="Times New Roman" w:cs="Times New Roman"/>
          <w:bCs/>
          <w:sz w:val="24"/>
          <w:szCs w:val="24"/>
        </w:rPr>
        <w:tab/>
        <w:t>100160313</w:t>
      </w:r>
    </w:p>
    <w:p w:rsidR="00E151B4" w:rsidRPr="00E151B4" w:rsidRDefault="00E151B4" w:rsidP="00A808F0">
      <w:pPr>
        <w:spacing w:after="0" w:line="240" w:lineRule="auto"/>
        <w:rPr>
          <w:rFonts w:ascii="Times New Roman" w:hAnsi="Times New Roman" w:cs="Times New Roman"/>
          <w:bCs/>
          <w:sz w:val="24"/>
          <w:szCs w:val="24"/>
        </w:rPr>
      </w:pPr>
      <w:proofErr w:type="spellStart"/>
      <w:r w:rsidRPr="00E151B4">
        <w:rPr>
          <w:rFonts w:ascii="Times New Roman" w:hAnsi="Times New Roman" w:cs="Times New Roman"/>
          <w:bCs/>
          <w:sz w:val="24"/>
          <w:szCs w:val="24"/>
        </w:rPr>
        <w:t>Joerlin</w:t>
      </w:r>
      <w:proofErr w:type="spellEnd"/>
      <w:r w:rsidRPr="00E151B4">
        <w:rPr>
          <w:rFonts w:ascii="Times New Roman" w:hAnsi="Times New Roman" w:cs="Times New Roman"/>
          <w:bCs/>
          <w:sz w:val="24"/>
          <w:szCs w:val="24"/>
        </w:rPr>
        <w:t xml:space="preserve"> M. </w:t>
      </w:r>
      <w:proofErr w:type="spellStart"/>
      <w:r w:rsidRPr="00E151B4">
        <w:rPr>
          <w:rFonts w:ascii="Times New Roman" w:hAnsi="Times New Roman" w:cs="Times New Roman"/>
          <w:bCs/>
          <w:sz w:val="24"/>
          <w:szCs w:val="24"/>
        </w:rPr>
        <w:t>Goris</w:t>
      </w:r>
      <w:proofErr w:type="spellEnd"/>
      <w:r w:rsidRPr="00E151B4">
        <w:rPr>
          <w:rFonts w:ascii="Times New Roman" w:hAnsi="Times New Roman" w:cs="Times New Roman"/>
          <w:bCs/>
          <w:sz w:val="24"/>
          <w:szCs w:val="24"/>
        </w:rPr>
        <w:t xml:space="preserve"> </w:t>
      </w:r>
      <w:r w:rsidR="00A808F0">
        <w:rPr>
          <w:rFonts w:ascii="Times New Roman" w:hAnsi="Times New Roman" w:cs="Times New Roman"/>
          <w:bCs/>
          <w:sz w:val="24"/>
          <w:szCs w:val="24"/>
        </w:rPr>
        <w:tab/>
      </w:r>
      <w:r w:rsidR="00A808F0">
        <w:rPr>
          <w:rFonts w:ascii="Times New Roman" w:hAnsi="Times New Roman" w:cs="Times New Roman"/>
          <w:bCs/>
          <w:sz w:val="24"/>
          <w:szCs w:val="24"/>
        </w:rPr>
        <w:tab/>
        <w:t>100101279</w:t>
      </w:r>
    </w:p>
    <w:p w:rsidR="00E151B4" w:rsidRPr="00E151B4" w:rsidRDefault="00E151B4" w:rsidP="00A808F0">
      <w:pPr>
        <w:spacing w:after="0" w:line="240" w:lineRule="auto"/>
        <w:rPr>
          <w:rFonts w:ascii="Times New Roman" w:hAnsi="Times New Roman" w:cs="Times New Roman"/>
          <w:bCs/>
          <w:sz w:val="24"/>
          <w:szCs w:val="24"/>
        </w:rPr>
      </w:pPr>
      <w:r w:rsidRPr="00E151B4">
        <w:rPr>
          <w:rFonts w:ascii="Times New Roman" w:hAnsi="Times New Roman" w:cs="Times New Roman"/>
          <w:bCs/>
          <w:sz w:val="24"/>
          <w:szCs w:val="24"/>
        </w:rPr>
        <w:t>Melina Paulino</w:t>
      </w:r>
      <w:r w:rsidR="00A808F0">
        <w:rPr>
          <w:rFonts w:ascii="Times New Roman" w:hAnsi="Times New Roman" w:cs="Times New Roman"/>
          <w:bCs/>
          <w:sz w:val="24"/>
          <w:szCs w:val="24"/>
        </w:rPr>
        <w:tab/>
      </w:r>
      <w:r w:rsidR="00A808F0">
        <w:rPr>
          <w:rFonts w:ascii="Times New Roman" w:hAnsi="Times New Roman" w:cs="Times New Roman"/>
          <w:bCs/>
          <w:sz w:val="24"/>
          <w:szCs w:val="24"/>
        </w:rPr>
        <w:tab/>
        <w:t>100156731</w:t>
      </w:r>
    </w:p>
    <w:p w:rsidR="00E151B4" w:rsidRPr="00E151B4" w:rsidRDefault="00E151B4" w:rsidP="00A808F0">
      <w:pPr>
        <w:spacing w:after="0" w:line="240" w:lineRule="auto"/>
        <w:rPr>
          <w:rFonts w:ascii="Times New Roman" w:hAnsi="Times New Roman" w:cs="Times New Roman"/>
          <w:bCs/>
          <w:sz w:val="24"/>
          <w:szCs w:val="24"/>
        </w:rPr>
      </w:pPr>
      <w:proofErr w:type="spellStart"/>
      <w:r w:rsidRPr="00E151B4">
        <w:rPr>
          <w:rFonts w:ascii="Times New Roman" w:hAnsi="Times New Roman" w:cs="Times New Roman"/>
          <w:bCs/>
          <w:sz w:val="24"/>
          <w:szCs w:val="24"/>
        </w:rPr>
        <w:t>Rossanna</w:t>
      </w:r>
      <w:proofErr w:type="spellEnd"/>
      <w:r w:rsidRPr="00E151B4">
        <w:rPr>
          <w:rFonts w:ascii="Times New Roman" w:hAnsi="Times New Roman" w:cs="Times New Roman"/>
          <w:bCs/>
          <w:sz w:val="24"/>
          <w:szCs w:val="24"/>
        </w:rPr>
        <w:t xml:space="preserve"> Núñez  </w:t>
      </w:r>
      <w:r w:rsidR="00A808F0">
        <w:rPr>
          <w:rFonts w:ascii="Times New Roman" w:hAnsi="Times New Roman" w:cs="Times New Roman"/>
          <w:bCs/>
          <w:sz w:val="24"/>
          <w:szCs w:val="24"/>
        </w:rPr>
        <w:tab/>
      </w:r>
      <w:r w:rsidR="00A808F0">
        <w:rPr>
          <w:rFonts w:ascii="Times New Roman" w:hAnsi="Times New Roman" w:cs="Times New Roman"/>
          <w:bCs/>
          <w:sz w:val="24"/>
          <w:szCs w:val="24"/>
        </w:rPr>
        <w:tab/>
        <w:t>100085996</w:t>
      </w:r>
    </w:p>
    <w:p w:rsidR="00E151B4" w:rsidRPr="00E151B4" w:rsidRDefault="00E151B4" w:rsidP="00A808F0">
      <w:pPr>
        <w:spacing w:after="0" w:line="240" w:lineRule="auto"/>
        <w:rPr>
          <w:rFonts w:ascii="Times New Roman" w:hAnsi="Times New Roman" w:cs="Times New Roman"/>
          <w:bCs/>
          <w:sz w:val="24"/>
          <w:szCs w:val="24"/>
        </w:rPr>
      </w:pPr>
      <w:proofErr w:type="spellStart"/>
      <w:r w:rsidRPr="00E151B4">
        <w:rPr>
          <w:rFonts w:ascii="Times New Roman" w:hAnsi="Times New Roman" w:cs="Times New Roman"/>
          <w:bCs/>
          <w:sz w:val="24"/>
          <w:szCs w:val="24"/>
        </w:rPr>
        <w:t>Ylbania</w:t>
      </w:r>
      <w:proofErr w:type="spellEnd"/>
      <w:r w:rsidRPr="00E151B4">
        <w:rPr>
          <w:rFonts w:ascii="Times New Roman" w:hAnsi="Times New Roman" w:cs="Times New Roman"/>
          <w:bCs/>
          <w:sz w:val="24"/>
          <w:szCs w:val="24"/>
        </w:rPr>
        <w:t xml:space="preserve"> A. Alberto</w:t>
      </w:r>
      <w:r w:rsidR="00A808F0">
        <w:rPr>
          <w:rFonts w:ascii="Times New Roman" w:hAnsi="Times New Roman" w:cs="Times New Roman"/>
          <w:bCs/>
          <w:sz w:val="24"/>
          <w:szCs w:val="24"/>
        </w:rPr>
        <w:tab/>
      </w:r>
      <w:r w:rsidR="00A808F0">
        <w:rPr>
          <w:rFonts w:ascii="Times New Roman" w:hAnsi="Times New Roman" w:cs="Times New Roman"/>
          <w:bCs/>
          <w:sz w:val="24"/>
          <w:szCs w:val="24"/>
        </w:rPr>
        <w:tab/>
        <w:t>100057344</w:t>
      </w:r>
    </w:p>
    <w:p w:rsidR="00A808F0" w:rsidRDefault="00A808F0" w:rsidP="00A808F0">
      <w:pPr>
        <w:spacing w:after="0" w:line="240" w:lineRule="auto"/>
        <w:rPr>
          <w:rFonts w:ascii="Times New Roman" w:hAnsi="Times New Roman" w:cs="Times New Roman"/>
          <w:b/>
          <w:bCs/>
          <w:sz w:val="24"/>
          <w:szCs w:val="24"/>
        </w:rPr>
      </w:pPr>
    </w:p>
    <w:p w:rsidR="00E151B4" w:rsidRDefault="00E151B4" w:rsidP="00A808F0">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Grupo 4</w:t>
      </w:r>
    </w:p>
    <w:p w:rsidR="00E151B4" w:rsidRPr="00E151B4" w:rsidRDefault="00E151B4" w:rsidP="00A808F0">
      <w:pPr>
        <w:spacing w:after="0" w:line="240" w:lineRule="auto"/>
        <w:rPr>
          <w:rFonts w:ascii="Times New Roman" w:hAnsi="Times New Roman" w:cs="Times New Roman"/>
          <w:bCs/>
          <w:sz w:val="24"/>
          <w:szCs w:val="24"/>
        </w:rPr>
      </w:pPr>
      <w:r w:rsidRPr="00E151B4">
        <w:rPr>
          <w:rFonts w:ascii="Times New Roman" w:hAnsi="Times New Roman" w:cs="Times New Roman"/>
          <w:bCs/>
          <w:sz w:val="24"/>
          <w:szCs w:val="24"/>
        </w:rPr>
        <w:t>Gary Rondón</w:t>
      </w:r>
      <w:r w:rsidR="00A808F0">
        <w:rPr>
          <w:rFonts w:ascii="Times New Roman" w:hAnsi="Times New Roman" w:cs="Times New Roman"/>
          <w:bCs/>
          <w:sz w:val="24"/>
          <w:szCs w:val="24"/>
        </w:rPr>
        <w:tab/>
      </w:r>
      <w:r w:rsidR="00A808F0">
        <w:rPr>
          <w:rFonts w:ascii="Times New Roman" w:hAnsi="Times New Roman" w:cs="Times New Roman"/>
          <w:bCs/>
          <w:sz w:val="24"/>
          <w:szCs w:val="24"/>
        </w:rPr>
        <w:tab/>
      </w:r>
      <w:r w:rsidR="00A808F0">
        <w:rPr>
          <w:rFonts w:ascii="Times New Roman" w:hAnsi="Times New Roman" w:cs="Times New Roman"/>
          <w:bCs/>
          <w:sz w:val="24"/>
          <w:szCs w:val="24"/>
        </w:rPr>
        <w:tab/>
        <w:t>100257379</w:t>
      </w:r>
    </w:p>
    <w:p w:rsidR="00E151B4" w:rsidRPr="00E151B4" w:rsidRDefault="00E151B4" w:rsidP="00A808F0">
      <w:pPr>
        <w:spacing w:after="0" w:line="240" w:lineRule="auto"/>
        <w:rPr>
          <w:rFonts w:ascii="Times New Roman" w:hAnsi="Times New Roman" w:cs="Times New Roman"/>
          <w:bCs/>
          <w:sz w:val="24"/>
          <w:szCs w:val="24"/>
        </w:rPr>
      </w:pPr>
      <w:proofErr w:type="spellStart"/>
      <w:r w:rsidRPr="00E151B4">
        <w:rPr>
          <w:rFonts w:ascii="Times New Roman" w:hAnsi="Times New Roman" w:cs="Times New Roman"/>
          <w:bCs/>
          <w:sz w:val="24"/>
          <w:szCs w:val="24"/>
        </w:rPr>
        <w:t>Ibelise</w:t>
      </w:r>
      <w:proofErr w:type="spellEnd"/>
      <w:r w:rsidRPr="00E151B4">
        <w:rPr>
          <w:rFonts w:ascii="Times New Roman" w:hAnsi="Times New Roman" w:cs="Times New Roman"/>
          <w:bCs/>
          <w:sz w:val="24"/>
          <w:szCs w:val="24"/>
        </w:rPr>
        <w:t xml:space="preserve"> Núñez</w:t>
      </w:r>
      <w:r w:rsidR="00A808F0">
        <w:rPr>
          <w:rFonts w:ascii="Times New Roman" w:hAnsi="Times New Roman" w:cs="Times New Roman"/>
          <w:bCs/>
          <w:sz w:val="24"/>
          <w:szCs w:val="24"/>
        </w:rPr>
        <w:tab/>
      </w:r>
      <w:r w:rsidR="00A808F0">
        <w:rPr>
          <w:rFonts w:ascii="Times New Roman" w:hAnsi="Times New Roman" w:cs="Times New Roman"/>
          <w:bCs/>
          <w:sz w:val="24"/>
          <w:szCs w:val="24"/>
        </w:rPr>
        <w:tab/>
      </w:r>
      <w:r w:rsidR="00A808F0">
        <w:rPr>
          <w:rFonts w:ascii="Times New Roman" w:hAnsi="Times New Roman" w:cs="Times New Roman"/>
          <w:bCs/>
          <w:sz w:val="24"/>
          <w:szCs w:val="24"/>
        </w:rPr>
        <w:tab/>
        <w:t>BC8740</w:t>
      </w:r>
    </w:p>
    <w:p w:rsidR="00E151B4" w:rsidRPr="00E151B4" w:rsidRDefault="00A808F0" w:rsidP="00A808F0">
      <w:pPr>
        <w:spacing w:after="0" w:line="240" w:lineRule="auto"/>
        <w:rPr>
          <w:rFonts w:ascii="Times New Roman" w:hAnsi="Times New Roman" w:cs="Times New Roman"/>
          <w:bCs/>
          <w:sz w:val="24"/>
          <w:szCs w:val="24"/>
        </w:rPr>
      </w:pPr>
      <w:r>
        <w:rPr>
          <w:rFonts w:ascii="Times New Roman" w:hAnsi="Times New Roman" w:cs="Times New Roman"/>
          <w:bCs/>
          <w:sz w:val="24"/>
          <w:szCs w:val="24"/>
        </w:rPr>
        <w:t>Laura E</w:t>
      </w:r>
      <w:r w:rsidR="00E151B4" w:rsidRPr="00E151B4">
        <w:rPr>
          <w:rFonts w:ascii="Times New Roman" w:hAnsi="Times New Roman" w:cs="Times New Roman"/>
          <w:bCs/>
          <w:sz w:val="24"/>
          <w:szCs w:val="24"/>
        </w:rPr>
        <w:t>. Plasencia</w:t>
      </w:r>
      <w:r>
        <w:rPr>
          <w:rFonts w:ascii="Times New Roman" w:hAnsi="Times New Roman" w:cs="Times New Roman"/>
          <w:bCs/>
          <w:sz w:val="24"/>
          <w:szCs w:val="24"/>
        </w:rPr>
        <w:tab/>
      </w:r>
      <w:r>
        <w:rPr>
          <w:rFonts w:ascii="Times New Roman" w:hAnsi="Times New Roman" w:cs="Times New Roman"/>
          <w:bCs/>
          <w:sz w:val="24"/>
          <w:szCs w:val="24"/>
        </w:rPr>
        <w:tab/>
        <w:t>100261753</w:t>
      </w:r>
      <w:r>
        <w:rPr>
          <w:rFonts w:ascii="Times New Roman" w:hAnsi="Times New Roman" w:cs="Times New Roman"/>
          <w:bCs/>
          <w:sz w:val="24"/>
          <w:szCs w:val="24"/>
        </w:rPr>
        <w:tab/>
      </w:r>
    </w:p>
    <w:p w:rsidR="00E151B4" w:rsidRPr="00E151B4" w:rsidRDefault="00E151B4" w:rsidP="00A808F0">
      <w:pPr>
        <w:spacing w:after="0" w:line="240" w:lineRule="auto"/>
        <w:rPr>
          <w:rFonts w:ascii="Times New Roman" w:hAnsi="Times New Roman" w:cs="Times New Roman"/>
          <w:bCs/>
          <w:sz w:val="24"/>
          <w:szCs w:val="24"/>
        </w:rPr>
      </w:pPr>
      <w:r w:rsidRPr="00E151B4">
        <w:rPr>
          <w:rFonts w:ascii="Times New Roman" w:hAnsi="Times New Roman" w:cs="Times New Roman"/>
          <w:bCs/>
          <w:sz w:val="24"/>
          <w:szCs w:val="24"/>
        </w:rPr>
        <w:t>María C. Mena</w:t>
      </w:r>
      <w:r w:rsidR="00A808F0">
        <w:rPr>
          <w:rFonts w:ascii="Times New Roman" w:hAnsi="Times New Roman" w:cs="Times New Roman"/>
          <w:bCs/>
          <w:sz w:val="24"/>
          <w:szCs w:val="24"/>
        </w:rPr>
        <w:tab/>
      </w:r>
      <w:r w:rsidR="00A808F0">
        <w:rPr>
          <w:rFonts w:ascii="Times New Roman" w:hAnsi="Times New Roman" w:cs="Times New Roman"/>
          <w:bCs/>
          <w:sz w:val="24"/>
          <w:szCs w:val="24"/>
        </w:rPr>
        <w:tab/>
        <w:t>100149993</w:t>
      </w:r>
    </w:p>
    <w:p w:rsidR="00E151B4" w:rsidRPr="00E151B4" w:rsidRDefault="00E151B4" w:rsidP="00A808F0">
      <w:pPr>
        <w:spacing w:after="0" w:line="240" w:lineRule="auto"/>
        <w:rPr>
          <w:rFonts w:ascii="Times New Roman" w:hAnsi="Times New Roman" w:cs="Times New Roman"/>
          <w:bCs/>
          <w:sz w:val="24"/>
          <w:szCs w:val="24"/>
        </w:rPr>
      </w:pPr>
      <w:proofErr w:type="spellStart"/>
      <w:r w:rsidRPr="00E151B4">
        <w:rPr>
          <w:rFonts w:ascii="Times New Roman" w:hAnsi="Times New Roman" w:cs="Times New Roman"/>
          <w:bCs/>
          <w:sz w:val="24"/>
          <w:szCs w:val="24"/>
        </w:rPr>
        <w:t>Neomil</w:t>
      </w:r>
      <w:proofErr w:type="spellEnd"/>
      <w:r w:rsidRPr="00E151B4">
        <w:rPr>
          <w:rFonts w:ascii="Times New Roman" w:hAnsi="Times New Roman" w:cs="Times New Roman"/>
          <w:bCs/>
          <w:sz w:val="24"/>
          <w:szCs w:val="24"/>
        </w:rPr>
        <w:t xml:space="preserve"> S. Hernandez</w:t>
      </w:r>
      <w:r w:rsidR="00A808F0">
        <w:rPr>
          <w:rFonts w:ascii="Times New Roman" w:hAnsi="Times New Roman" w:cs="Times New Roman"/>
          <w:bCs/>
          <w:sz w:val="24"/>
          <w:szCs w:val="24"/>
        </w:rPr>
        <w:tab/>
      </w:r>
      <w:r w:rsidR="00A808F0">
        <w:rPr>
          <w:rFonts w:ascii="Times New Roman" w:hAnsi="Times New Roman" w:cs="Times New Roman"/>
          <w:bCs/>
          <w:sz w:val="24"/>
          <w:szCs w:val="24"/>
        </w:rPr>
        <w:tab/>
        <w:t>100211068</w:t>
      </w:r>
    </w:p>
    <w:p w:rsidR="00A808F0" w:rsidRDefault="00A808F0" w:rsidP="00E151B4">
      <w:pPr>
        <w:spacing w:after="0" w:line="360" w:lineRule="auto"/>
        <w:jc w:val="center"/>
        <w:rPr>
          <w:rFonts w:ascii="Times New Roman" w:hAnsi="Times New Roman" w:cs="Times New Roman"/>
          <w:b/>
          <w:bCs/>
          <w:sz w:val="24"/>
          <w:szCs w:val="24"/>
        </w:rPr>
        <w:sectPr w:rsidR="00A808F0" w:rsidSect="00A808F0">
          <w:type w:val="continuous"/>
          <w:pgSz w:w="12240" w:h="15840"/>
          <w:pgMar w:top="1417" w:right="1041" w:bottom="1417" w:left="1276" w:header="708" w:footer="708" w:gutter="0"/>
          <w:pgNumType w:start="1"/>
          <w:cols w:num="2" w:space="708"/>
          <w:titlePg/>
          <w:docGrid w:linePitch="360"/>
        </w:sectPr>
      </w:pPr>
    </w:p>
    <w:p w:rsidR="00A83AC9" w:rsidRDefault="00A83AC9" w:rsidP="004B2F82">
      <w:pPr>
        <w:spacing w:after="0" w:line="360" w:lineRule="auto"/>
        <w:jc w:val="center"/>
        <w:rPr>
          <w:rFonts w:ascii="Times New Roman" w:hAnsi="Times New Roman" w:cs="Times New Roman"/>
          <w:b/>
          <w:bCs/>
          <w:sz w:val="24"/>
          <w:szCs w:val="24"/>
        </w:rPr>
      </w:pPr>
    </w:p>
    <w:p w:rsidR="004B2F82" w:rsidRPr="009B3310" w:rsidRDefault="004B2F82" w:rsidP="004B2F82">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Asesora</w:t>
      </w:r>
    </w:p>
    <w:p w:rsidR="004B2F82" w:rsidRDefault="004B2F82" w:rsidP="004B2F82">
      <w:pPr>
        <w:spacing w:after="0" w:line="360" w:lineRule="auto"/>
        <w:jc w:val="center"/>
        <w:rPr>
          <w:rFonts w:ascii="Times New Roman" w:hAnsi="Times New Roman" w:cs="Times New Roman"/>
          <w:b/>
          <w:bCs/>
          <w:sz w:val="24"/>
          <w:szCs w:val="24"/>
        </w:rPr>
      </w:pPr>
      <w:r w:rsidRPr="009B3310">
        <w:rPr>
          <w:rFonts w:ascii="Times New Roman" w:hAnsi="Times New Roman" w:cs="Times New Roman"/>
          <w:b/>
          <w:bCs/>
          <w:sz w:val="24"/>
          <w:szCs w:val="24"/>
        </w:rPr>
        <w:t xml:space="preserve">Leandra de león castillo </w:t>
      </w:r>
    </w:p>
    <w:p w:rsidR="004B2F82" w:rsidRPr="00A83AC9" w:rsidRDefault="004B2F82" w:rsidP="004B2F82">
      <w:pPr>
        <w:autoSpaceDE w:val="0"/>
        <w:autoSpaceDN w:val="0"/>
        <w:adjustRightInd w:val="0"/>
        <w:spacing w:after="0" w:line="240" w:lineRule="auto"/>
        <w:jc w:val="center"/>
        <w:rPr>
          <w:rFonts w:ascii="Times New Roman" w:hAnsi="Times New Roman" w:cs="Times New Roman"/>
          <w:b/>
          <w:bCs/>
          <w:color w:val="000000"/>
          <w:sz w:val="10"/>
          <w:szCs w:val="24"/>
        </w:rPr>
      </w:pPr>
    </w:p>
    <w:p w:rsidR="004B2F82" w:rsidRPr="00BC11C4" w:rsidRDefault="004B2F82" w:rsidP="004B2F82">
      <w:pPr>
        <w:autoSpaceDE w:val="0"/>
        <w:autoSpaceDN w:val="0"/>
        <w:adjustRightInd w:val="0"/>
        <w:spacing w:after="0" w:line="240" w:lineRule="auto"/>
        <w:jc w:val="center"/>
        <w:rPr>
          <w:rFonts w:ascii="Times New Roman" w:hAnsi="Times New Roman" w:cs="Times New Roman"/>
          <w:b/>
          <w:bCs/>
          <w:color w:val="000000"/>
          <w:sz w:val="24"/>
          <w:szCs w:val="24"/>
        </w:rPr>
      </w:pPr>
      <w:r w:rsidRPr="00BC11C4">
        <w:rPr>
          <w:rFonts w:ascii="Times New Roman" w:hAnsi="Times New Roman" w:cs="Times New Roman"/>
          <w:b/>
          <w:bCs/>
          <w:color w:val="000000"/>
          <w:sz w:val="24"/>
          <w:szCs w:val="24"/>
        </w:rPr>
        <w:t xml:space="preserve">Bonao, Provincia Monseñor Nouel, </w:t>
      </w:r>
    </w:p>
    <w:p w:rsidR="004B2F82" w:rsidRPr="00BC11C4" w:rsidRDefault="004B2F82" w:rsidP="004B2F82">
      <w:pPr>
        <w:autoSpaceDE w:val="0"/>
        <w:autoSpaceDN w:val="0"/>
        <w:adjustRightInd w:val="0"/>
        <w:spacing w:after="0" w:line="240" w:lineRule="auto"/>
        <w:jc w:val="center"/>
        <w:rPr>
          <w:rFonts w:ascii="Times New Roman" w:hAnsi="Times New Roman" w:cs="Times New Roman"/>
          <w:b/>
          <w:bCs/>
          <w:color w:val="FF0000"/>
          <w:sz w:val="24"/>
          <w:szCs w:val="24"/>
        </w:rPr>
      </w:pPr>
      <w:r w:rsidRPr="00BC11C4">
        <w:rPr>
          <w:rFonts w:ascii="Times New Roman" w:hAnsi="Times New Roman" w:cs="Times New Roman"/>
          <w:b/>
          <w:bCs/>
          <w:color w:val="000000"/>
          <w:sz w:val="24"/>
          <w:szCs w:val="24"/>
        </w:rPr>
        <w:t>República Dominicana</w:t>
      </w:r>
    </w:p>
    <w:p w:rsidR="004B2F82" w:rsidRPr="00BC11C4" w:rsidRDefault="00A808F0" w:rsidP="004B2F82">
      <w:pPr>
        <w:autoSpaceDE w:val="0"/>
        <w:autoSpaceDN w:val="0"/>
        <w:adjustRightInd w:val="0"/>
        <w:spacing w:line="24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Diciembre</w:t>
      </w:r>
      <w:r w:rsidR="004B2F82" w:rsidRPr="00BC11C4">
        <w:rPr>
          <w:rFonts w:ascii="Times New Roman" w:hAnsi="Times New Roman" w:cs="Times New Roman"/>
          <w:b/>
          <w:bCs/>
          <w:color w:val="000000"/>
          <w:sz w:val="24"/>
          <w:szCs w:val="24"/>
        </w:rPr>
        <w:t>, 2014</w:t>
      </w:r>
    </w:p>
    <w:p w:rsidR="00E20344" w:rsidRDefault="00E20344" w:rsidP="00560344">
      <w:pPr>
        <w:pStyle w:val="Standard"/>
        <w:spacing w:after="0" w:line="240" w:lineRule="auto"/>
        <w:jc w:val="center"/>
        <w:rPr>
          <w:rFonts w:asciiTheme="majorHAnsi" w:hAnsiTheme="majorHAnsi" w:cs="Times New Roman"/>
          <w:b/>
          <w:i/>
          <w:sz w:val="24"/>
          <w:szCs w:val="24"/>
        </w:rPr>
      </w:pPr>
    </w:p>
    <w:p w:rsidR="00E20344" w:rsidRDefault="00E20344" w:rsidP="00560344">
      <w:pPr>
        <w:pStyle w:val="Standard"/>
        <w:spacing w:after="0" w:line="240" w:lineRule="auto"/>
        <w:jc w:val="center"/>
        <w:rPr>
          <w:rFonts w:asciiTheme="majorHAnsi" w:hAnsiTheme="majorHAnsi" w:cs="Times New Roman"/>
          <w:b/>
          <w:i/>
          <w:sz w:val="24"/>
          <w:szCs w:val="24"/>
        </w:rPr>
      </w:pPr>
    </w:p>
    <w:p w:rsidR="00496739" w:rsidRDefault="00496739" w:rsidP="00560344">
      <w:pPr>
        <w:pStyle w:val="Standard"/>
        <w:spacing w:after="0" w:line="240" w:lineRule="auto"/>
        <w:jc w:val="center"/>
        <w:rPr>
          <w:rFonts w:asciiTheme="majorHAnsi" w:hAnsiTheme="majorHAnsi" w:cs="Times New Roman"/>
          <w:b/>
          <w:i/>
          <w:sz w:val="24"/>
          <w:szCs w:val="24"/>
        </w:rPr>
      </w:pPr>
    </w:p>
    <w:p w:rsidR="00560344" w:rsidRDefault="00560344" w:rsidP="00560344">
      <w:pPr>
        <w:pStyle w:val="Standard"/>
        <w:spacing w:after="0" w:line="240" w:lineRule="auto"/>
        <w:jc w:val="center"/>
        <w:rPr>
          <w:rFonts w:asciiTheme="majorHAnsi" w:hAnsiTheme="majorHAnsi" w:cs="Times New Roman"/>
          <w:b/>
          <w:i/>
          <w:sz w:val="24"/>
          <w:szCs w:val="24"/>
        </w:rPr>
      </w:pPr>
      <w:r>
        <w:rPr>
          <w:rFonts w:asciiTheme="majorHAnsi" w:hAnsiTheme="majorHAnsi" w:cs="Times New Roman"/>
          <w:b/>
          <w:i/>
          <w:sz w:val="24"/>
          <w:szCs w:val="24"/>
        </w:rPr>
        <w:lastRenderedPageBreak/>
        <w:t>Índice</w:t>
      </w:r>
    </w:p>
    <w:p w:rsidR="00560344" w:rsidRDefault="00560344" w:rsidP="00560344">
      <w:pPr>
        <w:pStyle w:val="Standard"/>
        <w:spacing w:after="0" w:line="240" w:lineRule="auto"/>
        <w:jc w:val="center"/>
        <w:rPr>
          <w:rFonts w:asciiTheme="majorHAnsi" w:hAnsiTheme="majorHAnsi" w:cs="Times New Roman"/>
          <w:b/>
          <w:i/>
          <w:sz w:val="24"/>
          <w:szCs w:val="24"/>
        </w:rPr>
      </w:pPr>
    </w:p>
    <w:tbl>
      <w:tblPr>
        <w:tblStyle w:val="Tablaconcuadrcula"/>
        <w:tblW w:w="1105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0348"/>
        <w:gridCol w:w="709"/>
      </w:tblGrid>
      <w:tr w:rsidR="00560344" w:rsidTr="001B4BFF">
        <w:tc>
          <w:tcPr>
            <w:tcW w:w="10348" w:type="dxa"/>
          </w:tcPr>
          <w:p w:rsidR="00560344" w:rsidRPr="008B285B" w:rsidRDefault="00560344" w:rsidP="00560344">
            <w:pPr>
              <w:pStyle w:val="Standard"/>
              <w:rPr>
                <w:rFonts w:asciiTheme="majorHAnsi" w:hAnsiTheme="majorHAnsi" w:cs="Times New Roman"/>
                <w:b/>
                <w:i/>
                <w:sz w:val="24"/>
                <w:szCs w:val="24"/>
              </w:rPr>
            </w:pPr>
          </w:p>
        </w:tc>
        <w:tc>
          <w:tcPr>
            <w:tcW w:w="709" w:type="dxa"/>
          </w:tcPr>
          <w:p w:rsidR="00560344" w:rsidRDefault="00560344" w:rsidP="001B4BFF">
            <w:pPr>
              <w:pStyle w:val="Standard"/>
              <w:jc w:val="right"/>
              <w:rPr>
                <w:rFonts w:asciiTheme="majorHAnsi" w:hAnsiTheme="majorHAnsi" w:cs="Times New Roman"/>
                <w:b/>
                <w:i/>
                <w:sz w:val="24"/>
                <w:szCs w:val="24"/>
              </w:rPr>
            </w:pPr>
            <w:proofErr w:type="spellStart"/>
            <w:r>
              <w:rPr>
                <w:rFonts w:asciiTheme="majorHAnsi" w:hAnsiTheme="majorHAnsi" w:cs="Times New Roman"/>
                <w:b/>
                <w:i/>
                <w:sz w:val="24"/>
                <w:szCs w:val="24"/>
              </w:rPr>
              <w:t>Pag</w:t>
            </w:r>
            <w:proofErr w:type="spellEnd"/>
            <w:r>
              <w:rPr>
                <w:rFonts w:asciiTheme="majorHAnsi" w:hAnsiTheme="majorHAnsi" w:cs="Times New Roman"/>
                <w:b/>
                <w:i/>
                <w:sz w:val="24"/>
                <w:szCs w:val="24"/>
              </w:rPr>
              <w:t>.</w:t>
            </w:r>
          </w:p>
        </w:tc>
      </w:tr>
      <w:tr w:rsidR="00560344" w:rsidTr="001B4BFF">
        <w:tc>
          <w:tcPr>
            <w:tcW w:w="10348" w:type="dxa"/>
          </w:tcPr>
          <w:p w:rsidR="00560344" w:rsidRPr="008B285B" w:rsidRDefault="00560344" w:rsidP="00560344">
            <w:pPr>
              <w:pStyle w:val="Standard"/>
              <w:rPr>
                <w:rFonts w:asciiTheme="majorHAnsi" w:hAnsiTheme="majorHAnsi" w:cs="Times New Roman"/>
                <w:b/>
                <w:i/>
                <w:sz w:val="24"/>
                <w:szCs w:val="24"/>
              </w:rPr>
            </w:pPr>
            <w:r w:rsidRPr="008B285B">
              <w:rPr>
                <w:rFonts w:asciiTheme="majorHAnsi" w:hAnsiTheme="majorHAnsi" w:cs="Times New Roman"/>
                <w:b/>
                <w:i/>
                <w:sz w:val="24"/>
                <w:szCs w:val="24"/>
              </w:rPr>
              <w:t>Capítulo I</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8B285B" w:rsidRDefault="00560344" w:rsidP="00560344">
            <w:pPr>
              <w:pStyle w:val="Standard"/>
              <w:rPr>
                <w:rFonts w:asciiTheme="majorHAnsi" w:hAnsiTheme="majorHAnsi" w:cs="Times New Roman"/>
                <w:b/>
                <w:i/>
                <w:sz w:val="24"/>
                <w:szCs w:val="24"/>
              </w:rPr>
            </w:pPr>
            <w:r w:rsidRPr="008B285B">
              <w:rPr>
                <w:rFonts w:asciiTheme="majorHAnsi" w:hAnsiTheme="majorHAnsi" w:cs="Times New Roman"/>
                <w:b/>
                <w:i/>
                <w:sz w:val="24"/>
                <w:szCs w:val="24"/>
              </w:rPr>
              <w:t>Aspecto introductorio</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8B285B" w:rsidRDefault="00560344" w:rsidP="00560344">
            <w:pPr>
              <w:pStyle w:val="Standard"/>
              <w:jc w:val="center"/>
              <w:rPr>
                <w:rFonts w:asciiTheme="majorHAnsi" w:hAnsiTheme="majorHAnsi" w:cs="Times New Roman"/>
                <w:b/>
                <w:i/>
                <w:sz w:val="24"/>
                <w:szCs w:val="24"/>
              </w:rPr>
            </w:pP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745C0F" w:rsidRDefault="00560344" w:rsidP="00745C0F">
            <w:pPr>
              <w:ind w:right="-392"/>
              <w:rPr>
                <w:rFonts w:asciiTheme="majorHAnsi" w:hAnsiTheme="majorHAnsi" w:cs="Times New Roman"/>
                <w:bCs/>
                <w:i/>
                <w:iCs/>
                <w:lang w:val="es-DO"/>
              </w:rPr>
            </w:pPr>
            <w:r w:rsidRPr="00745C0F">
              <w:rPr>
                <w:rFonts w:asciiTheme="majorHAnsi" w:hAnsiTheme="majorHAnsi" w:cs="Times New Roman"/>
                <w:bCs/>
                <w:i/>
                <w:iCs/>
                <w:lang w:val="es-DO"/>
              </w:rPr>
              <w:t>El chapeo, deterioro moral y social en la sociedad actual (2014), provincia Monseñor Nouel (Bonao)………………………………………………………………………………………………………………………………</w:t>
            </w:r>
            <w:r w:rsidR="00FE7A54" w:rsidRPr="00745C0F">
              <w:rPr>
                <w:rFonts w:asciiTheme="majorHAnsi" w:hAnsiTheme="majorHAnsi" w:cs="Times New Roman"/>
                <w:bCs/>
                <w:i/>
                <w:iCs/>
                <w:lang w:val="es-DO"/>
              </w:rPr>
              <w:t>……………..</w:t>
            </w:r>
            <w:r w:rsidR="00745C0F" w:rsidRPr="00745C0F">
              <w:rPr>
                <w:rFonts w:asciiTheme="majorHAnsi" w:hAnsiTheme="majorHAnsi" w:cs="Times New Roman"/>
                <w:bCs/>
                <w:i/>
                <w:iCs/>
                <w:lang w:val="es-DO"/>
              </w:rPr>
              <w:t xml:space="preserve"> …………………</w:t>
            </w:r>
            <w:r w:rsidR="00FE7A54" w:rsidRPr="00745C0F">
              <w:rPr>
                <w:rFonts w:asciiTheme="majorHAnsi" w:hAnsiTheme="majorHAnsi" w:cs="Times New Roman"/>
                <w:bCs/>
                <w:i/>
                <w:iCs/>
                <w:lang w:val="es-DO"/>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745C0F" w:rsidRDefault="00560344" w:rsidP="00745C0F">
            <w:pPr>
              <w:ind w:right="-392"/>
              <w:rPr>
                <w:rFonts w:asciiTheme="majorHAnsi" w:hAnsiTheme="majorHAnsi" w:cs="Times New Roman"/>
                <w:bCs/>
                <w:i/>
                <w:iCs/>
                <w:lang w:val="es-DO"/>
              </w:rPr>
            </w:pPr>
            <w:r w:rsidRPr="00745C0F">
              <w:rPr>
                <w:rFonts w:asciiTheme="majorHAnsi" w:hAnsiTheme="majorHAnsi" w:cs="Times New Roman"/>
                <w:bCs/>
                <w:i/>
                <w:iCs/>
                <w:lang w:val="es-DO"/>
              </w:rPr>
              <w:t>Idea…………………………………………………………………………………………………………………………………</w:t>
            </w:r>
            <w:r w:rsidR="00FE7A54" w:rsidRPr="00745C0F">
              <w:rPr>
                <w:rFonts w:asciiTheme="majorHAnsi" w:hAnsiTheme="majorHAnsi" w:cs="Times New Roman"/>
                <w:bCs/>
                <w:i/>
                <w:iCs/>
                <w:lang w:val="es-DO"/>
              </w:rPr>
              <w:t>…………………</w:t>
            </w:r>
            <w:r w:rsidR="00745C0F" w:rsidRPr="00745C0F">
              <w:rPr>
                <w:rFonts w:asciiTheme="majorHAnsi" w:hAnsiTheme="majorHAnsi" w:cs="Times New Roman"/>
                <w:bCs/>
                <w:i/>
                <w:iCs/>
                <w:lang w:val="es-DO"/>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745C0F" w:rsidRDefault="00560344" w:rsidP="00745C0F">
            <w:pPr>
              <w:ind w:right="-392"/>
              <w:rPr>
                <w:rFonts w:asciiTheme="majorHAnsi" w:hAnsiTheme="majorHAnsi" w:cs="Times New Roman"/>
                <w:bCs/>
                <w:i/>
                <w:iCs/>
                <w:lang w:val="es-DO"/>
              </w:rPr>
            </w:pPr>
            <w:r w:rsidRPr="00745C0F">
              <w:rPr>
                <w:rFonts w:asciiTheme="majorHAnsi" w:hAnsiTheme="majorHAnsi" w:cs="Times New Roman"/>
                <w:bCs/>
                <w:i/>
                <w:iCs/>
                <w:lang w:val="es-DO"/>
              </w:rPr>
              <w:t>Planteamiento del problema……………………………………………………………………………………………</w:t>
            </w:r>
            <w:r w:rsidR="00FE7A54" w:rsidRPr="00745C0F">
              <w:rPr>
                <w:rFonts w:asciiTheme="majorHAnsi" w:hAnsiTheme="majorHAnsi" w:cs="Times New Roman"/>
                <w:bCs/>
                <w:i/>
                <w:iCs/>
                <w:lang w:val="es-DO"/>
              </w:rPr>
              <w:t>………</w:t>
            </w:r>
            <w:r w:rsidR="00745C0F" w:rsidRPr="00745C0F">
              <w:rPr>
                <w:rFonts w:asciiTheme="majorHAnsi" w:hAnsiTheme="majorHAnsi" w:cs="Times New Roman"/>
                <w:bCs/>
                <w:i/>
                <w:iCs/>
                <w:lang w:val="es-DO"/>
              </w:rPr>
              <w:t>…………………</w:t>
            </w:r>
            <w:r w:rsidR="00FE7A54" w:rsidRPr="00745C0F">
              <w:rPr>
                <w:rFonts w:asciiTheme="majorHAnsi" w:hAnsiTheme="majorHAnsi" w:cs="Times New Roman"/>
                <w:bCs/>
                <w:i/>
                <w:iCs/>
                <w:lang w:val="es-DO"/>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745C0F" w:rsidRDefault="00560344" w:rsidP="00745C0F">
            <w:pPr>
              <w:ind w:right="-392"/>
              <w:rPr>
                <w:rFonts w:asciiTheme="majorHAnsi" w:hAnsiTheme="majorHAnsi" w:cs="Times New Roman"/>
                <w:bCs/>
                <w:i/>
                <w:iCs/>
                <w:lang w:val="es-DO"/>
              </w:rPr>
            </w:pPr>
            <w:r w:rsidRPr="00745C0F">
              <w:rPr>
                <w:rFonts w:asciiTheme="majorHAnsi" w:hAnsiTheme="majorHAnsi" w:cs="Times New Roman"/>
                <w:bCs/>
                <w:i/>
                <w:iCs/>
                <w:lang w:val="es-DO"/>
              </w:rPr>
              <w:t>Objetivos de investigación………………………………………………………………………………………………</w:t>
            </w:r>
            <w:r w:rsidR="00FE7A54" w:rsidRPr="00745C0F">
              <w:rPr>
                <w:rFonts w:asciiTheme="majorHAnsi" w:hAnsiTheme="majorHAnsi" w:cs="Times New Roman"/>
                <w:bCs/>
                <w:i/>
                <w:iCs/>
                <w:lang w:val="es-DO"/>
              </w:rPr>
              <w:t>………</w:t>
            </w:r>
            <w:r w:rsidR="00745C0F" w:rsidRPr="00745C0F">
              <w:rPr>
                <w:rFonts w:asciiTheme="majorHAnsi" w:hAnsiTheme="majorHAnsi" w:cs="Times New Roman"/>
                <w:bCs/>
                <w:i/>
                <w:iCs/>
                <w:lang w:val="es-DO"/>
              </w:rPr>
              <w:t>…………………</w:t>
            </w:r>
            <w:r w:rsidR="00FE7A54" w:rsidRPr="00745C0F">
              <w:rPr>
                <w:rFonts w:asciiTheme="majorHAnsi" w:hAnsiTheme="majorHAnsi" w:cs="Times New Roman"/>
                <w:bCs/>
                <w:i/>
                <w:iCs/>
                <w:lang w:val="es-DO"/>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745C0F" w:rsidRDefault="00560344" w:rsidP="00745C0F">
            <w:pPr>
              <w:ind w:right="-392"/>
              <w:rPr>
                <w:rFonts w:asciiTheme="majorHAnsi" w:hAnsiTheme="majorHAnsi" w:cs="Times New Roman"/>
                <w:bCs/>
                <w:i/>
                <w:iCs/>
                <w:lang w:val="es-DO"/>
              </w:rPr>
            </w:pPr>
            <w:r w:rsidRPr="00745C0F">
              <w:rPr>
                <w:rFonts w:asciiTheme="majorHAnsi" w:hAnsiTheme="majorHAnsi" w:cs="Times New Roman"/>
                <w:bCs/>
                <w:i/>
                <w:iCs/>
                <w:lang w:val="es-DO"/>
              </w:rPr>
              <w:t>Preguntas de investigación…………………………………………………………………………………………………</w:t>
            </w:r>
            <w:r w:rsidR="00FE7A54" w:rsidRPr="00745C0F">
              <w:rPr>
                <w:rFonts w:asciiTheme="majorHAnsi" w:hAnsiTheme="majorHAnsi" w:cs="Times New Roman"/>
                <w:bCs/>
                <w:i/>
                <w:iCs/>
                <w:lang w:val="es-DO"/>
              </w:rPr>
              <w:t>………………</w:t>
            </w:r>
            <w:r w:rsidR="00745C0F" w:rsidRPr="00745C0F">
              <w:rPr>
                <w:rFonts w:asciiTheme="majorHAnsi" w:hAnsiTheme="majorHAnsi" w:cs="Times New Roman"/>
                <w:bCs/>
                <w:i/>
                <w:iCs/>
                <w:lang w:val="es-DO"/>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745C0F" w:rsidRDefault="00560344" w:rsidP="00745C0F">
            <w:pPr>
              <w:ind w:right="-392"/>
              <w:rPr>
                <w:rFonts w:asciiTheme="majorHAnsi" w:hAnsiTheme="majorHAnsi" w:cs="Times New Roman"/>
                <w:bCs/>
                <w:i/>
                <w:iCs/>
                <w:lang w:val="es-DO"/>
              </w:rPr>
            </w:pPr>
            <w:r w:rsidRPr="00745C0F">
              <w:rPr>
                <w:rFonts w:asciiTheme="majorHAnsi" w:hAnsiTheme="majorHAnsi" w:cs="Times New Roman"/>
                <w:bCs/>
                <w:i/>
                <w:iCs/>
                <w:lang w:val="es-DO"/>
              </w:rPr>
              <w:t>Justificación…………………………………………………………………………………………………………………………</w:t>
            </w:r>
            <w:r w:rsidR="00FE7A54" w:rsidRPr="00745C0F">
              <w:rPr>
                <w:rFonts w:asciiTheme="majorHAnsi" w:hAnsiTheme="majorHAnsi" w:cs="Times New Roman"/>
                <w:bCs/>
                <w:i/>
                <w:iCs/>
                <w:lang w:val="es-DO"/>
              </w:rPr>
              <w:t>……………..</w:t>
            </w:r>
            <w:r w:rsidR="00745C0F" w:rsidRPr="00745C0F">
              <w:rPr>
                <w:rFonts w:asciiTheme="majorHAnsi" w:hAnsiTheme="majorHAnsi" w:cs="Times New Roman"/>
                <w:bCs/>
                <w:i/>
                <w:iCs/>
                <w:lang w:val="es-DO"/>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745C0F" w:rsidRDefault="00560344" w:rsidP="00745C0F">
            <w:pPr>
              <w:ind w:right="-392"/>
              <w:rPr>
                <w:rFonts w:asciiTheme="majorHAnsi" w:hAnsiTheme="majorHAnsi" w:cs="Times New Roman"/>
                <w:bCs/>
                <w:i/>
                <w:iCs/>
                <w:lang w:val="es-DO"/>
              </w:rPr>
            </w:pPr>
            <w:r w:rsidRPr="00745C0F">
              <w:rPr>
                <w:rFonts w:asciiTheme="majorHAnsi" w:hAnsiTheme="majorHAnsi" w:cs="Times New Roman"/>
                <w:bCs/>
                <w:i/>
                <w:iCs/>
                <w:lang w:val="es-DO"/>
              </w:rPr>
              <w:t>Viabilidad…………………………………………………………………………………………………………………………</w:t>
            </w:r>
            <w:r w:rsidR="00FE7A54" w:rsidRPr="00745C0F">
              <w:rPr>
                <w:rFonts w:asciiTheme="majorHAnsi" w:hAnsiTheme="majorHAnsi" w:cs="Times New Roman"/>
                <w:bCs/>
                <w:i/>
                <w:iCs/>
                <w:lang w:val="es-DO"/>
              </w:rPr>
              <w:t>……………..</w:t>
            </w:r>
            <w:r w:rsidRPr="00745C0F">
              <w:rPr>
                <w:rFonts w:asciiTheme="majorHAnsi" w:hAnsiTheme="majorHAnsi" w:cs="Times New Roman"/>
                <w:bCs/>
                <w:i/>
                <w:iCs/>
                <w:lang w:val="es-DO"/>
              </w:rPr>
              <w:t xml:space="preserve">… </w:t>
            </w:r>
            <w:r w:rsidR="00745C0F" w:rsidRPr="00745C0F">
              <w:rPr>
                <w:rFonts w:asciiTheme="majorHAnsi" w:hAnsiTheme="majorHAnsi" w:cs="Times New Roman"/>
                <w:bCs/>
                <w:i/>
                <w:iCs/>
                <w:lang w:val="es-DO"/>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745C0F" w:rsidRDefault="00560344" w:rsidP="00745C0F">
            <w:pPr>
              <w:ind w:right="-392"/>
              <w:rPr>
                <w:rFonts w:asciiTheme="majorHAnsi" w:hAnsiTheme="majorHAnsi" w:cs="Times New Roman"/>
                <w:bCs/>
                <w:i/>
                <w:iCs/>
                <w:lang w:val="es-DO"/>
              </w:rPr>
            </w:pPr>
            <w:r w:rsidRPr="00745C0F">
              <w:rPr>
                <w:rFonts w:asciiTheme="majorHAnsi" w:hAnsiTheme="majorHAnsi" w:cs="Times New Roman"/>
                <w:bCs/>
                <w:i/>
                <w:iCs/>
                <w:lang w:val="es-DO"/>
              </w:rPr>
              <w:t>Consecuencia de la investigación………………………………………………………………………………………</w:t>
            </w:r>
            <w:r w:rsidR="00FE7A54" w:rsidRPr="00745C0F">
              <w:rPr>
                <w:rFonts w:asciiTheme="majorHAnsi" w:hAnsiTheme="majorHAnsi" w:cs="Times New Roman"/>
                <w:bCs/>
                <w:i/>
                <w:iCs/>
                <w:lang w:val="es-DO"/>
              </w:rPr>
              <w:t>………………..</w:t>
            </w:r>
            <w:r w:rsidR="00745C0F" w:rsidRPr="00745C0F">
              <w:rPr>
                <w:rFonts w:asciiTheme="majorHAnsi" w:hAnsiTheme="majorHAnsi" w:cs="Times New Roman"/>
                <w:bCs/>
                <w:i/>
                <w:iCs/>
                <w:lang w:val="es-DO"/>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8B285B" w:rsidRDefault="00560344" w:rsidP="00560344">
            <w:pPr>
              <w:pStyle w:val="Standard"/>
              <w:rPr>
                <w:rFonts w:asciiTheme="majorHAnsi" w:hAnsiTheme="majorHAnsi" w:cs="Times New Roman"/>
                <w:b/>
                <w:i/>
                <w:sz w:val="24"/>
                <w:szCs w:val="24"/>
              </w:rPr>
            </w:pP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702019" w:rsidRDefault="00560344" w:rsidP="00560344">
            <w:pPr>
              <w:pStyle w:val="Standard"/>
              <w:rPr>
                <w:rFonts w:asciiTheme="majorHAnsi" w:hAnsiTheme="majorHAnsi" w:cs="Times New Roman"/>
                <w:b/>
                <w:i/>
                <w:sz w:val="24"/>
                <w:szCs w:val="24"/>
              </w:rPr>
            </w:pPr>
            <w:r w:rsidRPr="00702019">
              <w:rPr>
                <w:rFonts w:asciiTheme="majorHAnsi" w:hAnsiTheme="majorHAnsi" w:cs="Times New Roman"/>
                <w:b/>
                <w:i/>
                <w:sz w:val="24"/>
                <w:szCs w:val="24"/>
              </w:rPr>
              <w:t>Capítulo II</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702019" w:rsidRDefault="00560344" w:rsidP="00560344">
            <w:pPr>
              <w:pStyle w:val="Standard"/>
              <w:rPr>
                <w:rFonts w:asciiTheme="majorHAnsi" w:hAnsiTheme="majorHAnsi" w:cs="Times New Roman"/>
                <w:b/>
                <w:i/>
                <w:sz w:val="24"/>
                <w:szCs w:val="24"/>
              </w:rPr>
            </w:pPr>
            <w:r w:rsidRPr="00702019">
              <w:rPr>
                <w:rFonts w:asciiTheme="majorHAnsi" w:hAnsiTheme="majorHAnsi" w:cs="Times New Roman"/>
                <w:b/>
                <w:i/>
                <w:sz w:val="24"/>
                <w:szCs w:val="24"/>
              </w:rPr>
              <w:t>Marco teórico</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702019" w:rsidRDefault="00560344" w:rsidP="00745C0F">
            <w:pPr>
              <w:pStyle w:val="Prrafodelista"/>
              <w:numPr>
                <w:ilvl w:val="0"/>
                <w:numId w:val="28"/>
              </w:numPr>
              <w:ind w:right="-108"/>
              <w:rPr>
                <w:rFonts w:asciiTheme="majorHAnsi" w:hAnsiTheme="majorHAnsi"/>
                <w:b/>
                <w:i/>
                <w:sz w:val="24"/>
                <w:szCs w:val="24"/>
              </w:rPr>
            </w:pPr>
            <w:r w:rsidRPr="00702019">
              <w:rPr>
                <w:rFonts w:asciiTheme="majorHAnsi" w:hAnsiTheme="majorHAnsi" w:cs="Times New Roman"/>
                <w:b/>
                <w:i/>
                <w:sz w:val="24"/>
                <w:szCs w:val="24"/>
              </w:rPr>
              <w:t>La historia de Bonao</w:t>
            </w:r>
            <w:r w:rsidRPr="00702019">
              <w:rPr>
                <w:rFonts w:ascii="Cambria" w:hAnsi="Cambria"/>
                <w:i/>
                <w:sz w:val="24"/>
                <w:szCs w:val="24"/>
              </w:rPr>
              <w:t>………………………………………………………………………………………………</w:t>
            </w:r>
            <w:r w:rsidR="00FE7A54">
              <w:rPr>
                <w:rFonts w:ascii="Cambria" w:hAnsi="Cambria"/>
                <w:i/>
                <w:sz w:val="24"/>
                <w:szCs w:val="24"/>
              </w:rPr>
              <w:t>…………</w:t>
            </w:r>
            <w:r w:rsidR="00745C0F">
              <w:rPr>
                <w:rFonts w:ascii="Cambria" w:hAnsi="Cambria"/>
                <w:i/>
                <w:sz w:val="24"/>
                <w:szCs w:val="24"/>
              </w:rPr>
              <w:t>...</w:t>
            </w:r>
            <w:r w:rsidR="00FE7A54">
              <w:rPr>
                <w:rFonts w:ascii="Cambria" w:hAnsi="Cambria"/>
                <w:i/>
                <w:sz w:val="24"/>
                <w:szCs w:val="24"/>
              </w:rPr>
              <w:t>…</w:t>
            </w:r>
            <w:r w:rsidR="00745C0F">
              <w:rPr>
                <w:rFonts w:ascii="Cambria" w:hAnsi="Cambria"/>
                <w:i/>
                <w:sz w:val="24"/>
                <w:szCs w:val="24"/>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745C0F" w:rsidRDefault="00745C0F" w:rsidP="00745C0F">
            <w:pPr>
              <w:pStyle w:val="Prrafodelista"/>
              <w:ind w:left="743" w:right="-392"/>
              <w:rPr>
                <w:rFonts w:asciiTheme="majorHAnsi" w:hAnsiTheme="majorHAnsi" w:cs="Times New Roman"/>
                <w:bCs/>
                <w:i/>
                <w:iCs/>
              </w:rPr>
            </w:pPr>
            <w:r w:rsidRPr="00745C0F">
              <w:rPr>
                <w:rFonts w:asciiTheme="majorHAnsi" w:hAnsiTheme="majorHAnsi" w:cs="Times New Roman"/>
                <w:bCs/>
                <w:i/>
                <w:iCs/>
              </w:rPr>
              <w:t xml:space="preserve">1.1 </w:t>
            </w:r>
            <w:r w:rsidR="00560344" w:rsidRPr="00745C0F">
              <w:rPr>
                <w:rFonts w:asciiTheme="majorHAnsi" w:hAnsiTheme="majorHAnsi" w:cs="Times New Roman"/>
                <w:bCs/>
                <w:i/>
                <w:iCs/>
              </w:rPr>
              <w:t>Breve reseña del Nitaíno Bonao…………………………………………………………………………</w:t>
            </w:r>
            <w:r w:rsidRPr="00745C0F">
              <w:rPr>
                <w:rFonts w:asciiTheme="majorHAnsi" w:hAnsiTheme="majorHAnsi" w:cs="Times New Roman"/>
                <w:bCs/>
                <w:i/>
                <w:iCs/>
              </w:rPr>
              <w:t>…………………………</w:t>
            </w:r>
            <w:r w:rsidR="00FE7A54" w:rsidRPr="00745C0F">
              <w:rPr>
                <w:rFonts w:asciiTheme="majorHAnsi" w:hAnsiTheme="majorHAnsi" w:cs="Times New Roman"/>
                <w:bCs/>
                <w:i/>
                <w:iCs/>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745C0F" w:rsidRDefault="00745C0F" w:rsidP="00745C0F">
            <w:pPr>
              <w:ind w:left="743" w:right="-392"/>
              <w:rPr>
                <w:rFonts w:asciiTheme="majorHAnsi" w:hAnsiTheme="majorHAnsi" w:cs="Times New Roman"/>
                <w:bCs/>
                <w:i/>
                <w:iCs/>
              </w:rPr>
            </w:pPr>
            <w:r w:rsidRPr="00745C0F">
              <w:rPr>
                <w:rFonts w:asciiTheme="majorHAnsi" w:hAnsiTheme="majorHAnsi" w:cs="Times New Roman"/>
                <w:bCs/>
                <w:i/>
                <w:iCs/>
              </w:rPr>
              <w:t xml:space="preserve">1.2 </w:t>
            </w:r>
            <w:r w:rsidR="00560344" w:rsidRPr="00745C0F">
              <w:rPr>
                <w:rFonts w:asciiTheme="majorHAnsi" w:hAnsiTheme="majorHAnsi" w:cs="Times New Roman"/>
                <w:bCs/>
                <w:i/>
                <w:iCs/>
              </w:rPr>
              <w:t>La primera descripción de Bonao</w:t>
            </w:r>
            <w:r>
              <w:rPr>
                <w:rFonts w:asciiTheme="majorHAnsi" w:hAnsiTheme="majorHAnsi" w:cs="Times New Roman"/>
                <w:bCs/>
                <w:i/>
                <w:iCs/>
              </w:rPr>
              <w:t>…………………………………………………………</w:t>
            </w:r>
            <w:r w:rsidR="00560344" w:rsidRPr="00745C0F">
              <w:rPr>
                <w:rFonts w:asciiTheme="majorHAnsi" w:hAnsiTheme="majorHAnsi" w:cs="Times New Roman"/>
                <w:bCs/>
                <w:i/>
                <w:iCs/>
              </w:rPr>
              <w:t>………</w:t>
            </w:r>
            <w:r w:rsidR="00FE7A54" w:rsidRPr="00745C0F">
              <w:rPr>
                <w:rFonts w:asciiTheme="majorHAnsi" w:hAnsiTheme="majorHAnsi" w:cs="Times New Roman"/>
                <w:bCs/>
                <w:i/>
                <w:iCs/>
              </w:rPr>
              <w:t>……………</w:t>
            </w:r>
            <w:r w:rsidRPr="00745C0F">
              <w:rPr>
                <w:rFonts w:asciiTheme="majorHAnsi" w:hAnsiTheme="majorHAnsi" w:cs="Times New Roman"/>
                <w:bCs/>
                <w:i/>
                <w:iCs/>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745C0F" w:rsidRDefault="00745C0F" w:rsidP="00745C0F">
            <w:pPr>
              <w:ind w:left="743" w:right="-392"/>
              <w:rPr>
                <w:rFonts w:asciiTheme="majorHAnsi" w:hAnsiTheme="majorHAnsi" w:cs="Times New Roman"/>
                <w:bCs/>
                <w:i/>
                <w:iCs/>
                <w:lang w:val="es-DO"/>
              </w:rPr>
            </w:pPr>
            <w:r>
              <w:rPr>
                <w:rFonts w:asciiTheme="majorHAnsi" w:hAnsiTheme="majorHAnsi" w:cs="Times New Roman"/>
                <w:bCs/>
                <w:i/>
                <w:iCs/>
                <w:lang w:val="es-DO"/>
              </w:rPr>
              <w:t xml:space="preserve">1.3 </w:t>
            </w:r>
            <w:r w:rsidR="00560344" w:rsidRPr="00745C0F">
              <w:rPr>
                <w:rFonts w:asciiTheme="majorHAnsi" w:hAnsiTheme="majorHAnsi" w:cs="Times New Roman"/>
                <w:bCs/>
                <w:i/>
                <w:iCs/>
                <w:lang w:val="es-DO"/>
              </w:rPr>
              <w:t>Principal actividad económica de la villa. …………………………………………………………</w:t>
            </w:r>
            <w:r w:rsidR="00FE7A54" w:rsidRPr="00745C0F">
              <w:rPr>
                <w:rFonts w:asciiTheme="majorHAnsi" w:hAnsiTheme="majorHAnsi" w:cs="Times New Roman"/>
                <w:bCs/>
                <w:i/>
                <w:iCs/>
                <w:lang w:val="es-DO"/>
              </w:rPr>
              <w:t>……………….</w:t>
            </w:r>
            <w:r>
              <w:rPr>
                <w:rFonts w:asciiTheme="majorHAnsi" w:hAnsiTheme="majorHAnsi" w:cs="Times New Roman"/>
                <w:bCs/>
                <w:i/>
                <w:iCs/>
                <w:lang w:val="es-DO"/>
              </w:rPr>
              <w:t>………</w:t>
            </w:r>
            <w:r w:rsidRPr="00745C0F">
              <w:rPr>
                <w:rFonts w:asciiTheme="majorHAnsi" w:hAnsiTheme="majorHAnsi" w:cs="Times New Roman"/>
                <w:bCs/>
                <w:i/>
                <w:iCs/>
                <w:lang w:val="es-DO"/>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745C0F" w:rsidRDefault="00745C0F" w:rsidP="00745C0F">
            <w:pPr>
              <w:ind w:left="743" w:right="-392"/>
              <w:rPr>
                <w:rFonts w:asciiTheme="majorHAnsi" w:hAnsiTheme="majorHAnsi" w:cs="Times New Roman"/>
                <w:bCs/>
                <w:i/>
                <w:iCs/>
                <w:lang w:val="es-DO"/>
              </w:rPr>
            </w:pPr>
            <w:r>
              <w:rPr>
                <w:rFonts w:asciiTheme="majorHAnsi" w:hAnsiTheme="majorHAnsi" w:cs="Times New Roman"/>
                <w:bCs/>
                <w:i/>
                <w:iCs/>
              </w:rPr>
              <w:t xml:space="preserve">1.4 </w:t>
            </w:r>
            <w:r w:rsidR="00560344" w:rsidRPr="00745C0F">
              <w:rPr>
                <w:rFonts w:asciiTheme="majorHAnsi" w:hAnsiTheme="majorHAnsi" w:cs="Times New Roman"/>
                <w:bCs/>
                <w:i/>
                <w:iCs/>
                <w:lang w:val="es-DO"/>
              </w:rPr>
              <w:t>Toponimia de la provincia Monseñor Nouel………………………………………………………</w:t>
            </w:r>
            <w:r w:rsidR="000A562C" w:rsidRPr="00745C0F">
              <w:rPr>
                <w:rFonts w:asciiTheme="majorHAnsi" w:hAnsiTheme="majorHAnsi" w:cs="Times New Roman"/>
                <w:bCs/>
                <w:i/>
                <w:iCs/>
                <w:lang w:val="es-DO"/>
              </w:rPr>
              <w:t>…………</w:t>
            </w:r>
            <w:r>
              <w:rPr>
                <w:rFonts w:asciiTheme="majorHAnsi" w:hAnsiTheme="majorHAnsi" w:cs="Times New Roman"/>
                <w:bCs/>
                <w:i/>
                <w:iCs/>
                <w:lang w:val="es-DO"/>
              </w:rPr>
              <w:t>………</w:t>
            </w:r>
            <w:r w:rsidRPr="00745C0F">
              <w:rPr>
                <w:rFonts w:asciiTheme="majorHAnsi" w:hAnsiTheme="majorHAnsi" w:cs="Times New Roman"/>
                <w:bCs/>
                <w:i/>
                <w:iCs/>
                <w:lang w:val="es-DO"/>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745C0F" w:rsidRDefault="00745C0F" w:rsidP="00745C0F">
            <w:pPr>
              <w:ind w:left="743" w:right="-392"/>
              <w:rPr>
                <w:rFonts w:asciiTheme="majorHAnsi" w:hAnsiTheme="majorHAnsi" w:cs="Times New Roman"/>
                <w:bCs/>
                <w:i/>
                <w:iCs/>
                <w:lang w:val="es-DO"/>
              </w:rPr>
            </w:pPr>
            <w:r>
              <w:rPr>
                <w:rFonts w:asciiTheme="majorHAnsi" w:hAnsiTheme="majorHAnsi" w:cs="Times New Roman"/>
                <w:bCs/>
                <w:i/>
                <w:iCs/>
              </w:rPr>
              <w:t xml:space="preserve">1.5 </w:t>
            </w:r>
            <w:r w:rsidR="00560344" w:rsidRPr="00745C0F">
              <w:rPr>
                <w:rFonts w:asciiTheme="majorHAnsi" w:hAnsiTheme="majorHAnsi" w:cs="Times New Roman"/>
                <w:bCs/>
                <w:i/>
                <w:iCs/>
                <w:lang w:val="es-DO"/>
              </w:rPr>
              <w:t>Datos Biográficos de Monseñor Nouel. ……………………………………………………………</w:t>
            </w:r>
            <w:r w:rsidR="000A562C" w:rsidRPr="00745C0F">
              <w:rPr>
                <w:rFonts w:asciiTheme="majorHAnsi" w:hAnsiTheme="majorHAnsi" w:cs="Times New Roman"/>
                <w:bCs/>
                <w:i/>
                <w:iCs/>
                <w:lang w:val="es-DO"/>
              </w:rPr>
              <w:t>……………</w:t>
            </w:r>
            <w:r>
              <w:rPr>
                <w:rFonts w:asciiTheme="majorHAnsi" w:hAnsiTheme="majorHAnsi" w:cs="Times New Roman"/>
                <w:bCs/>
                <w:i/>
                <w:iCs/>
                <w:lang w:val="es-DO"/>
              </w:rPr>
              <w:t>………</w:t>
            </w:r>
            <w:r w:rsidRPr="00745C0F">
              <w:rPr>
                <w:rFonts w:asciiTheme="majorHAnsi" w:hAnsiTheme="majorHAnsi" w:cs="Times New Roman"/>
                <w:bCs/>
                <w:i/>
                <w:iCs/>
                <w:lang w:val="es-DO"/>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702019" w:rsidRDefault="00560344" w:rsidP="00560344">
            <w:pPr>
              <w:rPr>
                <w:rFonts w:asciiTheme="majorHAnsi" w:hAnsiTheme="majorHAnsi" w:cs="Times New Roman"/>
                <w:b/>
                <w:i/>
                <w:sz w:val="24"/>
                <w:szCs w:val="24"/>
              </w:rPr>
            </w:pP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745C0F" w:rsidRDefault="00560344" w:rsidP="00745C0F">
            <w:pPr>
              <w:pStyle w:val="Prrafodelista"/>
              <w:numPr>
                <w:ilvl w:val="0"/>
                <w:numId w:val="33"/>
              </w:numPr>
              <w:ind w:right="-250"/>
              <w:rPr>
                <w:rFonts w:asciiTheme="majorHAnsi" w:hAnsiTheme="majorHAnsi" w:cs="Times New Roman"/>
                <w:b/>
                <w:i/>
                <w:sz w:val="24"/>
                <w:szCs w:val="24"/>
              </w:rPr>
            </w:pPr>
            <w:r w:rsidRPr="00745C0F">
              <w:rPr>
                <w:rFonts w:asciiTheme="majorHAnsi" w:eastAsia="SimSun" w:hAnsiTheme="majorHAnsi" w:cs="Times New Roman"/>
                <w:b/>
                <w:i/>
                <w:kern w:val="3"/>
                <w:sz w:val="24"/>
                <w:szCs w:val="24"/>
              </w:rPr>
              <w:t>La Prostitución</w:t>
            </w:r>
            <w:r w:rsidRPr="00745C0F">
              <w:rPr>
                <w:rFonts w:ascii="Cambria" w:hAnsi="Cambria"/>
                <w:i/>
                <w:sz w:val="24"/>
                <w:szCs w:val="24"/>
              </w:rPr>
              <w:t>………………………………………………………………………</w:t>
            </w:r>
            <w:r w:rsidR="00745C0F">
              <w:rPr>
                <w:rFonts w:ascii="Cambria" w:hAnsi="Cambria"/>
                <w:i/>
                <w:sz w:val="24"/>
                <w:szCs w:val="24"/>
              </w:rPr>
              <w:t>………………..</w:t>
            </w:r>
            <w:r w:rsidRPr="00745C0F">
              <w:rPr>
                <w:rFonts w:ascii="Cambria" w:hAnsi="Cambria"/>
                <w:i/>
                <w:sz w:val="24"/>
                <w:szCs w:val="24"/>
              </w:rPr>
              <w:t>………………</w:t>
            </w:r>
            <w:r w:rsidR="000A562C" w:rsidRPr="00745C0F">
              <w:rPr>
                <w:rFonts w:ascii="Cambria" w:hAnsi="Cambria"/>
                <w:i/>
                <w:sz w:val="24"/>
                <w:szCs w:val="24"/>
              </w:rPr>
              <w:t>……………</w:t>
            </w:r>
            <w:r w:rsidR="0017163E">
              <w:rPr>
                <w:rFonts w:ascii="Cambria" w:hAnsi="Cambria"/>
                <w:i/>
                <w:sz w:val="24"/>
                <w:szCs w:val="24"/>
              </w:rPr>
              <w:t>.</w:t>
            </w:r>
            <w:r w:rsidR="000A562C" w:rsidRPr="00745C0F">
              <w:rPr>
                <w:rFonts w:ascii="Cambria" w:hAnsi="Cambria"/>
                <w:i/>
                <w:sz w:val="24"/>
                <w:szCs w:val="24"/>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745C0F" w:rsidRDefault="00745C0F" w:rsidP="00745C0F">
            <w:pPr>
              <w:ind w:left="743" w:right="-392"/>
              <w:rPr>
                <w:rFonts w:asciiTheme="majorHAnsi" w:hAnsiTheme="majorHAnsi" w:cs="Times New Roman"/>
                <w:bCs/>
                <w:i/>
                <w:iCs/>
                <w:lang w:val="es-DO"/>
              </w:rPr>
            </w:pPr>
            <w:r>
              <w:rPr>
                <w:rFonts w:asciiTheme="majorHAnsi" w:hAnsiTheme="majorHAnsi" w:cs="Times New Roman"/>
                <w:bCs/>
                <w:i/>
                <w:iCs/>
                <w:lang w:val="es-DO"/>
              </w:rPr>
              <w:t xml:space="preserve">2.1 </w:t>
            </w:r>
            <w:r w:rsidR="00560344" w:rsidRPr="00745C0F">
              <w:rPr>
                <w:rFonts w:asciiTheme="majorHAnsi" w:hAnsiTheme="majorHAnsi" w:cs="Times New Roman"/>
                <w:bCs/>
                <w:i/>
                <w:iCs/>
                <w:lang w:val="es-DO"/>
              </w:rPr>
              <w:t>Variantes en la forma de prostitución……………………………………………………………</w:t>
            </w:r>
            <w:r w:rsidR="000A562C" w:rsidRPr="00745C0F">
              <w:rPr>
                <w:rFonts w:asciiTheme="majorHAnsi" w:hAnsiTheme="majorHAnsi" w:cs="Times New Roman"/>
                <w:bCs/>
                <w:i/>
                <w:iCs/>
                <w:lang w:val="es-DO"/>
              </w:rPr>
              <w:t>……………………</w:t>
            </w:r>
            <w:r w:rsidRPr="00745C0F">
              <w:rPr>
                <w:rFonts w:asciiTheme="majorHAnsi" w:hAnsiTheme="majorHAnsi" w:cs="Times New Roman"/>
                <w:bCs/>
                <w:i/>
                <w:iCs/>
                <w:lang w:val="es-DO"/>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745C0F" w:rsidRDefault="00745C0F" w:rsidP="00745C0F">
            <w:pPr>
              <w:ind w:left="743" w:right="-392"/>
              <w:rPr>
                <w:rFonts w:asciiTheme="majorHAnsi" w:hAnsiTheme="majorHAnsi" w:cs="Times New Roman"/>
                <w:bCs/>
                <w:i/>
                <w:iCs/>
                <w:lang w:val="es-DO"/>
              </w:rPr>
            </w:pPr>
            <w:r>
              <w:rPr>
                <w:rFonts w:asciiTheme="majorHAnsi" w:hAnsiTheme="majorHAnsi" w:cs="Times New Roman"/>
                <w:bCs/>
                <w:i/>
                <w:iCs/>
              </w:rPr>
              <w:t xml:space="preserve">2.2 </w:t>
            </w:r>
            <w:r w:rsidR="00560344" w:rsidRPr="00745C0F">
              <w:rPr>
                <w:rFonts w:asciiTheme="majorHAnsi" w:hAnsiTheme="majorHAnsi" w:cs="Times New Roman"/>
                <w:bCs/>
                <w:i/>
                <w:iCs/>
                <w:lang w:val="es-DO"/>
              </w:rPr>
              <w:t xml:space="preserve">Origen del término chapeo (conceptualizaciones), chapear, chapeadora,  </w:t>
            </w:r>
            <w:proofErr w:type="spellStart"/>
            <w:r w:rsidR="00560344" w:rsidRPr="00745C0F">
              <w:rPr>
                <w:rFonts w:asciiTheme="majorHAnsi" w:hAnsiTheme="majorHAnsi" w:cs="Times New Roman"/>
                <w:bCs/>
                <w:i/>
                <w:iCs/>
                <w:lang w:val="es-DO"/>
              </w:rPr>
              <w:t>chapeado</w:t>
            </w:r>
            <w:r w:rsidR="000A562C" w:rsidRPr="00745C0F">
              <w:rPr>
                <w:rFonts w:asciiTheme="majorHAnsi" w:hAnsiTheme="majorHAnsi" w:cs="Times New Roman"/>
                <w:bCs/>
                <w:i/>
                <w:iCs/>
                <w:lang w:val="es-DO"/>
              </w:rPr>
              <w:t>r</w:t>
            </w:r>
            <w:proofErr w:type="spellEnd"/>
            <w:r w:rsidR="00560344" w:rsidRPr="00745C0F">
              <w:rPr>
                <w:rFonts w:asciiTheme="majorHAnsi" w:hAnsiTheme="majorHAnsi" w:cs="Times New Roman"/>
                <w:bCs/>
                <w:i/>
                <w:iCs/>
                <w:lang w:val="es-DO"/>
              </w:rPr>
              <w:t>…………</w:t>
            </w:r>
            <w:r w:rsidRPr="00745C0F">
              <w:rPr>
                <w:rFonts w:asciiTheme="majorHAnsi" w:hAnsiTheme="majorHAnsi" w:cs="Times New Roman"/>
                <w:bCs/>
                <w:i/>
                <w:iCs/>
                <w:lang w:val="es-DO"/>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745C0F" w:rsidRDefault="00745C0F" w:rsidP="001B4BFF">
            <w:pPr>
              <w:ind w:left="1310" w:right="-392"/>
              <w:rPr>
                <w:rFonts w:asciiTheme="majorHAnsi" w:hAnsiTheme="majorHAnsi" w:cs="Times New Roman"/>
                <w:bCs/>
                <w:i/>
                <w:iCs/>
                <w:lang w:val="es-DO"/>
              </w:rPr>
            </w:pPr>
            <w:r>
              <w:rPr>
                <w:rFonts w:asciiTheme="majorHAnsi" w:hAnsiTheme="majorHAnsi" w:cs="Times New Roman"/>
                <w:bCs/>
                <w:i/>
                <w:iCs/>
                <w:lang w:val="es-DO"/>
              </w:rPr>
              <w:t xml:space="preserve">2.2.1 </w:t>
            </w:r>
            <w:r w:rsidR="00560344" w:rsidRPr="00745C0F">
              <w:rPr>
                <w:rFonts w:asciiTheme="majorHAnsi" w:hAnsiTheme="majorHAnsi" w:cs="Times New Roman"/>
                <w:bCs/>
                <w:i/>
                <w:iCs/>
                <w:lang w:val="es-DO"/>
              </w:rPr>
              <w:t xml:space="preserve"> ¿En qué consiste el chapeo? …</w:t>
            </w:r>
            <w:r w:rsidR="000A562C" w:rsidRPr="00745C0F">
              <w:rPr>
                <w:rFonts w:asciiTheme="majorHAnsi" w:hAnsiTheme="majorHAnsi" w:cs="Times New Roman"/>
                <w:bCs/>
                <w:i/>
                <w:iCs/>
                <w:lang w:val="es-DO"/>
              </w:rPr>
              <w:t>…</w:t>
            </w:r>
            <w:r w:rsidR="00560344" w:rsidRPr="00745C0F">
              <w:rPr>
                <w:rFonts w:asciiTheme="majorHAnsi" w:hAnsiTheme="majorHAnsi" w:cs="Times New Roman"/>
                <w:bCs/>
                <w:i/>
                <w:iCs/>
                <w:lang w:val="es-DO"/>
              </w:rPr>
              <w:t>……………………………………………………</w:t>
            </w:r>
            <w:r w:rsidR="000A562C" w:rsidRPr="00745C0F">
              <w:rPr>
                <w:rFonts w:asciiTheme="majorHAnsi" w:hAnsiTheme="majorHAnsi" w:cs="Times New Roman"/>
                <w:bCs/>
                <w:i/>
                <w:iCs/>
                <w:lang w:val="es-DO"/>
              </w:rPr>
              <w:t>..</w:t>
            </w:r>
            <w:r w:rsidRPr="00745C0F">
              <w:rPr>
                <w:rFonts w:asciiTheme="majorHAnsi" w:hAnsiTheme="majorHAnsi" w:cs="Times New Roman"/>
                <w:bCs/>
                <w:i/>
                <w:iCs/>
                <w:lang w:val="es-DO"/>
              </w:rPr>
              <w:t>……………………………</w:t>
            </w:r>
            <w:r w:rsidR="001B4BFF">
              <w:rPr>
                <w:rFonts w:asciiTheme="majorHAnsi" w:hAnsiTheme="majorHAnsi" w:cs="Times New Roman"/>
                <w:bCs/>
                <w:i/>
                <w:iCs/>
                <w:lang w:val="es-DO"/>
              </w:rPr>
              <w:t>……</w:t>
            </w:r>
            <w:r w:rsidRPr="00745C0F">
              <w:rPr>
                <w:rFonts w:asciiTheme="majorHAnsi" w:hAnsiTheme="majorHAnsi" w:cs="Times New Roman"/>
                <w:bCs/>
                <w:i/>
                <w:iCs/>
                <w:lang w:val="es-DO"/>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745C0F" w:rsidRDefault="00745C0F" w:rsidP="00745C0F">
            <w:pPr>
              <w:ind w:left="1310" w:right="-392"/>
              <w:rPr>
                <w:rFonts w:asciiTheme="majorHAnsi" w:hAnsiTheme="majorHAnsi" w:cs="Times New Roman"/>
                <w:bCs/>
                <w:i/>
                <w:iCs/>
                <w:lang w:val="es-DO"/>
              </w:rPr>
            </w:pPr>
            <w:r>
              <w:rPr>
                <w:rFonts w:asciiTheme="majorHAnsi" w:hAnsiTheme="majorHAnsi" w:cs="Times New Roman"/>
                <w:bCs/>
                <w:i/>
                <w:iCs/>
              </w:rPr>
              <w:t xml:space="preserve">2.2.2  </w:t>
            </w:r>
            <w:r w:rsidR="00560344" w:rsidRPr="00745C0F">
              <w:rPr>
                <w:rFonts w:asciiTheme="majorHAnsi" w:hAnsiTheme="majorHAnsi" w:cs="Times New Roman"/>
                <w:bCs/>
                <w:i/>
                <w:iCs/>
                <w:lang w:val="es-DO"/>
              </w:rPr>
              <w:t>Ramificación del Chapeo………………………………………………………………</w:t>
            </w:r>
            <w:r w:rsidR="000A562C" w:rsidRPr="00745C0F">
              <w:rPr>
                <w:rFonts w:asciiTheme="majorHAnsi" w:hAnsiTheme="majorHAnsi" w:cs="Times New Roman"/>
                <w:bCs/>
                <w:i/>
                <w:iCs/>
                <w:lang w:val="es-DO"/>
              </w:rPr>
              <w:t>………………</w:t>
            </w:r>
            <w:r w:rsidRPr="00745C0F">
              <w:rPr>
                <w:rFonts w:asciiTheme="majorHAnsi" w:hAnsiTheme="majorHAnsi" w:cs="Times New Roman"/>
                <w:bCs/>
                <w:i/>
                <w:iCs/>
                <w:lang w:val="es-DO"/>
              </w:rPr>
              <w:t>……………………</w:t>
            </w:r>
            <w:r>
              <w:rPr>
                <w:rFonts w:asciiTheme="majorHAnsi" w:hAnsiTheme="majorHAnsi" w:cs="Times New Roman"/>
                <w:bCs/>
                <w:i/>
                <w:iCs/>
                <w:lang w:val="es-DO"/>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745C0F" w:rsidRDefault="00745C0F" w:rsidP="00745C0F">
            <w:pPr>
              <w:ind w:left="1310" w:right="-392"/>
              <w:rPr>
                <w:rFonts w:asciiTheme="majorHAnsi" w:hAnsiTheme="majorHAnsi" w:cs="Times New Roman"/>
                <w:bCs/>
                <w:i/>
                <w:iCs/>
                <w:lang w:val="es-DO"/>
              </w:rPr>
            </w:pPr>
            <w:r>
              <w:rPr>
                <w:rFonts w:asciiTheme="majorHAnsi" w:hAnsiTheme="majorHAnsi" w:cs="Times New Roman"/>
                <w:bCs/>
                <w:i/>
                <w:iCs/>
                <w:lang w:val="es-DO"/>
              </w:rPr>
              <w:t xml:space="preserve">2.2.3 </w:t>
            </w:r>
            <w:r w:rsidR="00560344" w:rsidRPr="00745C0F">
              <w:rPr>
                <w:rFonts w:asciiTheme="majorHAnsi" w:hAnsiTheme="majorHAnsi" w:cs="Times New Roman"/>
                <w:bCs/>
                <w:i/>
                <w:iCs/>
                <w:lang w:val="es-DO"/>
              </w:rPr>
              <w:t>Características del Chapeo……………………………………………………</w:t>
            </w:r>
            <w:r w:rsidR="000A562C" w:rsidRPr="00745C0F">
              <w:rPr>
                <w:rFonts w:asciiTheme="majorHAnsi" w:hAnsiTheme="majorHAnsi" w:cs="Times New Roman"/>
                <w:bCs/>
                <w:i/>
                <w:iCs/>
                <w:lang w:val="es-DO"/>
              </w:rPr>
              <w:t>..</w:t>
            </w:r>
            <w:r w:rsidR="00560344" w:rsidRPr="00745C0F">
              <w:rPr>
                <w:rFonts w:asciiTheme="majorHAnsi" w:hAnsiTheme="majorHAnsi" w:cs="Times New Roman"/>
                <w:bCs/>
                <w:i/>
                <w:iCs/>
                <w:lang w:val="es-DO"/>
              </w:rPr>
              <w:t>……</w:t>
            </w:r>
            <w:r w:rsidRPr="00745C0F">
              <w:rPr>
                <w:rFonts w:asciiTheme="majorHAnsi" w:hAnsiTheme="majorHAnsi" w:cs="Times New Roman"/>
                <w:bCs/>
                <w:i/>
                <w:iCs/>
                <w:lang w:val="es-DO"/>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745C0F" w:rsidRDefault="00560344" w:rsidP="00745C0F">
            <w:pPr>
              <w:ind w:left="1310" w:right="-392"/>
              <w:rPr>
                <w:rFonts w:asciiTheme="majorHAnsi" w:hAnsiTheme="majorHAnsi" w:cs="Times New Roman"/>
                <w:bCs/>
                <w:i/>
                <w:iCs/>
                <w:lang w:val="es-DO"/>
              </w:rPr>
            </w:pPr>
            <w:r w:rsidRPr="00745C0F">
              <w:rPr>
                <w:rFonts w:asciiTheme="majorHAnsi" w:hAnsiTheme="majorHAnsi" w:cs="Times New Roman"/>
                <w:bCs/>
                <w:i/>
                <w:iCs/>
                <w:lang w:val="es-DO"/>
              </w:rPr>
              <w:t xml:space="preserve"> </w:t>
            </w:r>
            <w:r w:rsidR="00745C0F">
              <w:rPr>
                <w:rFonts w:asciiTheme="majorHAnsi" w:hAnsiTheme="majorHAnsi" w:cs="Times New Roman"/>
                <w:bCs/>
                <w:i/>
                <w:iCs/>
                <w:lang w:val="es-DO"/>
              </w:rPr>
              <w:t xml:space="preserve">2.2.4 </w:t>
            </w:r>
            <w:r w:rsidRPr="00745C0F">
              <w:rPr>
                <w:rFonts w:asciiTheme="majorHAnsi" w:hAnsiTheme="majorHAnsi" w:cs="Times New Roman"/>
                <w:bCs/>
                <w:i/>
                <w:iCs/>
                <w:lang w:val="es-DO"/>
              </w:rPr>
              <w:t>Relación entre prostitución y chapeo…………………………………………………</w:t>
            </w:r>
            <w:r w:rsidR="000A562C" w:rsidRPr="00745C0F">
              <w:rPr>
                <w:rFonts w:asciiTheme="majorHAnsi" w:hAnsiTheme="majorHAnsi" w:cs="Times New Roman"/>
                <w:bCs/>
                <w:i/>
                <w:iCs/>
                <w:lang w:val="es-DO"/>
              </w:rPr>
              <w:t>……………...</w:t>
            </w:r>
            <w:r w:rsidRPr="00745C0F">
              <w:rPr>
                <w:rFonts w:asciiTheme="majorHAnsi" w:hAnsiTheme="majorHAnsi" w:cs="Times New Roman"/>
                <w:bCs/>
                <w:i/>
                <w:iCs/>
                <w:lang w:val="es-DO"/>
              </w:rPr>
              <w:t>…</w:t>
            </w:r>
            <w:r w:rsidR="00745C0F" w:rsidRPr="00745C0F">
              <w:rPr>
                <w:rFonts w:asciiTheme="majorHAnsi" w:hAnsiTheme="majorHAnsi" w:cs="Times New Roman"/>
                <w:bCs/>
                <w:i/>
                <w:iCs/>
                <w:lang w:val="es-DO"/>
              </w:rPr>
              <w:t>……………</w:t>
            </w:r>
            <w:r w:rsidR="00745C0F">
              <w:rPr>
                <w:rFonts w:asciiTheme="majorHAnsi" w:hAnsiTheme="majorHAnsi" w:cs="Times New Roman"/>
                <w:bCs/>
                <w:i/>
                <w:iCs/>
                <w:lang w:val="es-DO"/>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745C0F" w:rsidRDefault="00560344" w:rsidP="00745C0F">
            <w:pPr>
              <w:ind w:left="1310" w:right="-392"/>
              <w:rPr>
                <w:rFonts w:asciiTheme="majorHAnsi" w:hAnsiTheme="majorHAnsi" w:cs="Times New Roman"/>
                <w:bCs/>
                <w:i/>
                <w:iCs/>
                <w:lang w:val="es-DO"/>
              </w:rPr>
            </w:pPr>
            <w:r w:rsidRPr="00745C0F">
              <w:rPr>
                <w:rFonts w:asciiTheme="majorHAnsi" w:hAnsiTheme="majorHAnsi" w:cs="Times New Roman"/>
                <w:bCs/>
                <w:i/>
                <w:iCs/>
                <w:lang w:val="es-DO"/>
              </w:rPr>
              <w:t xml:space="preserve"> </w:t>
            </w:r>
            <w:r w:rsidR="00745C0F">
              <w:rPr>
                <w:rFonts w:asciiTheme="majorHAnsi" w:hAnsiTheme="majorHAnsi" w:cs="Times New Roman"/>
                <w:bCs/>
                <w:i/>
                <w:iCs/>
                <w:lang w:val="es-DO"/>
              </w:rPr>
              <w:t xml:space="preserve">2.2.5 </w:t>
            </w:r>
            <w:r w:rsidRPr="00745C0F">
              <w:rPr>
                <w:rFonts w:asciiTheme="majorHAnsi" w:hAnsiTheme="majorHAnsi" w:cs="Times New Roman"/>
                <w:bCs/>
                <w:i/>
                <w:iCs/>
                <w:lang w:val="es-DO"/>
              </w:rPr>
              <w:t>Diferencia entre prostitución y chapeo………………………………………………</w:t>
            </w:r>
            <w:r w:rsidR="000A562C" w:rsidRPr="00745C0F">
              <w:rPr>
                <w:rFonts w:asciiTheme="majorHAnsi" w:hAnsiTheme="majorHAnsi" w:cs="Times New Roman"/>
                <w:bCs/>
                <w:i/>
                <w:iCs/>
                <w:lang w:val="es-DO"/>
              </w:rPr>
              <w:t>…</w:t>
            </w:r>
            <w:r w:rsidR="00745C0F" w:rsidRPr="00745C0F">
              <w:rPr>
                <w:rFonts w:asciiTheme="majorHAnsi" w:hAnsiTheme="majorHAnsi" w:cs="Times New Roman"/>
                <w:bCs/>
                <w:i/>
                <w:iCs/>
                <w:lang w:val="es-DO"/>
              </w:rPr>
              <w:t>……………………</w:t>
            </w:r>
            <w:r w:rsidR="00745C0F">
              <w:rPr>
                <w:rFonts w:asciiTheme="majorHAnsi" w:hAnsiTheme="majorHAnsi" w:cs="Times New Roman"/>
                <w:bCs/>
                <w:i/>
                <w:iCs/>
                <w:lang w:val="es-DO"/>
              </w:rPr>
              <w:t>…..</w:t>
            </w:r>
            <w:r w:rsidR="000A562C" w:rsidRPr="00745C0F">
              <w:rPr>
                <w:rFonts w:asciiTheme="majorHAnsi" w:hAnsiTheme="majorHAnsi" w:cs="Times New Roman"/>
                <w:bCs/>
                <w:i/>
                <w:iCs/>
                <w:lang w:val="es-DO"/>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702019" w:rsidRDefault="00560344" w:rsidP="00560344">
            <w:pPr>
              <w:pStyle w:val="Standard"/>
              <w:rPr>
                <w:rFonts w:asciiTheme="majorHAnsi" w:hAnsiTheme="majorHAnsi" w:cs="Times New Roman"/>
                <w:b/>
                <w:i/>
                <w:sz w:val="24"/>
                <w:szCs w:val="24"/>
              </w:rPr>
            </w:pP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A72908" w:rsidRDefault="00560344" w:rsidP="001B4BFF">
            <w:pPr>
              <w:pStyle w:val="Standard"/>
              <w:numPr>
                <w:ilvl w:val="0"/>
                <w:numId w:val="34"/>
              </w:numPr>
              <w:ind w:left="743"/>
              <w:rPr>
                <w:rFonts w:asciiTheme="majorHAnsi" w:hAnsiTheme="majorHAnsi" w:cs="Times New Roman"/>
                <w:b/>
                <w:i/>
                <w:sz w:val="24"/>
                <w:szCs w:val="24"/>
              </w:rPr>
            </w:pPr>
            <w:r w:rsidRPr="00A72908">
              <w:rPr>
                <w:rFonts w:asciiTheme="majorHAnsi" w:hAnsiTheme="majorHAnsi" w:cs="Times New Roman"/>
                <w:b/>
                <w:i/>
                <w:sz w:val="24"/>
                <w:szCs w:val="24"/>
              </w:rPr>
              <w:t>Factores  interpretativos (Causas)</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A72908" w:rsidRDefault="00560344" w:rsidP="001B4BFF">
            <w:pPr>
              <w:pStyle w:val="Standard"/>
              <w:numPr>
                <w:ilvl w:val="1"/>
                <w:numId w:val="35"/>
              </w:numPr>
              <w:ind w:left="1168" w:right="-250"/>
              <w:rPr>
                <w:rFonts w:asciiTheme="majorHAnsi" w:hAnsiTheme="majorHAnsi" w:cs="Times New Roman"/>
                <w:b/>
                <w:i/>
                <w:sz w:val="24"/>
                <w:szCs w:val="24"/>
              </w:rPr>
            </w:pPr>
            <w:r w:rsidRPr="00A72908">
              <w:rPr>
                <w:rFonts w:asciiTheme="majorHAnsi" w:hAnsiTheme="majorHAnsi" w:cs="Times New Roman"/>
                <w:i/>
                <w:sz w:val="24"/>
                <w:szCs w:val="24"/>
              </w:rPr>
              <w:t xml:space="preserve"> </w:t>
            </w:r>
            <w:r w:rsidRPr="00A72908">
              <w:rPr>
                <w:rFonts w:asciiTheme="majorHAnsi" w:hAnsiTheme="majorHAnsi" w:cs="Times New Roman"/>
                <w:b/>
                <w:i/>
                <w:sz w:val="24"/>
                <w:szCs w:val="24"/>
              </w:rPr>
              <w:t>Factor socioeconómico</w:t>
            </w:r>
            <w:r w:rsidR="001B4BFF">
              <w:rPr>
                <w:rFonts w:ascii="Cambria" w:hAnsi="Cambria"/>
                <w:i/>
                <w:sz w:val="24"/>
                <w:szCs w:val="24"/>
              </w:rPr>
              <w:t>……………………………</w:t>
            </w:r>
            <w:r w:rsidRPr="00A72908">
              <w:rPr>
                <w:rFonts w:ascii="Cambria" w:hAnsi="Cambria"/>
                <w:i/>
                <w:sz w:val="24"/>
                <w:szCs w:val="24"/>
              </w:rPr>
              <w:t>…………………………</w:t>
            </w:r>
            <w:r w:rsidR="00745C0F">
              <w:rPr>
                <w:rFonts w:ascii="Cambria" w:hAnsi="Cambria"/>
                <w:i/>
                <w:sz w:val="24"/>
                <w:szCs w:val="24"/>
              </w:rPr>
              <w:t>……………………………….</w:t>
            </w:r>
            <w:r w:rsidRPr="00A72908">
              <w:rPr>
                <w:rFonts w:ascii="Cambria" w:hAnsi="Cambria"/>
                <w:i/>
                <w:sz w:val="24"/>
                <w:szCs w:val="24"/>
              </w:rPr>
              <w:t>……………</w:t>
            </w:r>
            <w:r w:rsidR="00745C0F">
              <w:rPr>
                <w:rFonts w:ascii="Cambria" w:hAnsi="Cambria"/>
                <w:i/>
                <w:sz w:val="24"/>
                <w:szCs w:val="24"/>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745C0F" w:rsidRDefault="00560344" w:rsidP="001B4BFF">
            <w:pPr>
              <w:ind w:left="1310" w:right="-392"/>
              <w:rPr>
                <w:rFonts w:asciiTheme="majorHAnsi" w:hAnsiTheme="majorHAnsi" w:cs="Times New Roman"/>
                <w:bCs/>
                <w:i/>
                <w:iCs/>
                <w:lang w:val="es-DO"/>
              </w:rPr>
            </w:pPr>
            <w:r w:rsidRPr="00745C0F">
              <w:rPr>
                <w:rFonts w:asciiTheme="majorHAnsi" w:hAnsiTheme="majorHAnsi" w:cs="Times New Roman"/>
                <w:bCs/>
                <w:i/>
                <w:iCs/>
                <w:lang w:val="es-DO"/>
              </w:rPr>
              <w:t xml:space="preserve"> </w:t>
            </w:r>
            <w:r w:rsidR="00745C0F">
              <w:rPr>
                <w:rFonts w:asciiTheme="majorHAnsi" w:hAnsiTheme="majorHAnsi" w:cs="Times New Roman"/>
                <w:bCs/>
                <w:i/>
                <w:iCs/>
                <w:lang w:val="es-DO"/>
              </w:rPr>
              <w:t xml:space="preserve">3.1.1 </w:t>
            </w:r>
            <w:r w:rsidRPr="00745C0F">
              <w:rPr>
                <w:rFonts w:asciiTheme="majorHAnsi" w:hAnsiTheme="majorHAnsi" w:cs="Times New Roman"/>
                <w:bCs/>
                <w:i/>
                <w:iCs/>
                <w:lang w:val="es-DO"/>
              </w:rPr>
              <w:t xml:space="preserve">La </w:t>
            </w:r>
            <w:proofErr w:type="gramStart"/>
            <w:r w:rsidRPr="00745C0F">
              <w:rPr>
                <w:rFonts w:asciiTheme="majorHAnsi" w:hAnsiTheme="majorHAnsi" w:cs="Times New Roman"/>
                <w:bCs/>
                <w:i/>
                <w:iCs/>
                <w:lang w:val="es-DO"/>
              </w:rPr>
              <w:t xml:space="preserve">Economía </w:t>
            </w:r>
            <w:r w:rsidR="001B4BFF">
              <w:rPr>
                <w:rFonts w:asciiTheme="majorHAnsi" w:hAnsiTheme="majorHAnsi" w:cs="Times New Roman"/>
                <w:bCs/>
                <w:i/>
                <w:iCs/>
                <w:lang w:val="es-DO"/>
              </w:rPr>
              <w:t>…</w:t>
            </w:r>
            <w:proofErr w:type="gramEnd"/>
            <w:r w:rsidR="001B4BFF">
              <w:rPr>
                <w:rFonts w:asciiTheme="majorHAnsi" w:hAnsiTheme="majorHAnsi" w:cs="Times New Roman"/>
                <w:bCs/>
                <w:i/>
                <w:iCs/>
                <w:lang w:val="es-DO"/>
              </w:rPr>
              <w:t>…………………………</w:t>
            </w:r>
            <w:r w:rsidRPr="00745C0F">
              <w:rPr>
                <w:rFonts w:asciiTheme="majorHAnsi" w:hAnsiTheme="majorHAnsi" w:cs="Times New Roman"/>
                <w:bCs/>
                <w:i/>
                <w:iCs/>
                <w:lang w:val="es-DO"/>
              </w:rPr>
              <w:t>…………………………………</w:t>
            </w:r>
            <w:r w:rsidR="000A562C" w:rsidRPr="00745C0F">
              <w:rPr>
                <w:rFonts w:asciiTheme="majorHAnsi" w:hAnsiTheme="majorHAnsi" w:cs="Times New Roman"/>
                <w:bCs/>
                <w:i/>
                <w:iCs/>
                <w:lang w:val="es-DO"/>
              </w:rPr>
              <w:t>……………...</w:t>
            </w:r>
            <w:r w:rsidR="00745C0F" w:rsidRPr="00745C0F">
              <w:rPr>
                <w:rFonts w:asciiTheme="majorHAnsi" w:hAnsiTheme="majorHAnsi" w:cs="Times New Roman"/>
                <w:bCs/>
                <w:i/>
                <w:iCs/>
                <w:lang w:val="es-DO"/>
              </w:rPr>
              <w:t>………………………</w:t>
            </w:r>
            <w:r w:rsidR="001B4BFF">
              <w:rPr>
                <w:rFonts w:asciiTheme="majorHAnsi" w:hAnsiTheme="majorHAnsi" w:cs="Times New Roman"/>
                <w:bCs/>
                <w:i/>
                <w:iCs/>
                <w:lang w:val="es-DO"/>
              </w:rPr>
              <w:t>…..</w:t>
            </w:r>
            <w:r w:rsidR="00745C0F" w:rsidRPr="00745C0F">
              <w:rPr>
                <w:rFonts w:asciiTheme="majorHAnsi" w:hAnsiTheme="majorHAnsi" w:cs="Times New Roman"/>
                <w:bCs/>
                <w:i/>
                <w:iCs/>
                <w:lang w:val="es-DO"/>
              </w:rPr>
              <w:t>……</w:t>
            </w:r>
            <w:r w:rsidR="00745C0F">
              <w:rPr>
                <w:rFonts w:asciiTheme="majorHAnsi" w:hAnsiTheme="majorHAnsi" w:cs="Times New Roman"/>
                <w:bCs/>
                <w:i/>
                <w:iCs/>
                <w:lang w:val="es-DO"/>
              </w:rPr>
              <w:t>…</w:t>
            </w:r>
            <w:r w:rsidR="001B4BFF">
              <w:rPr>
                <w:rFonts w:asciiTheme="majorHAnsi" w:hAnsiTheme="majorHAnsi" w:cs="Times New Roman"/>
                <w:bCs/>
                <w:i/>
                <w:iCs/>
                <w:lang w:val="es-DO"/>
              </w:rPr>
              <w:t>…</w:t>
            </w:r>
            <w:r w:rsidR="00745C0F">
              <w:rPr>
                <w:rFonts w:asciiTheme="majorHAnsi" w:hAnsiTheme="majorHAnsi" w:cs="Times New Roman"/>
                <w:bCs/>
                <w:i/>
                <w:iCs/>
                <w:lang w:val="es-DO"/>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745C0F" w:rsidRDefault="00745C0F" w:rsidP="001B4BFF">
            <w:pPr>
              <w:ind w:left="1310" w:right="-392"/>
              <w:rPr>
                <w:rFonts w:asciiTheme="majorHAnsi" w:hAnsiTheme="majorHAnsi" w:cs="Times New Roman"/>
                <w:bCs/>
                <w:i/>
                <w:iCs/>
                <w:lang w:val="es-DO"/>
              </w:rPr>
            </w:pPr>
            <w:r>
              <w:rPr>
                <w:rFonts w:asciiTheme="majorHAnsi" w:hAnsiTheme="majorHAnsi" w:cs="Times New Roman"/>
                <w:bCs/>
                <w:i/>
                <w:iCs/>
                <w:lang w:val="es-DO"/>
              </w:rPr>
              <w:t xml:space="preserve">3.1.2 </w:t>
            </w:r>
            <w:r w:rsidR="00560344" w:rsidRPr="00745C0F">
              <w:rPr>
                <w:rFonts w:asciiTheme="majorHAnsi" w:hAnsiTheme="majorHAnsi" w:cs="Times New Roman"/>
                <w:bCs/>
                <w:i/>
                <w:iCs/>
                <w:lang w:val="es-DO"/>
              </w:rPr>
              <w:t>La economía en provincia</w:t>
            </w:r>
            <w:r w:rsidR="001B4BFF">
              <w:rPr>
                <w:rFonts w:asciiTheme="majorHAnsi" w:hAnsiTheme="majorHAnsi" w:cs="Times New Roman"/>
                <w:bCs/>
                <w:i/>
                <w:iCs/>
                <w:lang w:val="es-DO"/>
              </w:rPr>
              <w:t>……</w:t>
            </w:r>
            <w:r w:rsidR="00560344" w:rsidRPr="00745C0F">
              <w:rPr>
                <w:rFonts w:asciiTheme="majorHAnsi" w:hAnsiTheme="majorHAnsi" w:cs="Times New Roman"/>
                <w:bCs/>
                <w:i/>
                <w:iCs/>
                <w:lang w:val="es-DO"/>
              </w:rPr>
              <w:t>………………</w:t>
            </w:r>
            <w:r w:rsidRPr="00745C0F">
              <w:rPr>
                <w:rFonts w:asciiTheme="majorHAnsi" w:hAnsiTheme="majorHAnsi" w:cs="Times New Roman"/>
                <w:bCs/>
                <w:i/>
                <w:iCs/>
                <w:lang w:val="es-DO"/>
              </w:rPr>
              <w:t>………………………………….………………………………….…</w:t>
            </w:r>
            <w:r w:rsidR="001B4BFF">
              <w:rPr>
                <w:rFonts w:asciiTheme="majorHAnsi" w:hAnsiTheme="majorHAnsi" w:cs="Times New Roman"/>
                <w:bCs/>
                <w:i/>
                <w:iCs/>
                <w:lang w:val="es-DO"/>
              </w:rPr>
              <w:t>……</w:t>
            </w:r>
            <w:r w:rsidRPr="00745C0F">
              <w:rPr>
                <w:rFonts w:asciiTheme="majorHAnsi" w:hAnsiTheme="majorHAnsi" w:cs="Times New Roman"/>
                <w:bCs/>
                <w:i/>
                <w:iCs/>
                <w:lang w:val="es-DO"/>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745C0F" w:rsidRDefault="00745C0F" w:rsidP="001B4BFF">
            <w:pPr>
              <w:ind w:left="1310" w:right="-392"/>
              <w:rPr>
                <w:rFonts w:asciiTheme="majorHAnsi" w:hAnsiTheme="majorHAnsi" w:cs="Times New Roman"/>
                <w:bCs/>
                <w:i/>
                <w:iCs/>
                <w:lang w:val="es-DO"/>
              </w:rPr>
            </w:pPr>
            <w:r>
              <w:rPr>
                <w:rFonts w:asciiTheme="majorHAnsi" w:hAnsiTheme="majorHAnsi" w:cs="Times New Roman"/>
                <w:bCs/>
                <w:i/>
                <w:iCs/>
                <w:lang w:val="es-DO"/>
              </w:rPr>
              <w:t xml:space="preserve">3.1.3 </w:t>
            </w:r>
            <w:r w:rsidR="00560344" w:rsidRPr="00745C0F">
              <w:rPr>
                <w:rFonts w:asciiTheme="majorHAnsi" w:hAnsiTheme="majorHAnsi" w:cs="Times New Roman"/>
                <w:bCs/>
                <w:i/>
                <w:iCs/>
                <w:lang w:val="es-DO"/>
              </w:rPr>
              <w:t xml:space="preserve"> El </w:t>
            </w:r>
            <w:proofErr w:type="gramStart"/>
            <w:r w:rsidR="00560344" w:rsidRPr="00745C0F">
              <w:rPr>
                <w:rFonts w:asciiTheme="majorHAnsi" w:hAnsiTheme="majorHAnsi" w:cs="Times New Roman"/>
                <w:bCs/>
                <w:i/>
                <w:iCs/>
                <w:lang w:val="es-DO"/>
              </w:rPr>
              <w:t>desempleo …</w:t>
            </w:r>
            <w:proofErr w:type="gramEnd"/>
            <w:r w:rsidR="00560344" w:rsidRPr="00745C0F">
              <w:rPr>
                <w:rFonts w:asciiTheme="majorHAnsi" w:hAnsiTheme="majorHAnsi" w:cs="Times New Roman"/>
                <w:bCs/>
                <w:i/>
                <w:iCs/>
                <w:lang w:val="es-DO"/>
              </w:rPr>
              <w:t>………………………………………………………………………………………</w:t>
            </w:r>
            <w:r w:rsidR="000A562C" w:rsidRPr="00745C0F">
              <w:rPr>
                <w:rFonts w:asciiTheme="majorHAnsi" w:hAnsiTheme="majorHAnsi" w:cs="Times New Roman"/>
                <w:bCs/>
                <w:i/>
                <w:iCs/>
                <w:lang w:val="es-DO"/>
              </w:rPr>
              <w:t>……………...</w:t>
            </w:r>
            <w:r w:rsidR="00560344" w:rsidRPr="00745C0F">
              <w:rPr>
                <w:rFonts w:asciiTheme="majorHAnsi" w:hAnsiTheme="majorHAnsi" w:cs="Times New Roman"/>
                <w:bCs/>
                <w:i/>
                <w:iCs/>
                <w:lang w:val="es-DO"/>
              </w:rPr>
              <w:t>.</w:t>
            </w:r>
            <w:r w:rsidRPr="00745C0F">
              <w:rPr>
                <w:rFonts w:asciiTheme="majorHAnsi" w:hAnsiTheme="majorHAnsi" w:cs="Times New Roman"/>
                <w:bCs/>
                <w:i/>
                <w:iCs/>
                <w:lang w:val="es-DO"/>
              </w:rPr>
              <w:t>……</w:t>
            </w:r>
            <w:r w:rsidR="001B4BFF">
              <w:rPr>
                <w:rFonts w:asciiTheme="majorHAnsi" w:hAnsiTheme="majorHAnsi" w:cs="Times New Roman"/>
                <w:bCs/>
                <w:i/>
                <w:iCs/>
                <w:lang w:val="es-DO"/>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745C0F" w:rsidRDefault="00745C0F" w:rsidP="001B4BFF">
            <w:pPr>
              <w:ind w:left="1310" w:right="-392"/>
              <w:rPr>
                <w:rFonts w:asciiTheme="majorHAnsi" w:hAnsiTheme="majorHAnsi" w:cs="Times New Roman"/>
                <w:bCs/>
                <w:i/>
                <w:iCs/>
                <w:lang w:val="es-DO"/>
              </w:rPr>
            </w:pPr>
            <w:r>
              <w:rPr>
                <w:rFonts w:asciiTheme="majorHAnsi" w:hAnsiTheme="majorHAnsi" w:cs="Times New Roman"/>
                <w:bCs/>
                <w:i/>
                <w:iCs/>
                <w:lang w:val="es-DO"/>
              </w:rPr>
              <w:t xml:space="preserve">3.1.4 </w:t>
            </w:r>
            <w:r w:rsidR="00560344" w:rsidRPr="00745C0F">
              <w:rPr>
                <w:rFonts w:asciiTheme="majorHAnsi" w:hAnsiTheme="majorHAnsi" w:cs="Times New Roman"/>
                <w:bCs/>
                <w:i/>
                <w:iCs/>
                <w:lang w:val="es-DO"/>
              </w:rPr>
              <w:t>Causas del Desempleo.</w:t>
            </w:r>
            <w:r w:rsidR="001B4BFF">
              <w:rPr>
                <w:rFonts w:asciiTheme="majorHAnsi" w:hAnsiTheme="majorHAnsi" w:cs="Times New Roman"/>
                <w:bCs/>
                <w:i/>
                <w:iCs/>
                <w:lang w:val="es-DO"/>
              </w:rPr>
              <w:t xml:space="preserve"> …………………………………………….</w:t>
            </w:r>
            <w:r w:rsidR="000A562C" w:rsidRPr="00745C0F">
              <w:rPr>
                <w:rFonts w:asciiTheme="majorHAnsi" w:hAnsiTheme="majorHAnsi" w:cs="Times New Roman"/>
                <w:bCs/>
                <w:i/>
                <w:iCs/>
                <w:lang w:val="es-DO"/>
              </w:rPr>
              <w:t>………………</w:t>
            </w:r>
            <w:r w:rsidRPr="00745C0F">
              <w:rPr>
                <w:rFonts w:asciiTheme="majorHAnsi" w:hAnsiTheme="majorHAnsi" w:cs="Times New Roman"/>
                <w:bCs/>
                <w:i/>
                <w:iCs/>
                <w:lang w:val="es-DO"/>
              </w:rPr>
              <w:t>…………………………</w:t>
            </w:r>
            <w:r>
              <w:rPr>
                <w:rFonts w:asciiTheme="majorHAnsi" w:hAnsiTheme="majorHAnsi" w:cs="Times New Roman"/>
                <w:bCs/>
                <w:i/>
                <w:iCs/>
                <w:lang w:val="es-DO"/>
              </w:rPr>
              <w:t>………</w:t>
            </w:r>
            <w:r w:rsidR="001B4BFF">
              <w:rPr>
                <w:rFonts w:asciiTheme="majorHAnsi" w:hAnsiTheme="majorHAnsi" w:cs="Times New Roman"/>
                <w:bCs/>
                <w:i/>
                <w:iCs/>
                <w:lang w:val="es-DO"/>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745C0F" w:rsidRDefault="00560344" w:rsidP="001B4BFF">
            <w:pPr>
              <w:ind w:left="1310" w:right="-392"/>
              <w:rPr>
                <w:rFonts w:asciiTheme="majorHAnsi" w:hAnsiTheme="majorHAnsi" w:cs="Times New Roman"/>
                <w:bCs/>
                <w:i/>
                <w:iCs/>
                <w:lang w:val="es-DO"/>
              </w:rPr>
            </w:pPr>
            <w:r w:rsidRPr="00745C0F">
              <w:rPr>
                <w:rFonts w:asciiTheme="majorHAnsi" w:hAnsiTheme="majorHAnsi" w:cs="Times New Roman"/>
                <w:bCs/>
                <w:i/>
                <w:iCs/>
                <w:lang w:val="es-DO"/>
              </w:rPr>
              <w:t xml:space="preserve"> </w:t>
            </w:r>
            <w:r w:rsidR="00745C0F">
              <w:rPr>
                <w:rFonts w:asciiTheme="majorHAnsi" w:hAnsiTheme="majorHAnsi" w:cs="Times New Roman"/>
                <w:bCs/>
                <w:i/>
                <w:iCs/>
                <w:lang w:val="es-DO"/>
              </w:rPr>
              <w:t xml:space="preserve">3.1.5 </w:t>
            </w:r>
            <w:r w:rsidRPr="00745C0F">
              <w:rPr>
                <w:rFonts w:asciiTheme="majorHAnsi" w:hAnsiTheme="majorHAnsi" w:cs="Times New Roman"/>
                <w:bCs/>
                <w:i/>
                <w:iCs/>
                <w:lang w:val="es-DO"/>
              </w:rPr>
              <w:t>El desempleo en la provincia Monseñor Nouel………………………………………</w:t>
            </w:r>
            <w:r w:rsidR="000A562C" w:rsidRPr="00745C0F">
              <w:rPr>
                <w:rFonts w:asciiTheme="majorHAnsi" w:hAnsiTheme="majorHAnsi" w:cs="Times New Roman"/>
                <w:bCs/>
                <w:i/>
                <w:iCs/>
                <w:lang w:val="es-DO"/>
              </w:rPr>
              <w:t>………………..</w:t>
            </w:r>
            <w:r w:rsidR="00745C0F" w:rsidRPr="00745C0F">
              <w:rPr>
                <w:rFonts w:asciiTheme="majorHAnsi" w:hAnsiTheme="majorHAnsi" w:cs="Times New Roman"/>
                <w:bCs/>
                <w:i/>
                <w:iCs/>
                <w:lang w:val="es-DO"/>
              </w:rPr>
              <w:t>……</w:t>
            </w:r>
            <w:r w:rsidR="001B4BFF">
              <w:rPr>
                <w:rFonts w:asciiTheme="majorHAnsi" w:hAnsiTheme="majorHAnsi" w:cs="Times New Roman"/>
                <w:bCs/>
                <w:i/>
                <w:iCs/>
                <w:lang w:val="es-DO"/>
              </w:rPr>
              <w:t>……</w:t>
            </w:r>
            <w:r w:rsidR="00745C0F" w:rsidRPr="00745C0F">
              <w:rPr>
                <w:rFonts w:asciiTheme="majorHAnsi" w:hAnsiTheme="majorHAnsi" w:cs="Times New Roman"/>
                <w:bCs/>
                <w:i/>
                <w:iCs/>
                <w:lang w:val="es-DO"/>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745C0F" w:rsidRDefault="00745C0F" w:rsidP="001B4BFF">
            <w:pPr>
              <w:ind w:left="1310" w:right="-392"/>
              <w:rPr>
                <w:rFonts w:asciiTheme="majorHAnsi" w:hAnsiTheme="majorHAnsi" w:cs="Times New Roman"/>
                <w:bCs/>
                <w:i/>
                <w:iCs/>
                <w:lang w:val="es-DO"/>
              </w:rPr>
            </w:pPr>
            <w:r>
              <w:rPr>
                <w:rFonts w:asciiTheme="majorHAnsi" w:hAnsiTheme="majorHAnsi" w:cs="Times New Roman"/>
                <w:bCs/>
                <w:i/>
                <w:iCs/>
              </w:rPr>
              <w:t xml:space="preserve">3.1.6 </w:t>
            </w:r>
            <w:r w:rsidR="00560344" w:rsidRPr="00745C0F">
              <w:rPr>
                <w:rFonts w:asciiTheme="majorHAnsi" w:hAnsiTheme="majorHAnsi" w:cs="Times New Roman"/>
                <w:bCs/>
                <w:i/>
                <w:iCs/>
                <w:lang w:val="es-DO"/>
              </w:rPr>
              <w:t>La pobreza y el chapeo</w:t>
            </w:r>
            <w:r w:rsidR="001B4BFF">
              <w:rPr>
                <w:rFonts w:asciiTheme="majorHAnsi" w:hAnsiTheme="majorHAnsi" w:cs="Times New Roman"/>
                <w:bCs/>
                <w:i/>
                <w:iCs/>
                <w:lang w:val="es-DO"/>
              </w:rPr>
              <w:t>…………………………………………………</w:t>
            </w:r>
            <w:r w:rsidR="000A562C" w:rsidRPr="00745C0F">
              <w:rPr>
                <w:rFonts w:asciiTheme="majorHAnsi" w:hAnsiTheme="majorHAnsi" w:cs="Times New Roman"/>
                <w:bCs/>
                <w:i/>
                <w:iCs/>
                <w:lang w:val="es-DO"/>
              </w:rPr>
              <w:t>………</w:t>
            </w:r>
            <w:r w:rsidRPr="00745C0F">
              <w:rPr>
                <w:rFonts w:asciiTheme="majorHAnsi" w:hAnsiTheme="majorHAnsi" w:cs="Times New Roman"/>
                <w:bCs/>
                <w:i/>
                <w:iCs/>
                <w:lang w:val="es-DO"/>
              </w:rPr>
              <w:t>………………………….…………</w:t>
            </w:r>
            <w:r w:rsidR="001B4BFF">
              <w:rPr>
                <w:rFonts w:asciiTheme="majorHAnsi" w:hAnsiTheme="majorHAnsi" w:cs="Times New Roman"/>
                <w:bCs/>
                <w:i/>
                <w:iCs/>
                <w:lang w:val="es-DO"/>
              </w:rPr>
              <w:t>…….</w:t>
            </w:r>
            <w:r w:rsidRPr="00745C0F">
              <w:rPr>
                <w:rFonts w:asciiTheme="majorHAnsi" w:hAnsiTheme="majorHAnsi" w:cs="Times New Roman"/>
                <w:bCs/>
                <w:i/>
                <w:iCs/>
                <w:lang w:val="es-DO"/>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745C0F" w:rsidRDefault="00745C0F" w:rsidP="001B4BFF">
            <w:pPr>
              <w:ind w:left="1310" w:right="-392"/>
              <w:rPr>
                <w:rFonts w:asciiTheme="majorHAnsi" w:hAnsiTheme="majorHAnsi" w:cs="Times New Roman"/>
                <w:bCs/>
                <w:i/>
                <w:iCs/>
                <w:lang w:val="es-DO"/>
              </w:rPr>
            </w:pPr>
            <w:r>
              <w:rPr>
                <w:rFonts w:asciiTheme="majorHAnsi" w:hAnsiTheme="majorHAnsi" w:cs="Times New Roman"/>
                <w:bCs/>
                <w:i/>
                <w:iCs/>
                <w:lang w:val="es-DO"/>
              </w:rPr>
              <w:t xml:space="preserve">3.1.7 </w:t>
            </w:r>
            <w:r w:rsidR="00560344" w:rsidRPr="00745C0F">
              <w:rPr>
                <w:rFonts w:asciiTheme="majorHAnsi" w:hAnsiTheme="majorHAnsi" w:cs="Times New Roman"/>
                <w:bCs/>
                <w:i/>
                <w:iCs/>
                <w:lang w:val="es-DO"/>
              </w:rPr>
              <w:t xml:space="preserve">La discriminación </w:t>
            </w:r>
            <w:proofErr w:type="gramStart"/>
            <w:r w:rsidR="00560344" w:rsidRPr="00745C0F">
              <w:rPr>
                <w:rFonts w:asciiTheme="majorHAnsi" w:hAnsiTheme="majorHAnsi" w:cs="Times New Roman"/>
                <w:bCs/>
                <w:i/>
                <w:iCs/>
                <w:lang w:val="es-DO"/>
              </w:rPr>
              <w:t>social …</w:t>
            </w:r>
            <w:proofErr w:type="gramEnd"/>
            <w:r w:rsidR="00560344" w:rsidRPr="00745C0F">
              <w:rPr>
                <w:rFonts w:asciiTheme="majorHAnsi" w:hAnsiTheme="majorHAnsi" w:cs="Times New Roman"/>
                <w:bCs/>
                <w:i/>
                <w:iCs/>
                <w:lang w:val="es-DO"/>
              </w:rPr>
              <w:t>………………………………………………………</w:t>
            </w:r>
            <w:r w:rsidR="000A562C" w:rsidRPr="00745C0F">
              <w:rPr>
                <w:rFonts w:asciiTheme="majorHAnsi" w:hAnsiTheme="majorHAnsi" w:cs="Times New Roman"/>
                <w:bCs/>
                <w:i/>
                <w:iCs/>
                <w:lang w:val="es-DO"/>
              </w:rPr>
              <w:t>………………</w:t>
            </w:r>
            <w:r w:rsidRPr="00745C0F">
              <w:rPr>
                <w:rFonts w:asciiTheme="majorHAnsi" w:hAnsiTheme="majorHAnsi" w:cs="Times New Roman"/>
                <w:bCs/>
                <w:i/>
                <w:iCs/>
                <w:lang w:val="es-DO"/>
              </w:rPr>
              <w:t>…………………</w:t>
            </w:r>
            <w:r w:rsidR="001B4BFF">
              <w:rPr>
                <w:rFonts w:asciiTheme="majorHAnsi" w:hAnsiTheme="majorHAnsi" w:cs="Times New Roman"/>
                <w:bCs/>
                <w:i/>
                <w:iCs/>
                <w:lang w:val="es-DO"/>
              </w:rPr>
              <w:t>….</w:t>
            </w:r>
            <w:r>
              <w:rPr>
                <w:rFonts w:asciiTheme="majorHAnsi" w:hAnsiTheme="majorHAnsi" w:cs="Times New Roman"/>
                <w:bCs/>
                <w:i/>
                <w:iCs/>
                <w:lang w:val="es-DO"/>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A72908" w:rsidRDefault="00560344" w:rsidP="001B4BFF">
            <w:pPr>
              <w:pStyle w:val="Standard"/>
              <w:numPr>
                <w:ilvl w:val="2"/>
                <w:numId w:val="36"/>
              </w:numPr>
              <w:ind w:left="1877" w:right="-109" w:hanging="567"/>
              <w:rPr>
                <w:rFonts w:asciiTheme="majorHAnsi" w:hAnsiTheme="majorHAnsi" w:cs="Times New Roman"/>
                <w:i/>
                <w:sz w:val="24"/>
                <w:szCs w:val="24"/>
              </w:rPr>
            </w:pPr>
            <w:r w:rsidRPr="00A72908">
              <w:rPr>
                <w:rFonts w:ascii="Cambria Math" w:hAnsi="Cambria Math" w:cs="Times New Roman"/>
                <w:i/>
                <w:color w:val="000000" w:themeColor="text1"/>
                <w:sz w:val="24"/>
                <w:szCs w:val="24"/>
              </w:rPr>
              <w:t>Discriminación y prejuicio o preconcepto</w:t>
            </w:r>
            <w:r>
              <w:rPr>
                <w:rFonts w:ascii="Cambria" w:hAnsi="Cambria"/>
                <w:i/>
                <w:sz w:val="24"/>
                <w:szCs w:val="24"/>
              </w:rPr>
              <w:t>…………</w:t>
            </w:r>
            <w:r w:rsidR="001B4BFF">
              <w:rPr>
                <w:rFonts w:ascii="Cambria" w:hAnsi="Cambria"/>
                <w:i/>
                <w:sz w:val="24"/>
                <w:szCs w:val="24"/>
              </w:rPr>
              <w:t>.…</w:t>
            </w:r>
            <w:r w:rsidRPr="00A72908">
              <w:rPr>
                <w:rFonts w:ascii="Cambria" w:hAnsi="Cambria"/>
                <w:i/>
                <w:sz w:val="24"/>
                <w:szCs w:val="24"/>
              </w:rPr>
              <w:t>…………</w:t>
            </w:r>
            <w:r w:rsidR="001B4BFF">
              <w:rPr>
                <w:rFonts w:ascii="Cambria" w:hAnsi="Cambria"/>
                <w:i/>
                <w:sz w:val="24"/>
                <w:szCs w:val="24"/>
              </w:rPr>
              <w:t>…</w:t>
            </w:r>
            <w:r w:rsidR="000A562C" w:rsidRPr="00A72908">
              <w:rPr>
                <w:rFonts w:ascii="Cambria" w:hAnsi="Cambria"/>
                <w:i/>
                <w:sz w:val="24"/>
                <w:szCs w:val="24"/>
              </w:rPr>
              <w:t>……………</w:t>
            </w:r>
            <w:r w:rsidR="000A562C">
              <w:rPr>
                <w:rFonts w:ascii="Cambria" w:hAnsi="Cambria"/>
                <w:i/>
                <w:sz w:val="24"/>
                <w:szCs w:val="24"/>
              </w:rPr>
              <w:t>…...</w:t>
            </w:r>
            <w:r w:rsidR="00745C0F">
              <w:rPr>
                <w:rFonts w:ascii="Cambria" w:hAnsi="Cambria"/>
                <w:i/>
                <w:sz w:val="24"/>
                <w:szCs w:val="24"/>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745C0F" w:rsidRDefault="00560344" w:rsidP="001B4BFF">
            <w:pPr>
              <w:pStyle w:val="Prrafodelista"/>
              <w:numPr>
                <w:ilvl w:val="1"/>
                <w:numId w:val="36"/>
              </w:numPr>
              <w:suppressAutoHyphens/>
              <w:autoSpaceDN w:val="0"/>
              <w:ind w:left="1310" w:right="-108"/>
              <w:jc w:val="both"/>
              <w:textAlignment w:val="baseline"/>
              <w:rPr>
                <w:rFonts w:asciiTheme="majorHAnsi" w:hAnsiTheme="majorHAnsi" w:cs="Times New Roman"/>
                <w:b/>
                <w:bCs/>
                <w:i/>
                <w:iCs/>
              </w:rPr>
            </w:pPr>
            <w:r w:rsidRPr="00745C0F">
              <w:rPr>
                <w:rFonts w:asciiTheme="majorHAnsi" w:hAnsiTheme="majorHAnsi" w:cs="Times New Roman"/>
                <w:b/>
                <w:bCs/>
                <w:i/>
                <w:iCs/>
              </w:rPr>
              <w:t>Factor psicológico…………………………………………………</w:t>
            </w:r>
            <w:r w:rsidR="000A562C" w:rsidRPr="00745C0F">
              <w:rPr>
                <w:rFonts w:asciiTheme="majorHAnsi" w:hAnsiTheme="majorHAnsi" w:cs="Times New Roman"/>
                <w:b/>
                <w:bCs/>
                <w:i/>
                <w:iCs/>
              </w:rPr>
              <w:t>……………………………….</w:t>
            </w:r>
            <w:r w:rsidRPr="00745C0F">
              <w:rPr>
                <w:rFonts w:asciiTheme="majorHAnsi" w:hAnsiTheme="majorHAnsi" w:cs="Times New Roman"/>
                <w:b/>
                <w:bCs/>
                <w:i/>
                <w:iCs/>
              </w:rPr>
              <w:t>…………</w:t>
            </w:r>
            <w:r w:rsidR="00745C0F" w:rsidRPr="00745C0F">
              <w:rPr>
                <w:rFonts w:asciiTheme="majorHAnsi" w:hAnsiTheme="majorHAnsi" w:cs="Times New Roman"/>
                <w:b/>
                <w:bCs/>
                <w:i/>
                <w:iCs/>
              </w:rPr>
              <w:t>……</w:t>
            </w:r>
            <w:r w:rsidR="00745C0F">
              <w:rPr>
                <w:rFonts w:asciiTheme="majorHAnsi" w:hAnsiTheme="majorHAnsi" w:cs="Times New Roman"/>
                <w:b/>
                <w:bCs/>
                <w:i/>
                <w:iCs/>
              </w:rPr>
              <w:t>………….</w:t>
            </w:r>
            <w:r w:rsidR="00745C0F" w:rsidRPr="00745C0F">
              <w:rPr>
                <w:rFonts w:asciiTheme="majorHAnsi" w:hAnsiTheme="majorHAnsi" w:cs="Times New Roman"/>
                <w:b/>
                <w:bCs/>
                <w:i/>
                <w:iCs/>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745C0F" w:rsidRDefault="00560344" w:rsidP="001B4BFF">
            <w:pPr>
              <w:pStyle w:val="Prrafodelista"/>
              <w:numPr>
                <w:ilvl w:val="2"/>
                <w:numId w:val="37"/>
              </w:numPr>
              <w:suppressAutoHyphens/>
              <w:autoSpaceDN w:val="0"/>
              <w:ind w:left="1735" w:right="-109" w:hanging="425"/>
              <w:jc w:val="both"/>
              <w:textAlignment w:val="baseline"/>
              <w:rPr>
                <w:rFonts w:asciiTheme="majorHAnsi" w:hAnsiTheme="majorHAnsi" w:cs="Times New Roman"/>
                <w:bCs/>
                <w:i/>
                <w:iCs/>
              </w:rPr>
            </w:pPr>
            <w:r w:rsidRPr="00745C0F">
              <w:rPr>
                <w:rFonts w:asciiTheme="majorHAnsi" w:hAnsiTheme="majorHAnsi" w:cs="Times New Roman"/>
                <w:bCs/>
                <w:i/>
                <w:iCs/>
              </w:rPr>
              <w:t>Autoestima y el chapeo……………</w:t>
            </w:r>
            <w:r w:rsidR="00745C0F" w:rsidRPr="00A72908">
              <w:rPr>
                <w:rFonts w:ascii="Cambria" w:hAnsi="Cambria"/>
                <w:i/>
                <w:sz w:val="24"/>
                <w:szCs w:val="24"/>
              </w:rPr>
              <w:t>………</w:t>
            </w:r>
            <w:r w:rsidR="001B4BFF">
              <w:rPr>
                <w:rFonts w:ascii="Cambria" w:hAnsi="Cambria"/>
                <w:i/>
                <w:sz w:val="24"/>
                <w:szCs w:val="24"/>
              </w:rPr>
              <w:t>..</w:t>
            </w:r>
            <w:r w:rsidRPr="00745C0F">
              <w:rPr>
                <w:rFonts w:asciiTheme="majorHAnsi" w:hAnsiTheme="majorHAnsi" w:cs="Times New Roman"/>
                <w:bCs/>
                <w:i/>
                <w:iCs/>
              </w:rPr>
              <w:t>…………………………………</w:t>
            </w:r>
            <w:r w:rsidR="000A562C" w:rsidRPr="00745C0F">
              <w:rPr>
                <w:rFonts w:asciiTheme="majorHAnsi" w:hAnsiTheme="majorHAnsi" w:cs="Times New Roman"/>
                <w:bCs/>
                <w:i/>
                <w:iCs/>
              </w:rPr>
              <w:t>………………</w:t>
            </w:r>
            <w:r w:rsidRPr="00745C0F">
              <w:rPr>
                <w:rFonts w:asciiTheme="majorHAnsi" w:hAnsiTheme="majorHAnsi" w:cs="Times New Roman"/>
                <w:bCs/>
                <w:i/>
                <w:iCs/>
              </w:rPr>
              <w:t>……………</w:t>
            </w:r>
            <w:r w:rsidR="00745C0F">
              <w:rPr>
                <w:rFonts w:asciiTheme="majorHAnsi" w:hAnsiTheme="majorHAnsi" w:cs="Times New Roman"/>
                <w:bCs/>
                <w:i/>
                <w:iCs/>
              </w:rPr>
              <w:t>…</w:t>
            </w:r>
            <w:r w:rsidR="001B4BFF">
              <w:rPr>
                <w:rFonts w:asciiTheme="majorHAnsi" w:hAnsiTheme="majorHAnsi" w:cs="Times New Roman"/>
                <w:bCs/>
                <w:i/>
                <w:iCs/>
              </w:rPr>
              <w:t>…</w:t>
            </w:r>
            <w:r w:rsidRPr="00745C0F">
              <w:rPr>
                <w:rFonts w:asciiTheme="majorHAnsi" w:hAnsiTheme="majorHAnsi" w:cs="Times New Roman"/>
                <w:bCs/>
                <w:i/>
                <w:iCs/>
              </w:rPr>
              <w:t>……</w:t>
            </w:r>
            <w:r w:rsidR="000A562C" w:rsidRPr="00745C0F">
              <w:rPr>
                <w:rFonts w:asciiTheme="majorHAnsi" w:hAnsiTheme="majorHAnsi" w:cs="Times New Roman"/>
                <w:bCs/>
                <w:i/>
                <w:iCs/>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A72908" w:rsidRDefault="00560344" w:rsidP="001B4BFF">
            <w:pPr>
              <w:suppressAutoHyphens/>
              <w:autoSpaceDN w:val="0"/>
              <w:ind w:left="1310"/>
              <w:jc w:val="both"/>
              <w:textAlignment w:val="baseline"/>
              <w:rPr>
                <w:rFonts w:asciiTheme="majorHAnsi" w:hAnsiTheme="majorHAnsi"/>
                <w:b/>
                <w:i/>
                <w:sz w:val="24"/>
                <w:szCs w:val="24"/>
              </w:rPr>
            </w:pP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A72908" w:rsidRDefault="00560344" w:rsidP="001B4BFF">
            <w:pPr>
              <w:pStyle w:val="Prrafodelista"/>
              <w:numPr>
                <w:ilvl w:val="1"/>
                <w:numId w:val="37"/>
              </w:numPr>
              <w:suppressAutoHyphens/>
              <w:autoSpaceDN w:val="0"/>
              <w:ind w:left="1310" w:right="-108"/>
              <w:jc w:val="both"/>
              <w:textAlignment w:val="baseline"/>
              <w:rPr>
                <w:rFonts w:asciiTheme="majorHAnsi" w:hAnsiTheme="majorHAnsi"/>
                <w:b/>
                <w:i/>
                <w:sz w:val="24"/>
                <w:szCs w:val="24"/>
              </w:rPr>
            </w:pPr>
            <w:r w:rsidRPr="000A562C">
              <w:rPr>
                <w:rFonts w:asciiTheme="majorHAnsi" w:hAnsiTheme="majorHAnsi" w:cs="Times New Roman"/>
                <w:b/>
                <w:bCs/>
                <w:i/>
                <w:iCs/>
              </w:rPr>
              <w:t>Factor cultural……</w:t>
            </w:r>
            <w:r w:rsidR="001B4BFF">
              <w:rPr>
                <w:rFonts w:asciiTheme="majorHAnsi" w:hAnsiTheme="majorHAnsi" w:cs="Times New Roman"/>
                <w:b/>
                <w:bCs/>
                <w:i/>
                <w:iCs/>
              </w:rPr>
              <w:t>………………</w:t>
            </w:r>
            <w:r w:rsidRPr="000A562C">
              <w:rPr>
                <w:rFonts w:asciiTheme="majorHAnsi" w:hAnsiTheme="majorHAnsi" w:cs="Times New Roman"/>
                <w:b/>
                <w:bCs/>
                <w:i/>
                <w:iCs/>
              </w:rPr>
              <w:t>………………………………</w:t>
            </w:r>
            <w:r w:rsidR="00745C0F">
              <w:rPr>
                <w:rFonts w:asciiTheme="majorHAnsi" w:hAnsiTheme="majorHAnsi" w:cs="Times New Roman"/>
                <w:b/>
                <w:bCs/>
                <w:i/>
                <w:iCs/>
              </w:rPr>
              <w:t>………..</w:t>
            </w:r>
            <w:r w:rsidRPr="000A562C">
              <w:rPr>
                <w:rFonts w:asciiTheme="majorHAnsi" w:hAnsiTheme="majorHAnsi" w:cs="Times New Roman"/>
                <w:b/>
                <w:bCs/>
                <w:i/>
                <w:iCs/>
              </w:rPr>
              <w:t>………</w:t>
            </w:r>
            <w:r w:rsidR="000A562C">
              <w:rPr>
                <w:rFonts w:asciiTheme="majorHAnsi" w:hAnsiTheme="majorHAnsi" w:cs="Times New Roman"/>
                <w:b/>
                <w:bCs/>
                <w:i/>
                <w:iCs/>
              </w:rPr>
              <w:t>……….</w:t>
            </w:r>
            <w:r w:rsidRPr="000A562C">
              <w:rPr>
                <w:rFonts w:asciiTheme="majorHAnsi" w:hAnsiTheme="majorHAnsi" w:cs="Times New Roman"/>
                <w:b/>
                <w:bCs/>
                <w:i/>
                <w:iCs/>
              </w:rPr>
              <w:t>…………………</w:t>
            </w:r>
            <w:r w:rsidR="000A562C" w:rsidRPr="000A562C">
              <w:rPr>
                <w:rFonts w:asciiTheme="majorHAnsi" w:hAnsiTheme="majorHAnsi" w:cs="Times New Roman"/>
                <w:b/>
                <w:bCs/>
                <w:i/>
                <w:iCs/>
              </w:rPr>
              <w:t>………………</w:t>
            </w:r>
            <w:r w:rsidRPr="000A562C">
              <w:rPr>
                <w:rFonts w:asciiTheme="majorHAnsi" w:hAnsiTheme="majorHAnsi" w:cs="Times New Roman"/>
                <w:b/>
                <w:bCs/>
                <w:i/>
                <w:iCs/>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0A562C" w:rsidRDefault="00745C0F" w:rsidP="001B4BFF">
            <w:pPr>
              <w:ind w:left="1310" w:right="-392"/>
              <w:rPr>
                <w:rFonts w:asciiTheme="majorHAnsi" w:hAnsiTheme="majorHAnsi" w:cs="Times New Roman"/>
                <w:bCs/>
                <w:i/>
                <w:iCs/>
                <w:lang w:val="es-DO"/>
              </w:rPr>
            </w:pPr>
            <w:r>
              <w:rPr>
                <w:rFonts w:asciiTheme="majorHAnsi" w:hAnsiTheme="majorHAnsi" w:cs="Times New Roman"/>
                <w:bCs/>
                <w:i/>
                <w:iCs/>
                <w:lang w:val="es-DO"/>
              </w:rPr>
              <w:t xml:space="preserve">3.3.1 </w:t>
            </w:r>
            <w:r w:rsidR="00560344" w:rsidRPr="000A562C">
              <w:rPr>
                <w:rFonts w:asciiTheme="majorHAnsi" w:hAnsiTheme="majorHAnsi" w:cs="Times New Roman"/>
                <w:bCs/>
                <w:i/>
                <w:iCs/>
                <w:lang w:val="es-DO"/>
              </w:rPr>
              <w:t>Importancia de los valores en  la sociedad………………………………………</w:t>
            </w:r>
            <w:r w:rsidR="000A562C" w:rsidRPr="000A562C">
              <w:rPr>
                <w:rFonts w:asciiTheme="majorHAnsi" w:hAnsiTheme="majorHAnsi" w:cs="Times New Roman"/>
                <w:bCs/>
                <w:i/>
                <w:iCs/>
                <w:lang w:val="es-DO"/>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0A562C" w:rsidRDefault="00745C0F" w:rsidP="001B4BFF">
            <w:pPr>
              <w:ind w:left="1310" w:right="-392"/>
              <w:rPr>
                <w:rFonts w:asciiTheme="majorHAnsi" w:hAnsiTheme="majorHAnsi" w:cs="Times New Roman"/>
                <w:bCs/>
                <w:i/>
                <w:iCs/>
                <w:lang w:val="es-DO"/>
              </w:rPr>
            </w:pPr>
            <w:r>
              <w:rPr>
                <w:rFonts w:asciiTheme="majorHAnsi" w:hAnsiTheme="majorHAnsi" w:cs="Times New Roman"/>
                <w:bCs/>
                <w:i/>
                <w:iCs/>
              </w:rPr>
              <w:t xml:space="preserve">3.3.2 </w:t>
            </w:r>
            <w:r w:rsidR="00560344" w:rsidRPr="000A562C">
              <w:rPr>
                <w:rFonts w:asciiTheme="majorHAnsi" w:hAnsiTheme="majorHAnsi" w:cs="Times New Roman"/>
                <w:bCs/>
                <w:i/>
                <w:iCs/>
                <w:lang w:val="es-DO"/>
              </w:rPr>
              <w:t>La influencia de los padres en la educación de sus hijos……………</w:t>
            </w:r>
            <w:r w:rsidR="000A562C" w:rsidRPr="000A562C">
              <w:rPr>
                <w:rFonts w:asciiTheme="majorHAnsi" w:hAnsiTheme="majorHAnsi" w:cs="Times New Roman"/>
                <w:bCs/>
                <w:i/>
                <w:iCs/>
                <w:lang w:val="es-DO"/>
              </w:rPr>
              <w:t>…………………</w:t>
            </w:r>
            <w:r w:rsidR="00560344" w:rsidRPr="000A562C">
              <w:rPr>
                <w:rFonts w:asciiTheme="majorHAnsi" w:hAnsiTheme="majorHAnsi" w:cs="Times New Roman"/>
                <w:bCs/>
                <w:i/>
                <w:iCs/>
                <w:lang w:val="es-DO"/>
              </w:rPr>
              <w:t>…………</w:t>
            </w:r>
            <w:r w:rsidR="000A562C" w:rsidRPr="000A562C">
              <w:rPr>
                <w:rFonts w:asciiTheme="majorHAnsi" w:hAnsiTheme="majorHAnsi" w:cs="Times New Roman"/>
                <w:bCs/>
                <w:i/>
                <w:iCs/>
                <w:lang w:val="es-DO"/>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0A562C" w:rsidRDefault="00745C0F" w:rsidP="001B4BFF">
            <w:pPr>
              <w:ind w:left="1310" w:right="-392"/>
              <w:rPr>
                <w:rFonts w:asciiTheme="majorHAnsi" w:hAnsiTheme="majorHAnsi" w:cs="Times New Roman"/>
                <w:bCs/>
                <w:i/>
                <w:iCs/>
                <w:lang w:val="es-DO"/>
              </w:rPr>
            </w:pPr>
            <w:r>
              <w:rPr>
                <w:rFonts w:asciiTheme="majorHAnsi" w:hAnsiTheme="majorHAnsi" w:cs="Times New Roman"/>
                <w:bCs/>
                <w:i/>
                <w:iCs/>
                <w:lang w:val="es-DO"/>
              </w:rPr>
              <w:t xml:space="preserve">3.3.43 </w:t>
            </w:r>
            <w:r w:rsidR="00560344" w:rsidRPr="000A562C">
              <w:rPr>
                <w:rFonts w:asciiTheme="majorHAnsi" w:hAnsiTheme="majorHAnsi" w:cs="Times New Roman"/>
                <w:bCs/>
                <w:i/>
                <w:iCs/>
                <w:lang w:val="es-DO"/>
              </w:rPr>
              <w:t>El machismo y el chapeo…………………………………</w:t>
            </w:r>
            <w:r w:rsidR="000A562C" w:rsidRPr="000A562C">
              <w:rPr>
                <w:rFonts w:asciiTheme="majorHAnsi" w:hAnsiTheme="majorHAnsi" w:cs="Times New Roman"/>
                <w:bCs/>
                <w:i/>
                <w:iCs/>
                <w:lang w:val="es-DO"/>
              </w:rPr>
              <w:t>………………</w:t>
            </w:r>
            <w:r w:rsidR="00560344" w:rsidRPr="000A562C">
              <w:rPr>
                <w:rFonts w:asciiTheme="majorHAnsi" w:hAnsiTheme="majorHAnsi" w:cs="Times New Roman"/>
                <w:bCs/>
                <w:i/>
                <w:iCs/>
                <w:lang w:val="es-DO"/>
              </w:rPr>
              <w:t>……………</w:t>
            </w:r>
            <w:r w:rsidR="000A562C" w:rsidRPr="000A562C">
              <w:rPr>
                <w:rFonts w:asciiTheme="majorHAnsi" w:hAnsiTheme="majorHAnsi" w:cs="Times New Roman"/>
                <w:bCs/>
                <w:i/>
                <w:iCs/>
                <w:lang w:val="es-DO"/>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0A562C" w:rsidRDefault="00745C0F" w:rsidP="001B4BFF">
            <w:pPr>
              <w:ind w:left="1310" w:right="-392"/>
              <w:rPr>
                <w:rFonts w:asciiTheme="majorHAnsi" w:hAnsiTheme="majorHAnsi" w:cs="Times New Roman"/>
                <w:bCs/>
                <w:i/>
                <w:iCs/>
                <w:lang w:val="es-DO"/>
              </w:rPr>
            </w:pPr>
            <w:r>
              <w:rPr>
                <w:rFonts w:asciiTheme="majorHAnsi" w:hAnsiTheme="majorHAnsi" w:cs="Times New Roman"/>
                <w:bCs/>
                <w:i/>
                <w:iCs/>
                <w:lang w:val="es-DO"/>
              </w:rPr>
              <w:t xml:space="preserve">3.3.4 </w:t>
            </w:r>
            <w:hyperlink r:id="rId9" w:tooltip="Definición de moral" w:history="1">
              <w:r w:rsidR="00560344" w:rsidRPr="000A562C">
                <w:rPr>
                  <w:rFonts w:asciiTheme="majorHAnsi" w:hAnsiTheme="majorHAnsi" w:cs="Times New Roman"/>
                  <w:bCs/>
                  <w:i/>
                  <w:iCs/>
                  <w:lang w:val="es-DO"/>
                </w:rPr>
                <w:t>Moral</w:t>
              </w:r>
            </w:hyperlink>
            <w:r w:rsidR="00560344" w:rsidRPr="000A562C">
              <w:rPr>
                <w:rFonts w:asciiTheme="majorHAnsi" w:hAnsiTheme="majorHAnsi" w:cs="Times New Roman"/>
                <w:bCs/>
                <w:i/>
                <w:iCs/>
                <w:lang w:val="es-DO"/>
              </w:rPr>
              <w:t>……………………………………………</w:t>
            </w:r>
            <w:r w:rsidR="000A562C" w:rsidRPr="000A562C">
              <w:rPr>
                <w:rFonts w:asciiTheme="majorHAnsi" w:hAnsiTheme="majorHAnsi" w:cs="Times New Roman"/>
                <w:bCs/>
                <w:i/>
                <w:iCs/>
                <w:lang w:val="es-DO"/>
              </w:rPr>
              <w:t>……</w:t>
            </w:r>
            <w:r w:rsidR="00560344" w:rsidRPr="000A562C">
              <w:rPr>
                <w:rFonts w:asciiTheme="majorHAnsi" w:hAnsiTheme="majorHAnsi" w:cs="Times New Roman"/>
                <w:bCs/>
                <w:i/>
                <w:iCs/>
                <w:lang w:val="es-DO"/>
              </w:rPr>
              <w:t>………………………………………</w:t>
            </w:r>
            <w:r w:rsidR="000A562C" w:rsidRPr="000A562C">
              <w:rPr>
                <w:rFonts w:asciiTheme="majorHAnsi" w:hAnsiTheme="majorHAnsi" w:cs="Times New Roman"/>
                <w:bCs/>
                <w:i/>
                <w:iCs/>
                <w:lang w:val="es-DO"/>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0A562C" w:rsidRDefault="00745C0F" w:rsidP="001B4BFF">
            <w:pPr>
              <w:ind w:left="1310" w:right="-392"/>
              <w:rPr>
                <w:rFonts w:asciiTheme="majorHAnsi" w:hAnsiTheme="majorHAnsi" w:cs="Times New Roman"/>
                <w:bCs/>
                <w:i/>
                <w:iCs/>
                <w:lang w:val="es-DO"/>
              </w:rPr>
            </w:pPr>
            <w:r>
              <w:rPr>
                <w:rFonts w:asciiTheme="majorHAnsi" w:hAnsiTheme="majorHAnsi" w:cs="Times New Roman"/>
                <w:bCs/>
                <w:i/>
                <w:iCs/>
                <w:lang w:val="es-DO"/>
              </w:rPr>
              <w:t xml:space="preserve">3.3.5 </w:t>
            </w:r>
            <w:r w:rsidR="00560344" w:rsidRPr="000A562C">
              <w:rPr>
                <w:rFonts w:asciiTheme="majorHAnsi" w:hAnsiTheme="majorHAnsi" w:cs="Times New Roman"/>
                <w:bCs/>
                <w:i/>
                <w:iCs/>
                <w:lang w:val="es-DO"/>
              </w:rPr>
              <w:t>La mora  y el chapeo…………………</w:t>
            </w:r>
            <w:r w:rsidR="000A562C">
              <w:rPr>
                <w:rFonts w:asciiTheme="majorHAnsi" w:hAnsiTheme="majorHAnsi" w:cs="Times New Roman"/>
                <w:bCs/>
                <w:i/>
                <w:iCs/>
                <w:lang w:val="es-DO"/>
              </w:rPr>
              <w:t>….………………………</w:t>
            </w:r>
            <w:r w:rsidR="000A562C" w:rsidRPr="000A562C">
              <w:rPr>
                <w:rFonts w:asciiTheme="majorHAnsi" w:hAnsiTheme="majorHAnsi" w:cs="Times New Roman"/>
                <w:bCs/>
                <w:i/>
                <w:iCs/>
                <w:lang w:val="es-DO"/>
              </w:rPr>
              <w:t>…………………………………………</w:t>
            </w:r>
            <w:r w:rsidR="00560344" w:rsidRPr="000A562C">
              <w:rPr>
                <w:rFonts w:asciiTheme="majorHAnsi" w:hAnsiTheme="majorHAnsi" w:cs="Times New Roman"/>
                <w:bCs/>
                <w:i/>
                <w:iCs/>
                <w:lang w:val="es-DO"/>
              </w:rPr>
              <w:t>……………………</w:t>
            </w:r>
            <w:r w:rsidR="000A562C" w:rsidRPr="000A562C">
              <w:rPr>
                <w:rFonts w:asciiTheme="majorHAnsi" w:hAnsiTheme="majorHAnsi" w:cs="Times New Roman"/>
                <w:bCs/>
                <w:i/>
                <w:iCs/>
                <w:lang w:val="es-DO"/>
              </w:rPr>
              <w:t>.</w:t>
            </w:r>
            <w:r w:rsidR="00560344" w:rsidRPr="000A562C">
              <w:rPr>
                <w:rFonts w:asciiTheme="majorHAnsi" w:hAnsiTheme="majorHAnsi" w:cs="Times New Roman"/>
                <w:bCs/>
                <w:i/>
                <w:iCs/>
                <w:lang w:val="es-DO"/>
              </w:rPr>
              <w:t xml:space="preserve"> </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A72908" w:rsidRDefault="00560344" w:rsidP="00560344">
            <w:pPr>
              <w:pStyle w:val="Prrafodelista"/>
              <w:suppressAutoHyphens/>
              <w:autoSpaceDN w:val="0"/>
              <w:jc w:val="both"/>
              <w:textAlignment w:val="baseline"/>
              <w:rPr>
                <w:rFonts w:asciiTheme="majorHAnsi" w:hAnsiTheme="majorHAnsi"/>
                <w:b/>
                <w:i/>
                <w:sz w:val="24"/>
                <w:szCs w:val="24"/>
              </w:rPr>
            </w:pP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0A562C" w:rsidRDefault="00560344" w:rsidP="001B4BFF">
            <w:pPr>
              <w:pStyle w:val="Prrafodelista"/>
              <w:numPr>
                <w:ilvl w:val="0"/>
                <w:numId w:val="37"/>
              </w:numPr>
              <w:suppressAutoHyphens/>
              <w:autoSpaceDN w:val="0"/>
              <w:ind w:left="743" w:right="-109"/>
              <w:jc w:val="both"/>
              <w:textAlignment w:val="baseline"/>
              <w:rPr>
                <w:rFonts w:asciiTheme="majorHAnsi" w:hAnsiTheme="majorHAnsi"/>
                <w:b/>
                <w:i/>
                <w:sz w:val="24"/>
                <w:szCs w:val="24"/>
              </w:rPr>
            </w:pPr>
            <w:r w:rsidRPr="000A562C">
              <w:rPr>
                <w:rFonts w:asciiTheme="majorHAnsi" w:hAnsiTheme="majorHAnsi" w:cs="Times New Roman"/>
                <w:b/>
                <w:bCs/>
                <w:i/>
                <w:iCs/>
              </w:rPr>
              <w:t>Consecuencias del chapeo………………</w:t>
            </w:r>
            <w:r w:rsidR="000A562C" w:rsidRPr="000A562C">
              <w:rPr>
                <w:rFonts w:asciiTheme="majorHAnsi" w:hAnsiTheme="majorHAnsi" w:cs="Times New Roman"/>
                <w:b/>
                <w:bCs/>
                <w:i/>
                <w:iCs/>
              </w:rPr>
              <w:t>………………</w:t>
            </w:r>
            <w:r w:rsidR="001B4BFF">
              <w:rPr>
                <w:rFonts w:asciiTheme="majorHAnsi" w:hAnsiTheme="majorHAnsi" w:cs="Times New Roman"/>
                <w:b/>
                <w:bCs/>
                <w:i/>
                <w:iCs/>
              </w:rPr>
              <w:t>.</w:t>
            </w:r>
            <w:r w:rsidRPr="000A562C">
              <w:rPr>
                <w:rFonts w:asciiTheme="majorHAnsi" w:hAnsiTheme="majorHAnsi" w:cs="Times New Roman"/>
                <w:b/>
                <w:bCs/>
                <w:i/>
                <w:iCs/>
              </w:rPr>
              <w:t>……………</w:t>
            </w:r>
            <w:r w:rsidR="000A562C">
              <w:rPr>
                <w:rFonts w:asciiTheme="majorHAnsi" w:hAnsiTheme="majorHAnsi" w:cs="Times New Roman"/>
                <w:b/>
                <w:bCs/>
                <w:i/>
                <w:iCs/>
              </w:rPr>
              <w:t>…………</w:t>
            </w:r>
            <w:r w:rsidRPr="000A562C">
              <w:rPr>
                <w:rFonts w:asciiTheme="majorHAnsi" w:hAnsiTheme="majorHAnsi" w:cs="Times New Roman"/>
                <w:b/>
                <w:bCs/>
                <w:i/>
                <w:iCs/>
              </w:rPr>
              <w:t>…………………………………………</w:t>
            </w:r>
            <w:r w:rsidR="001B4BFF">
              <w:rPr>
                <w:rFonts w:asciiTheme="majorHAnsi" w:hAnsiTheme="majorHAnsi" w:cs="Times New Roman"/>
                <w:b/>
                <w:bCs/>
                <w:i/>
                <w:iCs/>
              </w:rPr>
              <w:t>…</w:t>
            </w:r>
            <w:r w:rsidRPr="000A562C">
              <w:rPr>
                <w:rFonts w:asciiTheme="majorHAnsi" w:hAnsiTheme="majorHAnsi" w:cs="Times New Roman"/>
                <w:b/>
                <w:bCs/>
                <w:i/>
                <w:iCs/>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A72908" w:rsidRDefault="00560344" w:rsidP="00560344">
            <w:pPr>
              <w:rPr>
                <w:rFonts w:asciiTheme="majorHAnsi" w:hAnsiTheme="majorHAnsi" w:cs="Times New Roman"/>
                <w:b/>
                <w:i/>
                <w:sz w:val="24"/>
                <w:szCs w:val="24"/>
              </w:rPr>
            </w:pP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rPr>
          <w:trHeight w:val="110"/>
        </w:trPr>
        <w:tc>
          <w:tcPr>
            <w:tcW w:w="10348" w:type="dxa"/>
          </w:tcPr>
          <w:p w:rsidR="00560344" w:rsidRPr="00BA7871" w:rsidRDefault="00560344" w:rsidP="00560344">
            <w:pPr>
              <w:shd w:val="clear" w:color="auto" w:fill="FFFFFF"/>
              <w:outlineLvl w:val="1"/>
              <w:rPr>
                <w:rFonts w:asciiTheme="majorHAnsi" w:hAnsiTheme="majorHAnsi" w:cs="Times New Roman"/>
                <w:b/>
                <w:i/>
                <w:sz w:val="24"/>
                <w:szCs w:val="24"/>
              </w:rPr>
            </w:pPr>
            <w:r w:rsidRPr="00BA7871">
              <w:rPr>
                <w:rFonts w:asciiTheme="majorHAnsi" w:hAnsiTheme="majorHAnsi" w:cs="Times New Roman"/>
                <w:b/>
                <w:i/>
                <w:sz w:val="24"/>
                <w:szCs w:val="24"/>
              </w:rPr>
              <w:t>Capítulo III</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BA7871" w:rsidRDefault="00560344" w:rsidP="00560344">
            <w:pPr>
              <w:shd w:val="clear" w:color="auto" w:fill="FFFFFF"/>
              <w:outlineLvl w:val="1"/>
              <w:rPr>
                <w:rFonts w:asciiTheme="majorHAnsi" w:hAnsiTheme="majorHAnsi" w:cs="Times New Roman"/>
                <w:b/>
                <w:i/>
                <w:sz w:val="24"/>
                <w:szCs w:val="24"/>
              </w:rPr>
            </w:pPr>
            <w:r w:rsidRPr="00BA7871">
              <w:rPr>
                <w:rFonts w:asciiTheme="majorHAnsi" w:hAnsiTheme="majorHAnsi" w:cs="Times New Roman"/>
                <w:b/>
                <w:i/>
                <w:sz w:val="24"/>
                <w:szCs w:val="24"/>
              </w:rPr>
              <w:t>Diseño metodológico</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BA7871" w:rsidRDefault="00560344" w:rsidP="00560344">
            <w:pPr>
              <w:tabs>
                <w:tab w:val="left" w:pos="4248"/>
                <w:tab w:val="center" w:pos="4986"/>
              </w:tabs>
              <w:rPr>
                <w:rFonts w:ascii="Times New Roman" w:hAnsi="Times New Roman" w:cs="Times New Roman"/>
                <w:b/>
                <w:bCs/>
                <w:i/>
                <w:sz w:val="24"/>
                <w:szCs w:val="24"/>
              </w:rPr>
            </w:pP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0A562C" w:rsidRDefault="00560344" w:rsidP="000A562C">
            <w:pPr>
              <w:ind w:right="-392"/>
              <w:rPr>
                <w:rFonts w:asciiTheme="majorHAnsi" w:hAnsiTheme="majorHAnsi" w:cs="Times New Roman"/>
                <w:bCs/>
                <w:i/>
                <w:iCs/>
                <w:lang w:val="es-DO"/>
              </w:rPr>
            </w:pPr>
            <w:r w:rsidRPr="000A562C">
              <w:rPr>
                <w:rFonts w:asciiTheme="majorHAnsi" w:hAnsiTheme="majorHAnsi" w:cs="Times New Roman"/>
                <w:bCs/>
                <w:i/>
                <w:iCs/>
                <w:lang w:val="es-DO"/>
              </w:rPr>
              <w:t>Alcance……………………………………………</w:t>
            </w:r>
            <w:r w:rsidR="000A562C" w:rsidRPr="000A562C">
              <w:rPr>
                <w:rFonts w:asciiTheme="majorHAnsi" w:hAnsiTheme="majorHAnsi" w:cs="Times New Roman"/>
                <w:bCs/>
                <w:i/>
                <w:iCs/>
                <w:lang w:val="es-DO"/>
              </w:rPr>
              <w:t>…………………</w:t>
            </w:r>
            <w:r w:rsidRPr="000A562C">
              <w:rPr>
                <w:rFonts w:asciiTheme="majorHAnsi" w:hAnsiTheme="majorHAnsi" w:cs="Times New Roman"/>
                <w:bCs/>
                <w:i/>
                <w:iCs/>
                <w:lang w:val="es-DO"/>
              </w:rPr>
              <w:t>………………………………………………………………………………</w:t>
            </w:r>
            <w:r w:rsidR="000A562C" w:rsidRPr="000A562C">
              <w:rPr>
                <w:rFonts w:asciiTheme="majorHAnsi" w:hAnsiTheme="majorHAnsi" w:cs="Times New Roman"/>
                <w:bCs/>
                <w:i/>
                <w:iCs/>
                <w:lang w:val="es-DO"/>
              </w:rPr>
              <w:t>...</w:t>
            </w:r>
            <w:r w:rsidR="000A562C" w:rsidRPr="00A72908">
              <w:rPr>
                <w:rFonts w:ascii="Cambria" w:hAnsi="Cambria"/>
                <w:i/>
                <w:sz w:val="24"/>
                <w:szCs w:val="24"/>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0A562C" w:rsidRDefault="00560344" w:rsidP="000A562C">
            <w:pPr>
              <w:ind w:right="-392"/>
              <w:rPr>
                <w:rFonts w:asciiTheme="majorHAnsi" w:hAnsiTheme="majorHAnsi" w:cs="Times New Roman"/>
                <w:bCs/>
                <w:i/>
                <w:iCs/>
                <w:lang w:val="es-DO"/>
              </w:rPr>
            </w:pPr>
            <w:r w:rsidRPr="000A562C">
              <w:rPr>
                <w:rFonts w:asciiTheme="majorHAnsi" w:hAnsiTheme="majorHAnsi" w:cs="Times New Roman"/>
                <w:bCs/>
                <w:i/>
                <w:iCs/>
                <w:lang w:val="es-DO"/>
              </w:rPr>
              <w:t>Hipótesis……</w:t>
            </w:r>
            <w:r w:rsidR="000A562C" w:rsidRPr="00A72908">
              <w:rPr>
                <w:rFonts w:ascii="Cambria" w:hAnsi="Cambria"/>
                <w:i/>
                <w:sz w:val="24"/>
                <w:szCs w:val="24"/>
              </w:rPr>
              <w:t>………………</w:t>
            </w:r>
            <w:r w:rsidRPr="000A562C">
              <w:rPr>
                <w:rFonts w:asciiTheme="majorHAnsi" w:hAnsiTheme="majorHAnsi" w:cs="Times New Roman"/>
                <w:bCs/>
                <w:i/>
                <w:iCs/>
                <w:lang w:val="es-DO"/>
              </w:rPr>
              <w:t>……………………………………………………………………………………………………………………</w:t>
            </w:r>
            <w:r w:rsidR="000A562C" w:rsidRPr="000A562C">
              <w:rPr>
                <w:rFonts w:asciiTheme="majorHAnsi" w:hAnsiTheme="majorHAnsi" w:cs="Times New Roman"/>
                <w:bCs/>
                <w:i/>
                <w:iCs/>
                <w:lang w:val="es-DO"/>
              </w:rPr>
              <w:t>………………</w:t>
            </w:r>
            <w:r w:rsidRPr="000A562C">
              <w:rPr>
                <w:rFonts w:asciiTheme="majorHAnsi" w:hAnsiTheme="majorHAnsi" w:cs="Times New Roman"/>
                <w:bCs/>
                <w:i/>
                <w:iCs/>
                <w:lang w:val="es-DO"/>
              </w:rPr>
              <w:t>…</w:t>
            </w:r>
            <w:r w:rsidR="000A562C" w:rsidRPr="000A562C">
              <w:rPr>
                <w:rFonts w:asciiTheme="majorHAnsi" w:hAnsiTheme="majorHAnsi" w:cs="Times New Roman"/>
                <w:bCs/>
                <w:i/>
                <w:iCs/>
                <w:lang w:val="es-DO"/>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0A562C" w:rsidRDefault="00560344" w:rsidP="000A562C">
            <w:pPr>
              <w:ind w:right="-392"/>
              <w:rPr>
                <w:rFonts w:asciiTheme="majorHAnsi" w:hAnsiTheme="majorHAnsi" w:cs="Times New Roman"/>
                <w:bCs/>
                <w:i/>
                <w:iCs/>
                <w:lang w:val="es-DO"/>
              </w:rPr>
            </w:pPr>
            <w:r w:rsidRPr="000A562C">
              <w:rPr>
                <w:rFonts w:asciiTheme="majorHAnsi" w:hAnsiTheme="majorHAnsi" w:cs="Times New Roman"/>
                <w:bCs/>
                <w:i/>
                <w:iCs/>
                <w:lang w:val="es-DO"/>
              </w:rPr>
              <w:t>Diseño de la investigación……………</w:t>
            </w:r>
            <w:r w:rsidR="000A562C" w:rsidRPr="00A72908">
              <w:rPr>
                <w:rFonts w:ascii="Cambria" w:hAnsi="Cambria"/>
                <w:i/>
                <w:sz w:val="24"/>
                <w:szCs w:val="24"/>
              </w:rPr>
              <w:t>…………………</w:t>
            </w:r>
            <w:r w:rsidRPr="000A562C">
              <w:rPr>
                <w:rFonts w:asciiTheme="majorHAnsi" w:hAnsiTheme="majorHAnsi" w:cs="Times New Roman"/>
                <w:bCs/>
                <w:i/>
                <w:iCs/>
                <w:lang w:val="es-DO"/>
              </w:rPr>
              <w:t>……………………………………………………………………………………</w:t>
            </w:r>
            <w:r w:rsidR="000A562C" w:rsidRPr="000A562C">
              <w:rPr>
                <w:rFonts w:asciiTheme="majorHAnsi" w:hAnsiTheme="majorHAnsi" w:cs="Times New Roman"/>
                <w:bCs/>
                <w:i/>
                <w:iCs/>
                <w:lang w:val="es-DO"/>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0A562C" w:rsidRDefault="00560344" w:rsidP="000A562C">
            <w:pPr>
              <w:ind w:right="-392"/>
              <w:rPr>
                <w:rFonts w:asciiTheme="majorHAnsi" w:hAnsiTheme="majorHAnsi" w:cs="Times New Roman"/>
                <w:bCs/>
                <w:i/>
                <w:iCs/>
                <w:lang w:val="es-DO"/>
              </w:rPr>
            </w:pPr>
            <w:r w:rsidRPr="000A562C">
              <w:rPr>
                <w:rFonts w:asciiTheme="majorHAnsi" w:hAnsiTheme="majorHAnsi" w:cs="Times New Roman"/>
                <w:bCs/>
                <w:i/>
                <w:iCs/>
                <w:lang w:val="es-DO"/>
              </w:rPr>
              <w:t>Selección de la muestra……</w:t>
            </w:r>
            <w:r w:rsidR="000A562C" w:rsidRPr="000A562C">
              <w:rPr>
                <w:rFonts w:asciiTheme="majorHAnsi" w:hAnsiTheme="majorHAnsi" w:cs="Times New Roman"/>
                <w:bCs/>
                <w:i/>
                <w:iCs/>
                <w:lang w:val="es-DO"/>
              </w:rPr>
              <w:t>…..…………………..</w:t>
            </w:r>
            <w:r w:rsidRPr="000A562C">
              <w:rPr>
                <w:rFonts w:asciiTheme="majorHAnsi" w:hAnsiTheme="majorHAnsi" w:cs="Times New Roman"/>
                <w:bCs/>
                <w:i/>
                <w:iCs/>
                <w:lang w:val="es-DO"/>
              </w:rPr>
              <w:t>………………………</w:t>
            </w:r>
            <w:r w:rsidR="000A562C" w:rsidRPr="00A72908">
              <w:rPr>
                <w:rFonts w:ascii="Cambria" w:hAnsi="Cambria"/>
                <w:i/>
                <w:sz w:val="24"/>
                <w:szCs w:val="24"/>
              </w:rPr>
              <w:t>…………………</w:t>
            </w:r>
            <w:r w:rsidRPr="000A562C">
              <w:rPr>
                <w:rFonts w:asciiTheme="majorHAnsi" w:hAnsiTheme="majorHAnsi" w:cs="Times New Roman"/>
                <w:bCs/>
                <w:i/>
                <w:iCs/>
                <w:lang w:val="es-DO"/>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0A562C" w:rsidRDefault="00560344" w:rsidP="000A562C">
            <w:pPr>
              <w:ind w:right="-392"/>
              <w:rPr>
                <w:rFonts w:asciiTheme="majorHAnsi" w:hAnsiTheme="majorHAnsi" w:cs="Times New Roman"/>
                <w:bCs/>
                <w:i/>
                <w:iCs/>
                <w:lang w:val="es-DO"/>
              </w:rPr>
            </w:pPr>
            <w:r w:rsidRPr="000A562C">
              <w:rPr>
                <w:rFonts w:asciiTheme="majorHAnsi" w:hAnsiTheme="majorHAnsi" w:cs="Times New Roman"/>
                <w:bCs/>
                <w:i/>
                <w:iCs/>
                <w:lang w:val="es-DO"/>
              </w:rPr>
              <w:t>Recolección de Datos………………………</w:t>
            </w:r>
            <w:r w:rsidR="000A562C" w:rsidRPr="000A562C">
              <w:rPr>
                <w:rFonts w:asciiTheme="majorHAnsi" w:hAnsiTheme="majorHAnsi" w:cs="Times New Roman"/>
                <w:bCs/>
                <w:i/>
                <w:iCs/>
                <w:lang w:val="es-DO"/>
              </w:rPr>
              <w:t>………………</w:t>
            </w:r>
            <w:r w:rsidRPr="000A562C">
              <w:rPr>
                <w:rFonts w:asciiTheme="majorHAnsi" w:hAnsiTheme="majorHAnsi" w:cs="Times New Roman"/>
                <w:bCs/>
                <w:i/>
                <w:iCs/>
                <w:lang w:val="es-DO"/>
              </w:rPr>
              <w:t>…</w:t>
            </w:r>
            <w:r w:rsidR="000A562C" w:rsidRPr="00A72908">
              <w:rPr>
                <w:rFonts w:ascii="Cambria" w:hAnsi="Cambria"/>
                <w:i/>
                <w:sz w:val="24"/>
                <w:szCs w:val="24"/>
              </w:rPr>
              <w:t>…………………</w:t>
            </w:r>
            <w:r w:rsidRPr="000A562C">
              <w:rPr>
                <w:rFonts w:asciiTheme="majorHAnsi" w:hAnsiTheme="majorHAnsi" w:cs="Times New Roman"/>
                <w:bCs/>
                <w:i/>
                <w:iCs/>
                <w:lang w:val="es-DO"/>
              </w:rPr>
              <w:t>………………………………………………………………………………</w:t>
            </w:r>
            <w:r w:rsidR="000A562C" w:rsidRPr="000A562C">
              <w:rPr>
                <w:rFonts w:asciiTheme="majorHAnsi" w:hAnsiTheme="majorHAnsi" w:cs="Times New Roman"/>
                <w:bCs/>
                <w:i/>
                <w:iCs/>
                <w:lang w:val="es-DO"/>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0A562C" w:rsidRDefault="00560344" w:rsidP="000A562C">
            <w:pPr>
              <w:ind w:right="-392"/>
              <w:rPr>
                <w:rFonts w:asciiTheme="majorHAnsi" w:hAnsiTheme="majorHAnsi" w:cs="Times New Roman"/>
                <w:bCs/>
                <w:i/>
                <w:iCs/>
                <w:lang w:val="es-DO"/>
              </w:rPr>
            </w:pPr>
            <w:r w:rsidRPr="000A562C">
              <w:rPr>
                <w:rFonts w:asciiTheme="majorHAnsi" w:hAnsiTheme="majorHAnsi" w:cs="Times New Roman"/>
                <w:bCs/>
                <w:i/>
                <w:iCs/>
                <w:lang w:val="es-DO"/>
              </w:rPr>
              <w:t>Variables a medir……………………………………………………………………………………………………………</w:t>
            </w:r>
            <w:r w:rsidR="000A562C" w:rsidRPr="000A562C">
              <w:rPr>
                <w:rFonts w:asciiTheme="majorHAnsi" w:hAnsiTheme="majorHAnsi" w:cs="Times New Roman"/>
                <w:bCs/>
                <w:i/>
                <w:iCs/>
                <w:lang w:val="es-DO"/>
              </w:rPr>
              <w:t>…………</w:t>
            </w:r>
            <w:r w:rsidR="000A562C" w:rsidRPr="00A72908">
              <w:rPr>
                <w:rFonts w:ascii="Cambria" w:hAnsi="Cambria"/>
                <w:i/>
                <w:sz w:val="24"/>
                <w:szCs w:val="24"/>
              </w:rPr>
              <w:t>…………………</w:t>
            </w:r>
            <w:r w:rsidR="000A562C" w:rsidRPr="000A562C">
              <w:rPr>
                <w:rFonts w:asciiTheme="majorHAnsi" w:hAnsiTheme="majorHAnsi" w:cs="Times New Roman"/>
                <w:bCs/>
                <w:i/>
                <w:iCs/>
                <w:lang w:val="es-DO"/>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A808F0" w:rsidTr="001B4BFF">
        <w:tc>
          <w:tcPr>
            <w:tcW w:w="10348" w:type="dxa"/>
          </w:tcPr>
          <w:p w:rsidR="00A808F0" w:rsidRPr="000A562C" w:rsidRDefault="00A808F0" w:rsidP="000A562C">
            <w:pPr>
              <w:ind w:right="-392"/>
              <w:rPr>
                <w:rFonts w:asciiTheme="majorHAnsi" w:hAnsiTheme="majorHAnsi" w:cs="Times New Roman"/>
                <w:bCs/>
                <w:i/>
                <w:iCs/>
                <w:lang w:val="es-DO"/>
              </w:rPr>
            </w:pPr>
            <w:proofErr w:type="gramStart"/>
            <w:r w:rsidRPr="000A562C">
              <w:rPr>
                <w:rFonts w:asciiTheme="majorHAnsi" w:hAnsiTheme="majorHAnsi" w:cs="Times New Roman"/>
                <w:bCs/>
                <w:i/>
                <w:iCs/>
                <w:lang w:val="es-DO"/>
              </w:rPr>
              <w:t>Recomendaciones …</w:t>
            </w:r>
            <w:proofErr w:type="gramEnd"/>
            <w:r w:rsidRPr="000A562C">
              <w:rPr>
                <w:rFonts w:asciiTheme="majorHAnsi" w:hAnsiTheme="majorHAnsi" w:cs="Times New Roman"/>
                <w:bCs/>
                <w:i/>
                <w:iCs/>
                <w:lang w:val="es-DO"/>
              </w:rPr>
              <w:t>……………………………………</w:t>
            </w:r>
            <w:r w:rsidR="000A562C" w:rsidRPr="00A72908">
              <w:rPr>
                <w:rFonts w:ascii="Cambria" w:hAnsi="Cambria"/>
                <w:i/>
                <w:sz w:val="24"/>
                <w:szCs w:val="24"/>
              </w:rPr>
              <w:t>…………………</w:t>
            </w:r>
            <w:r w:rsidRPr="000A562C">
              <w:rPr>
                <w:rFonts w:asciiTheme="majorHAnsi" w:hAnsiTheme="majorHAnsi" w:cs="Times New Roman"/>
                <w:bCs/>
                <w:i/>
                <w:iCs/>
                <w:lang w:val="es-DO"/>
              </w:rPr>
              <w:t>……………………………………………………………………………</w:t>
            </w:r>
            <w:r w:rsidR="000A562C" w:rsidRPr="000A562C">
              <w:rPr>
                <w:rFonts w:asciiTheme="majorHAnsi" w:hAnsiTheme="majorHAnsi" w:cs="Times New Roman"/>
                <w:bCs/>
                <w:i/>
                <w:iCs/>
                <w:lang w:val="es-DO"/>
              </w:rPr>
              <w:t>…………</w:t>
            </w:r>
          </w:p>
        </w:tc>
        <w:tc>
          <w:tcPr>
            <w:tcW w:w="709" w:type="dxa"/>
          </w:tcPr>
          <w:p w:rsidR="00A808F0" w:rsidRDefault="00A808F0"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0A562C" w:rsidRDefault="00560344" w:rsidP="000A562C">
            <w:pPr>
              <w:ind w:right="-392"/>
              <w:rPr>
                <w:rFonts w:asciiTheme="majorHAnsi" w:hAnsiTheme="majorHAnsi" w:cs="Times New Roman"/>
                <w:bCs/>
                <w:i/>
                <w:iCs/>
                <w:lang w:val="es-DO"/>
              </w:rPr>
            </w:pPr>
            <w:r w:rsidRPr="000A562C">
              <w:rPr>
                <w:rFonts w:asciiTheme="majorHAnsi" w:hAnsiTheme="majorHAnsi" w:cs="Times New Roman"/>
                <w:bCs/>
                <w:i/>
                <w:iCs/>
                <w:lang w:val="es-DO"/>
              </w:rPr>
              <w:t>Conclusión …………………………………………………………………………………………………………………………</w:t>
            </w:r>
            <w:r w:rsidR="000A562C" w:rsidRPr="000A562C">
              <w:rPr>
                <w:rFonts w:asciiTheme="majorHAnsi" w:hAnsiTheme="majorHAnsi" w:cs="Times New Roman"/>
                <w:bCs/>
                <w:i/>
                <w:iCs/>
                <w:lang w:val="es-DO"/>
              </w:rPr>
              <w:t>………</w:t>
            </w:r>
            <w:r w:rsidR="000A562C" w:rsidRPr="00A72908">
              <w:rPr>
                <w:rFonts w:ascii="Cambria" w:hAnsi="Cambria"/>
                <w:i/>
                <w:sz w:val="24"/>
                <w:szCs w:val="24"/>
              </w:rPr>
              <w:t>…………………</w:t>
            </w:r>
            <w:r w:rsidR="000A562C" w:rsidRPr="000A562C">
              <w:rPr>
                <w:rFonts w:asciiTheme="majorHAnsi" w:hAnsiTheme="majorHAnsi" w:cs="Times New Roman"/>
                <w:bCs/>
                <w:i/>
                <w:iCs/>
                <w:lang w:val="es-DO"/>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496739" w:rsidTr="001B4BFF">
        <w:tc>
          <w:tcPr>
            <w:tcW w:w="10348" w:type="dxa"/>
          </w:tcPr>
          <w:p w:rsidR="00496739" w:rsidRPr="000A562C" w:rsidRDefault="00496739" w:rsidP="000A562C">
            <w:pPr>
              <w:ind w:right="-392"/>
              <w:rPr>
                <w:rFonts w:asciiTheme="majorHAnsi" w:hAnsiTheme="majorHAnsi" w:cs="Times New Roman"/>
                <w:bCs/>
                <w:i/>
                <w:iCs/>
                <w:lang w:val="es-DO"/>
              </w:rPr>
            </w:pPr>
            <w:r w:rsidRPr="000A562C">
              <w:rPr>
                <w:rFonts w:asciiTheme="majorHAnsi" w:hAnsiTheme="majorHAnsi" w:cs="Times New Roman"/>
                <w:bCs/>
                <w:i/>
                <w:iCs/>
                <w:lang w:val="es-DO"/>
              </w:rPr>
              <w:t xml:space="preserve">Referencias </w:t>
            </w:r>
            <w:r w:rsidR="000A562C" w:rsidRPr="000A562C">
              <w:rPr>
                <w:rFonts w:asciiTheme="majorHAnsi" w:hAnsiTheme="majorHAnsi" w:cs="Times New Roman"/>
                <w:bCs/>
                <w:i/>
                <w:iCs/>
                <w:lang w:val="es-DO"/>
              </w:rPr>
              <w:t>Bibliográficas………………………………………………………………………………………………………………</w:t>
            </w:r>
            <w:r w:rsidR="000A562C" w:rsidRPr="00A72908">
              <w:rPr>
                <w:rFonts w:ascii="Cambria" w:hAnsi="Cambria"/>
                <w:i/>
                <w:sz w:val="24"/>
                <w:szCs w:val="24"/>
              </w:rPr>
              <w:t>…………………</w:t>
            </w:r>
            <w:r w:rsidR="000A562C" w:rsidRPr="000A562C">
              <w:rPr>
                <w:rFonts w:asciiTheme="majorHAnsi" w:hAnsiTheme="majorHAnsi" w:cs="Times New Roman"/>
                <w:bCs/>
                <w:i/>
                <w:iCs/>
                <w:lang w:val="es-DO"/>
              </w:rPr>
              <w:t>…</w:t>
            </w:r>
          </w:p>
        </w:tc>
        <w:tc>
          <w:tcPr>
            <w:tcW w:w="709" w:type="dxa"/>
          </w:tcPr>
          <w:p w:rsidR="00496739" w:rsidRDefault="00496739"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0A562C" w:rsidRDefault="00560344" w:rsidP="000A562C">
            <w:pPr>
              <w:ind w:right="-392"/>
              <w:rPr>
                <w:rFonts w:asciiTheme="majorHAnsi" w:hAnsiTheme="majorHAnsi" w:cs="Times New Roman"/>
                <w:bCs/>
                <w:i/>
                <w:iCs/>
                <w:lang w:val="es-DO"/>
              </w:rPr>
            </w:pPr>
            <w:r w:rsidRPr="000A562C">
              <w:rPr>
                <w:rFonts w:asciiTheme="majorHAnsi" w:hAnsiTheme="majorHAnsi" w:cs="Times New Roman"/>
                <w:b/>
                <w:bCs/>
                <w:i/>
                <w:iCs/>
                <w:lang w:val="es-DO"/>
              </w:rPr>
              <w:t>Anexos</w:t>
            </w:r>
            <w:r w:rsidRPr="000A562C">
              <w:rPr>
                <w:rFonts w:asciiTheme="majorHAnsi" w:hAnsiTheme="majorHAnsi" w:cs="Times New Roman"/>
                <w:bCs/>
                <w:i/>
                <w:iCs/>
                <w:lang w:val="es-DO"/>
              </w:rPr>
              <w:t>………………………………………………………………………………………………………………………………</w:t>
            </w:r>
            <w:r w:rsidR="000A562C" w:rsidRPr="000A562C">
              <w:rPr>
                <w:rFonts w:asciiTheme="majorHAnsi" w:hAnsiTheme="majorHAnsi" w:cs="Times New Roman"/>
                <w:bCs/>
                <w:i/>
                <w:iCs/>
                <w:lang w:val="es-DO"/>
              </w:rPr>
              <w:t>……</w:t>
            </w:r>
            <w:r w:rsidR="000A562C" w:rsidRPr="00A72908">
              <w:rPr>
                <w:rFonts w:ascii="Cambria" w:hAnsi="Cambria"/>
                <w:i/>
                <w:sz w:val="24"/>
                <w:szCs w:val="24"/>
              </w:rPr>
              <w:t>…………………………</w:t>
            </w:r>
            <w:r w:rsidR="000A562C" w:rsidRPr="000A562C">
              <w:rPr>
                <w:rFonts w:asciiTheme="majorHAnsi" w:hAnsiTheme="majorHAnsi" w:cs="Times New Roman"/>
                <w:bCs/>
                <w:i/>
                <w:iCs/>
                <w:lang w:val="es-DO"/>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r w:rsidR="00496739" w:rsidTr="001B4BFF">
        <w:tc>
          <w:tcPr>
            <w:tcW w:w="10348" w:type="dxa"/>
          </w:tcPr>
          <w:p w:rsidR="00496739" w:rsidRPr="00496739" w:rsidRDefault="00496739" w:rsidP="00496739">
            <w:pPr>
              <w:ind w:right="-392"/>
              <w:rPr>
                <w:rFonts w:ascii="Cambria" w:hAnsi="Cambria" w:cs="Times New Roman"/>
                <w:i/>
                <w:sz w:val="24"/>
                <w:szCs w:val="24"/>
                <w:lang w:val="es-DO"/>
              </w:rPr>
            </w:pPr>
            <w:r w:rsidRPr="00496739">
              <w:rPr>
                <w:rFonts w:asciiTheme="majorHAnsi" w:hAnsiTheme="majorHAnsi" w:cs="Times New Roman"/>
                <w:bCs/>
                <w:i/>
                <w:iCs/>
                <w:lang w:val="es-DO"/>
              </w:rPr>
              <w:t>Formulario  General aplicado a la encuesta aleatoria para definir el</w:t>
            </w:r>
            <w:r w:rsidRPr="00496739">
              <w:rPr>
                <w:rFonts w:asciiTheme="majorHAnsi" w:hAnsiTheme="majorHAnsi" w:cs="Times New Roman"/>
                <w:i/>
              </w:rPr>
              <w:t xml:space="preserve"> </w:t>
            </w:r>
            <w:r w:rsidRPr="00496739">
              <w:rPr>
                <w:rFonts w:asciiTheme="majorHAnsi" w:hAnsiTheme="majorHAnsi" w:cs="Times New Roman"/>
                <w:bCs/>
                <w:i/>
                <w:iCs/>
                <w:lang w:val="es-DO"/>
              </w:rPr>
              <w:t>perfil de los encuestados en relación con el tema de investigación “El</w:t>
            </w:r>
            <w:r w:rsidRPr="00496739">
              <w:rPr>
                <w:rFonts w:asciiTheme="majorHAnsi" w:hAnsiTheme="majorHAnsi" w:cs="Times New Roman"/>
                <w:i/>
              </w:rPr>
              <w:t xml:space="preserve"> </w:t>
            </w:r>
            <w:r w:rsidRPr="00496739">
              <w:rPr>
                <w:rFonts w:asciiTheme="majorHAnsi" w:hAnsiTheme="majorHAnsi" w:cs="Times New Roman"/>
                <w:bCs/>
                <w:i/>
                <w:iCs/>
                <w:lang w:val="es-DO"/>
              </w:rPr>
              <w:t>Chapeo”.</w:t>
            </w:r>
            <w:r w:rsidR="000A562C" w:rsidRPr="00A72908">
              <w:rPr>
                <w:rFonts w:ascii="Cambria" w:hAnsi="Cambria"/>
                <w:i/>
                <w:sz w:val="24"/>
                <w:szCs w:val="24"/>
              </w:rPr>
              <w:t xml:space="preserve"> ………………………………………………………………………………………………………………</w:t>
            </w:r>
          </w:p>
        </w:tc>
        <w:tc>
          <w:tcPr>
            <w:tcW w:w="709" w:type="dxa"/>
          </w:tcPr>
          <w:p w:rsidR="00496739" w:rsidRDefault="00496739" w:rsidP="00560344">
            <w:pPr>
              <w:pStyle w:val="Standard"/>
              <w:jc w:val="center"/>
              <w:rPr>
                <w:rFonts w:asciiTheme="majorHAnsi" w:hAnsiTheme="majorHAnsi" w:cs="Times New Roman"/>
                <w:b/>
                <w:i/>
                <w:sz w:val="24"/>
                <w:szCs w:val="24"/>
              </w:rPr>
            </w:pPr>
          </w:p>
        </w:tc>
      </w:tr>
      <w:tr w:rsidR="00560344" w:rsidTr="001B4BFF">
        <w:tc>
          <w:tcPr>
            <w:tcW w:w="10348" w:type="dxa"/>
          </w:tcPr>
          <w:p w:rsidR="00560344" w:rsidRPr="00496739" w:rsidRDefault="00496739" w:rsidP="00496739">
            <w:pPr>
              <w:spacing w:line="360" w:lineRule="auto"/>
              <w:ind w:right="-846"/>
              <w:rPr>
                <w:rFonts w:asciiTheme="majorHAnsi" w:hAnsiTheme="majorHAnsi" w:cs="Times New Roman"/>
                <w:i/>
                <w:sz w:val="24"/>
                <w:szCs w:val="24"/>
              </w:rPr>
            </w:pPr>
            <w:r w:rsidRPr="00496739">
              <w:rPr>
                <w:rFonts w:ascii="Cambria" w:hAnsi="Cambria" w:cs="Times New Roman"/>
                <w:i/>
                <w:sz w:val="24"/>
                <w:szCs w:val="24"/>
              </w:rPr>
              <w:t>Fotos que evidencian la encuesta y tabulación de los resultados</w:t>
            </w:r>
            <w:r w:rsidR="000A562C" w:rsidRPr="00A72908">
              <w:rPr>
                <w:rFonts w:ascii="Cambria" w:hAnsi="Cambria"/>
                <w:i/>
                <w:sz w:val="24"/>
                <w:szCs w:val="24"/>
              </w:rPr>
              <w:t>………………………………………………………………………</w:t>
            </w:r>
          </w:p>
        </w:tc>
        <w:tc>
          <w:tcPr>
            <w:tcW w:w="709" w:type="dxa"/>
          </w:tcPr>
          <w:p w:rsidR="00560344" w:rsidRDefault="00560344" w:rsidP="00560344">
            <w:pPr>
              <w:pStyle w:val="Standard"/>
              <w:jc w:val="center"/>
              <w:rPr>
                <w:rFonts w:asciiTheme="majorHAnsi" w:hAnsiTheme="majorHAnsi" w:cs="Times New Roman"/>
                <w:b/>
                <w:i/>
                <w:sz w:val="24"/>
                <w:szCs w:val="24"/>
              </w:rPr>
            </w:pPr>
          </w:p>
        </w:tc>
      </w:tr>
    </w:tbl>
    <w:p w:rsidR="00560344" w:rsidRPr="000A562C" w:rsidRDefault="00560344" w:rsidP="00560344">
      <w:pPr>
        <w:pStyle w:val="Standard"/>
        <w:spacing w:after="0" w:line="240" w:lineRule="auto"/>
        <w:jc w:val="center"/>
        <w:rPr>
          <w:rFonts w:asciiTheme="majorHAnsi" w:hAnsiTheme="majorHAnsi" w:cs="Times New Roman"/>
          <w:b/>
          <w:i/>
          <w:sz w:val="24"/>
          <w:szCs w:val="24"/>
          <w:lang w:val="es-ES"/>
        </w:rPr>
      </w:pPr>
    </w:p>
    <w:p w:rsidR="00560344" w:rsidRDefault="00560344" w:rsidP="00560344">
      <w:pPr>
        <w:pStyle w:val="Standard"/>
        <w:spacing w:after="0" w:line="240" w:lineRule="auto"/>
        <w:jc w:val="center"/>
        <w:rPr>
          <w:rFonts w:asciiTheme="majorHAnsi" w:hAnsiTheme="majorHAnsi" w:cs="Times New Roman"/>
          <w:b/>
          <w:i/>
          <w:sz w:val="24"/>
          <w:szCs w:val="24"/>
        </w:rPr>
      </w:pPr>
    </w:p>
    <w:p w:rsidR="00560344" w:rsidRDefault="00560344" w:rsidP="00560344">
      <w:pPr>
        <w:pStyle w:val="Standard"/>
        <w:spacing w:after="0" w:line="240" w:lineRule="auto"/>
        <w:jc w:val="center"/>
        <w:rPr>
          <w:rFonts w:asciiTheme="majorHAnsi" w:hAnsiTheme="majorHAnsi" w:cs="Times New Roman"/>
          <w:b/>
          <w:i/>
          <w:sz w:val="24"/>
          <w:szCs w:val="24"/>
        </w:rPr>
      </w:pPr>
    </w:p>
    <w:p w:rsidR="00560344" w:rsidRDefault="00560344" w:rsidP="00560344">
      <w:pPr>
        <w:pStyle w:val="Standard"/>
        <w:spacing w:after="0" w:line="240" w:lineRule="auto"/>
        <w:jc w:val="center"/>
        <w:rPr>
          <w:rFonts w:asciiTheme="majorHAnsi" w:hAnsiTheme="majorHAnsi" w:cs="Times New Roman"/>
          <w:b/>
          <w:i/>
          <w:sz w:val="24"/>
          <w:szCs w:val="24"/>
        </w:rPr>
      </w:pPr>
    </w:p>
    <w:p w:rsidR="00560344" w:rsidRDefault="00560344" w:rsidP="00560344">
      <w:pPr>
        <w:pStyle w:val="Standard"/>
        <w:spacing w:after="0" w:line="240" w:lineRule="auto"/>
        <w:jc w:val="center"/>
        <w:rPr>
          <w:rFonts w:asciiTheme="majorHAnsi" w:hAnsiTheme="majorHAnsi" w:cs="Times New Roman"/>
          <w:b/>
          <w:i/>
          <w:sz w:val="24"/>
          <w:szCs w:val="24"/>
        </w:rPr>
      </w:pPr>
    </w:p>
    <w:p w:rsidR="004A335C" w:rsidRDefault="004A335C" w:rsidP="004A1CFA">
      <w:pPr>
        <w:pStyle w:val="Standard"/>
        <w:spacing w:after="0" w:line="360" w:lineRule="auto"/>
        <w:jc w:val="center"/>
        <w:rPr>
          <w:rFonts w:asciiTheme="majorHAnsi" w:hAnsiTheme="majorHAnsi" w:cs="Times New Roman"/>
          <w:b/>
          <w:i/>
          <w:sz w:val="24"/>
          <w:szCs w:val="24"/>
        </w:rPr>
      </w:pPr>
    </w:p>
    <w:p w:rsidR="004A335C" w:rsidRDefault="004A335C" w:rsidP="004A1CFA">
      <w:pPr>
        <w:pStyle w:val="Standard"/>
        <w:spacing w:after="0" w:line="360" w:lineRule="auto"/>
        <w:jc w:val="center"/>
        <w:rPr>
          <w:rFonts w:asciiTheme="majorHAnsi" w:hAnsiTheme="majorHAnsi" w:cs="Times New Roman"/>
          <w:b/>
          <w:i/>
          <w:sz w:val="24"/>
          <w:szCs w:val="24"/>
        </w:rPr>
      </w:pPr>
    </w:p>
    <w:p w:rsidR="004A335C" w:rsidRDefault="004A335C" w:rsidP="004A1CFA">
      <w:pPr>
        <w:pStyle w:val="Standard"/>
        <w:spacing w:after="0" w:line="360" w:lineRule="auto"/>
        <w:jc w:val="center"/>
        <w:rPr>
          <w:rFonts w:asciiTheme="majorHAnsi" w:hAnsiTheme="majorHAnsi" w:cs="Times New Roman"/>
          <w:b/>
          <w:i/>
          <w:sz w:val="24"/>
          <w:szCs w:val="24"/>
        </w:rPr>
      </w:pPr>
    </w:p>
    <w:p w:rsidR="004A335C" w:rsidRDefault="004A335C" w:rsidP="004A1CFA">
      <w:pPr>
        <w:pStyle w:val="Standard"/>
        <w:spacing w:after="0" w:line="360" w:lineRule="auto"/>
        <w:jc w:val="center"/>
        <w:rPr>
          <w:rFonts w:asciiTheme="majorHAnsi" w:hAnsiTheme="majorHAnsi" w:cs="Times New Roman"/>
          <w:b/>
          <w:i/>
          <w:sz w:val="24"/>
          <w:szCs w:val="24"/>
        </w:rPr>
      </w:pPr>
    </w:p>
    <w:p w:rsidR="00DC7558" w:rsidRDefault="00DC7558" w:rsidP="004A1CFA">
      <w:pPr>
        <w:pStyle w:val="Standard"/>
        <w:spacing w:after="0" w:line="360" w:lineRule="auto"/>
        <w:jc w:val="center"/>
        <w:rPr>
          <w:rFonts w:asciiTheme="majorHAnsi" w:hAnsiTheme="majorHAnsi" w:cs="Times New Roman"/>
          <w:b/>
          <w:i/>
          <w:sz w:val="24"/>
          <w:szCs w:val="24"/>
        </w:rPr>
      </w:pPr>
    </w:p>
    <w:p w:rsidR="00DC7558" w:rsidRDefault="00DC7558" w:rsidP="004A1CFA">
      <w:pPr>
        <w:pStyle w:val="Standard"/>
        <w:spacing w:after="0" w:line="360" w:lineRule="auto"/>
        <w:jc w:val="center"/>
        <w:rPr>
          <w:rFonts w:asciiTheme="majorHAnsi" w:hAnsiTheme="majorHAnsi" w:cs="Times New Roman"/>
          <w:b/>
          <w:i/>
          <w:sz w:val="24"/>
          <w:szCs w:val="24"/>
        </w:rPr>
      </w:pPr>
    </w:p>
    <w:p w:rsidR="00DC7558" w:rsidRDefault="00DC7558" w:rsidP="004A1CFA">
      <w:pPr>
        <w:pStyle w:val="Standard"/>
        <w:spacing w:after="0" w:line="360" w:lineRule="auto"/>
        <w:jc w:val="center"/>
        <w:rPr>
          <w:rFonts w:asciiTheme="majorHAnsi" w:hAnsiTheme="majorHAnsi" w:cs="Times New Roman"/>
          <w:b/>
          <w:i/>
          <w:sz w:val="24"/>
          <w:szCs w:val="24"/>
        </w:rPr>
      </w:pPr>
    </w:p>
    <w:p w:rsidR="00DC7558" w:rsidRDefault="00DC7558" w:rsidP="004A1CFA">
      <w:pPr>
        <w:pStyle w:val="Standard"/>
        <w:spacing w:after="0" w:line="360" w:lineRule="auto"/>
        <w:jc w:val="center"/>
        <w:rPr>
          <w:rFonts w:asciiTheme="majorHAnsi" w:hAnsiTheme="majorHAnsi" w:cs="Times New Roman"/>
          <w:b/>
          <w:i/>
          <w:sz w:val="24"/>
          <w:szCs w:val="24"/>
        </w:rPr>
      </w:pPr>
    </w:p>
    <w:p w:rsidR="00DC7558" w:rsidRDefault="00DC7558" w:rsidP="004A1CFA">
      <w:pPr>
        <w:pStyle w:val="Standard"/>
        <w:spacing w:after="0" w:line="360" w:lineRule="auto"/>
        <w:jc w:val="center"/>
        <w:rPr>
          <w:rFonts w:asciiTheme="majorHAnsi" w:hAnsiTheme="majorHAnsi" w:cs="Times New Roman"/>
          <w:b/>
          <w:i/>
          <w:sz w:val="24"/>
          <w:szCs w:val="24"/>
        </w:rPr>
      </w:pPr>
    </w:p>
    <w:p w:rsidR="00DC7558" w:rsidRDefault="00DC7558" w:rsidP="004A1CFA">
      <w:pPr>
        <w:pStyle w:val="Standard"/>
        <w:spacing w:after="0" w:line="360" w:lineRule="auto"/>
        <w:jc w:val="center"/>
        <w:rPr>
          <w:rFonts w:asciiTheme="majorHAnsi" w:hAnsiTheme="majorHAnsi" w:cs="Times New Roman"/>
          <w:b/>
          <w:i/>
          <w:sz w:val="24"/>
          <w:szCs w:val="24"/>
        </w:rPr>
      </w:pPr>
    </w:p>
    <w:p w:rsidR="004A335C" w:rsidRDefault="004A335C" w:rsidP="004A1CFA">
      <w:pPr>
        <w:pStyle w:val="Standard"/>
        <w:spacing w:after="0" w:line="360" w:lineRule="auto"/>
        <w:jc w:val="center"/>
        <w:rPr>
          <w:rFonts w:asciiTheme="majorHAnsi" w:hAnsiTheme="majorHAnsi" w:cs="Times New Roman"/>
          <w:b/>
          <w:i/>
          <w:sz w:val="24"/>
          <w:szCs w:val="24"/>
        </w:rPr>
      </w:pPr>
    </w:p>
    <w:p w:rsidR="00A808F0" w:rsidRDefault="00A808F0" w:rsidP="004A1CFA">
      <w:pPr>
        <w:pStyle w:val="Standard"/>
        <w:spacing w:after="0" w:line="360" w:lineRule="auto"/>
        <w:jc w:val="center"/>
        <w:rPr>
          <w:rFonts w:asciiTheme="majorHAnsi" w:hAnsiTheme="majorHAnsi" w:cs="Times New Roman"/>
          <w:b/>
          <w:i/>
          <w:sz w:val="24"/>
          <w:szCs w:val="24"/>
        </w:rPr>
      </w:pPr>
    </w:p>
    <w:p w:rsidR="004A335C" w:rsidRDefault="004A335C" w:rsidP="004A1CFA">
      <w:pPr>
        <w:pStyle w:val="Standard"/>
        <w:spacing w:after="0" w:line="360" w:lineRule="auto"/>
        <w:jc w:val="center"/>
        <w:rPr>
          <w:rFonts w:asciiTheme="majorHAnsi" w:hAnsiTheme="majorHAnsi" w:cs="Times New Roman"/>
          <w:b/>
          <w:i/>
          <w:sz w:val="24"/>
          <w:szCs w:val="24"/>
        </w:rPr>
      </w:pPr>
    </w:p>
    <w:p w:rsidR="004A335C" w:rsidRDefault="004A335C" w:rsidP="004A1CFA">
      <w:pPr>
        <w:pStyle w:val="Standard"/>
        <w:spacing w:after="0" w:line="360" w:lineRule="auto"/>
        <w:jc w:val="center"/>
        <w:rPr>
          <w:rFonts w:asciiTheme="majorHAnsi" w:hAnsiTheme="majorHAnsi" w:cs="Times New Roman"/>
          <w:b/>
          <w:i/>
          <w:sz w:val="24"/>
          <w:szCs w:val="24"/>
        </w:rPr>
      </w:pPr>
    </w:p>
    <w:p w:rsidR="004A1CFA" w:rsidRDefault="004A1CFA" w:rsidP="004A1CFA">
      <w:pPr>
        <w:pStyle w:val="Standard"/>
        <w:spacing w:after="0" w:line="360" w:lineRule="auto"/>
        <w:jc w:val="center"/>
        <w:rPr>
          <w:rFonts w:asciiTheme="majorHAnsi" w:hAnsiTheme="majorHAnsi" w:cs="Times New Roman"/>
          <w:b/>
          <w:i/>
          <w:sz w:val="24"/>
          <w:szCs w:val="24"/>
        </w:rPr>
      </w:pPr>
    </w:p>
    <w:p w:rsidR="004A335C" w:rsidRDefault="004A335C" w:rsidP="004A1CFA">
      <w:pPr>
        <w:pStyle w:val="Standard"/>
        <w:spacing w:after="0" w:line="360" w:lineRule="auto"/>
        <w:jc w:val="center"/>
        <w:rPr>
          <w:rFonts w:asciiTheme="majorHAnsi" w:hAnsiTheme="majorHAnsi" w:cs="Times New Roman"/>
          <w:b/>
          <w:i/>
          <w:sz w:val="24"/>
          <w:szCs w:val="24"/>
        </w:rPr>
      </w:pPr>
    </w:p>
    <w:p w:rsidR="004A335C" w:rsidRDefault="004A335C" w:rsidP="004A1CFA">
      <w:pPr>
        <w:pStyle w:val="Standard"/>
        <w:spacing w:after="0" w:line="360" w:lineRule="auto"/>
        <w:jc w:val="center"/>
        <w:rPr>
          <w:rFonts w:asciiTheme="majorHAnsi" w:hAnsiTheme="majorHAnsi" w:cs="Times New Roman"/>
          <w:b/>
          <w:i/>
          <w:sz w:val="24"/>
          <w:szCs w:val="24"/>
        </w:rPr>
      </w:pPr>
    </w:p>
    <w:p w:rsidR="002D635A" w:rsidRDefault="00A016A1" w:rsidP="004A1CFA">
      <w:pPr>
        <w:pStyle w:val="Standard"/>
        <w:spacing w:after="0" w:line="360" w:lineRule="auto"/>
        <w:jc w:val="center"/>
        <w:rPr>
          <w:rFonts w:asciiTheme="majorHAnsi" w:hAnsiTheme="majorHAnsi" w:cs="Times New Roman"/>
          <w:b/>
          <w:i/>
          <w:sz w:val="24"/>
          <w:szCs w:val="24"/>
        </w:rPr>
      </w:pPr>
      <w:r>
        <w:rPr>
          <w:rFonts w:asciiTheme="majorHAnsi" w:hAnsiTheme="majorHAnsi" w:cs="Times New Roman"/>
          <w:b/>
          <w:i/>
          <w:sz w:val="24"/>
          <w:szCs w:val="24"/>
        </w:rPr>
        <w:t>Capítulo</w:t>
      </w:r>
      <w:r w:rsidR="002D635A">
        <w:rPr>
          <w:rFonts w:asciiTheme="majorHAnsi" w:hAnsiTheme="majorHAnsi" w:cs="Times New Roman"/>
          <w:b/>
          <w:i/>
          <w:sz w:val="24"/>
          <w:szCs w:val="24"/>
        </w:rPr>
        <w:t xml:space="preserve"> I</w:t>
      </w:r>
    </w:p>
    <w:p w:rsidR="002D635A" w:rsidRDefault="002D635A" w:rsidP="004A1CFA">
      <w:pPr>
        <w:pStyle w:val="Standard"/>
        <w:spacing w:after="0" w:line="360" w:lineRule="auto"/>
        <w:jc w:val="center"/>
        <w:rPr>
          <w:rFonts w:asciiTheme="majorHAnsi" w:hAnsiTheme="majorHAnsi" w:cs="Times New Roman"/>
          <w:b/>
          <w:i/>
          <w:sz w:val="24"/>
          <w:szCs w:val="24"/>
        </w:rPr>
      </w:pPr>
      <w:r>
        <w:rPr>
          <w:rFonts w:asciiTheme="majorHAnsi" w:hAnsiTheme="majorHAnsi" w:cs="Times New Roman"/>
          <w:b/>
          <w:i/>
          <w:sz w:val="24"/>
          <w:szCs w:val="24"/>
        </w:rPr>
        <w:t>Aspecto introductorio</w:t>
      </w:r>
    </w:p>
    <w:p w:rsidR="004A1CFA" w:rsidRPr="004A1CFA" w:rsidRDefault="004A1CFA" w:rsidP="004A1CFA">
      <w:pPr>
        <w:spacing w:after="0" w:line="360" w:lineRule="auto"/>
        <w:jc w:val="center"/>
        <w:rPr>
          <w:rFonts w:ascii="Cambria" w:hAnsi="Cambria"/>
          <w:b/>
          <w:i/>
          <w:sz w:val="24"/>
          <w:szCs w:val="24"/>
        </w:rPr>
      </w:pPr>
      <w:r w:rsidRPr="004A1CFA">
        <w:rPr>
          <w:rFonts w:ascii="Cambria" w:hAnsi="Cambria"/>
          <w:b/>
          <w:i/>
          <w:sz w:val="24"/>
          <w:szCs w:val="24"/>
        </w:rPr>
        <w:t xml:space="preserve">El chapeo, deterioro moral y social en la sociedad actual (2014), </w:t>
      </w:r>
    </w:p>
    <w:p w:rsidR="004A1CFA" w:rsidRPr="004A1CFA" w:rsidRDefault="004A1CFA" w:rsidP="004A1CFA">
      <w:pPr>
        <w:spacing w:after="0" w:line="360" w:lineRule="auto"/>
        <w:jc w:val="center"/>
        <w:rPr>
          <w:b/>
          <w:noProof/>
          <w:lang w:eastAsia="es-ES"/>
        </w:rPr>
      </w:pPr>
      <w:r w:rsidRPr="004A1CFA">
        <w:rPr>
          <w:rFonts w:ascii="Cambria" w:hAnsi="Cambria"/>
          <w:b/>
          <w:i/>
          <w:sz w:val="24"/>
          <w:szCs w:val="24"/>
        </w:rPr>
        <w:t>Provincia Monseñor Nouel (Bonao</w:t>
      </w:r>
      <w:r w:rsidRPr="004A1CFA">
        <w:rPr>
          <w:b/>
          <w:noProof/>
          <w:lang w:eastAsia="es-ES"/>
        </w:rPr>
        <w:t>).</w:t>
      </w:r>
    </w:p>
    <w:p w:rsidR="004A335C" w:rsidRPr="004A1CFA" w:rsidRDefault="004A335C" w:rsidP="004A1CFA">
      <w:pPr>
        <w:pStyle w:val="Standard"/>
        <w:spacing w:after="0" w:line="360" w:lineRule="auto"/>
        <w:jc w:val="center"/>
        <w:rPr>
          <w:rFonts w:asciiTheme="majorHAnsi" w:hAnsiTheme="majorHAnsi" w:cs="Times New Roman"/>
          <w:b/>
          <w:i/>
          <w:sz w:val="24"/>
          <w:szCs w:val="24"/>
          <w:lang w:val="es-ES"/>
        </w:rPr>
      </w:pPr>
    </w:p>
    <w:p w:rsidR="004A335C" w:rsidRDefault="004A335C" w:rsidP="004A1CFA">
      <w:pPr>
        <w:pStyle w:val="Standard"/>
        <w:spacing w:after="0" w:line="360" w:lineRule="auto"/>
        <w:jc w:val="center"/>
        <w:rPr>
          <w:rFonts w:asciiTheme="majorHAnsi" w:hAnsiTheme="majorHAnsi" w:cs="Times New Roman"/>
          <w:b/>
          <w:i/>
          <w:sz w:val="24"/>
          <w:szCs w:val="24"/>
        </w:rPr>
      </w:pPr>
    </w:p>
    <w:p w:rsidR="004A335C" w:rsidRDefault="004A335C" w:rsidP="004A1CFA">
      <w:pPr>
        <w:pStyle w:val="Standard"/>
        <w:spacing w:after="0" w:line="360" w:lineRule="auto"/>
        <w:jc w:val="center"/>
        <w:rPr>
          <w:rFonts w:asciiTheme="majorHAnsi" w:hAnsiTheme="majorHAnsi" w:cs="Times New Roman"/>
          <w:b/>
          <w:i/>
          <w:sz w:val="24"/>
          <w:szCs w:val="24"/>
        </w:rPr>
      </w:pPr>
    </w:p>
    <w:p w:rsidR="004A335C" w:rsidRDefault="004A335C" w:rsidP="004A1CFA">
      <w:pPr>
        <w:pStyle w:val="Standard"/>
        <w:spacing w:after="0" w:line="360" w:lineRule="auto"/>
        <w:jc w:val="center"/>
        <w:rPr>
          <w:rFonts w:asciiTheme="majorHAnsi" w:hAnsiTheme="majorHAnsi" w:cs="Times New Roman"/>
          <w:b/>
          <w:i/>
          <w:sz w:val="24"/>
          <w:szCs w:val="24"/>
        </w:rPr>
      </w:pPr>
    </w:p>
    <w:p w:rsidR="004A335C" w:rsidRDefault="004A335C" w:rsidP="004A1CFA">
      <w:pPr>
        <w:pStyle w:val="Standard"/>
        <w:spacing w:after="0" w:line="360" w:lineRule="auto"/>
        <w:jc w:val="center"/>
        <w:rPr>
          <w:rFonts w:asciiTheme="majorHAnsi" w:hAnsiTheme="majorHAnsi" w:cs="Times New Roman"/>
          <w:b/>
          <w:i/>
          <w:sz w:val="24"/>
          <w:szCs w:val="24"/>
        </w:rPr>
      </w:pPr>
    </w:p>
    <w:p w:rsidR="004A1CFA" w:rsidRDefault="004A1CFA" w:rsidP="004A1CFA">
      <w:pPr>
        <w:pStyle w:val="Standard"/>
        <w:spacing w:after="0" w:line="360" w:lineRule="auto"/>
        <w:jc w:val="center"/>
        <w:rPr>
          <w:rFonts w:asciiTheme="majorHAnsi" w:hAnsiTheme="majorHAnsi" w:cs="Times New Roman"/>
          <w:b/>
          <w:i/>
          <w:sz w:val="24"/>
          <w:szCs w:val="24"/>
        </w:rPr>
      </w:pPr>
    </w:p>
    <w:p w:rsidR="004A1CFA" w:rsidRDefault="004A1CFA" w:rsidP="004A1CFA">
      <w:pPr>
        <w:pStyle w:val="Standard"/>
        <w:spacing w:after="0" w:line="360" w:lineRule="auto"/>
        <w:jc w:val="center"/>
        <w:rPr>
          <w:rFonts w:asciiTheme="majorHAnsi" w:hAnsiTheme="majorHAnsi" w:cs="Times New Roman"/>
          <w:b/>
          <w:i/>
          <w:sz w:val="24"/>
          <w:szCs w:val="24"/>
        </w:rPr>
      </w:pPr>
    </w:p>
    <w:p w:rsidR="004A1CFA" w:rsidRDefault="004A1CFA" w:rsidP="004A1CFA">
      <w:pPr>
        <w:pStyle w:val="Standard"/>
        <w:spacing w:after="0" w:line="360" w:lineRule="auto"/>
        <w:jc w:val="center"/>
        <w:rPr>
          <w:rFonts w:asciiTheme="majorHAnsi" w:hAnsiTheme="majorHAnsi" w:cs="Times New Roman"/>
          <w:b/>
          <w:i/>
          <w:sz w:val="24"/>
          <w:szCs w:val="24"/>
        </w:rPr>
      </w:pPr>
    </w:p>
    <w:p w:rsidR="004A1CFA" w:rsidRDefault="004A1CFA" w:rsidP="004A1CFA">
      <w:pPr>
        <w:pStyle w:val="Standard"/>
        <w:spacing w:after="0" w:line="360" w:lineRule="auto"/>
        <w:jc w:val="center"/>
        <w:rPr>
          <w:rFonts w:asciiTheme="majorHAnsi" w:hAnsiTheme="majorHAnsi" w:cs="Times New Roman"/>
          <w:b/>
          <w:i/>
          <w:sz w:val="24"/>
          <w:szCs w:val="24"/>
        </w:rPr>
      </w:pPr>
    </w:p>
    <w:p w:rsidR="004A1CFA" w:rsidRDefault="004A1CFA" w:rsidP="004A1CFA">
      <w:pPr>
        <w:pStyle w:val="Standard"/>
        <w:spacing w:after="0" w:line="360" w:lineRule="auto"/>
        <w:jc w:val="center"/>
        <w:rPr>
          <w:rFonts w:asciiTheme="majorHAnsi" w:hAnsiTheme="majorHAnsi" w:cs="Times New Roman"/>
          <w:b/>
          <w:i/>
          <w:sz w:val="24"/>
          <w:szCs w:val="24"/>
        </w:rPr>
      </w:pPr>
    </w:p>
    <w:p w:rsidR="004A1CFA" w:rsidRDefault="004A1CFA" w:rsidP="004A1CFA">
      <w:pPr>
        <w:pStyle w:val="Standard"/>
        <w:spacing w:after="0" w:line="360" w:lineRule="auto"/>
        <w:jc w:val="center"/>
        <w:rPr>
          <w:rFonts w:asciiTheme="majorHAnsi" w:hAnsiTheme="majorHAnsi" w:cs="Times New Roman"/>
          <w:b/>
          <w:i/>
          <w:sz w:val="24"/>
          <w:szCs w:val="24"/>
        </w:rPr>
      </w:pPr>
    </w:p>
    <w:p w:rsidR="004A1CFA" w:rsidRDefault="004A1CFA" w:rsidP="004A1CFA">
      <w:pPr>
        <w:pStyle w:val="Standard"/>
        <w:spacing w:after="0" w:line="360" w:lineRule="auto"/>
        <w:jc w:val="center"/>
        <w:rPr>
          <w:rFonts w:asciiTheme="majorHAnsi" w:hAnsiTheme="majorHAnsi" w:cs="Times New Roman"/>
          <w:b/>
          <w:i/>
          <w:sz w:val="24"/>
          <w:szCs w:val="24"/>
        </w:rPr>
      </w:pPr>
    </w:p>
    <w:p w:rsidR="004A1CFA" w:rsidRDefault="004A1CFA" w:rsidP="004A1CFA">
      <w:pPr>
        <w:pStyle w:val="Standard"/>
        <w:spacing w:after="0" w:line="360" w:lineRule="auto"/>
        <w:jc w:val="center"/>
        <w:rPr>
          <w:rFonts w:asciiTheme="majorHAnsi" w:hAnsiTheme="majorHAnsi" w:cs="Times New Roman"/>
          <w:b/>
          <w:i/>
          <w:sz w:val="24"/>
          <w:szCs w:val="24"/>
        </w:rPr>
      </w:pPr>
    </w:p>
    <w:p w:rsidR="004A1CFA" w:rsidRDefault="004A1CFA" w:rsidP="004A1CFA">
      <w:pPr>
        <w:pStyle w:val="Standard"/>
        <w:spacing w:after="0" w:line="360" w:lineRule="auto"/>
        <w:jc w:val="center"/>
        <w:rPr>
          <w:rFonts w:asciiTheme="majorHAnsi" w:hAnsiTheme="majorHAnsi" w:cs="Times New Roman"/>
          <w:b/>
          <w:i/>
          <w:sz w:val="24"/>
          <w:szCs w:val="24"/>
        </w:rPr>
      </w:pPr>
    </w:p>
    <w:p w:rsidR="004A335C" w:rsidRDefault="004A335C" w:rsidP="004A1CFA">
      <w:pPr>
        <w:pStyle w:val="Standard"/>
        <w:spacing w:after="0" w:line="360" w:lineRule="auto"/>
        <w:jc w:val="center"/>
        <w:rPr>
          <w:rFonts w:asciiTheme="majorHAnsi" w:hAnsiTheme="majorHAnsi" w:cs="Times New Roman"/>
          <w:b/>
          <w:i/>
          <w:sz w:val="24"/>
          <w:szCs w:val="24"/>
        </w:rPr>
      </w:pPr>
    </w:p>
    <w:p w:rsidR="004A335C" w:rsidRDefault="004A335C" w:rsidP="004A1CFA">
      <w:pPr>
        <w:pStyle w:val="Standard"/>
        <w:spacing w:after="0" w:line="360" w:lineRule="auto"/>
        <w:jc w:val="center"/>
        <w:rPr>
          <w:rFonts w:asciiTheme="majorHAnsi" w:hAnsiTheme="majorHAnsi" w:cs="Times New Roman"/>
          <w:b/>
          <w:i/>
          <w:sz w:val="24"/>
          <w:szCs w:val="24"/>
        </w:rPr>
      </w:pPr>
    </w:p>
    <w:p w:rsidR="004A335C" w:rsidRDefault="004A335C" w:rsidP="004A1CFA">
      <w:pPr>
        <w:pStyle w:val="Standard"/>
        <w:spacing w:after="0" w:line="360" w:lineRule="auto"/>
        <w:jc w:val="center"/>
        <w:rPr>
          <w:rFonts w:asciiTheme="majorHAnsi" w:hAnsiTheme="majorHAnsi" w:cs="Times New Roman"/>
          <w:b/>
          <w:i/>
          <w:sz w:val="24"/>
          <w:szCs w:val="24"/>
        </w:rPr>
      </w:pPr>
    </w:p>
    <w:p w:rsidR="004A335C" w:rsidRDefault="004A335C" w:rsidP="00071541">
      <w:pPr>
        <w:pStyle w:val="Standard"/>
        <w:spacing w:after="0" w:line="360" w:lineRule="auto"/>
        <w:jc w:val="center"/>
        <w:rPr>
          <w:rFonts w:asciiTheme="majorHAnsi" w:hAnsiTheme="majorHAnsi" w:cs="Times New Roman"/>
          <w:b/>
          <w:i/>
          <w:sz w:val="28"/>
          <w:szCs w:val="24"/>
        </w:rPr>
      </w:pPr>
    </w:p>
    <w:p w:rsidR="00A16DB4" w:rsidRDefault="00A16DB4" w:rsidP="00071541">
      <w:pPr>
        <w:pStyle w:val="Standard"/>
        <w:spacing w:after="0" w:line="360" w:lineRule="auto"/>
        <w:jc w:val="center"/>
        <w:rPr>
          <w:rFonts w:asciiTheme="majorHAnsi" w:hAnsiTheme="majorHAnsi" w:cs="Times New Roman"/>
          <w:b/>
          <w:i/>
          <w:sz w:val="28"/>
          <w:szCs w:val="24"/>
        </w:rPr>
      </w:pPr>
    </w:p>
    <w:p w:rsidR="00A16DB4" w:rsidRDefault="00A16DB4" w:rsidP="00071541">
      <w:pPr>
        <w:pStyle w:val="Standard"/>
        <w:spacing w:after="0" w:line="360" w:lineRule="auto"/>
        <w:jc w:val="center"/>
        <w:rPr>
          <w:rFonts w:asciiTheme="majorHAnsi" w:hAnsiTheme="majorHAnsi" w:cs="Times New Roman"/>
          <w:b/>
          <w:i/>
          <w:sz w:val="28"/>
          <w:szCs w:val="24"/>
        </w:rPr>
      </w:pPr>
    </w:p>
    <w:p w:rsidR="00A16DB4" w:rsidRDefault="00A16DB4" w:rsidP="00071541">
      <w:pPr>
        <w:pStyle w:val="Standard"/>
        <w:spacing w:after="0" w:line="360" w:lineRule="auto"/>
        <w:jc w:val="center"/>
        <w:rPr>
          <w:rFonts w:asciiTheme="majorHAnsi" w:hAnsiTheme="majorHAnsi" w:cs="Times New Roman"/>
          <w:b/>
          <w:i/>
          <w:sz w:val="28"/>
          <w:szCs w:val="24"/>
        </w:rPr>
      </w:pPr>
    </w:p>
    <w:p w:rsidR="00A16DB4" w:rsidRPr="00071541" w:rsidRDefault="00A16DB4" w:rsidP="00071541">
      <w:pPr>
        <w:pStyle w:val="Standard"/>
        <w:spacing w:after="0" w:line="360" w:lineRule="auto"/>
        <w:jc w:val="center"/>
        <w:rPr>
          <w:rFonts w:asciiTheme="majorHAnsi" w:hAnsiTheme="majorHAnsi" w:cs="Times New Roman"/>
          <w:b/>
          <w:i/>
          <w:sz w:val="28"/>
          <w:szCs w:val="24"/>
        </w:rPr>
      </w:pPr>
    </w:p>
    <w:p w:rsidR="00071541" w:rsidRDefault="002D635A" w:rsidP="00071541">
      <w:pPr>
        <w:spacing w:after="0" w:line="360" w:lineRule="auto"/>
        <w:jc w:val="center"/>
        <w:rPr>
          <w:rFonts w:ascii="Cambria" w:hAnsi="Cambria"/>
          <w:b/>
          <w:i/>
          <w:sz w:val="28"/>
          <w:szCs w:val="24"/>
        </w:rPr>
      </w:pPr>
      <w:r w:rsidRPr="00071541">
        <w:rPr>
          <w:rFonts w:ascii="Cambria" w:hAnsi="Cambria"/>
          <w:b/>
          <w:i/>
          <w:sz w:val="28"/>
          <w:szCs w:val="24"/>
        </w:rPr>
        <w:t xml:space="preserve">El chapeo, deterioro moral y social en la sociedad actual (2014), </w:t>
      </w:r>
    </w:p>
    <w:p w:rsidR="002D635A" w:rsidRPr="00071541" w:rsidRDefault="00D96EFA" w:rsidP="00071541">
      <w:pPr>
        <w:spacing w:after="0" w:line="360" w:lineRule="auto"/>
        <w:jc w:val="center"/>
        <w:rPr>
          <w:b/>
          <w:noProof/>
          <w:sz w:val="24"/>
          <w:lang w:eastAsia="es-ES"/>
        </w:rPr>
      </w:pPr>
      <w:r w:rsidRPr="00071541">
        <w:rPr>
          <w:rFonts w:ascii="Cambria" w:hAnsi="Cambria"/>
          <w:b/>
          <w:i/>
          <w:sz w:val="28"/>
          <w:szCs w:val="24"/>
        </w:rPr>
        <w:t>Provincia</w:t>
      </w:r>
      <w:r w:rsidR="00665E3F" w:rsidRPr="00071541">
        <w:rPr>
          <w:rFonts w:ascii="Cambria" w:hAnsi="Cambria"/>
          <w:b/>
          <w:i/>
          <w:sz w:val="28"/>
          <w:szCs w:val="24"/>
        </w:rPr>
        <w:t xml:space="preserve"> Monseñor Nouel (Bonao</w:t>
      </w:r>
      <w:r w:rsidR="00665E3F" w:rsidRPr="00071541">
        <w:rPr>
          <w:b/>
          <w:noProof/>
          <w:sz w:val="24"/>
          <w:lang w:eastAsia="es-ES"/>
        </w:rPr>
        <w:t>).</w:t>
      </w:r>
    </w:p>
    <w:p w:rsidR="004A335C" w:rsidRDefault="004A335C" w:rsidP="004A1CFA">
      <w:pPr>
        <w:spacing w:after="0" w:line="360" w:lineRule="auto"/>
        <w:jc w:val="both"/>
        <w:rPr>
          <w:rFonts w:ascii="Cambria" w:hAnsi="Cambria"/>
          <w:b/>
          <w:i/>
          <w:sz w:val="24"/>
          <w:szCs w:val="24"/>
        </w:rPr>
      </w:pPr>
    </w:p>
    <w:p w:rsidR="002D635A" w:rsidRDefault="002D635A" w:rsidP="004A1CFA">
      <w:pPr>
        <w:spacing w:after="0" w:line="360" w:lineRule="auto"/>
        <w:jc w:val="both"/>
        <w:rPr>
          <w:rFonts w:ascii="Cambria" w:hAnsi="Cambria"/>
          <w:b/>
          <w:i/>
          <w:sz w:val="24"/>
          <w:szCs w:val="24"/>
        </w:rPr>
      </w:pPr>
      <w:r>
        <w:rPr>
          <w:rFonts w:ascii="Cambria" w:hAnsi="Cambria"/>
          <w:b/>
          <w:i/>
          <w:sz w:val="24"/>
          <w:szCs w:val="24"/>
        </w:rPr>
        <w:t>Idea</w:t>
      </w:r>
    </w:p>
    <w:p w:rsidR="004A1CFA" w:rsidRDefault="004A1CFA" w:rsidP="004A1CFA">
      <w:pPr>
        <w:spacing w:after="0" w:line="360" w:lineRule="auto"/>
        <w:jc w:val="both"/>
        <w:rPr>
          <w:rFonts w:ascii="Cambria" w:hAnsi="Cambria"/>
          <w:i/>
          <w:sz w:val="24"/>
          <w:szCs w:val="24"/>
        </w:rPr>
      </w:pPr>
    </w:p>
    <w:p w:rsidR="002D635A" w:rsidRDefault="002D635A" w:rsidP="004A1CFA">
      <w:pPr>
        <w:spacing w:after="0" w:line="360" w:lineRule="auto"/>
        <w:jc w:val="both"/>
        <w:rPr>
          <w:rFonts w:ascii="Cambria" w:hAnsi="Cambria"/>
          <w:i/>
          <w:sz w:val="24"/>
          <w:szCs w:val="24"/>
        </w:rPr>
      </w:pPr>
      <w:r>
        <w:rPr>
          <w:rFonts w:ascii="Cambria" w:hAnsi="Cambria"/>
          <w:i/>
          <w:sz w:val="24"/>
          <w:szCs w:val="24"/>
        </w:rPr>
        <w:t>Investigar la relación que existe entre la prostitución y el  chapeo y como este ha denigrado la moral social.</w:t>
      </w:r>
    </w:p>
    <w:p w:rsidR="004A335C" w:rsidRDefault="004A335C" w:rsidP="004A1CFA">
      <w:pPr>
        <w:spacing w:after="0" w:line="360" w:lineRule="auto"/>
        <w:jc w:val="both"/>
        <w:rPr>
          <w:rFonts w:ascii="Cambria" w:hAnsi="Cambria"/>
          <w:b/>
          <w:i/>
          <w:sz w:val="24"/>
          <w:szCs w:val="24"/>
        </w:rPr>
      </w:pPr>
    </w:p>
    <w:p w:rsidR="002D635A" w:rsidRDefault="002D635A" w:rsidP="004A1CFA">
      <w:pPr>
        <w:spacing w:after="0" w:line="360" w:lineRule="auto"/>
        <w:jc w:val="both"/>
        <w:rPr>
          <w:rFonts w:ascii="Cambria" w:hAnsi="Cambria"/>
          <w:b/>
          <w:i/>
          <w:sz w:val="24"/>
          <w:szCs w:val="24"/>
        </w:rPr>
      </w:pPr>
      <w:r>
        <w:rPr>
          <w:rFonts w:ascii="Cambria" w:hAnsi="Cambria"/>
          <w:b/>
          <w:i/>
          <w:sz w:val="24"/>
          <w:szCs w:val="24"/>
        </w:rPr>
        <w:t>Planteamiento del problema</w:t>
      </w:r>
    </w:p>
    <w:p w:rsidR="004A1CFA" w:rsidRDefault="004A1CFA" w:rsidP="004A1CFA">
      <w:pPr>
        <w:spacing w:after="0" w:line="360" w:lineRule="auto"/>
        <w:jc w:val="both"/>
        <w:rPr>
          <w:rFonts w:ascii="Cambria" w:hAnsi="Cambria"/>
          <w:i/>
          <w:sz w:val="24"/>
          <w:szCs w:val="24"/>
        </w:rPr>
      </w:pPr>
    </w:p>
    <w:p w:rsidR="002D635A" w:rsidRDefault="002D635A" w:rsidP="004A1CFA">
      <w:pPr>
        <w:spacing w:after="0" w:line="360" w:lineRule="auto"/>
        <w:jc w:val="both"/>
        <w:rPr>
          <w:rFonts w:ascii="Cambria" w:hAnsi="Cambria"/>
          <w:i/>
          <w:sz w:val="24"/>
          <w:szCs w:val="24"/>
        </w:rPr>
      </w:pPr>
      <w:r>
        <w:rPr>
          <w:rFonts w:ascii="Cambria" w:hAnsi="Cambria"/>
          <w:i/>
          <w:sz w:val="24"/>
          <w:szCs w:val="24"/>
        </w:rPr>
        <w:t>El chapeo es una evolución temporal de algo que ya existe, es decir,  es una evolución de la prostitución, este es un fenómeno social muy abundante en estos tiempos fruto del gran deterioro moral que se vive en estos días y de la influencia de la corriente pesimista.</w:t>
      </w:r>
    </w:p>
    <w:p w:rsidR="00A83AC9" w:rsidRDefault="00A83AC9" w:rsidP="004A1CFA">
      <w:pPr>
        <w:spacing w:after="0" w:line="360" w:lineRule="auto"/>
        <w:jc w:val="both"/>
        <w:rPr>
          <w:rFonts w:ascii="Cambria" w:hAnsi="Cambria"/>
          <w:i/>
          <w:sz w:val="24"/>
          <w:szCs w:val="24"/>
        </w:rPr>
      </w:pPr>
    </w:p>
    <w:p w:rsidR="002D635A" w:rsidRDefault="002D635A" w:rsidP="004A1CFA">
      <w:pPr>
        <w:spacing w:after="0" w:line="360" w:lineRule="auto"/>
        <w:jc w:val="both"/>
        <w:rPr>
          <w:rFonts w:ascii="Cambria" w:hAnsi="Cambria"/>
          <w:i/>
          <w:sz w:val="24"/>
          <w:szCs w:val="24"/>
        </w:rPr>
      </w:pPr>
      <w:r>
        <w:rPr>
          <w:rFonts w:ascii="Cambria" w:hAnsi="Cambria"/>
          <w:i/>
          <w:sz w:val="24"/>
          <w:szCs w:val="24"/>
        </w:rPr>
        <w:t>Como estudiantes y futuros profesionales tenemos el compromiso de despertar la conciencia de la sociedad sobre este fenómeno social que es una realidad que nos afecta a todos, pues quedarnos esperando que otros hagan o resuelvan problemas, pone en riesgo a que la sociedad continúe desvalorizándose.</w:t>
      </w:r>
    </w:p>
    <w:p w:rsidR="004A335C" w:rsidRDefault="004A335C" w:rsidP="004A1CFA">
      <w:pPr>
        <w:spacing w:after="0" w:line="360" w:lineRule="auto"/>
        <w:jc w:val="both"/>
        <w:rPr>
          <w:rFonts w:ascii="Cambria" w:hAnsi="Cambria"/>
          <w:i/>
          <w:sz w:val="24"/>
          <w:szCs w:val="24"/>
        </w:rPr>
      </w:pPr>
    </w:p>
    <w:p w:rsidR="004A335C" w:rsidRDefault="004A335C" w:rsidP="004A1CFA">
      <w:pPr>
        <w:spacing w:after="0" w:line="360" w:lineRule="auto"/>
        <w:jc w:val="both"/>
        <w:rPr>
          <w:rFonts w:ascii="Cambria" w:hAnsi="Cambria"/>
          <w:i/>
          <w:sz w:val="24"/>
          <w:szCs w:val="24"/>
        </w:rPr>
      </w:pPr>
    </w:p>
    <w:p w:rsidR="004A335C" w:rsidRDefault="004A335C" w:rsidP="004A1CFA">
      <w:pPr>
        <w:spacing w:after="0" w:line="360" w:lineRule="auto"/>
        <w:jc w:val="both"/>
        <w:rPr>
          <w:rFonts w:ascii="Cambria" w:hAnsi="Cambria"/>
          <w:i/>
          <w:sz w:val="24"/>
          <w:szCs w:val="24"/>
        </w:rPr>
      </w:pPr>
    </w:p>
    <w:p w:rsidR="004A335C" w:rsidRDefault="004A335C" w:rsidP="004A1CFA">
      <w:pPr>
        <w:spacing w:after="0" w:line="360" w:lineRule="auto"/>
        <w:jc w:val="both"/>
        <w:rPr>
          <w:rFonts w:ascii="Cambria" w:hAnsi="Cambria"/>
          <w:i/>
          <w:sz w:val="24"/>
          <w:szCs w:val="24"/>
        </w:rPr>
      </w:pPr>
    </w:p>
    <w:p w:rsidR="004A335C" w:rsidRDefault="004A335C" w:rsidP="004A1CFA">
      <w:pPr>
        <w:spacing w:after="0" w:line="360" w:lineRule="auto"/>
        <w:jc w:val="both"/>
        <w:rPr>
          <w:rFonts w:ascii="Cambria" w:hAnsi="Cambria"/>
          <w:i/>
          <w:sz w:val="24"/>
          <w:szCs w:val="24"/>
        </w:rPr>
      </w:pPr>
    </w:p>
    <w:p w:rsidR="00A83AC9" w:rsidRDefault="00A83AC9" w:rsidP="004A1CFA">
      <w:pPr>
        <w:spacing w:after="0" w:line="360" w:lineRule="auto"/>
        <w:jc w:val="both"/>
        <w:rPr>
          <w:rFonts w:ascii="Cambria" w:hAnsi="Cambria"/>
          <w:i/>
          <w:sz w:val="24"/>
          <w:szCs w:val="24"/>
        </w:rPr>
      </w:pPr>
    </w:p>
    <w:p w:rsidR="00A83AC9" w:rsidRDefault="00A83AC9" w:rsidP="004A1CFA">
      <w:pPr>
        <w:spacing w:after="0" w:line="360" w:lineRule="auto"/>
        <w:jc w:val="both"/>
        <w:rPr>
          <w:rFonts w:ascii="Cambria" w:hAnsi="Cambria"/>
          <w:i/>
          <w:sz w:val="24"/>
          <w:szCs w:val="24"/>
        </w:rPr>
      </w:pPr>
    </w:p>
    <w:p w:rsidR="004A1CFA" w:rsidRDefault="004A1CFA" w:rsidP="004A1CFA">
      <w:pPr>
        <w:spacing w:after="0" w:line="360" w:lineRule="auto"/>
        <w:jc w:val="both"/>
        <w:rPr>
          <w:rFonts w:ascii="Cambria" w:hAnsi="Cambria"/>
          <w:i/>
          <w:sz w:val="24"/>
          <w:szCs w:val="24"/>
        </w:rPr>
      </w:pPr>
    </w:p>
    <w:p w:rsidR="004A1CFA" w:rsidRDefault="00585B98" w:rsidP="004A1CFA">
      <w:pPr>
        <w:spacing w:after="0" w:line="360" w:lineRule="auto"/>
        <w:jc w:val="both"/>
        <w:rPr>
          <w:rFonts w:ascii="Cambria" w:hAnsi="Cambria"/>
          <w:i/>
          <w:sz w:val="24"/>
          <w:szCs w:val="24"/>
        </w:rPr>
      </w:pPr>
      <w:r>
        <w:rPr>
          <w:rFonts w:ascii="Cambria" w:hAnsi="Cambria"/>
          <w:i/>
          <w:noProof/>
          <w:sz w:val="24"/>
          <w:szCs w:val="24"/>
          <w:lang w:eastAsia="es-ES"/>
        </w:rPr>
        <w:pict>
          <v:group id="_x0000_s1159" style="position:absolute;left:0;text-align:left;margin-left:-12.45pt;margin-top:4.85pt;width:1in;height:1in;z-index:251659264;mso-position-horizontal-relative:right-margin-area;mso-position-vertical-relative:bottom-margin-area" coordorigin="10800,14400" coordsize="1440,1440" o:allowincell="f">
            <v:rect id="_x0000_s1160"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E659A9"/>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1161"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1161" inset=",0,,0">
                <w:txbxContent>
                  <w:p w:rsidR="000A562C" w:rsidRDefault="000A562C" w:rsidP="00E659A9">
                    <w:pPr>
                      <w:pStyle w:val="Piedepgina"/>
                      <w:jc w:val="center"/>
                    </w:pPr>
                    <w:r>
                      <w:t>6</w:t>
                    </w:r>
                  </w:p>
                </w:txbxContent>
              </v:textbox>
            </v:shape>
            <w10:wrap anchorx="page" anchory="page"/>
          </v:group>
        </w:pict>
      </w:r>
    </w:p>
    <w:p w:rsidR="002D635A" w:rsidRDefault="002D635A" w:rsidP="004A1CFA">
      <w:pPr>
        <w:spacing w:after="0" w:line="360" w:lineRule="auto"/>
        <w:jc w:val="both"/>
        <w:rPr>
          <w:rFonts w:ascii="Cambria" w:hAnsi="Cambria"/>
          <w:b/>
          <w:i/>
          <w:sz w:val="24"/>
          <w:szCs w:val="24"/>
        </w:rPr>
      </w:pPr>
      <w:r>
        <w:rPr>
          <w:rFonts w:ascii="Cambria" w:hAnsi="Cambria"/>
          <w:b/>
          <w:i/>
          <w:sz w:val="24"/>
          <w:szCs w:val="24"/>
        </w:rPr>
        <w:lastRenderedPageBreak/>
        <w:t xml:space="preserve">Objetivos de investigación </w:t>
      </w:r>
    </w:p>
    <w:p w:rsidR="004A1CFA" w:rsidRDefault="004A1CFA" w:rsidP="004A1CFA">
      <w:pPr>
        <w:spacing w:after="0" w:line="360" w:lineRule="auto"/>
        <w:jc w:val="both"/>
        <w:rPr>
          <w:rFonts w:ascii="Cambria" w:hAnsi="Cambria"/>
          <w:i/>
          <w:sz w:val="24"/>
          <w:szCs w:val="24"/>
        </w:rPr>
      </w:pPr>
    </w:p>
    <w:p w:rsidR="002D635A" w:rsidRDefault="002D635A" w:rsidP="004A1CFA">
      <w:pPr>
        <w:pStyle w:val="Prrafodelista1"/>
        <w:numPr>
          <w:ilvl w:val="0"/>
          <w:numId w:val="6"/>
        </w:numPr>
        <w:spacing w:after="0" w:line="360" w:lineRule="auto"/>
        <w:jc w:val="both"/>
        <w:rPr>
          <w:rFonts w:ascii="Cambria" w:hAnsi="Cambria"/>
          <w:i/>
          <w:sz w:val="24"/>
          <w:szCs w:val="24"/>
        </w:rPr>
      </w:pPr>
      <w:r>
        <w:rPr>
          <w:rFonts w:ascii="Cambria" w:hAnsi="Cambria"/>
          <w:i/>
          <w:sz w:val="24"/>
          <w:szCs w:val="24"/>
        </w:rPr>
        <w:t>Conocer la relación y diferencia entre la prostitución y el chapeo.</w:t>
      </w:r>
    </w:p>
    <w:p w:rsidR="002D635A" w:rsidRDefault="002D635A" w:rsidP="004A1CFA">
      <w:pPr>
        <w:pStyle w:val="Prrafodelista1"/>
        <w:numPr>
          <w:ilvl w:val="0"/>
          <w:numId w:val="6"/>
        </w:numPr>
        <w:spacing w:after="0" w:line="360" w:lineRule="auto"/>
        <w:jc w:val="both"/>
        <w:rPr>
          <w:rFonts w:ascii="Cambria" w:hAnsi="Cambria"/>
          <w:i/>
          <w:sz w:val="24"/>
          <w:szCs w:val="24"/>
        </w:rPr>
      </w:pPr>
      <w:r>
        <w:rPr>
          <w:rFonts w:ascii="Cambria" w:hAnsi="Cambria"/>
          <w:i/>
          <w:sz w:val="24"/>
          <w:szCs w:val="24"/>
        </w:rPr>
        <w:t>Conocer el impacto del término "Chapeo" en la sociedad y sus orígenes.</w:t>
      </w:r>
    </w:p>
    <w:p w:rsidR="002D635A" w:rsidRDefault="002D635A" w:rsidP="004A1CFA">
      <w:pPr>
        <w:pStyle w:val="Prrafodelista1"/>
        <w:numPr>
          <w:ilvl w:val="0"/>
          <w:numId w:val="6"/>
        </w:numPr>
        <w:spacing w:after="0" w:line="360" w:lineRule="auto"/>
        <w:jc w:val="both"/>
        <w:rPr>
          <w:rFonts w:ascii="Cambria" w:hAnsi="Cambria"/>
          <w:i/>
          <w:sz w:val="24"/>
          <w:szCs w:val="24"/>
        </w:rPr>
      </w:pPr>
      <w:r>
        <w:rPr>
          <w:rFonts w:ascii="Cambria" w:hAnsi="Cambria"/>
          <w:i/>
          <w:sz w:val="24"/>
          <w:szCs w:val="24"/>
        </w:rPr>
        <w:t xml:space="preserve">Comparar desde una perspectiva visual como se ven los/as </w:t>
      </w:r>
      <w:proofErr w:type="spellStart"/>
      <w:r>
        <w:rPr>
          <w:rFonts w:ascii="Cambria" w:hAnsi="Cambria"/>
          <w:i/>
          <w:sz w:val="24"/>
          <w:szCs w:val="24"/>
        </w:rPr>
        <w:t>Chapeadores</w:t>
      </w:r>
      <w:proofErr w:type="spellEnd"/>
      <w:r>
        <w:rPr>
          <w:rFonts w:ascii="Cambria" w:hAnsi="Cambria"/>
          <w:i/>
          <w:sz w:val="24"/>
          <w:szCs w:val="24"/>
        </w:rPr>
        <w:t>/as en su actividad y como lo ve la sociedad desde un punto de vista particular.</w:t>
      </w:r>
    </w:p>
    <w:p w:rsidR="002D635A" w:rsidRDefault="002D635A" w:rsidP="004A1CFA">
      <w:pPr>
        <w:pStyle w:val="Prrafodelista1"/>
        <w:numPr>
          <w:ilvl w:val="0"/>
          <w:numId w:val="6"/>
        </w:numPr>
        <w:spacing w:after="0" w:line="360" w:lineRule="auto"/>
        <w:jc w:val="both"/>
        <w:rPr>
          <w:rFonts w:ascii="Cambria" w:hAnsi="Cambria"/>
          <w:i/>
          <w:sz w:val="24"/>
          <w:szCs w:val="24"/>
        </w:rPr>
      </w:pPr>
      <w:r>
        <w:rPr>
          <w:rFonts w:ascii="Cambria" w:hAnsi="Cambria"/>
          <w:i/>
          <w:sz w:val="24"/>
          <w:szCs w:val="24"/>
        </w:rPr>
        <w:t>Conocer causas y consecuencias del chapeo</w:t>
      </w:r>
    </w:p>
    <w:p w:rsidR="002D635A" w:rsidRDefault="002D635A" w:rsidP="004A1CFA">
      <w:pPr>
        <w:pStyle w:val="Prrafodelista1"/>
        <w:numPr>
          <w:ilvl w:val="0"/>
          <w:numId w:val="6"/>
        </w:numPr>
        <w:spacing w:after="0" w:line="360" w:lineRule="auto"/>
        <w:jc w:val="both"/>
        <w:rPr>
          <w:rFonts w:ascii="Cambria" w:hAnsi="Cambria"/>
          <w:i/>
          <w:sz w:val="24"/>
          <w:szCs w:val="24"/>
        </w:rPr>
      </w:pPr>
      <w:r>
        <w:rPr>
          <w:rFonts w:ascii="Cambria" w:hAnsi="Cambria"/>
          <w:i/>
          <w:sz w:val="24"/>
          <w:szCs w:val="24"/>
        </w:rPr>
        <w:t>Desarrollar y demostrar los factores interpretativos que influyen e inciden a la persona al chapeo, y cuál es el género que predomina en esta actividad.</w:t>
      </w:r>
    </w:p>
    <w:p w:rsidR="002D635A" w:rsidRDefault="002D635A" w:rsidP="004A1CFA">
      <w:pPr>
        <w:pStyle w:val="Prrafodelista1"/>
        <w:numPr>
          <w:ilvl w:val="0"/>
          <w:numId w:val="6"/>
        </w:numPr>
        <w:spacing w:after="0" w:line="360" w:lineRule="auto"/>
        <w:jc w:val="both"/>
        <w:rPr>
          <w:rFonts w:ascii="Cambria" w:hAnsi="Cambria"/>
          <w:i/>
          <w:sz w:val="24"/>
          <w:szCs w:val="24"/>
        </w:rPr>
      </w:pPr>
      <w:r>
        <w:rPr>
          <w:rFonts w:ascii="Cambria" w:hAnsi="Cambria"/>
          <w:i/>
          <w:sz w:val="24"/>
          <w:szCs w:val="24"/>
        </w:rPr>
        <w:t>Analizar las características y perfil de las personas que realizan esta actividad y determinar cómo este influye en  el acoso moral que reciben las mujeres a raíz de la popularidad del término.</w:t>
      </w:r>
    </w:p>
    <w:p w:rsidR="002D635A" w:rsidRDefault="002D635A" w:rsidP="004A1CFA">
      <w:pPr>
        <w:pStyle w:val="Prrafodelista1"/>
        <w:numPr>
          <w:ilvl w:val="0"/>
          <w:numId w:val="6"/>
        </w:numPr>
        <w:spacing w:after="0" w:line="360" w:lineRule="auto"/>
        <w:jc w:val="both"/>
        <w:rPr>
          <w:rFonts w:ascii="Cambria" w:hAnsi="Cambria"/>
          <w:i/>
          <w:sz w:val="24"/>
          <w:szCs w:val="24"/>
        </w:rPr>
      </w:pPr>
      <w:r>
        <w:rPr>
          <w:rFonts w:ascii="Cambria" w:hAnsi="Cambria"/>
          <w:i/>
          <w:sz w:val="24"/>
          <w:szCs w:val="24"/>
        </w:rPr>
        <w:t>Identificar las edades de las personas que se dedican a esta actividad.</w:t>
      </w:r>
    </w:p>
    <w:p w:rsidR="002D635A" w:rsidRPr="00453F7B" w:rsidRDefault="002D635A" w:rsidP="004A1CFA">
      <w:pPr>
        <w:pStyle w:val="Prrafodelista1"/>
        <w:numPr>
          <w:ilvl w:val="0"/>
          <w:numId w:val="6"/>
        </w:numPr>
        <w:spacing w:after="0" w:line="360" w:lineRule="auto"/>
        <w:jc w:val="both"/>
        <w:rPr>
          <w:rFonts w:ascii="Cambria" w:hAnsi="Cambria"/>
          <w:i/>
          <w:sz w:val="24"/>
          <w:szCs w:val="24"/>
        </w:rPr>
      </w:pPr>
      <w:r w:rsidRPr="00453F7B">
        <w:rPr>
          <w:rFonts w:ascii="Cambria" w:hAnsi="Cambria"/>
          <w:i/>
          <w:sz w:val="24"/>
          <w:szCs w:val="24"/>
        </w:rPr>
        <w:t xml:space="preserve">Determinar el grado de discriminación que sufren  los </w:t>
      </w:r>
      <w:proofErr w:type="spellStart"/>
      <w:r w:rsidRPr="00453F7B">
        <w:rPr>
          <w:rFonts w:ascii="Cambria" w:hAnsi="Cambria"/>
          <w:i/>
          <w:sz w:val="24"/>
          <w:szCs w:val="24"/>
        </w:rPr>
        <w:t>chapiadores</w:t>
      </w:r>
      <w:proofErr w:type="spellEnd"/>
      <w:r w:rsidRPr="00453F7B">
        <w:rPr>
          <w:rFonts w:ascii="Cambria" w:hAnsi="Cambria"/>
          <w:i/>
          <w:sz w:val="24"/>
          <w:szCs w:val="24"/>
        </w:rPr>
        <w:t xml:space="preserve"> en la sociedad.</w:t>
      </w:r>
    </w:p>
    <w:p w:rsidR="002D635A" w:rsidRPr="00453F7B" w:rsidRDefault="002D635A" w:rsidP="004A1CFA">
      <w:pPr>
        <w:pStyle w:val="Prrafodelista1"/>
        <w:numPr>
          <w:ilvl w:val="0"/>
          <w:numId w:val="6"/>
        </w:numPr>
        <w:spacing w:after="0" w:line="360" w:lineRule="auto"/>
        <w:jc w:val="both"/>
        <w:rPr>
          <w:rFonts w:ascii="Cambria" w:hAnsi="Cambria"/>
          <w:i/>
          <w:sz w:val="24"/>
          <w:szCs w:val="24"/>
        </w:rPr>
      </w:pPr>
      <w:r w:rsidRPr="00453F7B">
        <w:rPr>
          <w:rFonts w:ascii="Cambria" w:hAnsi="Cambria"/>
          <w:i/>
          <w:sz w:val="24"/>
          <w:szCs w:val="24"/>
        </w:rPr>
        <w:t xml:space="preserve">Conocer si la pobreza en una factor determinante en los </w:t>
      </w:r>
      <w:proofErr w:type="spellStart"/>
      <w:r w:rsidRPr="00453F7B">
        <w:rPr>
          <w:rFonts w:ascii="Cambria" w:hAnsi="Cambria"/>
          <w:i/>
          <w:sz w:val="24"/>
          <w:szCs w:val="24"/>
        </w:rPr>
        <w:t>chapiadores</w:t>
      </w:r>
      <w:proofErr w:type="spellEnd"/>
      <w:r w:rsidRPr="00453F7B">
        <w:rPr>
          <w:rFonts w:ascii="Cambria" w:hAnsi="Cambria"/>
          <w:i/>
          <w:sz w:val="24"/>
          <w:szCs w:val="24"/>
        </w:rPr>
        <w:t>.</w:t>
      </w:r>
    </w:p>
    <w:p w:rsidR="004A335C" w:rsidRDefault="004A335C" w:rsidP="004A1CFA">
      <w:pPr>
        <w:spacing w:after="0" w:line="360" w:lineRule="auto"/>
        <w:jc w:val="both"/>
        <w:rPr>
          <w:rFonts w:ascii="Cambria" w:hAnsi="Cambria"/>
          <w:b/>
          <w:i/>
          <w:sz w:val="24"/>
          <w:szCs w:val="24"/>
        </w:rPr>
      </w:pPr>
    </w:p>
    <w:p w:rsidR="004A335C" w:rsidRDefault="004A335C" w:rsidP="004A1CFA">
      <w:pPr>
        <w:spacing w:after="0" w:line="360" w:lineRule="auto"/>
        <w:jc w:val="both"/>
        <w:rPr>
          <w:rFonts w:ascii="Cambria" w:hAnsi="Cambria"/>
          <w:b/>
          <w:i/>
          <w:sz w:val="24"/>
          <w:szCs w:val="24"/>
        </w:rPr>
      </w:pPr>
    </w:p>
    <w:p w:rsidR="002D635A" w:rsidRDefault="002D635A" w:rsidP="004A1CFA">
      <w:pPr>
        <w:spacing w:after="0" w:line="360" w:lineRule="auto"/>
        <w:jc w:val="both"/>
        <w:rPr>
          <w:rFonts w:ascii="Cambria" w:hAnsi="Cambria"/>
          <w:b/>
          <w:i/>
          <w:sz w:val="24"/>
          <w:szCs w:val="24"/>
        </w:rPr>
      </w:pPr>
      <w:r>
        <w:rPr>
          <w:rFonts w:ascii="Cambria" w:hAnsi="Cambria"/>
          <w:b/>
          <w:i/>
          <w:sz w:val="24"/>
          <w:szCs w:val="24"/>
        </w:rPr>
        <w:t>Preguntas de investigación</w:t>
      </w:r>
    </w:p>
    <w:p w:rsidR="004A1CFA" w:rsidRDefault="004A1CFA" w:rsidP="004A1CFA">
      <w:pPr>
        <w:spacing w:after="0" w:line="360" w:lineRule="auto"/>
        <w:jc w:val="both"/>
        <w:rPr>
          <w:rFonts w:ascii="Cambria" w:hAnsi="Cambria"/>
          <w:b/>
          <w:i/>
          <w:sz w:val="24"/>
          <w:szCs w:val="24"/>
        </w:rPr>
      </w:pPr>
    </w:p>
    <w:p w:rsidR="002D635A" w:rsidRDefault="002D635A" w:rsidP="004A1CFA">
      <w:pPr>
        <w:spacing w:after="0" w:line="360" w:lineRule="auto"/>
        <w:jc w:val="both"/>
        <w:rPr>
          <w:rFonts w:ascii="Cambria" w:hAnsi="Cambria"/>
          <w:i/>
          <w:sz w:val="24"/>
          <w:szCs w:val="24"/>
        </w:rPr>
      </w:pPr>
      <w:r>
        <w:rPr>
          <w:rFonts w:ascii="Cambria" w:hAnsi="Cambria"/>
          <w:b/>
          <w:i/>
          <w:sz w:val="24"/>
          <w:szCs w:val="24"/>
        </w:rPr>
        <w:t>Para comprender mejor el estudio de este fenómeno partiremos de interrogantes tales como:</w:t>
      </w:r>
    </w:p>
    <w:p w:rsidR="002D635A" w:rsidRDefault="002D635A" w:rsidP="004A1CFA">
      <w:pPr>
        <w:pStyle w:val="Prrafodelista1"/>
        <w:numPr>
          <w:ilvl w:val="0"/>
          <w:numId w:val="5"/>
        </w:numPr>
        <w:spacing w:after="0" w:line="360" w:lineRule="auto"/>
        <w:jc w:val="both"/>
        <w:rPr>
          <w:rFonts w:ascii="Cambria" w:hAnsi="Cambria"/>
          <w:i/>
          <w:sz w:val="24"/>
          <w:szCs w:val="24"/>
        </w:rPr>
      </w:pPr>
      <w:r>
        <w:rPr>
          <w:rFonts w:ascii="Cambria" w:hAnsi="Cambria"/>
          <w:i/>
          <w:sz w:val="24"/>
          <w:szCs w:val="24"/>
        </w:rPr>
        <w:t>¿Ha causado gran impacto  este nuevo término en la sociedad, con respecto a los valores, la moral y la reputación de  hombres y mujeres?</w:t>
      </w:r>
    </w:p>
    <w:p w:rsidR="002D635A" w:rsidRDefault="002D635A" w:rsidP="004A1CFA">
      <w:pPr>
        <w:pStyle w:val="Prrafodelista1"/>
        <w:numPr>
          <w:ilvl w:val="0"/>
          <w:numId w:val="5"/>
        </w:numPr>
        <w:spacing w:after="0" w:line="360" w:lineRule="auto"/>
        <w:jc w:val="both"/>
        <w:rPr>
          <w:rFonts w:ascii="Cambria" w:hAnsi="Cambria"/>
          <w:i/>
          <w:sz w:val="24"/>
          <w:szCs w:val="24"/>
        </w:rPr>
      </w:pPr>
      <w:r>
        <w:rPr>
          <w:rFonts w:ascii="Cambria" w:hAnsi="Cambria"/>
          <w:i/>
          <w:sz w:val="24"/>
          <w:szCs w:val="24"/>
        </w:rPr>
        <w:t>¿Tiene alguna influencia el término chapeo ante la sociedad?</w:t>
      </w:r>
    </w:p>
    <w:p w:rsidR="002D635A" w:rsidRDefault="002D635A" w:rsidP="004A1CFA">
      <w:pPr>
        <w:pStyle w:val="Prrafodelista1"/>
        <w:numPr>
          <w:ilvl w:val="0"/>
          <w:numId w:val="5"/>
        </w:numPr>
        <w:spacing w:after="0" w:line="360" w:lineRule="auto"/>
        <w:jc w:val="both"/>
        <w:rPr>
          <w:rFonts w:ascii="Cambria" w:hAnsi="Cambria"/>
          <w:i/>
          <w:sz w:val="24"/>
          <w:szCs w:val="24"/>
        </w:rPr>
      </w:pPr>
      <w:r>
        <w:rPr>
          <w:rFonts w:ascii="Cambria" w:hAnsi="Cambria"/>
          <w:i/>
          <w:sz w:val="24"/>
          <w:szCs w:val="24"/>
        </w:rPr>
        <w:t>¿Existe alguna relación o similitud entre la prostitución y el chapeo, o será que en ciertos aspectos se diferencia un término de otro?</w:t>
      </w:r>
    </w:p>
    <w:p w:rsidR="002D635A" w:rsidRDefault="002D635A" w:rsidP="004A1CFA">
      <w:pPr>
        <w:pStyle w:val="Prrafodelista1"/>
        <w:numPr>
          <w:ilvl w:val="0"/>
          <w:numId w:val="5"/>
        </w:numPr>
        <w:spacing w:after="0" w:line="360" w:lineRule="auto"/>
        <w:jc w:val="both"/>
        <w:rPr>
          <w:rFonts w:ascii="Cambria" w:hAnsi="Cambria"/>
          <w:i/>
          <w:sz w:val="24"/>
          <w:szCs w:val="24"/>
        </w:rPr>
      </w:pPr>
      <w:r>
        <w:rPr>
          <w:rFonts w:ascii="Cambria" w:hAnsi="Cambria"/>
          <w:i/>
          <w:sz w:val="24"/>
          <w:szCs w:val="24"/>
        </w:rPr>
        <w:t>¿Cuáles factores inciden a las personas al chapeo, y de qué manera estos  ejercen mayor influencia en un género en relación con el  otro en la sociedad?</w:t>
      </w:r>
    </w:p>
    <w:p w:rsidR="002D635A" w:rsidRPr="003C3672" w:rsidRDefault="002D635A" w:rsidP="004A1CFA">
      <w:pPr>
        <w:pStyle w:val="Prrafodelista1"/>
        <w:numPr>
          <w:ilvl w:val="0"/>
          <w:numId w:val="5"/>
        </w:numPr>
        <w:spacing w:after="0" w:line="360" w:lineRule="auto"/>
        <w:jc w:val="both"/>
        <w:rPr>
          <w:rFonts w:ascii="Cambria" w:hAnsi="Cambria"/>
          <w:b/>
          <w:i/>
          <w:sz w:val="24"/>
          <w:szCs w:val="24"/>
        </w:rPr>
      </w:pPr>
      <w:r>
        <w:rPr>
          <w:rFonts w:ascii="Cambria" w:hAnsi="Cambria"/>
          <w:i/>
          <w:sz w:val="24"/>
          <w:szCs w:val="24"/>
        </w:rPr>
        <w:t>¿Cuál es la estimación de las edades de las personas que practican esta actividad?</w:t>
      </w:r>
    </w:p>
    <w:p w:rsidR="004A335C" w:rsidRDefault="004A335C" w:rsidP="004A1CFA">
      <w:pPr>
        <w:spacing w:after="0" w:line="360" w:lineRule="auto"/>
        <w:jc w:val="both"/>
        <w:rPr>
          <w:rFonts w:ascii="Cambria" w:hAnsi="Cambria"/>
          <w:b/>
          <w:i/>
          <w:sz w:val="24"/>
          <w:szCs w:val="24"/>
        </w:rPr>
      </w:pPr>
    </w:p>
    <w:p w:rsidR="004A1CFA" w:rsidRDefault="004A1CFA" w:rsidP="004A1CFA">
      <w:pPr>
        <w:spacing w:after="0" w:line="360" w:lineRule="auto"/>
        <w:jc w:val="both"/>
        <w:rPr>
          <w:rFonts w:ascii="Cambria" w:hAnsi="Cambria"/>
          <w:b/>
          <w:i/>
          <w:sz w:val="24"/>
          <w:szCs w:val="24"/>
        </w:rPr>
      </w:pPr>
    </w:p>
    <w:p w:rsidR="00071541" w:rsidRDefault="00585B98" w:rsidP="004A1CFA">
      <w:pPr>
        <w:spacing w:after="0" w:line="360" w:lineRule="auto"/>
        <w:jc w:val="both"/>
        <w:rPr>
          <w:rFonts w:ascii="Cambria" w:hAnsi="Cambria"/>
          <w:b/>
          <w:i/>
          <w:sz w:val="24"/>
          <w:szCs w:val="24"/>
        </w:rPr>
      </w:pPr>
      <w:r>
        <w:rPr>
          <w:rFonts w:ascii="Cambria" w:hAnsi="Cambria"/>
          <w:b/>
          <w:i/>
          <w:noProof/>
          <w:sz w:val="24"/>
          <w:szCs w:val="24"/>
          <w:lang w:eastAsia="es-ES"/>
        </w:rPr>
        <w:pict>
          <v:group id="_x0000_s1162" style="position:absolute;left:0;text-align:left;margin-left:-5.35pt;margin-top:10.15pt;width:1in;height:1in;z-index:251660288;mso-position-horizontal-relative:right-margin-area;mso-position-vertical-relative:bottom-margin-area" coordorigin="10800,14400" coordsize="1440,1440" o:allowincell="f">
            <v:rect id="_x0000_s1163"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E659A9"/>
                </w:txbxContent>
              </v:textbox>
            </v:rect>
            <v:shape id="_x0000_s1164"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1164" inset=",0,,0">
                <w:txbxContent>
                  <w:p w:rsidR="000A562C" w:rsidRPr="00A1526F" w:rsidRDefault="000A562C" w:rsidP="00E659A9">
                    <w:pPr>
                      <w:pStyle w:val="Piedepgina"/>
                      <w:jc w:val="center"/>
                      <w:rPr>
                        <w:lang w:val="es-DO"/>
                      </w:rPr>
                    </w:pPr>
                    <w:r>
                      <w:rPr>
                        <w:lang w:val="es-DO"/>
                      </w:rPr>
                      <w:t>7</w:t>
                    </w:r>
                  </w:p>
                </w:txbxContent>
              </v:textbox>
            </v:shape>
            <w10:wrap anchorx="page" anchory="page"/>
          </v:group>
        </w:pict>
      </w:r>
    </w:p>
    <w:p w:rsidR="002D635A" w:rsidRDefault="002D635A" w:rsidP="004A1CFA">
      <w:pPr>
        <w:spacing w:after="0" w:line="360" w:lineRule="auto"/>
        <w:jc w:val="both"/>
        <w:rPr>
          <w:rFonts w:ascii="Cambria" w:hAnsi="Cambria"/>
          <w:b/>
          <w:i/>
          <w:sz w:val="24"/>
          <w:szCs w:val="24"/>
        </w:rPr>
      </w:pPr>
      <w:r>
        <w:rPr>
          <w:rFonts w:ascii="Cambria" w:hAnsi="Cambria"/>
          <w:b/>
          <w:i/>
          <w:sz w:val="24"/>
          <w:szCs w:val="24"/>
        </w:rPr>
        <w:lastRenderedPageBreak/>
        <w:t>Justificación</w:t>
      </w:r>
    </w:p>
    <w:p w:rsidR="004A1CFA" w:rsidRDefault="004A1CFA" w:rsidP="004A1CFA">
      <w:pPr>
        <w:spacing w:after="0" w:line="360" w:lineRule="auto"/>
        <w:jc w:val="both"/>
        <w:rPr>
          <w:rFonts w:ascii="Cambria" w:hAnsi="Cambria"/>
          <w:i/>
          <w:sz w:val="24"/>
          <w:szCs w:val="24"/>
        </w:rPr>
      </w:pPr>
    </w:p>
    <w:p w:rsidR="002D635A" w:rsidRDefault="002D635A" w:rsidP="004A1CFA">
      <w:pPr>
        <w:spacing w:after="0" w:line="360" w:lineRule="auto"/>
        <w:jc w:val="both"/>
        <w:rPr>
          <w:rFonts w:ascii="Cambria" w:hAnsi="Cambria"/>
          <w:i/>
          <w:sz w:val="24"/>
          <w:szCs w:val="24"/>
        </w:rPr>
      </w:pPr>
      <w:r>
        <w:rPr>
          <w:rFonts w:ascii="Cambria" w:hAnsi="Cambria"/>
          <w:i/>
          <w:sz w:val="24"/>
          <w:szCs w:val="24"/>
        </w:rPr>
        <w:t>En este trabajo se busca conocer los factores que han incidido en la sociedad a través del chapeo. La influencia de este fenómeno social, lo que ha contribuido a la desvalorización de la mujer, a la perdida de los valores y del interés por la educación, preparación académica y esfuerzos laborales.</w:t>
      </w:r>
    </w:p>
    <w:p w:rsidR="002D635A" w:rsidRDefault="002D635A" w:rsidP="004A1CFA">
      <w:pPr>
        <w:spacing w:after="0" w:line="360" w:lineRule="auto"/>
        <w:jc w:val="both"/>
        <w:rPr>
          <w:rFonts w:ascii="Cambria" w:hAnsi="Cambria"/>
          <w:sz w:val="24"/>
          <w:szCs w:val="24"/>
        </w:rPr>
      </w:pPr>
      <w:r>
        <w:rPr>
          <w:rFonts w:ascii="Cambria" w:hAnsi="Cambria"/>
          <w:i/>
          <w:sz w:val="24"/>
          <w:szCs w:val="24"/>
        </w:rPr>
        <w:t>Con esta investigación se pretende conocer y describir las causas y consecuencias del chapeo en la provincia Monseñor Noel (Bonao, cuidad de Dios), para concientizar a la humanidad  y las futura generaciones sobre este.</w:t>
      </w:r>
    </w:p>
    <w:p w:rsidR="004A335C" w:rsidRDefault="004A335C" w:rsidP="004A1CFA">
      <w:pPr>
        <w:spacing w:after="0" w:line="360" w:lineRule="auto"/>
        <w:jc w:val="both"/>
        <w:rPr>
          <w:rFonts w:ascii="Cambria" w:hAnsi="Cambria" w:cs="Times New Roman"/>
          <w:b/>
          <w:i/>
          <w:color w:val="000000"/>
          <w:sz w:val="24"/>
          <w:szCs w:val="24"/>
        </w:rPr>
      </w:pPr>
    </w:p>
    <w:p w:rsidR="002D635A" w:rsidRDefault="002D635A" w:rsidP="004A1CFA">
      <w:pPr>
        <w:spacing w:after="0" w:line="360" w:lineRule="auto"/>
        <w:jc w:val="both"/>
        <w:rPr>
          <w:rFonts w:ascii="Cambria" w:hAnsi="Cambria" w:cs="Times New Roman"/>
          <w:b/>
          <w:i/>
          <w:color w:val="000000"/>
          <w:sz w:val="24"/>
          <w:szCs w:val="24"/>
        </w:rPr>
      </w:pPr>
      <w:r>
        <w:rPr>
          <w:rFonts w:ascii="Cambria" w:hAnsi="Cambria" w:cs="Times New Roman"/>
          <w:b/>
          <w:i/>
          <w:color w:val="000000"/>
          <w:sz w:val="24"/>
          <w:szCs w:val="24"/>
        </w:rPr>
        <w:t xml:space="preserve">Viabilidad </w:t>
      </w:r>
    </w:p>
    <w:p w:rsidR="004A1CFA" w:rsidRDefault="004A1CFA" w:rsidP="004A1CFA">
      <w:pPr>
        <w:spacing w:after="0" w:line="360" w:lineRule="auto"/>
        <w:jc w:val="both"/>
        <w:rPr>
          <w:rFonts w:ascii="Cambria" w:hAnsi="Cambria" w:cs="Times New Roman"/>
          <w:i/>
          <w:color w:val="000000"/>
          <w:sz w:val="24"/>
          <w:szCs w:val="24"/>
        </w:rPr>
      </w:pPr>
    </w:p>
    <w:p w:rsidR="002D635A" w:rsidRDefault="002D635A" w:rsidP="004A1CFA">
      <w:pPr>
        <w:spacing w:after="0" w:line="360" w:lineRule="auto"/>
        <w:jc w:val="both"/>
        <w:rPr>
          <w:rFonts w:ascii="Cambria" w:hAnsi="Cambria" w:cs="Times New Roman"/>
          <w:i/>
          <w:color w:val="000000"/>
          <w:sz w:val="24"/>
          <w:szCs w:val="24"/>
        </w:rPr>
      </w:pPr>
      <w:r>
        <w:rPr>
          <w:rFonts w:ascii="Cambria" w:hAnsi="Cambria" w:cs="Times New Roman"/>
          <w:i/>
          <w:color w:val="000000"/>
          <w:sz w:val="24"/>
          <w:szCs w:val="24"/>
        </w:rPr>
        <w:t xml:space="preserve">La investigación es viable porque se tiene acceso a los recursos necesario para llevar </w:t>
      </w:r>
      <w:r w:rsidR="004A335C">
        <w:rPr>
          <w:rFonts w:ascii="Cambria" w:hAnsi="Cambria" w:cs="Times New Roman"/>
          <w:i/>
          <w:color w:val="000000"/>
          <w:sz w:val="24"/>
          <w:szCs w:val="24"/>
        </w:rPr>
        <w:t>a cabo</w:t>
      </w:r>
      <w:r>
        <w:rPr>
          <w:rFonts w:ascii="Cambria" w:hAnsi="Cambria" w:cs="Times New Roman"/>
          <w:i/>
          <w:color w:val="000000"/>
          <w:sz w:val="24"/>
          <w:szCs w:val="24"/>
        </w:rPr>
        <w:t xml:space="preserve"> el objetivo del estudio. El equipo encargado de realizar la investigación, asistirá a los respectivos lugares de estudio para observar, indagar y recolectar datos acerca del problema ya planteado.</w:t>
      </w:r>
    </w:p>
    <w:p w:rsidR="004A335C" w:rsidRDefault="004A335C" w:rsidP="004A1CFA">
      <w:pPr>
        <w:spacing w:after="0" w:line="360" w:lineRule="auto"/>
        <w:jc w:val="both"/>
        <w:rPr>
          <w:rFonts w:ascii="Cambria" w:hAnsi="Cambria" w:cs="Times New Roman"/>
          <w:i/>
          <w:color w:val="000000"/>
          <w:sz w:val="24"/>
          <w:szCs w:val="24"/>
        </w:rPr>
      </w:pPr>
    </w:p>
    <w:p w:rsidR="002D635A" w:rsidRDefault="002D635A" w:rsidP="004A1CFA">
      <w:pPr>
        <w:spacing w:after="0" w:line="360" w:lineRule="auto"/>
        <w:jc w:val="both"/>
        <w:rPr>
          <w:rFonts w:ascii="Cambria" w:hAnsi="Cambria" w:cs="Times New Roman"/>
          <w:b/>
          <w:i/>
          <w:sz w:val="24"/>
          <w:szCs w:val="24"/>
        </w:rPr>
      </w:pPr>
      <w:r>
        <w:rPr>
          <w:rFonts w:ascii="Cambria" w:hAnsi="Cambria" w:cs="Times New Roman"/>
          <w:b/>
          <w:i/>
          <w:sz w:val="24"/>
          <w:szCs w:val="24"/>
        </w:rPr>
        <w:t>Consecuencia de la investigación</w:t>
      </w:r>
    </w:p>
    <w:p w:rsidR="004A1CFA" w:rsidRDefault="004A1CFA" w:rsidP="004A1CFA">
      <w:pPr>
        <w:spacing w:after="0" w:line="360" w:lineRule="auto"/>
        <w:jc w:val="both"/>
        <w:rPr>
          <w:rFonts w:ascii="Cambria" w:hAnsi="Cambria"/>
          <w:i/>
          <w:sz w:val="24"/>
          <w:szCs w:val="24"/>
        </w:rPr>
      </w:pPr>
    </w:p>
    <w:p w:rsidR="002D635A" w:rsidRDefault="002D635A" w:rsidP="004A1CFA">
      <w:pPr>
        <w:spacing w:after="0" w:line="360" w:lineRule="auto"/>
        <w:jc w:val="both"/>
        <w:rPr>
          <w:rFonts w:ascii="Cambria" w:hAnsi="Cambria" w:cs="Times New Roman"/>
          <w:b/>
          <w:i/>
          <w:sz w:val="24"/>
          <w:szCs w:val="24"/>
        </w:rPr>
      </w:pPr>
      <w:r>
        <w:rPr>
          <w:rFonts w:ascii="Cambria" w:hAnsi="Cambria"/>
          <w:i/>
          <w:sz w:val="24"/>
          <w:szCs w:val="24"/>
        </w:rPr>
        <w:t>Con el estudio se conseguirá identificar los factores que influyen a que las personas se incurran en las actividades del chapeo por medio del cual se concientizan dentro del ambiente social, cultural y familiar lo que es el fenómeno del chapeo al nivel de la provincia Monseñor Nouel Municipio de Bonao. De esta manera las personas no  relacionadas con el tema, obtendrán información de primera mano a través de nuestra investigación.</w:t>
      </w:r>
    </w:p>
    <w:p w:rsidR="002D635A" w:rsidRDefault="002D635A" w:rsidP="004A1CFA">
      <w:pPr>
        <w:pStyle w:val="Standard"/>
        <w:spacing w:after="0" w:line="360" w:lineRule="auto"/>
        <w:jc w:val="center"/>
        <w:rPr>
          <w:rFonts w:asciiTheme="majorHAnsi" w:hAnsiTheme="majorHAnsi" w:cs="Times New Roman"/>
          <w:b/>
          <w:i/>
          <w:sz w:val="24"/>
          <w:szCs w:val="24"/>
          <w:lang w:val="es-ES"/>
        </w:rPr>
      </w:pPr>
    </w:p>
    <w:p w:rsidR="004A335C" w:rsidRDefault="004A335C" w:rsidP="004A1CFA">
      <w:pPr>
        <w:pStyle w:val="Standard"/>
        <w:spacing w:after="0" w:line="360" w:lineRule="auto"/>
        <w:jc w:val="center"/>
        <w:rPr>
          <w:rFonts w:asciiTheme="majorHAnsi" w:hAnsiTheme="majorHAnsi" w:cs="Times New Roman"/>
          <w:b/>
          <w:i/>
          <w:sz w:val="24"/>
          <w:szCs w:val="24"/>
          <w:lang w:val="es-ES"/>
        </w:rPr>
      </w:pPr>
    </w:p>
    <w:p w:rsidR="004A335C" w:rsidRDefault="004A335C" w:rsidP="004A1CFA">
      <w:pPr>
        <w:pStyle w:val="Standard"/>
        <w:spacing w:after="0" w:line="360" w:lineRule="auto"/>
        <w:jc w:val="center"/>
        <w:rPr>
          <w:rFonts w:asciiTheme="majorHAnsi" w:hAnsiTheme="majorHAnsi" w:cs="Times New Roman"/>
          <w:b/>
          <w:i/>
          <w:sz w:val="24"/>
          <w:szCs w:val="24"/>
          <w:lang w:val="es-ES"/>
        </w:rPr>
      </w:pPr>
    </w:p>
    <w:p w:rsidR="004A335C" w:rsidRDefault="004A335C" w:rsidP="004A1CFA">
      <w:pPr>
        <w:pStyle w:val="Standard"/>
        <w:spacing w:after="0" w:line="360" w:lineRule="auto"/>
        <w:jc w:val="center"/>
        <w:rPr>
          <w:rFonts w:asciiTheme="majorHAnsi" w:hAnsiTheme="majorHAnsi" w:cs="Times New Roman"/>
          <w:b/>
          <w:i/>
          <w:sz w:val="24"/>
          <w:szCs w:val="24"/>
          <w:lang w:val="es-ES"/>
        </w:rPr>
      </w:pPr>
    </w:p>
    <w:p w:rsidR="004A335C" w:rsidRDefault="004A335C" w:rsidP="004A1CFA">
      <w:pPr>
        <w:pStyle w:val="Standard"/>
        <w:spacing w:after="0" w:line="360" w:lineRule="auto"/>
        <w:jc w:val="center"/>
        <w:rPr>
          <w:rFonts w:asciiTheme="majorHAnsi" w:hAnsiTheme="majorHAnsi" w:cs="Times New Roman"/>
          <w:b/>
          <w:i/>
          <w:sz w:val="24"/>
          <w:szCs w:val="24"/>
          <w:lang w:val="es-ES"/>
        </w:rPr>
      </w:pPr>
    </w:p>
    <w:p w:rsidR="004A335C" w:rsidRDefault="004A335C" w:rsidP="004A1CFA">
      <w:pPr>
        <w:pStyle w:val="Standard"/>
        <w:spacing w:after="0" w:line="360" w:lineRule="auto"/>
        <w:jc w:val="center"/>
        <w:rPr>
          <w:rFonts w:asciiTheme="majorHAnsi" w:hAnsiTheme="majorHAnsi" w:cs="Times New Roman"/>
          <w:b/>
          <w:i/>
          <w:sz w:val="24"/>
          <w:szCs w:val="24"/>
          <w:lang w:val="es-ES"/>
        </w:rPr>
      </w:pPr>
    </w:p>
    <w:p w:rsidR="004A335C" w:rsidRDefault="004A335C" w:rsidP="004A1CFA">
      <w:pPr>
        <w:pStyle w:val="Standard"/>
        <w:spacing w:after="0" w:line="360" w:lineRule="auto"/>
        <w:jc w:val="center"/>
        <w:rPr>
          <w:rFonts w:asciiTheme="majorHAnsi" w:hAnsiTheme="majorHAnsi" w:cs="Times New Roman"/>
          <w:b/>
          <w:i/>
          <w:sz w:val="24"/>
          <w:szCs w:val="24"/>
          <w:lang w:val="es-ES"/>
        </w:rPr>
      </w:pPr>
    </w:p>
    <w:p w:rsidR="004A335C" w:rsidRDefault="004A335C" w:rsidP="004A1CFA">
      <w:pPr>
        <w:pStyle w:val="Standard"/>
        <w:spacing w:after="0" w:line="360" w:lineRule="auto"/>
        <w:jc w:val="center"/>
        <w:rPr>
          <w:rFonts w:asciiTheme="majorHAnsi" w:hAnsiTheme="majorHAnsi" w:cs="Times New Roman"/>
          <w:b/>
          <w:i/>
          <w:sz w:val="24"/>
          <w:szCs w:val="24"/>
          <w:lang w:val="es-ES"/>
        </w:rPr>
      </w:pPr>
    </w:p>
    <w:p w:rsidR="004A335C" w:rsidRDefault="00585B98" w:rsidP="004A1CFA">
      <w:pPr>
        <w:pStyle w:val="Standard"/>
        <w:spacing w:after="0" w:line="360" w:lineRule="auto"/>
        <w:jc w:val="center"/>
        <w:rPr>
          <w:rFonts w:asciiTheme="majorHAnsi" w:hAnsiTheme="majorHAnsi" w:cs="Times New Roman"/>
          <w:b/>
          <w:i/>
          <w:sz w:val="24"/>
          <w:szCs w:val="24"/>
          <w:lang w:val="es-ES"/>
        </w:rPr>
      </w:pPr>
      <w:r>
        <w:rPr>
          <w:rFonts w:asciiTheme="majorHAnsi" w:hAnsiTheme="majorHAnsi" w:cs="Times New Roman"/>
          <w:b/>
          <w:i/>
          <w:noProof/>
          <w:sz w:val="24"/>
          <w:szCs w:val="24"/>
          <w:lang w:val="es-ES" w:eastAsia="es-ES"/>
        </w:rPr>
        <w:pict>
          <v:group id="_x0000_s1165" style="position:absolute;left:0;text-align:left;margin-left:-11.15pt;margin-top:6.5pt;width:1in;height:1in;z-index:251661312;mso-position-horizontal-relative:right-margin-area;mso-position-vertical-relative:bottom-margin-area" coordorigin="10800,14400" coordsize="1440,1440" o:allowincell="f">
            <v:rect id="_x0000_s1166"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E659A9"/>
                </w:txbxContent>
              </v:textbox>
            </v:rect>
            <v:shape id="_x0000_s1167"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1167" inset=",0,,0">
                <w:txbxContent>
                  <w:p w:rsidR="000A562C" w:rsidRPr="00A1526F" w:rsidRDefault="000A562C" w:rsidP="00E659A9">
                    <w:pPr>
                      <w:pStyle w:val="Piedepgina"/>
                      <w:jc w:val="center"/>
                      <w:rPr>
                        <w:lang w:val="es-DO"/>
                      </w:rPr>
                    </w:pPr>
                    <w:r>
                      <w:rPr>
                        <w:lang w:val="es-DO"/>
                      </w:rPr>
                      <w:t>8</w:t>
                    </w:r>
                  </w:p>
                </w:txbxContent>
              </v:textbox>
            </v:shape>
            <w10:wrap anchorx="page" anchory="page"/>
          </v:group>
        </w:pict>
      </w:r>
    </w:p>
    <w:p w:rsidR="004A335C" w:rsidRDefault="004A335C" w:rsidP="004A1CFA">
      <w:pPr>
        <w:pStyle w:val="Standard"/>
        <w:spacing w:after="0" w:line="360" w:lineRule="auto"/>
        <w:jc w:val="center"/>
        <w:rPr>
          <w:rFonts w:asciiTheme="majorHAnsi" w:hAnsiTheme="majorHAnsi" w:cs="Times New Roman"/>
          <w:b/>
          <w:i/>
          <w:sz w:val="24"/>
          <w:szCs w:val="24"/>
          <w:lang w:val="es-ES"/>
        </w:rPr>
      </w:pPr>
    </w:p>
    <w:p w:rsidR="004A335C" w:rsidRDefault="004A335C" w:rsidP="004A1CFA">
      <w:pPr>
        <w:pStyle w:val="Standard"/>
        <w:spacing w:after="0" w:line="360" w:lineRule="auto"/>
        <w:jc w:val="center"/>
        <w:rPr>
          <w:rFonts w:asciiTheme="majorHAnsi" w:hAnsiTheme="majorHAnsi" w:cs="Times New Roman"/>
          <w:b/>
          <w:i/>
          <w:sz w:val="24"/>
          <w:szCs w:val="24"/>
          <w:lang w:val="es-ES"/>
        </w:rPr>
      </w:pPr>
    </w:p>
    <w:p w:rsidR="004A335C" w:rsidRDefault="004A335C" w:rsidP="004A1CFA">
      <w:pPr>
        <w:pStyle w:val="Standard"/>
        <w:spacing w:after="0" w:line="360" w:lineRule="auto"/>
        <w:jc w:val="center"/>
        <w:rPr>
          <w:rFonts w:asciiTheme="majorHAnsi" w:hAnsiTheme="majorHAnsi" w:cs="Times New Roman"/>
          <w:b/>
          <w:i/>
          <w:sz w:val="24"/>
          <w:szCs w:val="24"/>
          <w:lang w:val="es-ES"/>
        </w:rPr>
      </w:pPr>
    </w:p>
    <w:p w:rsidR="004A335C" w:rsidRDefault="004A335C" w:rsidP="004A1CFA">
      <w:pPr>
        <w:pStyle w:val="Standard"/>
        <w:spacing w:after="0" w:line="360" w:lineRule="auto"/>
        <w:jc w:val="center"/>
        <w:rPr>
          <w:rFonts w:asciiTheme="majorHAnsi" w:hAnsiTheme="majorHAnsi" w:cs="Times New Roman"/>
          <w:b/>
          <w:i/>
          <w:sz w:val="24"/>
          <w:szCs w:val="24"/>
          <w:lang w:val="es-ES"/>
        </w:rPr>
      </w:pPr>
    </w:p>
    <w:p w:rsidR="004A335C" w:rsidRDefault="004A335C" w:rsidP="004A1CFA">
      <w:pPr>
        <w:pStyle w:val="Standard"/>
        <w:spacing w:after="0" w:line="360" w:lineRule="auto"/>
        <w:jc w:val="center"/>
        <w:rPr>
          <w:rFonts w:asciiTheme="majorHAnsi" w:hAnsiTheme="majorHAnsi" w:cs="Times New Roman"/>
          <w:b/>
          <w:i/>
          <w:sz w:val="24"/>
          <w:szCs w:val="24"/>
          <w:lang w:val="es-ES"/>
        </w:rPr>
      </w:pPr>
    </w:p>
    <w:p w:rsidR="004A335C" w:rsidRDefault="004A335C" w:rsidP="004A1CFA">
      <w:pPr>
        <w:pStyle w:val="Standard"/>
        <w:spacing w:after="0" w:line="360" w:lineRule="auto"/>
        <w:jc w:val="center"/>
        <w:rPr>
          <w:rFonts w:asciiTheme="majorHAnsi" w:hAnsiTheme="majorHAnsi" w:cs="Times New Roman"/>
          <w:b/>
          <w:i/>
          <w:sz w:val="24"/>
          <w:szCs w:val="24"/>
          <w:lang w:val="es-ES"/>
        </w:rPr>
      </w:pPr>
    </w:p>
    <w:p w:rsidR="004A335C" w:rsidRDefault="004A335C" w:rsidP="004A1CFA">
      <w:pPr>
        <w:pStyle w:val="Standard"/>
        <w:spacing w:after="0" w:line="360" w:lineRule="auto"/>
        <w:jc w:val="center"/>
        <w:rPr>
          <w:rFonts w:asciiTheme="majorHAnsi" w:hAnsiTheme="majorHAnsi" w:cs="Times New Roman"/>
          <w:b/>
          <w:i/>
          <w:sz w:val="24"/>
          <w:szCs w:val="24"/>
          <w:lang w:val="es-ES"/>
        </w:rPr>
      </w:pPr>
    </w:p>
    <w:p w:rsidR="004A335C" w:rsidRDefault="004A335C" w:rsidP="004A1CFA">
      <w:pPr>
        <w:pStyle w:val="Standard"/>
        <w:spacing w:after="0" w:line="360" w:lineRule="auto"/>
        <w:jc w:val="center"/>
        <w:rPr>
          <w:rFonts w:asciiTheme="majorHAnsi" w:hAnsiTheme="majorHAnsi" w:cs="Times New Roman"/>
          <w:b/>
          <w:i/>
          <w:sz w:val="24"/>
          <w:szCs w:val="24"/>
          <w:lang w:val="es-ES"/>
        </w:rPr>
      </w:pPr>
    </w:p>
    <w:p w:rsidR="004A335C" w:rsidRPr="002D635A" w:rsidRDefault="004A335C" w:rsidP="004A1CFA">
      <w:pPr>
        <w:pStyle w:val="Standard"/>
        <w:spacing w:after="0" w:line="360" w:lineRule="auto"/>
        <w:jc w:val="center"/>
        <w:rPr>
          <w:rFonts w:asciiTheme="majorHAnsi" w:hAnsiTheme="majorHAnsi" w:cs="Times New Roman"/>
          <w:b/>
          <w:i/>
          <w:sz w:val="24"/>
          <w:szCs w:val="24"/>
          <w:lang w:val="es-ES"/>
        </w:rPr>
      </w:pPr>
    </w:p>
    <w:p w:rsidR="002D635A" w:rsidRDefault="008268C4" w:rsidP="004A1CFA">
      <w:pPr>
        <w:pStyle w:val="Standard"/>
        <w:spacing w:after="0" w:line="360" w:lineRule="auto"/>
        <w:jc w:val="center"/>
        <w:rPr>
          <w:rFonts w:asciiTheme="majorHAnsi" w:hAnsiTheme="majorHAnsi" w:cs="Times New Roman"/>
          <w:b/>
          <w:i/>
          <w:sz w:val="24"/>
          <w:szCs w:val="24"/>
        </w:rPr>
      </w:pPr>
      <w:r>
        <w:rPr>
          <w:rFonts w:asciiTheme="majorHAnsi" w:hAnsiTheme="majorHAnsi" w:cs="Times New Roman"/>
          <w:b/>
          <w:i/>
          <w:sz w:val="24"/>
          <w:szCs w:val="24"/>
        </w:rPr>
        <w:t>Capítulo</w:t>
      </w:r>
      <w:r w:rsidR="002D635A">
        <w:rPr>
          <w:rFonts w:asciiTheme="majorHAnsi" w:hAnsiTheme="majorHAnsi" w:cs="Times New Roman"/>
          <w:b/>
          <w:i/>
          <w:sz w:val="24"/>
          <w:szCs w:val="24"/>
        </w:rPr>
        <w:t xml:space="preserve"> II</w:t>
      </w:r>
    </w:p>
    <w:p w:rsidR="00DF4D01" w:rsidRDefault="00DF4D01" w:rsidP="004A1CFA">
      <w:pPr>
        <w:pStyle w:val="Standard"/>
        <w:spacing w:after="0" w:line="360" w:lineRule="auto"/>
        <w:jc w:val="center"/>
        <w:rPr>
          <w:rFonts w:asciiTheme="majorHAnsi" w:hAnsiTheme="majorHAnsi" w:cs="Times New Roman"/>
          <w:b/>
          <w:i/>
          <w:sz w:val="24"/>
          <w:szCs w:val="24"/>
        </w:rPr>
      </w:pPr>
      <w:r w:rsidRPr="00593469">
        <w:rPr>
          <w:rFonts w:asciiTheme="majorHAnsi" w:hAnsiTheme="majorHAnsi" w:cs="Times New Roman"/>
          <w:b/>
          <w:i/>
          <w:sz w:val="24"/>
          <w:szCs w:val="24"/>
        </w:rPr>
        <w:t>Marco teórico</w:t>
      </w:r>
    </w:p>
    <w:p w:rsidR="004A335C" w:rsidRDefault="004A335C" w:rsidP="004A1CFA">
      <w:pPr>
        <w:pStyle w:val="Standard"/>
        <w:spacing w:after="0" w:line="360" w:lineRule="auto"/>
        <w:jc w:val="center"/>
        <w:rPr>
          <w:rFonts w:asciiTheme="majorHAnsi" w:hAnsiTheme="majorHAnsi" w:cs="Times New Roman"/>
          <w:b/>
          <w:i/>
          <w:sz w:val="24"/>
          <w:szCs w:val="24"/>
        </w:rPr>
      </w:pPr>
    </w:p>
    <w:p w:rsidR="004A335C" w:rsidRDefault="004A335C" w:rsidP="004A1CFA">
      <w:pPr>
        <w:pStyle w:val="Standard"/>
        <w:spacing w:after="0" w:line="360" w:lineRule="auto"/>
        <w:jc w:val="center"/>
        <w:rPr>
          <w:rFonts w:asciiTheme="majorHAnsi" w:hAnsiTheme="majorHAnsi" w:cs="Times New Roman"/>
          <w:b/>
          <w:i/>
          <w:sz w:val="24"/>
          <w:szCs w:val="24"/>
        </w:rPr>
      </w:pPr>
    </w:p>
    <w:p w:rsidR="004A335C" w:rsidRDefault="004A335C" w:rsidP="004A1CFA">
      <w:pPr>
        <w:pStyle w:val="Standard"/>
        <w:spacing w:after="0" w:line="360" w:lineRule="auto"/>
        <w:jc w:val="center"/>
        <w:rPr>
          <w:rFonts w:asciiTheme="majorHAnsi" w:hAnsiTheme="majorHAnsi" w:cs="Times New Roman"/>
          <w:b/>
          <w:i/>
          <w:sz w:val="24"/>
          <w:szCs w:val="24"/>
        </w:rPr>
      </w:pPr>
    </w:p>
    <w:p w:rsidR="004A335C" w:rsidRDefault="004A335C" w:rsidP="004A1CFA">
      <w:pPr>
        <w:pStyle w:val="Standard"/>
        <w:spacing w:after="0" w:line="360" w:lineRule="auto"/>
        <w:jc w:val="center"/>
        <w:rPr>
          <w:rFonts w:asciiTheme="majorHAnsi" w:hAnsiTheme="majorHAnsi" w:cs="Times New Roman"/>
          <w:b/>
          <w:i/>
          <w:sz w:val="24"/>
          <w:szCs w:val="24"/>
        </w:rPr>
      </w:pPr>
    </w:p>
    <w:p w:rsidR="004A335C" w:rsidRDefault="004A335C" w:rsidP="004A1CFA">
      <w:pPr>
        <w:pStyle w:val="Standard"/>
        <w:spacing w:after="0" w:line="360" w:lineRule="auto"/>
        <w:jc w:val="center"/>
        <w:rPr>
          <w:rFonts w:asciiTheme="majorHAnsi" w:hAnsiTheme="majorHAnsi" w:cs="Times New Roman"/>
          <w:b/>
          <w:i/>
          <w:sz w:val="24"/>
          <w:szCs w:val="24"/>
        </w:rPr>
      </w:pPr>
    </w:p>
    <w:p w:rsidR="004A335C" w:rsidRDefault="004A335C" w:rsidP="004A1CFA">
      <w:pPr>
        <w:pStyle w:val="Standard"/>
        <w:spacing w:after="0" w:line="360" w:lineRule="auto"/>
        <w:jc w:val="center"/>
        <w:rPr>
          <w:rFonts w:asciiTheme="majorHAnsi" w:hAnsiTheme="majorHAnsi" w:cs="Times New Roman"/>
          <w:b/>
          <w:i/>
          <w:sz w:val="24"/>
          <w:szCs w:val="24"/>
        </w:rPr>
      </w:pPr>
    </w:p>
    <w:p w:rsidR="004A335C" w:rsidRDefault="004A335C" w:rsidP="004A1CFA">
      <w:pPr>
        <w:pStyle w:val="Standard"/>
        <w:spacing w:after="0" w:line="360" w:lineRule="auto"/>
        <w:jc w:val="center"/>
        <w:rPr>
          <w:rFonts w:asciiTheme="majorHAnsi" w:hAnsiTheme="majorHAnsi" w:cs="Times New Roman"/>
          <w:b/>
          <w:i/>
          <w:sz w:val="24"/>
          <w:szCs w:val="24"/>
        </w:rPr>
      </w:pPr>
    </w:p>
    <w:p w:rsidR="004A335C" w:rsidRDefault="004A335C" w:rsidP="004A1CFA">
      <w:pPr>
        <w:pStyle w:val="Standard"/>
        <w:spacing w:after="0" w:line="360" w:lineRule="auto"/>
        <w:jc w:val="center"/>
        <w:rPr>
          <w:rFonts w:asciiTheme="majorHAnsi" w:hAnsiTheme="majorHAnsi" w:cs="Times New Roman"/>
          <w:b/>
          <w:i/>
          <w:sz w:val="24"/>
          <w:szCs w:val="24"/>
        </w:rPr>
      </w:pPr>
    </w:p>
    <w:p w:rsidR="004A1CFA" w:rsidRDefault="004A1CFA" w:rsidP="004A1CFA">
      <w:pPr>
        <w:pStyle w:val="Standard"/>
        <w:spacing w:after="0" w:line="360" w:lineRule="auto"/>
        <w:jc w:val="center"/>
        <w:rPr>
          <w:rFonts w:asciiTheme="majorHAnsi" w:hAnsiTheme="majorHAnsi" w:cs="Times New Roman"/>
          <w:b/>
          <w:i/>
          <w:sz w:val="24"/>
          <w:szCs w:val="24"/>
        </w:rPr>
      </w:pPr>
    </w:p>
    <w:p w:rsidR="004A1CFA" w:rsidRDefault="004A1CFA" w:rsidP="004A1CFA">
      <w:pPr>
        <w:pStyle w:val="Standard"/>
        <w:spacing w:after="0" w:line="360" w:lineRule="auto"/>
        <w:jc w:val="center"/>
        <w:rPr>
          <w:rFonts w:asciiTheme="majorHAnsi" w:hAnsiTheme="majorHAnsi" w:cs="Times New Roman"/>
          <w:b/>
          <w:i/>
          <w:sz w:val="24"/>
          <w:szCs w:val="24"/>
        </w:rPr>
      </w:pPr>
    </w:p>
    <w:p w:rsidR="00A83AC9" w:rsidRDefault="00A83AC9" w:rsidP="004A1CFA">
      <w:pPr>
        <w:pStyle w:val="Standard"/>
        <w:spacing w:after="0" w:line="360" w:lineRule="auto"/>
        <w:jc w:val="center"/>
        <w:rPr>
          <w:rFonts w:asciiTheme="majorHAnsi" w:hAnsiTheme="majorHAnsi" w:cs="Times New Roman"/>
          <w:b/>
          <w:i/>
          <w:sz w:val="24"/>
          <w:szCs w:val="24"/>
        </w:rPr>
      </w:pPr>
    </w:p>
    <w:p w:rsidR="00A83AC9" w:rsidRDefault="00A83AC9" w:rsidP="004A1CFA">
      <w:pPr>
        <w:pStyle w:val="Standard"/>
        <w:spacing w:after="0" w:line="360" w:lineRule="auto"/>
        <w:jc w:val="center"/>
        <w:rPr>
          <w:rFonts w:asciiTheme="majorHAnsi" w:hAnsiTheme="majorHAnsi" w:cs="Times New Roman"/>
          <w:b/>
          <w:i/>
          <w:sz w:val="24"/>
          <w:szCs w:val="24"/>
        </w:rPr>
      </w:pPr>
    </w:p>
    <w:p w:rsidR="00A83AC9" w:rsidRDefault="00A83AC9" w:rsidP="004A1CFA">
      <w:pPr>
        <w:pStyle w:val="Standard"/>
        <w:spacing w:after="0" w:line="360" w:lineRule="auto"/>
        <w:jc w:val="center"/>
        <w:rPr>
          <w:rFonts w:asciiTheme="majorHAnsi" w:hAnsiTheme="majorHAnsi" w:cs="Times New Roman"/>
          <w:b/>
          <w:i/>
          <w:sz w:val="24"/>
          <w:szCs w:val="24"/>
        </w:rPr>
      </w:pPr>
    </w:p>
    <w:p w:rsidR="004A1CFA" w:rsidRDefault="004A1CFA" w:rsidP="004A1CFA">
      <w:pPr>
        <w:pStyle w:val="Standard"/>
        <w:spacing w:after="0" w:line="360" w:lineRule="auto"/>
        <w:jc w:val="center"/>
        <w:rPr>
          <w:rFonts w:asciiTheme="majorHAnsi" w:hAnsiTheme="majorHAnsi" w:cs="Times New Roman"/>
          <w:b/>
          <w:i/>
          <w:sz w:val="24"/>
          <w:szCs w:val="24"/>
        </w:rPr>
      </w:pPr>
    </w:p>
    <w:p w:rsidR="004A1CFA" w:rsidRDefault="004A1CFA" w:rsidP="004A1CFA">
      <w:pPr>
        <w:pStyle w:val="Standard"/>
        <w:spacing w:after="0" w:line="360" w:lineRule="auto"/>
        <w:jc w:val="center"/>
        <w:rPr>
          <w:rFonts w:asciiTheme="majorHAnsi" w:hAnsiTheme="majorHAnsi" w:cs="Times New Roman"/>
          <w:b/>
          <w:i/>
          <w:sz w:val="24"/>
          <w:szCs w:val="24"/>
        </w:rPr>
      </w:pPr>
    </w:p>
    <w:p w:rsidR="004A1CFA" w:rsidRDefault="004A1CFA" w:rsidP="004A1CFA">
      <w:pPr>
        <w:pStyle w:val="Standard"/>
        <w:spacing w:after="0" w:line="360" w:lineRule="auto"/>
        <w:jc w:val="center"/>
        <w:rPr>
          <w:rFonts w:asciiTheme="majorHAnsi" w:hAnsiTheme="majorHAnsi" w:cs="Times New Roman"/>
          <w:b/>
          <w:i/>
          <w:sz w:val="24"/>
          <w:szCs w:val="24"/>
        </w:rPr>
      </w:pPr>
    </w:p>
    <w:p w:rsidR="004A1CFA" w:rsidRDefault="004A1CFA" w:rsidP="004A1CFA">
      <w:pPr>
        <w:pStyle w:val="Standard"/>
        <w:spacing w:after="0" w:line="360" w:lineRule="auto"/>
        <w:jc w:val="center"/>
        <w:rPr>
          <w:rFonts w:asciiTheme="majorHAnsi" w:hAnsiTheme="majorHAnsi" w:cs="Times New Roman"/>
          <w:b/>
          <w:i/>
          <w:sz w:val="24"/>
          <w:szCs w:val="24"/>
        </w:rPr>
      </w:pPr>
    </w:p>
    <w:p w:rsidR="004A335C" w:rsidRDefault="004A335C" w:rsidP="004A1CFA">
      <w:pPr>
        <w:pStyle w:val="Standard"/>
        <w:spacing w:after="0" w:line="360" w:lineRule="auto"/>
        <w:jc w:val="center"/>
        <w:rPr>
          <w:rFonts w:asciiTheme="majorHAnsi" w:hAnsiTheme="majorHAnsi" w:cs="Times New Roman"/>
          <w:b/>
          <w:i/>
          <w:sz w:val="24"/>
          <w:szCs w:val="24"/>
        </w:rPr>
      </w:pPr>
    </w:p>
    <w:p w:rsidR="004A335C" w:rsidRDefault="004A335C" w:rsidP="004A1CFA">
      <w:pPr>
        <w:pStyle w:val="Standard"/>
        <w:spacing w:after="0" w:line="360" w:lineRule="auto"/>
        <w:jc w:val="center"/>
        <w:rPr>
          <w:rFonts w:asciiTheme="majorHAnsi" w:hAnsiTheme="majorHAnsi" w:cs="Times New Roman"/>
          <w:b/>
          <w:i/>
          <w:sz w:val="24"/>
          <w:szCs w:val="24"/>
        </w:rPr>
      </w:pPr>
    </w:p>
    <w:p w:rsidR="004A335C" w:rsidRPr="00593469" w:rsidRDefault="004A335C" w:rsidP="004A1CFA">
      <w:pPr>
        <w:pStyle w:val="Standard"/>
        <w:spacing w:after="0" w:line="360" w:lineRule="auto"/>
        <w:jc w:val="center"/>
        <w:rPr>
          <w:rFonts w:asciiTheme="majorHAnsi" w:hAnsiTheme="majorHAnsi" w:cs="Times New Roman"/>
          <w:b/>
          <w:i/>
          <w:sz w:val="24"/>
          <w:szCs w:val="24"/>
        </w:rPr>
      </w:pPr>
    </w:p>
    <w:p w:rsidR="00DF4D01" w:rsidRPr="004A1CFA" w:rsidRDefault="00DF4D01" w:rsidP="004A1CFA">
      <w:pPr>
        <w:pStyle w:val="Prrafodelista"/>
        <w:numPr>
          <w:ilvl w:val="0"/>
          <w:numId w:val="4"/>
        </w:numPr>
        <w:spacing w:after="0" w:line="360" w:lineRule="auto"/>
        <w:rPr>
          <w:rFonts w:asciiTheme="majorHAnsi" w:hAnsiTheme="majorHAnsi"/>
          <w:b/>
          <w:i/>
          <w:sz w:val="24"/>
          <w:szCs w:val="24"/>
        </w:rPr>
      </w:pPr>
      <w:r w:rsidRPr="00593469">
        <w:rPr>
          <w:rFonts w:asciiTheme="majorHAnsi" w:hAnsiTheme="majorHAnsi" w:cs="Times New Roman"/>
          <w:b/>
          <w:i/>
          <w:sz w:val="24"/>
          <w:szCs w:val="24"/>
        </w:rPr>
        <w:lastRenderedPageBreak/>
        <w:t>La historia de Bonao</w:t>
      </w:r>
    </w:p>
    <w:p w:rsidR="004A1CFA" w:rsidRPr="00593469" w:rsidRDefault="004A1CFA" w:rsidP="004A1CFA">
      <w:pPr>
        <w:pStyle w:val="Prrafodelista"/>
        <w:spacing w:after="0" w:line="360" w:lineRule="auto"/>
        <w:rPr>
          <w:rFonts w:asciiTheme="majorHAnsi" w:hAnsiTheme="majorHAnsi"/>
          <w:b/>
          <w:i/>
          <w:sz w:val="24"/>
          <w:szCs w:val="24"/>
        </w:rPr>
      </w:pPr>
    </w:p>
    <w:p w:rsidR="00DF4D01" w:rsidRDefault="00585B98" w:rsidP="004A1CFA">
      <w:pPr>
        <w:pStyle w:val="Prrafodelista"/>
        <w:spacing w:after="0" w:line="360" w:lineRule="auto"/>
        <w:ind w:left="0"/>
        <w:jc w:val="both"/>
        <w:rPr>
          <w:rFonts w:asciiTheme="majorHAnsi" w:hAnsiTheme="majorHAnsi" w:cs="Times New Roman"/>
          <w:i/>
          <w:sz w:val="24"/>
          <w:szCs w:val="24"/>
        </w:rPr>
      </w:pPr>
      <w:sdt>
        <w:sdtPr>
          <w:rPr>
            <w:rFonts w:asciiTheme="majorHAnsi" w:hAnsiTheme="majorHAnsi" w:cs="Times New Roman"/>
            <w:i/>
            <w:sz w:val="24"/>
            <w:szCs w:val="24"/>
          </w:rPr>
          <w:id w:val="562638"/>
          <w:citation/>
        </w:sdtPr>
        <w:sdtContent>
          <w:r w:rsidRPr="00593469">
            <w:rPr>
              <w:rFonts w:asciiTheme="majorHAnsi" w:hAnsiTheme="majorHAnsi" w:cs="Times New Roman"/>
              <w:i/>
              <w:sz w:val="24"/>
              <w:szCs w:val="24"/>
            </w:rPr>
            <w:fldChar w:fldCharType="begin"/>
          </w:r>
          <w:r w:rsidR="00DF4D01" w:rsidRPr="00593469">
            <w:rPr>
              <w:rFonts w:asciiTheme="majorHAnsi" w:hAnsiTheme="majorHAnsi" w:cs="Times New Roman"/>
              <w:i/>
              <w:sz w:val="24"/>
              <w:szCs w:val="24"/>
              <w:lang w:val="es-ES"/>
            </w:rPr>
            <w:instrText xml:space="preserve"> CITATION MarcadorDePosición4 \n  \l 3082  </w:instrText>
          </w:r>
          <w:r w:rsidRPr="00593469">
            <w:rPr>
              <w:rFonts w:asciiTheme="majorHAnsi" w:hAnsiTheme="majorHAnsi" w:cs="Times New Roman"/>
              <w:i/>
              <w:sz w:val="24"/>
              <w:szCs w:val="24"/>
            </w:rPr>
            <w:fldChar w:fldCharType="separate"/>
          </w:r>
          <w:r w:rsidR="009F1332" w:rsidRPr="009F1332">
            <w:rPr>
              <w:rFonts w:asciiTheme="majorHAnsi" w:hAnsiTheme="majorHAnsi" w:cs="Times New Roman"/>
              <w:noProof/>
              <w:sz w:val="24"/>
              <w:szCs w:val="24"/>
              <w:lang w:val="es-ES"/>
            </w:rPr>
            <w:t>(Provincia Monseñor Nouel, Gestion 373-13, 2014)</w:t>
          </w:r>
          <w:r w:rsidRPr="00593469">
            <w:rPr>
              <w:rFonts w:asciiTheme="majorHAnsi" w:hAnsiTheme="majorHAnsi" w:cs="Times New Roman"/>
              <w:i/>
              <w:sz w:val="24"/>
              <w:szCs w:val="24"/>
            </w:rPr>
            <w:fldChar w:fldCharType="end"/>
          </w:r>
        </w:sdtContent>
      </w:sdt>
      <w:r w:rsidR="00DF4D01" w:rsidRPr="00593469">
        <w:rPr>
          <w:rFonts w:asciiTheme="majorHAnsi" w:hAnsiTheme="majorHAnsi" w:cs="Times New Roman"/>
          <w:i/>
          <w:sz w:val="24"/>
          <w:szCs w:val="24"/>
        </w:rPr>
        <w:t>La villa de Bonao fue fundada en  tiempos del almirante Cristóbal Colón. Así lo redacta Gonzalo Fernández de Oviedo en su libro de historia General y Natural de las Indias. “Don Cristóbal Colón, fizo e fundo… aquella población de los treinta e ocho cristianos, donde quedo por capitán Rodrigo de Arana, la cual se llamó la Navidad, fue el primer pueblo católico en esta isla, y después, en el segundo viaje que vino, fundó la cuidad llamada Isabela, cuando estuvo del otro cabo desde rio, porque allí trajo la gente de la Isabela el adelantado don Bartolomé Colon, hermano del dicho Almirante, como en otras partes esta dicho. Fundo asimismo el Almirante primero la ciudad de la Concepción de la Vega, fundo las villas de Santiago y de Bonao.”</w:t>
      </w:r>
    </w:p>
    <w:p w:rsidR="004A335C" w:rsidRPr="00593469" w:rsidRDefault="004A335C" w:rsidP="004A1CFA">
      <w:pPr>
        <w:pStyle w:val="Prrafodelista"/>
        <w:spacing w:after="0" w:line="360" w:lineRule="auto"/>
        <w:ind w:left="0"/>
        <w:jc w:val="both"/>
        <w:rPr>
          <w:rFonts w:asciiTheme="majorHAnsi" w:hAnsiTheme="majorHAnsi" w:cs="Times New Roman"/>
          <w:i/>
          <w:sz w:val="24"/>
          <w:szCs w:val="24"/>
        </w:rPr>
      </w:pPr>
    </w:p>
    <w:p w:rsidR="00DF4D01" w:rsidRDefault="00DF4D01" w:rsidP="004A1CFA">
      <w:pPr>
        <w:pStyle w:val="Prrafodelista"/>
        <w:numPr>
          <w:ilvl w:val="1"/>
          <w:numId w:val="4"/>
        </w:numPr>
        <w:spacing w:after="0" w:line="360" w:lineRule="auto"/>
        <w:jc w:val="both"/>
        <w:rPr>
          <w:rFonts w:asciiTheme="majorHAnsi" w:hAnsiTheme="majorHAnsi" w:cs="Times New Roman"/>
          <w:b/>
          <w:i/>
          <w:sz w:val="24"/>
          <w:szCs w:val="24"/>
        </w:rPr>
      </w:pPr>
      <w:r w:rsidRPr="00593469">
        <w:rPr>
          <w:rFonts w:asciiTheme="majorHAnsi" w:hAnsiTheme="majorHAnsi" w:cs="Times New Roman"/>
          <w:b/>
          <w:i/>
          <w:sz w:val="24"/>
          <w:szCs w:val="24"/>
        </w:rPr>
        <w:t>Breve reseña del Nitaíno Bonao</w:t>
      </w:r>
    </w:p>
    <w:p w:rsidR="00DF4D01" w:rsidRPr="00593469" w:rsidRDefault="00DF4D01" w:rsidP="004A1CFA">
      <w:pPr>
        <w:pStyle w:val="Prrafodelista"/>
        <w:spacing w:after="0" w:line="360" w:lineRule="auto"/>
        <w:ind w:left="0"/>
        <w:jc w:val="both"/>
        <w:rPr>
          <w:rFonts w:asciiTheme="majorHAnsi" w:hAnsiTheme="majorHAnsi"/>
          <w:b/>
          <w:i/>
          <w:sz w:val="24"/>
          <w:szCs w:val="24"/>
        </w:rPr>
      </w:pPr>
    </w:p>
    <w:p w:rsidR="00DF4D01" w:rsidRPr="00593469" w:rsidRDefault="00DF4D01" w:rsidP="004A1CFA">
      <w:pPr>
        <w:pStyle w:val="Prrafodelista"/>
        <w:spacing w:after="0" w:line="360" w:lineRule="auto"/>
        <w:ind w:left="0"/>
        <w:jc w:val="both"/>
        <w:rPr>
          <w:rFonts w:asciiTheme="majorHAnsi" w:hAnsiTheme="majorHAnsi" w:cs="Times New Roman"/>
          <w:i/>
          <w:sz w:val="24"/>
          <w:szCs w:val="24"/>
        </w:rPr>
      </w:pPr>
      <w:r w:rsidRPr="00593469">
        <w:rPr>
          <w:rFonts w:asciiTheme="majorHAnsi" w:hAnsiTheme="majorHAnsi" w:cs="Times New Roman"/>
          <w:i/>
          <w:sz w:val="24"/>
          <w:szCs w:val="24"/>
        </w:rPr>
        <w:t xml:space="preserve">Antes de la llegada de los colonizadores, Bonao era uno de los 21 nitaínos que componían el cacicazgo de Maguana, el cual era gobernado por el cacique </w:t>
      </w:r>
      <w:proofErr w:type="spellStart"/>
      <w:r w:rsidRPr="00593469">
        <w:rPr>
          <w:rFonts w:asciiTheme="majorHAnsi" w:hAnsiTheme="majorHAnsi" w:cs="Times New Roman"/>
          <w:i/>
          <w:sz w:val="24"/>
          <w:szCs w:val="24"/>
        </w:rPr>
        <w:t>Caonabo</w:t>
      </w:r>
      <w:proofErr w:type="spellEnd"/>
      <w:r w:rsidRPr="00593469">
        <w:rPr>
          <w:rFonts w:asciiTheme="majorHAnsi" w:hAnsiTheme="majorHAnsi" w:cs="Times New Roman"/>
          <w:i/>
          <w:sz w:val="24"/>
          <w:szCs w:val="24"/>
        </w:rPr>
        <w:t xml:space="preserve">, conforme lo establece Vicente </w:t>
      </w:r>
      <w:proofErr w:type="spellStart"/>
      <w:r w:rsidRPr="00593469">
        <w:rPr>
          <w:rFonts w:asciiTheme="majorHAnsi" w:hAnsiTheme="majorHAnsi" w:cs="Times New Roman"/>
          <w:i/>
          <w:sz w:val="24"/>
          <w:szCs w:val="24"/>
        </w:rPr>
        <w:t>Tolentino</w:t>
      </w:r>
      <w:proofErr w:type="spellEnd"/>
      <w:r w:rsidRPr="00593469">
        <w:rPr>
          <w:rFonts w:asciiTheme="majorHAnsi" w:hAnsiTheme="majorHAnsi" w:cs="Times New Roman"/>
          <w:i/>
          <w:sz w:val="24"/>
          <w:szCs w:val="24"/>
        </w:rPr>
        <w:t xml:space="preserve"> Rojas en su obra Historia de la División Territorial de la República Dominicana. Bonao tenía su asiento en la hoy sección de Rincón de </w:t>
      </w:r>
      <w:proofErr w:type="spellStart"/>
      <w:r w:rsidRPr="00593469">
        <w:rPr>
          <w:rFonts w:asciiTheme="majorHAnsi" w:hAnsiTheme="majorHAnsi" w:cs="Times New Roman"/>
          <w:i/>
          <w:sz w:val="24"/>
          <w:szCs w:val="24"/>
        </w:rPr>
        <w:t>Yuboa</w:t>
      </w:r>
      <w:proofErr w:type="spellEnd"/>
      <w:r w:rsidRPr="00593469">
        <w:rPr>
          <w:rFonts w:asciiTheme="majorHAnsi" w:hAnsiTheme="majorHAnsi" w:cs="Times New Roman"/>
          <w:i/>
          <w:sz w:val="24"/>
          <w:szCs w:val="24"/>
        </w:rPr>
        <w:t>, de Municipio de Piedra Blanca. Según cuenta la historia, el bravo nitaíno Don Francisco del Bonao no pudo resistir el maltrato a que eran sometidos los indígenas por los colonizadores españoles, por lo que, a pesar de haber sido educado en la doctrina cristiana, se rebeló contra los españoles y negó dicha doctrina, intentando hacer renacer las costumbres tainas y de ahí el y sus simpatizantes fueron sometidos a la más cruel tortura.</w:t>
      </w:r>
    </w:p>
    <w:p w:rsidR="004A1CFA" w:rsidRPr="00593469" w:rsidRDefault="004A1CFA" w:rsidP="004A1CFA">
      <w:pPr>
        <w:pStyle w:val="Prrafodelista"/>
        <w:spacing w:after="0" w:line="360" w:lineRule="auto"/>
        <w:ind w:left="0"/>
        <w:jc w:val="both"/>
        <w:rPr>
          <w:rFonts w:asciiTheme="majorHAnsi" w:hAnsiTheme="majorHAnsi"/>
          <w:i/>
          <w:sz w:val="24"/>
          <w:szCs w:val="24"/>
        </w:rPr>
      </w:pPr>
    </w:p>
    <w:p w:rsidR="00DF4D01" w:rsidRDefault="00DF4D01" w:rsidP="004A1CFA">
      <w:pPr>
        <w:pStyle w:val="Prrafodelista"/>
        <w:numPr>
          <w:ilvl w:val="1"/>
          <w:numId w:val="4"/>
        </w:numPr>
        <w:spacing w:after="0" w:line="360" w:lineRule="auto"/>
        <w:jc w:val="both"/>
        <w:rPr>
          <w:rFonts w:asciiTheme="majorHAnsi" w:hAnsiTheme="majorHAnsi" w:cs="Times New Roman"/>
          <w:b/>
          <w:i/>
          <w:sz w:val="24"/>
          <w:szCs w:val="24"/>
        </w:rPr>
      </w:pPr>
      <w:r w:rsidRPr="00593469">
        <w:rPr>
          <w:rFonts w:asciiTheme="majorHAnsi" w:hAnsiTheme="majorHAnsi" w:cs="Times New Roman"/>
          <w:b/>
          <w:i/>
          <w:sz w:val="24"/>
          <w:szCs w:val="24"/>
        </w:rPr>
        <w:t>La primera descripción de Bonao</w:t>
      </w:r>
    </w:p>
    <w:p w:rsidR="00DF4D01" w:rsidRPr="00593469" w:rsidRDefault="00DF4D01" w:rsidP="004A1CFA">
      <w:pPr>
        <w:pStyle w:val="Prrafodelista"/>
        <w:spacing w:after="0" w:line="360" w:lineRule="auto"/>
        <w:ind w:left="0"/>
        <w:jc w:val="both"/>
        <w:rPr>
          <w:rFonts w:asciiTheme="majorHAnsi" w:hAnsiTheme="majorHAnsi"/>
          <w:b/>
          <w:i/>
          <w:sz w:val="24"/>
          <w:szCs w:val="24"/>
        </w:rPr>
      </w:pPr>
    </w:p>
    <w:p w:rsidR="00DF4D01" w:rsidRPr="00593469" w:rsidRDefault="00DF4D01" w:rsidP="004A1CFA">
      <w:pPr>
        <w:pStyle w:val="Prrafodelista"/>
        <w:spacing w:after="0" w:line="360" w:lineRule="auto"/>
        <w:ind w:left="0"/>
        <w:jc w:val="both"/>
        <w:rPr>
          <w:rFonts w:asciiTheme="majorHAnsi" w:hAnsiTheme="majorHAnsi" w:cs="Times New Roman"/>
          <w:i/>
          <w:sz w:val="24"/>
          <w:szCs w:val="24"/>
        </w:rPr>
      </w:pPr>
      <w:r w:rsidRPr="00593469">
        <w:rPr>
          <w:rFonts w:asciiTheme="majorHAnsi" w:hAnsiTheme="majorHAnsi" w:cs="Times New Roman"/>
          <w:i/>
          <w:sz w:val="24"/>
          <w:szCs w:val="24"/>
        </w:rPr>
        <w:t>La primera descripción de Bonao la hizo, en el siglo XVI, Fray Bartolomé de las Casas en su Libro Historia de las Indias. Fue quien nos dejó una idea clara de su impresión frente a la belleza y fertilidad del valle de Bonao.</w:t>
      </w:r>
    </w:p>
    <w:p w:rsidR="00DF4D01" w:rsidRPr="00593469" w:rsidRDefault="00DF4D01" w:rsidP="004A1CFA">
      <w:pPr>
        <w:pStyle w:val="Prrafodelista"/>
        <w:spacing w:after="0" w:line="360" w:lineRule="auto"/>
        <w:ind w:left="0"/>
        <w:jc w:val="both"/>
        <w:rPr>
          <w:rFonts w:asciiTheme="majorHAnsi" w:hAnsiTheme="majorHAnsi"/>
          <w:i/>
          <w:sz w:val="24"/>
          <w:szCs w:val="24"/>
        </w:rPr>
      </w:pPr>
      <w:r w:rsidRPr="00593469">
        <w:rPr>
          <w:rFonts w:asciiTheme="majorHAnsi" w:hAnsiTheme="majorHAnsi" w:cs="Times New Roman"/>
          <w:i/>
          <w:sz w:val="24"/>
          <w:szCs w:val="24"/>
        </w:rPr>
        <w:t>El origen de la presencia de los europeos en Bonao data de 1495, cuando los españoles iban penetrando la isla de norte a sur y a su paso construían fortalezas, una de las cuales fue la de Bonao.</w:t>
      </w:r>
    </w:p>
    <w:p w:rsidR="00DF4D01" w:rsidRPr="00593469" w:rsidRDefault="00585B98" w:rsidP="004A1CFA">
      <w:pPr>
        <w:pStyle w:val="Prrafodelista"/>
        <w:spacing w:after="0" w:line="360" w:lineRule="auto"/>
        <w:ind w:left="0"/>
        <w:jc w:val="both"/>
        <w:rPr>
          <w:rFonts w:asciiTheme="majorHAnsi" w:hAnsiTheme="majorHAnsi" w:cs="Times New Roman"/>
          <w:i/>
          <w:sz w:val="24"/>
          <w:szCs w:val="24"/>
        </w:rPr>
      </w:pPr>
      <w:r w:rsidRPr="00585B98">
        <w:rPr>
          <w:rFonts w:asciiTheme="majorHAnsi" w:hAnsiTheme="majorHAnsi"/>
          <w:i/>
          <w:noProof/>
          <w:sz w:val="24"/>
          <w:szCs w:val="24"/>
          <w:lang w:val="es-ES" w:eastAsia="es-ES"/>
        </w:rPr>
        <w:pict>
          <v:group id="_x0000_s1174" style="position:absolute;left:0;text-align:left;margin-left:-10.9pt;margin-top:6.6pt;width:1in;height:1in;z-index:251663360;mso-position-horizontal-relative:right-margin-area;mso-position-vertical-relative:bottom-margin-area" coordorigin="10800,14400" coordsize="1440,1440" o:allowincell="f">
            <v:rect id="_x0000_s1175"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E659A9"/>
                </w:txbxContent>
              </v:textbox>
            </v:rect>
            <v:shape id="_x0000_s1176"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1176" inset=",0,,0">
                <w:txbxContent>
                  <w:p w:rsidR="000A562C" w:rsidRPr="00A1526F" w:rsidRDefault="000A562C" w:rsidP="00E659A9">
                    <w:pPr>
                      <w:pStyle w:val="Piedepgina"/>
                      <w:jc w:val="center"/>
                      <w:rPr>
                        <w:lang w:val="es-DO"/>
                      </w:rPr>
                    </w:pPr>
                    <w:r>
                      <w:rPr>
                        <w:lang w:val="es-DO"/>
                      </w:rPr>
                      <w:t>10</w:t>
                    </w:r>
                  </w:p>
                </w:txbxContent>
              </v:textbox>
            </v:shape>
            <w10:wrap anchorx="page" anchory="page"/>
          </v:group>
        </w:pict>
      </w:r>
      <w:r w:rsidR="00DF4D01" w:rsidRPr="00593469">
        <w:rPr>
          <w:rFonts w:asciiTheme="majorHAnsi" w:hAnsiTheme="majorHAnsi" w:cs="Times New Roman"/>
          <w:i/>
          <w:sz w:val="24"/>
          <w:szCs w:val="24"/>
        </w:rPr>
        <w:t xml:space="preserve">Bonao tuvo una relevancia significativa en los primeros años de la colonización de la isla, ya que en este lugar se refugia Francisco Roldán con 70 rebeldes, que desconocieron la autoridad de Colon en el </w:t>
      </w:r>
      <w:r w:rsidR="00DF4D01" w:rsidRPr="00593469">
        <w:rPr>
          <w:rFonts w:asciiTheme="majorHAnsi" w:hAnsiTheme="majorHAnsi" w:cs="Times New Roman"/>
          <w:i/>
          <w:sz w:val="24"/>
          <w:szCs w:val="24"/>
        </w:rPr>
        <w:lastRenderedPageBreak/>
        <w:t>año 1497. Los orígenes de la villa de Bonao están asociados, precisamente, con esta rebelión, en la medida en que algunos de los que participan en ella se quedaron allí, cuando esta culmino hacia el mes de octubre de 1498.</w:t>
      </w:r>
    </w:p>
    <w:p w:rsidR="00DF4D01" w:rsidRPr="00593469" w:rsidRDefault="00DF4D01" w:rsidP="004A1CFA">
      <w:pPr>
        <w:pStyle w:val="Prrafodelista"/>
        <w:spacing w:after="0" w:line="360" w:lineRule="auto"/>
        <w:ind w:left="0"/>
        <w:jc w:val="both"/>
        <w:rPr>
          <w:rFonts w:asciiTheme="majorHAnsi" w:hAnsiTheme="majorHAnsi"/>
          <w:i/>
          <w:sz w:val="24"/>
          <w:szCs w:val="24"/>
        </w:rPr>
      </w:pPr>
    </w:p>
    <w:p w:rsidR="00DF4D01" w:rsidRDefault="00DF4D01" w:rsidP="004A1CFA">
      <w:pPr>
        <w:pStyle w:val="Prrafodelista"/>
        <w:spacing w:after="0" w:line="360" w:lineRule="auto"/>
        <w:ind w:left="0"/>
        <w:jc w:val="both"/>
        <w:rPr>
          <w:rFonts w:asciiTheme="majorHAnsi" w:hAnsiTheme="majorHAnsi" w:cs="Times New Roman"/>
          <w:i/>
          <w:sz w:val="24"/>
          <w:szCs w:val="24"/>
        </w:rPr>
      </w:pPr>
      <w:r w:rsidRPr="00593469">
        <w:rPr>
          <w:rFonts w:asciiTheme="majorHAnsi" w:hAnsiTheme="majorHAnsi" w:cs="Times New Roman"/>
          <w:i/>
          <w:sz w:val="24"/>
          <w:szCs w:val="24"/>
        </w:rPr>
        <w:t>El 7 de diciembre del año 1508 a Bonao se le otorgo oficialmente la categoría de villa y se le concedió escudo de armas.</w:t>
      </w:r>
    </w:p>
    <w:p w:rsidR="004A1CFA" w:rsidRPr="00593469" w:rsidRDefault="004A1CFA" w:rsidP="004A1CFA">
      <w:pPr>
        <w:pStyle w:val="Prrafodelista"/>
        <w:spacing w:after="0" w:line="360" w:lineRule="auto"/>
        <w:ind w:left="0"/>
        <w:jc w:val="both"/>
        <w:rPr>
          <w:rFonts w:asciiTheme="majorHAnsi" w:hAnsiTheme="majorHAnsi"/>
          <w:i/>
          <w:sz w:val="24"/>
          <w:szCs w:val="24"/>
        </w:rPr>
      </w:pPr>
    </w:p>
    <w:p w:rsidR="00DF4D01" w:rsidRPr="00593469" w:rsidRDefault="00DF4D01" w:rsidP="004A1CFA">
      <w:pPr>
        <w:pStyle w:val="Prrafodelista"/>
        <w:spacing w:after="0" w:line="360" w:lineRule="auto"/>
        <w:ind w:left="0"/>
        <w:jc w:val="both"/>
        <w:rPr>
          <w:rFonts w:asciiTheme="majorHAnsi" w:hAnsiTheme="majorHAnsi" w:cs="Times New Roman"/>
          <w:i/>
          <w:sz w:val="24"/>
          <w:szCs w:val="24"/>
        </w:rPr>
      </w:pPr>
      <w:r w:rsidRPr="00593469">
        <w:rPr>
          <w:rFonts w:asciiTheme="majorHAnsi" w:hAnsiTheme="majorHAnsi" w:cs="Times New Roman"/>
          <w:i/>
          <w:sz w:val="24"/>
          <w:szCs w:val="24"/>
        </w:rPr>
        <w:t>La villa de Bonao fue uno de los primeros pueblos católicos del Nuevo Mundo, adoctrinado en la fe cristiana por los Frailes Franciscanos, por tanto, Bonao es una comunidad de arraigadas convicciones cristianas, y fu aquí donde se levantó una de las primeras parroquias del Nuevo Mundo. San Antonio de Padua, quien es el patrón de esta ciudad y en cuyo honor se celebran cada 13 de junio las festividades religiosas y culturales.</w:t>
      </w:r>
    </w:p>
    <w:p w:rsidR="00DF4D01" w:rsidRPr="00593469" w:rsidRDefault="00DF4D01" w:rsidP="004A1CFA">
      <w:pPr>
        <w:pStyle w:val="Prrafodelista"/>
        <w:spacing w:after="0" w:line="360" w:lineRule="auto"/>
        <w:ind w:left="0"/>
        <w:jc w:val="both"/>
        <w:rPr>
          <w:rFonts w:asciiTheme="majorHAnsi" w:hAnsiTheme="majorHAnsi"/>
          <w:i/>
          <w:sz w:val="24"/>
          <w:szCs w:val="24"/>
        </w:rPr>
      </w:pPr>
    </w:p>
    <w:p w:rsidR="00DF4D01" w:rsidRDefault="00DF4D01" w:rsidP="004A1CFA">
      <w:pPr>
        <w:pStyle w:val="Prrafodelista"/>
        <w:numPr>
          <w:ilvl w:val="1"/>
          <w:numId w:val="4"/>
        </w:numPr>
        <w:spacing w:after="0" w:line="360" w:lineRule="auto"/>
        <w:jc w:val="both"/>
        <w:rPr>
          <w:rFonts w:asciiTheme="majorHAnsi" w:hAnsiTheme="majorHAnsi" w:cs="Times New Roman"/>
          <w:b/>
          <w:i/>
          <w:sz w:val="24"/>
          <w:szCs w:val="24"/>
        </w:rPr>
      </w:pPr>
      <w:r w:rsidRPr="00593469">
        <w:rPr>
          <w:rFonts w:asciiTheme="majorHAnsi" w:hAnsiTheme="majorHAnsi" w:cs="Times New Roman"/>
          <w:b/>
          <w:i/>
          <w:sz w:val="24"/>
          <w:szCs w:val="24"/>
        </w:rPr>
        <w:t xml:space="preserve">Principal </w:t>
      </w:r>
      <w:r w:rsidR="004A1CFA">
        <w:rPr>
          <w:rFonts w:asciiTheme="majorHAnsi" w:hAnsiTheme="majorHAnsi" w:cs="Times New Roman"/>
          <w:b/>
          <w:i/>
          <w:sz w:val="24"/>
          <w:szCs w:val="24"/>
        </w:rPr>
        <w:t>actividad económica de la villa</w:t>
      </w:r>
    </w:p>
    <w:p w:rsidR="00DF4D01" w:rsidRPr="00593469" w:rsidRDefault="00DF4D01" w:rsidP="004A1CFA">
      <w:pPr>
        <w:pStyle w:val="Prrafodelista"/>
        <w:spacing w:after="0" w:line="360" w:lineRule="auto"/>
        <w:ind w:left="0"/>
        <w:jc w:val="both"/>
        <w:rPr>
          <w:rFonts w:asciiTheme="majorHAnsi" w:hAnsiTheme="majorHAnsi"/>
          <w:b/>
          <w:i/>
          <w:sz w:val="24"/>
          <w:szCs w:val="24"/>
        </w:rPr>
      </w:pPr>
    </w:p>
    <w:p w:rsidR="00DF4D01" w:rsidRPr="00593469" w:rsidRDefault="00DF4D01" w:rsidP="004A1CFA">
      <w:pPr>
        <w:pStyle w:val="Prrafodelista"/>
        <w:spacing w:after="0" w:line="360" w:lineRule="auto"/>
        <w:ind w:left="0"/>
        <w:jc w:val="both"/>
        <w:rPr>
          <w:rFonts w:asciiTheme="majorHAnsi" w:hAnsiTheme="majorHAnsi" w:cs="Times New Roman"/>
          <w:i/>
          <w:sz w:val="24"/>
          <w:szCs w:val="24"/>
        </w:rPr>
      </w:pPr>
      <w:r w:rsidRPr="00593469">
        <w:rPr>
          <w:rFonts w:asciiTheme="majorHAnsi" w:hAnsiTheme="majorHAnsi" w:cs="Times New Roman"/>
          <w:i/>
          <w:sz w:val="24"/>
          <w:szCs w:val="24"/>
        </w:rPr>
        <w:t>La principal actividad económica de esta villa era la recolección de oro, aunque sus minas no eran grandes. Cuando la existencia del oro explotado por los españoles en la isla se agotó, en Bonao se instalaron dos ingenios de azúcar, según relata el Bachiller Alonso de Parada en una religión hecha al rey Carlos V y que aparece en el libro “Santo Domingo en las Manuscritos de Juan Bautista Muñoz”, transcrito por Roberto Marte:</w:t>
      </w:r>
    </w:p>
    <w:p w:rsidR="00DF4D01" w:rsidRPr="00593469" w:rsidRDefault="00DF4D01" w:rsidP="004A1CFA">
      <w:pPr>
        <w:pStyle w:val="Prrafodelista"/>
        <w:spacing w:after="0" w:line="360" w:lineRule="auto"/>
        <w:ind w:left="0"/>
        <w:jc w:val="both"/>
        <w:rPr>
          <w:rFonts w:asciiTheme="majorHAnsi" w:hAnsiTheme="majorHAnsi" w:cs="Times New Roman"/>
          <w:b/>
          <w:i/>
          <w:sz w:val="24"/>
          <w:szCs w:val="24"/>
        </w:rPr>
      </w:pPr>
      <w:r w:rsidRPr="00593469">
        <w:rPr>
          <w:rFonts w:asciiTheme="majorHAnsi" w:hAnsiTheme="majorHAnsi" w:cs="Times New Roman"/>
          <w:b/>
          <w:i/>
          <w:sz w:val="24"/>
          <w:szCs w:val="24"/>
        </w:rPr>
        <w:t xml:space="preserve">“El Bonao es tierra que lleva mucho fruto de pan y maíz, comenzando a hacer en dos ingenios que uno </w:t>
      </w:r>
      <w:proofErr w:type="spellStart"/>
      <w:r w:rsidRPr="00593469">
        <w:rPr>
          <w:rFonts w:asciiTheme="majorHAnsi" w:hAnsiTheme="majorHAnsi" w:cs="Times New Roman"/>
          <w:b/>
          <w:i/>
          <w:sz w:val="24"/>
          <w:szCs w:val="24"/>
        </w:rPr>
        <w:t>moldra</w:t>
      </w:r>
      <w:proofErr w:type="spellEnd"/>
      <w:r w:rsidRPr="00593469">
        <w:rPr>
          <w:rFonts w:asciiTheme="majorHAnsi" w:hAnsiTheme="majorHAnsi" w:cs="Times New Roman"/>
          <w:b/>
          <w:i/>
          <w:sz w:val="24"/>
          <w:szCs w:val="24"/>
        </w:rPr>
        <w:t xml:space="preserve"> presto. </w:t>
      </w:r>
    </w:p>
    <w:p w:rsidR="00DF4D01" w:rsidRPr="00593469" w:rsidRDefault="00DF4D01" w:rsidP="004A1CFA">
      <w:pPr>
        <w:pStyle w:val="Prrafodelista"/>
        <w:spacing w:after="0" w:line="360" w:lineRule="auto"/>
        <w:ind w:left="0"/>
        <w:jc w:val="both"/>
        <w:rPr>
          <w:rFonts w:asciiTheme="majorHAnsi" w:hAnsiTheme="majorHAnsi"/>
          <w:b/>
          <w:i/>
          <w:sz w:val="24"/>
          <w:szCs w:val="24"/>
        </w:rPr>
      </w:pPr>
    </w:p>
    <w:p w:rsidR="00DF4D01" w:rsidRPr="00593469" w:rsidRDefault="00DF4D01" w:rsidP="004A1CFA">
      <w:pPr>
        <w:pStyle w:val="Prrafodelista"/>
        <w:spacing w:after="0" w:line="360" w:lineRule="auto"/>
        <w:ind w:left="0"/>
        <w:jc w:val="both"/>
        <w:rPr>
          <w:rFonts w:asciiTheme="majorHAnsi" w:hAnsiTheme="majorHAnsi" w:cs="Times New Roman"/>
          <w:i/>
          <w:sz w:val="24"/>
          <w:szCs w:val="24"/>
        </w:rPr>
      </w:pPr>
      <w:r w:rsidRPr="00593469">
        <w:rPr>
          <w:rFonts w:asciiTheme="majorHAnsi" w:hAnsiTheme="majorHAnsi" w:cs="Times New Roman"/>
          <w:i/>
          <w:sz w:val="24"/>
          <w:szCs w:val="24"/>
        </w:rPr>
        <w:t>Mas adelantes, Gonzalo Fernández de Oviedo, en su obra ya citada, menciona la existencia de un solo ingenio, lo que sugiere la desaparición de uno.</w:t>
      </w:r>
    </w:p>
    <w:p w:rsidR="00DF4D01" w:rsidRPr="00593469" w:rsidRDefault="00DF4D01" w:rsidP="004A1CFA">
      <w:pPr>
        <w:pStyle w:val="Prrafodelista"/>
        <w:spacing w:after="0" w:line="360" w:lineRule="auto"/>
        <w:ind w:left="0"/>
        <w:jc w:val="both"/>
        <w:rPr>
          <w:rFonts w:asciiTheme="majorHAnsi" w:hAnsiTheme="majorHAnsi"/>
          <w:i/>
          <w:sz w:val="24"/>
          <w:szCs w:val="24"/>
        </w:rPr>
      </w:pPr>
    </w:p>
    <w:p w:rsidR="00DF4D01" w:rsidRPr="00593469" w:rsidRDefault="00DF4D01" w:rsidP="004A1CFA">
      <w:pPr>
        <w:pStyle w:val="Prrafodelista"/>
        <w:spacing w:after="0" w:line="360" w:lineRule="auto"/>
        <w:ind w:left="0"/>
        <w:jc w:val="both"/>
        <w:rPr>
          <w:rFonts w:asciiTheme="majorHAnsi" w:hAnsiTheme="majorHAnsi" w:cs="Times New Roman"/>
          <w:i/>
          <w:sz w:val="24"/>
          <w:szCs w:val="24"/>
        </w:rPr>
      </w:pPr>
      <w:r w:rsidRPr="00593469">
        <w:rPr>
          <w:rFonts w:asciiTheme="majorHAnsi" w:hAnsiTheme="majorHAnsi" w:cs="Times New Roman"/>
          <w:i/>
          <w:sz w:val="24"/>
          <w:szCs w:val="24"/>
        </w:rPr>
        <w:t xml:space="preserve">Se dice que el primer fuerte levantado en el lugar fue llamando Bonao Abajo, la colonia o la Entrada, que luego fue ocupado por la gente de Francisco Roldan. Los indígenas de Rincón de </w:t>
      </w:r>
      <w:proofErr w:type="spellStart"/>
      <w:r w:rsidRPr="00593469">
        <w:rPr>
          <w:rFonts w:asciiTheme="majorHAnsi" w:hAnsiTheme="majorHAnsi" w:cs="Times New Roman"/>
          <w:i/>
          <w:sz w:val="24"/>
          <w:szCs w:val="24"/>
        </w:rPr>
        <w:t>Yuboa</w:t>
      </w:r>
      <w:proofErr w:type="spellEnd"/>
      <w:r w:rsidRPr="00593469">
        <w:rPr>
          <w:rFonts w:asciiTheme="majorHAnsi" w:hAnsiTheme="majorHAnsi" w:cs="Times New Roman"/>
          <w:i/>
          <w:sz w:val="24"/>
          <w:szCs w:val="24"/>
        </w:rPr>
        <w:t xml:space="preserve"> o Bonao Arriba, vapuleados y presionados por los españoles, desaparecieron del lugar alzándose hacia las cuevas del Último Cielo, en la jurisdicción Los Capaces.</w:t>
      </w:r>
    </w:p>
    <w:p w:rsidR="00DF4D01" w:rsidRPr="00593469" w:rsidRDefault="00585B98" w:rsidP="004A1CFA">
      <w:pPr>
        <w:pStyle w:val="Prrafodelista"/>
        <w:spacing w:after="0" w:line="360" w:lineRule="auto"/>
        <w:ind w:left="0"/>
        <w:jc w:val="both"/>
        <w:rPr>
          <w:rFonts w:asciiTheme="majorHAnsi" w:hAnsiTheme="majorHAnsi" w:cs="Times New Roman"/>
          <w:i/>
          <w:sz w:val="24"/>
          <w:szCs w:val="24"/>
        </w:rPr>
      </w:pPr>
      <w:r>
        <w:rPr>
          <w:rFonts w:asciiTheme="majorHAnsi" w:hAnsiTheme="majorHAnsi" w:cs="Times New Roman"/>
          <w:i/>
          <w:noProof/>
          <w:sz w:val="24"/>
          <w:szCs w:val="24"/>
          <w:lang w:val="es-ES" w:eastAsia="es-ES"/>
        </w:rPr>
        <w:pict>
          <v:group id="_x0000_s1177" style="position:absolute;left:0;text-align:left;margin-left:-14.5pt;margin-top:4.2pt;width:1in;height:1in;z-index:251664384;mso-position-horizontal-relative:right-margin-area;mso-position-vertical-relative:bottom-margin-area" coordorigin="10800,14400" coordsize="1440,1440" o:allowincell="f">
            <v:rect id="_x0000_s1178"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E659A9"/>
                </w:txbxContent>
              </v:textbox>
            </v:rect>
            <v:shape id="_x0000_s1179"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1179" inset=",0,,0">
                <w:txbxContent>
                  <w:p w:rsidR="000A562C" w:rsidRPr="00A1526F" w:rsidRDefault="000A562C" w:rsidP="00E659A9">
                    <w:pPr>
                      <w:pStyle w:val="Piedepgina"/>
                      <w:jc w:val="center"/>
                      <w:rPr>
                        <w:lang w:val="es-DO"/>
                      </w:rPr>
                    </w:pPr>
                    <w:r>
                      <w:rPr>
                        <w:lang w:val="es-DO"/>
                      </w:rPr>
                      <w:t>11</w:t>
                    </w:r>
                  </w:p>
                </w:txbxContent>
              </v:textbox>
            </v:shape>
            <w10:wrap anchorx="page" anchory="page"/>
          </v:group>
        </w:pict>
      </w:r>
    </w:p>
    <w:p w:rsidR="00DF4D01" w:rsidRDefault="00DF4D01" w:rsidP="004A1CFA">
      <w:pPr>
        <w:pStyle w:val="Prrafodelista"/>
        <w:numPr>
          <w:ilvl w:val="1"/>
          <w:numId w:val="4"/>
        </w:numPr>
        <w:spacing w:after="0" w:line="360" w:lineRule="auto"/>
        <w:rPr>
          <w:rFonts w:asciiTheme="majorHAnsi" w:hAnsiTheme="majorHAnsi" w:cs="Times New Roman"/>
          <w:b/>
          <w:i/>
          <w:sz w:val="24"/>
          <w:szCs w:val="24"/>
        </w:rPr>
      </w:pPr>
      <w:r w:rsidRPr="00593469">
        <w:rPr>
          <w:rFonts w:asciiTheme="majorHAnsi" w:hAnsiTheme="majorHAnsi" w:cs="Times New Roman"/>
          <w:b/>
          <w:i/>
          <w:sz w:val="24"/>
          <w:szCs w:val="24"/>
        </w:rPr>
        <w:lastRenderedPageBreak/>
        <w:t>Toponimia de la provincia Monseñor Nouel</w:t>
      </w:r>
    </w:p>
    <w:p w:rsidR="00206F46" w:rsidRDefault="00206F46" w:rsidP="004A1CFA">
      <w:pPr>
        <w:pStyle w:val="Prrafodelista"/>
        <w:spacing w:after="0" w:line="360" w:lineRule="auto"/>
        <w:ind w:left="0"/>
        <w:jc w:val="both"/>
        <w:rPr>
          <w:rFonts w:asciiTheme="majorHAnsi" w:hAnsiTheme="majorHAnsi" w:cs="Times New Roman"/>
          <w:i/>
          <w:sz w:val="24"/>
          <w:szCs w:val="24"/>
        </w:rPr>
      </w:pPr>
    </w:p>
    <w:p w:rsidR="00DF4D01" w:rsidRPr="00593469" w:rsidRDefault="00DF4D01" w:rsidP="004A1CFA">
      <w:pPr>
        <w:pStyle w:val="Prrafodelista"/>
        <w:spacing w:after="0" w:line="360" w:lineRule="auto"/>
        <w:ind w:left="0"/>
        <w:jc w:val="both"/>
        <w:rPr>
          <w:rFonts w:asciiTheme="majorHAnsi" w:hAnsiTheme="majorHAnsi"/>
          <w:i/>
          <w:sz w:val="24"/>
          <w:szCs w:val="24"/>
        </w:rPr>
      </w:pPr>
      <w:r w:rsidRPr="00593469">
        <w:rPr>
          <w:rFonts w:asciiTheme="majorHAnsi" w:hAnsiTheme="majorHAnsi" w:cs="Times New Roman"/>
          <w:i/>
          <w:sz w:val="24"/>
          <w:szCs w:val="24"/>
        </w:rPr>
        <w:t xml:space="preserve">De acuerdo a lo referido por Vicente </w:t>
      </w:r>
      <w:proofErr w:type="spellStart"/>
      <w:r w:rsidRPr="00593469">
        <w:rPr>
          <w:rFonts w:asciiTheme="majorHAnsi" w:hAnsiTheme="majorHAnsi" w:cs="Times New Roman"/>
          <w:i/>
          <w:sz w:val="24"/>
          <w:szCs w:val="24"/>
        </w:rPr>
        <w:t>Tolentino</w:t>
      </w:r>
      <w:proofErr w:type="spellEnd"/>
      <w:r w:rsidRPr="00593469">
        <w:rPr>
          <w:rFonts w:asciiTheme="majorHAnsi" w:hAnsiTheme="majorHAnsi" w:cs="Times New Roman"/>
          <w:i/>
          <w:sz w:val="24"/>
          <w:szCs w:val="24"/>
        </w:rPr>
        <w:t xml:space="preserve"> Rojas, en su libro División Territorial, el nombre Bonao se debe a que el nitaíno que estaba establecido en este llamaba así, siendo el cuarto establecimiento urbano de la </w:t>
      </w:r>
      <w:proofErr w:type="spellStart"/>
      <w:r w:rsidRPr="00593469">
        <w:rPr>
          <w:rFonts w:asciiTheme="majorHAnsi" w:hAnsiTheme="majorHAnsi" w:cs="Times New Roman"/>
          <w:i/>
          <w:sz w:val="24"/>
          <w:szCs w:val="24"/>
        </w:rPr>
        <w:t>Hispaniola</w:t>
      </w:r>
      <w:proofErr w:type="spellEnd"/>
      <w:r w:rsidRPr="00593469">
        <w:rPr>
          <w:rFonts w:asciiTheme="majorHAnsi" w:hAnsiTheme="majorHAnsi" w:cs="Times New Roman"/>
          <w:i/>
          <w:sz w:val="24"/>
          <w:szCs w:val="24"/>
        </w:rPr>
        <w:t>. En el año 1936 dejo de llamarse Bonao por la ley número 1104 del 21 de mayo y se le designo Monseñor Nouel, en homenaje a la simpatía y distinción del Arzobispo doctor Monseñor Adolfo Alejandro Nouel y Bobadilla, quien fue presidente de la República en el 1912.</w:t>
      </w:r>
    </w:p>
    <w:p w:rsidR="00DF4D01" w:rsidRDefault="00DF4D01" w:rsidP="004A1CFA">
      <w:pPr>
        <w:pStyle w:val="Prrafodelista"/>
        <w:spacing w:after="0" w:line="360" w:lineRule="auto"/>
        <w:ind w:left="0"/>
        <w:jc w:val="both"/>
        <w:rPr>
          <w:rFonts w:asciiTheme="majorHAnsi" w:hAnsiTheme="majorHAnsi" w:cs="Times New Roman"/>
          <w:i/>
          <w:sz w:val="24"/>
          <w:szCs w:val="24"/>
        </w:rPr>
      </w:pPr>
      <w:r w:rsidRPr="00593469">
        <w:rPr>
          <w:rFonts w:asciiTheme="majorHAnsi" w:hAnsiTheme="majorHAnsi" w:cs="Times New Roman"/>
          <w:i/>
          <w:sz w:val="24"/>
          <w:szCs w:val="24"/>
        </w:rPr>
        <w:t>En 1960 se le restablecido a la villa su nombre de Bonao, permaneciendo el municipio con su nombre de Monseñor Nouel, designación que también se le dio a la provincia cuando fue creada. Para el año 2006, bajo el gobierno del Presidente Leonel Fernández  Reyna y a mención del entonces Senador doctor Enriquillo Reyes Ramírez, el municipio volvió a ser nombrado Bonao y la provincia, Monseñor Nouel.</w:t>
      </w:r>
    </w:p>
    <w:p w:rsidR="00DF4D01" w:rsidRPr="00593469" w:rsidRDefault="00DF4D01" w:rsidP="004A1CFA">
      <w:pPr>
        <w:pStyle w:val="Prrafodelista"/>
        <w:spacing w:after="0" w:line="360" w:lineRule="auto"/>
        <w:ind w:left="0"/>
        <w:jc w:val="center"/>
        <w:rPr>
          <w:rFonts w:asciiTheme="majorHAnsi" w:hAnsiTheme="majorHAnsi" w:cs="Times New Roman"/>
          <w:b/>
          <w:i/>
          <w:sz w:val="24"/>
          <w:szCs w:val="24"/>
        </w:rPr>
      </w:pPr>
    </w:p>
    <w:p w:rsidR="00DF4D01" w:rsidRDefault="00DF4D01" w:rsidP="004A1CFA">
      <w:pPr>
        <w:pStyle w:val="Prrafodelista"/>
        <w:numPr>
          <w:ilvl w:val="1"/>
          <w:numId w:val="4"/>
        </w:numPr>
        <w:spacing w:after="0" w:line="360" w:lineRule="auto"/>
        <w:rPr>
          <w:rFonts w:asciiTheme="majorHAnsi" w:hAnsiTheme="majorHAnsi" w:cs="Times New Roman"/>
          <w:b/>
          <w:i/>
          <w:sz w:val="24"/>
          <w:szCs w:val="24"/>
        </w:rPr>
      </w:pPr>
      <w:r w:rsidRPr="00593469">
        <w:rPr>
          <w:rFonts w:asciiTheme="majorHAnsi" w:hAnsiTheme="majorHAnsi" w:cs="Times New Roman"/>
          <w:b/>
          <w:i/>
          <w:sz w:val="24"/>
          <w:szCs w:val="24"/>
        </w:rPr>
        <w:t>Datos Biográfic</w:t>
      </w:r>
      <w:r w:rsidR="004A1CFA">
        <w:rPr>
          <w:rFonts w:asciiTheme="majorHAnsi" w:hAnsiTheme="majorHAnsi" w:cs="Times New Roman"/>
          <w:b/>
          <w:i/>
          <w:sz w:val="24"/>
          <w:szCs w:val="24"/>
        </w:rPr>
        <w:t>os de Monseñor Nouel</w:t>
      </w:r>
    </w:p>
    <w:p w:rsidR="00DF4D01" w:rsidRPr="00593469" w:rsidRDefault="00DF4D01" w:rsidP="004A1CFA">
      <w:pPr>
        <w:pStyle w:val="Prrafodelista"/>
        <w:spacing w:after="0" w:line="360" w:lineRule="auto"/>
        <w:ind w:left="0"/>
        <w:jc w:val="center"/>
        <w:rPr>
          <w:rFonts w:asciiTheme="majorHAnsi" w:hAnsiTheme="majorHAnsi"/>
          <w:b/>
          <w:i/>
          <w:sz w:val="24"/>
          <w:szCs w:val="24"/>
        </w:rPr>
      </w:pPr>
    </w:p>
    <w:p w:rsidR="00DF4D01" w:rsidRDefault="00DF4D01" w:rsidP="004A1CFA">
      <w:pPr>
        <w:pStyle w:val="Prrafodelista"/>
        <w:spacing w:after="0" w:line="360" w:lineRule="auto"/>
        <w:ind w:left="0"/>
        <w:jc w:val="both"/>
        <w:rPr>
          <w:rFonts w:asciiTheme="majorHAnsi" w:hAnsiTheme="majorHAnsi" w:cs="Times New Roman"/>
          <w:i/>
          <w:sz w:val="24"/>
          <w:szCs w:val="24"/>
        </w:rPr>
      </w:pPr>
      <w:r w:rsidRPr="00593469">
        <w:rPr>
          <w:rFonts w:asciiTheme="majorHAnsi" w:hAnsiTheme="majorHAnsi" w:cs="Times New Roman"/>
          <w:i/>
          <w:sz w:val="24"/>
          <w:szCs w:val="24"/>
        </w:rPr>
        <w:t xml:space="preserve">El doctor Adolfo Alejandro Nouel y Bobadilla, conocido como Monseñor Nouel, </w:t>
      </w:r>
      <w:proofErr w:type="gramStart"/>
      <w:r w:rsidRPr="00593469">
        <w:rPr>
          <w:rFonts w:asciiTheme="majorHAnsi" w:hAnsiTheme="majorHAnsi" w:cs="Times New Roman"/>
          <w:i/>
          <w:sz w:val="24"/>
          <w:szCs w:val="24"/>
        </w:rPr>
        <w:t>nació</w:t>
      </w:r>
      <w:proofErr w:type="gramEnd"/>
      <w:r w:rsidRPr="00593469">
        <w:rPr>
          <w:rFonts w:asciiTheme="majorHAnsi" w:hAnsiTheme="majorHAnsi" w:cs="Times New Roman"/>
          <w:i/>
          <w:sz w:val="24"/>
          <w:szCs w:val="24"/>
        </w:rPr>
        <w:t xml:space="preserve"> el 12 de diciembre de 1862 y murió a la edad de 75 años, el 26 de junio de 1937, en Santo Domingo. Inicio sus estudios en el colegio del estudio, de Santo Domingo, y después estudio en el seminario de la capital Dominicana, antes de ir a estudiar al extranjero. Fue discípulo del Arzobispo merino.se fue a Italia, donde estudio en el colegio pio latinoamericano de roma durante 10 años. El orador se destaco en esta escuela como uno de los más brillantes estudiantes. En el 1883 recibió un doctorado en filosofía y licenciatura en teología y derecho canónico de la pontificia universidad gregoriana. En el 1885, acompañado por Monseñor </w:t>
      </w:r>
      <w:proofErr w:type="spellStart"/>
      <w:r w:rsidRPr="00593469">
        <w:rPr>
          <w:rFonts w:asciiTheme="majorHAnsi" w:hAnsiTheme="majorHAnsi" w:cs="Times New Roman"/>
          <w:i/>
          <w:sz w:val="24"/>
          <w:szCs w:val="24"/>
        </w:rPr>
        <w:t>Meriño</w:t>
      </w:r>
      <w:proofErr w:type="spellEnd"/>
      <w:r w:rsidRPr="00593469">
        <w:rPr>
          <w:rFonts w:asciiTheme="majorHAnsi" w:hAnsiTheme="majorHAnsi" w:cs="Times New Roman"/>
          <w:i/>
          <w:sz w:val="24"/>
          <w:szCs w:val="24"/>
        </w:rPr>
        <w:t>, regreso a Santo Domingo y recibió la sagrada orden de sacerdocio en la Catedral de Santo Domingo. Fue sacerdote, pedagogo y presidente de la República Dominicana. Fue delegado apostólico de Puerto Rico desde principios de noviembre de 1903, cargo que desempeño hasta finales de 1915.</w:t>
      </w:r>
    </w:p>
    <w:p w:rsidR="00DF4D01" w:rsidRPr="00593469" w:rsidRDefault="00DF4D01" w:rsidP="004A1CFA">
      <w:pPr>
        <w:pStyle w:val="Prrafodelista"/>
        <w:spacing w:after="0" w:line="360" w:lineRule="auto"/>
        <w:ind w:left="0"/>
        <w:jc w:val="both"/>
        <w:rPr>
          <w:rFonts w:asciiTheme="majorHAnsi" w:hAnsiTheme="majorHAnsi"/>
          <w:i/>
          <w:sz w:val="24"/>
          <w:szCs w:val="24"/>
        </w:rPr>
      </w:pPr>
    </w:p>
    <w:p w:rsidR="00DF4D01" w:rsidRDefault="00585B98" w:rsidP="004A1CFA">
      <w:pPr>
        <w:pStyle w:val="Prrafodelista"/>
        <w:spacing w:after="0" w:line="360" w:lineRule="auto"/>
        <w:ind w:left="0"/>
        <w:jc w:val="both"/>
        <w:rPr>
          <w:rFonts w:asciiTheme="majorHAnsi" w:hAnsiTheme="majorHAnsi" w:cs="Times New Roman"/>
          <w:i/>
          <w:sz w:val="24"/>
          <w:szCs w:val="24"/>
        </w:rPr>
      </w:pPr>
      <w:r w:rsidRPr="00585B98">
        <w:rPr>
          <w:rFonts w:asciiTheme="majorHAnsi" w:hAnsiTheme="majorHAnsi" w:cs="Times New Roman"/>
          <w:b/>
          <w:i/>
          <w:noProof/>
          <w:sz w:val="24"/>
          <w:szCs w:val="24"/>
          <w:lang w:val="es-ES" w:eastAsia="es-ES"/>
        </w:rPr>
        <w:pict>
          <v:group id="_x0000_s1180" style="position:absolute;left:0;text-align:left;margin-left:-13.7pt;margin-top:3.45pt;width:1in;height:1in;z-index:251665408;mso-position-horizontal-relative:right-margin-area;mso-position-vertical-relative:bottom-margin-area" coordorigin="10800,14400" coordsize="1440,1440" o:allowincell="f">
            <v:rect id="_x0000_s1181"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E659A9"/>
                </w:txbxContent>
              </v:textbox>
            </v:rect>
            <v:shape id="_x0000_s1182"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1182" inset=",0,,0">
                <w:txbxContent>
                  <w:p w:rsidR="000A562C" w:rsidRPr="00A1526F" w:rsidRDefault="000A562C" w:rsidP="00E659A9">
                    <w:pPr>
                      <w:pStyle w:val="Piedepgina"/>
                      <w:jc w:val="center"/>
                      <w:rPr>
                        <w:lang w:val="es-DO"/>
                      </w:rPr>
                    </w:pPr>
                    <w:r>
                      <w:rPr>
                        <w:lang w:val="es-DO"/>
                      </w:rPr>
                      <w:t>12</w:t>
                    </w:r>
                  </w:p>
                </w:txbxContent>
              </v:textbox>
            </v:shape>
            <w10:wrap anchorx="page" anchory="page"/>
          </v:group>
        </w:pict>
      </w:r>
      <w:r w:rsidR="00DF4D01" w:rsidRPr="00593469">
        <w:rPr>
          <w:rFonts w:asciiTheme="majorHAnsi" w:hAnsiTheme="majorHAnsi" w:cs="Times New Roman"/>
          <w:i/>
          <w:sz w:val="24"/>
          <w:szCs w:val="24"/>
        </w:rPr>
        <w:t xml:space="preserve">Fue designado presidente de la Republica Dominicana a  través de un decreto del Congreso Nacional el 30 de noviembre de 1912. Su designación se debió a la necesidad imperiosa de la nación de que el  cargo presidencial estuviera ocupado por una persona neutral, que inspirara confianza y respeto, y </w:t>
      </w:r>
      <w:r w:rsidR="00DF4D01" w:rsidRPr="00593469">
        <w:rPr>
          <w:rFonts w:asciiTheme="majorHAnsi" w:hAnsiTheme="majorHAnsi" w:cs="Times New Roman"/>
          <w:i/>
          <w:sz w:val="24"/>
          <w:szCs w:val="24"/>
        </w:rPr>
        <w:lastRenderedPageBreak/>
        <w:t>pudiera ofrecer una paz estable. Durante su corta gestión, el gobierno Estadounidense lo insto a continuar y le ofreció su ayuda económica y militar para sostenerle e incluso lo autorizo en virtud de la convención de 1907, a concertar un empréstito de US$1, 500,00.00 dólares para proveer de fondos nuevamente al gobierno y pagar los sueldos atrasados de los empleados públicos que no cobraban desde hacía más de 6 meses. Dimitió ante la asamblea nacional, el 26 de abril de 1913, después de considerar que había logrado su propósito de llevar la paz al país.</w:t>
      </w:r>
      <w:sdt>
        <w:sdtPr>
          <w:rPr>
            <w:rFonts w:asciiTheme="majorHAnsi" w:hAnsiTheme="majorHAnsi" w:cs="Times New Roman"/>
            <w:i/>
            <w:sz w:val="24"/>
            <w:szCs w:val="24"/>
          </w:rPr>
          <w:id w:val="4190440"/>
          <w:citation/>
        </w:sdtPr>
        <w:sdtContent>
          <w:r w:rsidRPr="00593469">
            <w:rPr>
              <w:rFonts w:asciiTheme="majorHAnsi" w:hAnsiTheme="majorHAnsi" w:cs="Times New Roman"/>
              <w:i/>
              <w:sz w:val="24"/>
              <w:szCs w:val="24"/>
            </w:rPr>
            <w:fldChar w:fldCharType="begin"/>
          </w:r>
          <w:r w:rsidR="00DF4D01" w:rsidRPr="00593469">
            <w:rPr>
              <w:rFonts w:asciiTheme="majorHAnsi" w:hAnsiTheme="majorHAnsi" w:cs="Times New Roman"/>
              <w:i/>
              <w:sz w:val="24"/>
              <w:szCs w:val="24"/>
            </w:rPr>
            <w:instrText xml:space="preserve"> CITATION Res14 \n  \m Res14 \l 7178  </w:instrText>
          </w:r>
          <w:r w:rsidRPr="00593469">
            <w:rPr>
              <w:rFonts w:asciiTheme="majorHAnsi" w:hAnsiTheme="majorHAnsi" w:cs="Times New Roman"/>
              <w:i/>
              <w:sz w:val="24"/>
              <w:szCs w:val="24"/>
            </w:rPr>
            <w:fldChar w:fldCharType="separate"/>
          </w:r>
          <w:r w:rsidR="009F1332" w:rsidRPr="009F1332">
            <w:rPr>
              <w:rFonts w:asciiTheme="majorHAnsi" w:hAnsiTheme="majorHAnsi" w:cs="Times New Roman"/>
              <w:noProof/>
              <w:sz w:val="24"/>
              <w:szCs w:val="24"/>
            </w:rPr>
            <w:t>(Provincia Monseñor Nouel, Gobernacion Civil Gestion 373-13, 2014; Restituyo L. N., 2014)</w:t>
          </w:r>
          <w:r w:rsidRPr="00593469">
            <w:rPr>
              <w:rFonts w:asciiTheme="majorHAnsi" w:hAnsiTheme="majorHAnsi" w:cs="Times New Roman"/>
              <w:i/>
              <w:sz w:val="24"/>
              <w:szCs w:val="24"/>
            </w:rPr>
            <w:fldChar w:fldCharType="end"/>
          </w:r>
        </w:sdtContent>
      </w:sdt>
      <w:r w:rsidR="00DF4D01" w:rsidRPr="00593469">
        <w:rPr>
          <w:rFonts w:asciiTheme="majorHAnsi" w:hAnsiTheme="majorHAnsi" w:cs="Times New Roman"/>
          <w:i/>
          <w:sz w:val="24"/>
          <w:szCs w:val="24"/>
        </w:rPr>
        <w:t>.</w:t>
      </w:r>
    </w:p>
    <w:p w:rsidR="004A335C" w:rsidRDefault="004A335C" w:rsidP="004A1CFA">
      <w:pPr>
        <w:pStyle w:val="Prrafodelista"/>
        <w:spacing w:after="0" w:line="360" w:lineRule="auto"/>
        <w:ind w:left="0"/>
        <w:jc w:val="both"/>
        <w:rPr>
          <w:rFonts w:asciiTheme="majorHAnsi" w:hAnsiTheme="majorHAnsi" w:cs="Times New Roman"/>
          <w:i/>
          <w:sz w:val="24"/>
          <w:szCs w:val="24"/>
        </w:rPr>
      </w:pPr>
    </w:p>
    <w:p w:rsidR="00371A23" w:rsidRDefault="00371A23" w:rsidP="004A1CFA">
      <w:pPr>
        <w:pStyle w:val="Prrafodelista"/>
        <w:numPr>
          <w:ilvl w:val="0"/>
          <w:numId w:val="4"/>
        </w:numPr>
        <w:shd w:val="clear" w:color="auto" w:fill="FFFFFF"/>
        <w:spacing w:after="0" w:line="360" w:lineRule="auto"/>
        <w:rPr>
          <w:rFonts w:asciiTheme="majorHAnsi" w:eastAsia="SimSun" w:hAnsiTheme="majorHAnsi" w:cs="Times New Roman"/>
          <w:b/>
          <w:i/>
          <w:kern w:val="3"/>
          <w:sz w:val="24"/>
          <w:szCs w:val="24"/>
        </w:rPr>
      </w:pPr>
      <w:r w:rsidRPr="004749FC">
        <w:rPr>
          <w:rFonts w:asciiTheme="majorHAnsi" w:eastAsia="SimSun" w:hAnsiTheme="majorHAnsi" w:cs="Times New Roman"/>
          <w:b/>
          <w:i/>
          <w:kern w:val="3"/>
          <w:sz w:val="24"/>
          <w:szCs w:val="24"/>
        </w:rPr>
        <w:t>La Prostitución</w:t>
      </w:r>
    </w:p>
    <w:p w:rsidR="00371A23" w:rsidRDefault="00371A23" w:rsidP="004A1CFA">
      <w:pPr>
        <w:shd w:val="clear" w:color="auto" w:fill="FFFFFF"/>
        <w:spacing w:after="0" w:line="360" w:lineRule="auto"/>
        <w:jc w:val="both"/>
        <w:rPr>
          <w:rFonts w:asciiTheme="majorHAnsi" w:eastAsia="SimSun" w:hAnsiTheme="majorHAnsi" w:cs="Times New Roman"/>
          <w:i/>
          <w:kern w:val="3"/>
          <w:sz w:val="24"/>
          <w:szCs w:val="24"/>
          <w:lang w:val="es-DO"/>
        </w:rPr>
      </w:pPr>
    </w:p>
    <w:p w:rsidR="00371A23" w:rsidRPr="00593469" w:rsidRDefault="00371A23" w:rsidP="004A1CFA">
      <w:pPr>
        <w:shd w:val="clear" w:color="auto" w:fill="FFFFFF"/>
        <w:spacing w:after="0" w:line="360" w:lineRule="auto"/>
        <w:jc w:val="both"/>
        <w:rPr>
          <w:rFonts w:asciiTheme="majorHAnsi" w:eastAsia="SimSun" w:hAnsiTheme="majorHAnsi" w:cs="Times New Roman"/>
          <w:i/>
          <w:kern w:val="3"/>
          <w:sz w:val="24"/>
          <w:szCs w:val="24"/>
          <w:lang w:val="es-DO"/>
        </w:rPr>
      </w:pPr>
      <w:r w:rsidRPr="00593469">
        <w:rPr>
          <w:rFonts w:asciiTheme="majorHAnsi" w:eastAsia="SimSun" w:hAnsiTheme="majorHAnsi" w:cs="Times New Roman"/>
          <w:i/>
          <w:kern w:val="3"/>
          <w:sz w:val="24"/>
          <w:szCs w:val="24"/>
          <w:lang w:val="es-DO"/>
        </w:rPr>
        <w:t> Actividad a la que se dedica quien mantiene relaciones sexuales con otras personas, a cambio de dinero.</w:t>
      </w:r>
      <w:sdt>
        <w:sdtPr>
          <w:rPr>
            <w:rFonts w:asciiTheme="majorHAnsi" w:eastAsia="SimSun" w:hAnsiTheme="majorHAnsi" w:cs="Times New Roman"/>
            <w:i/>
            <w:kern w:val="3"/>
            <w:sz w:val="24"/>
            <w:szCs w:val="24"/>
            <w:lang w:val="es-DO"/>
          </w:rPr>
          <w:id w:val="562749"/>
          <w:citation/>
        </w:sdtPr>
        <w:sdtContent>
          <w:r w:rsidR="00585B98" w:rsidRPr="00593469">
            <w:rPr>
              <w:rFonts w:asciiTheme="majorHAnsi" w:eastAsia="SimSun" w:hAnsiTheme="majorHAnsi" w:cs="Times New Roman"/>
              <w:i/>
              <w:kern w:val="3"/>
              <w:sz w:val="24"/>
              <w:szCs w:val="24"/>
              <w:lang w:val="es-DO"/>
            </w:rPr>
            <w:fldChar w:fldCharType="begin"/>
          </w:r>
          <w:r w:rsidRPr="00593469">
            <w:rPr>
              <w:rFonts w:asciiTheme="majorHAnsi" w:eastAsia="SimSun" w:hAnsiTheme="majorHAnsi" w:cs="Times New Roman"/>
              <w:i/>
              <w:kern w:val="3"/>
              <w:sz w:val="24"/>
              <w:szCs w:val="24"/>
              <w:lang w:val="es-DO"/>
            </w:rPr>
            <w:instrText xml:space="preserve"> CITATION DRA12 \l 3082 </w:instrText>
          </w:r>
          <w:r w:rsidR="00585B98" w:rsidRPr="00593469">
            <w:rPr>
              <w:rFonts w:asciiTheme="majorHAnsi" w:eastAsia="SimSun" w:hAnsiTheme="majorHAnsi" w:cs="Times New Roman"/>
              <w:i/>
              <w:kern w:val="3"/>
              <w:sz w:val="24"/>
              <w:szCs w:val="24"/>
              <w:lang w:val="es-DO"/>
            </w:rPr>
            <w:fldChar w:fldCharType="separate"/>
          </w:r>
          <w:r w:rsidRPr="009F1332">
            <w:rPr>
              <w:rFonts w:asciiTheme="majorHAnsi" w:eastAsia="SimSun" w:hAnsiTheme="majorHAnsi" w:cs="Times New Roman"/>
              <w:noProof/>
              <w:kern w:val="3"/>
              <w:sz w:val="24"/>
              <w:szCs w:val="24"/>
              <w:lang w:val="es-DO"/>
            </w:rPr>
            <w:t>((DRAE), 2012)</w:t>
          </w:r>
          <w:r w:rsidR="00585B98" w:rsidRPr="00593469">
            <w:rPr>
              <w:rFonts w:asciiTheme="majorHAnsi" w:eastAsia="SimSun" w:hAnsiTheme="majorHAnsi" w:cs="Times New Roman"/>
              <w:i/>
              <w:kern w:val="3"/>
              <w:sz w:val="24"/>
              <w:szCs w:val="24"/>
              <w:lang w:val="es-DO"/>
            </w:rPr>
            <w:fldChar w:fldCharType="end"/>
          </w:r>
        </w:sdtContent>
      </w:sdt>
    </w:p>
    <w:p w:rsidR="00371A23" w:rsidRPr="00593469" w:rsidRDefault="00371A23" w:rsidP="004A1CFA">
      <w:pPr>
        <w:shd w:val="clear" w:color="auto" w:fill="FFFFFF"/>
        <w:spacing w:after="0" w:line="360" w:lineRule="auto"/>
        <w:jc w:val="both"/>
        <w:rPr>
          <w:rFonts w:asciiTheme="majorHAnsi" w:eastAsia="SimSun" w:hAnsiTheme="majorHAnsi" w:cs="Times New Roman"/>
          <w:i/>
          <w:kern w:val="3"/>
          <w:sz w:val="24"/>
          <w:szCs w:val="24"/>
          <w:lang w:val="es-DO"/>
        </w:rPr>
      </w:pPr>
    </w:p>
    <w:p w:rsidR="00371A23" w:rsidRPr="00593469" w:rsidRDefault="00371A23" w:rsidP="004A1CFA">
      <w:pPr>
        <w:shd w:val="clear" w:color="auto" w:fill="FFFFFF"/>
        <w:spacing w:after="0" w:line="360" w:lineRule="auto"/>
        <w:jc w:val="both"/>
        <w:rPr>
          <w:rFonts w:asciiTheme="majorHAnsi" w:eastAsia="SimSun" w:hAnsiTheme="majorHAnsi" w:cs="Times New Roman"/>
          <w:i/>
          <w:kern w:val="3"/>
          <w:sz w:val="24"/>
          <w:szCs w:val="24"/>
          <w:lang w:val="es-DO"/>
        </w:rPr>
      </w:pPr>
      <w:r w:rsidRPr="00593469">
        <w:rPr>
          <w:rFonts w:asciiTheme="majorHAnsi" w:eastAsia="SimSun" w:hAnsiTheme="majorHAnsi" w:cs="Times New Roman"/>
          <w:i/>
          <w:kern w:val="3"/>
          <w:sz w:val="24"/>
          <w:szCs w:val="24"/>
          <w:lang w:val="es-DO"/>
        </w:rPr>
        <w:t>El término «prostitución» proviene del latín  Prostituyo,  que tiene el mismo significado que el actual y que a su vez proviene de otro término latino, </w:t>
      </w:r>
      <w:r w:rsidR="00326FD7" w:rsidRPr="00593469">
        <w:rPr>
          <w:rFonts w:asciiTheme="majorHAnsi" w:eastAsia="SimSun" w:hAnsiTheme="majorHAnsi" w:cs="Times New Roman"/>
          <w:i/>
          <w:kern w:val="3"/>
          <w:sz w:val="24"/>
          <w:szCs w:val="24"/>
          <w:lang w:val="es-DO"/>
        </w:rPr>
        <w:t>prostituyere</w:t>
      </w:r>
      <w:r w:rsidRPr="00593469">
        <w:rPr>
          <w:rFonts w:asciiTheme="majorHAnsi" w:eastAsia="SimSun" w:hAnsiTheme="majorHAnsi" w:cs="Times New Roman"/>
          <w:i/>
          <w:kern w:val="3"/>
          <w:sz w:val="24"/>
          <w:szCs w:val="24"/>
          <w:lang w:val="es-DO"/>
        </w:rPr>
        <w:t>, que significa literalmente ‘exhibir para la venta’</w:t>
      </w:r>
      <w:sdt>
        <w:sdtPr>
          <w:rPr>
            <w:rFonts w:asciiTheme="majorHAnsi" w:eastAsia="SimSun" w:hAnsiTheme="majorHAnsi" w:cs="Times New Roman"/>
            <w:i/>
            <w:kern w:val="3"/>
            <w:sz w:val="24"/>
            <w:szCs w:val="24"/>
            <w:lang w:val="es-DO"/>
          </w:rPr>
          <w:id w:val="562753"/>
          <w:citation/>
        </w:sdtPr>
        <w:sdtContent>
          <w:r w:rsidR="00585B98" w:rsidRPr="00593469">
            <w:rPr>
              <w:rFonts w:asciiTheme="majorHAnsi" w:eastAsia="SimSun" w:hAnsiTheme="majorHAnsi" w:cs="Times New Roman"/>
              <w:i/>
              <w:kern w:val="3"/>
              <w:sz w:val="24"/>
              <w:szCs w:val="24"/>
              <w:lang w:val="es-DO"/>
            </w:rPr>
            <w:fldChar w:fldCharType="begin"/>
          </w:r>
          <w:r w:rsidRPr="00593469">
            <w:rPr>
              <w:rFonts w:asciiTheme="majorHAnsi" w:eastAsia="SimSun" w:hAnsiTheme="majorHAnsi" w:cs="Times New Roman"/>
              <w:i/>
              <w:kern w:val="3"/>
              <w:sz w:val="24"/>
              <w:szCs w:val="24"/>
              <w:lang w:val="es-DO"/>
            </w:rPr>
            <w:instrText xml:space="preserve"> CITATION Iba10 \l 3082 </w:instrText>
          </w:r>
          <w:r w:rsidR="00585B98" w:rsidRPr="00593469">
            <w:rPr>
              <w:rFonts w:asciiTheme="majorHAnsi" w:eastAsia="SimSun" w:hAnsiTheme="majorHAnsi" w:cs="Times New Roman"/>
              <w:i/>
              <w:kern w:val="3"/>
              <w:sz w:val="24"/>
              <w:szCs w:val="24"/>
              <w:lang w:val="es-DO"/>
            </w:rPr>
            <w:fldChar w:fldCharType="separate"/>
          </w:r>
          <w:r w:rsidRPr="009F1332">
            <w:rPr>
              <w:rFonts w:asciiTheme="majorHAnsi" w:eastAsia="SimSun" w:hAnsiTheme="majorHAnsi" w:cs="Times New Roman"/>
              <w:noProof/>
              <w:kern w:val="3"/>
              <w:sz w:val="24"/>
              <w:szCs w:val="24"/>
              <w:lang w:val="es-DO"/>
            </w:rPr>
            <w:t>(Ibarra, 2010)</w:t>
          </w:r>
          <w:r w:rsidR="00585B98" w:rsidRPr="00593469">
            <w:rPr>
              <w:rFonts w:asciiTheme="majorHAnsi" w:eastAsia="SimSun" w:hAnsiTheme="majorHAnsi" w:cs="Times New Roman"/>
              <w:i/>
              <w:kern w:val="3"/>
              <w:sz w:val="24"/>
              <w:szCs w:val="24"/>
              <w:lang w:val="es-DO"/>
            </w:rPr>
            <w:fldChar w:fldCharType="end"/>
          </w:r>
        </w:sdtContent>
      </w:sdt>
      <w:r w:rsidRPr="00593469">
        <w:rPr>
          <w:rFonts w:asciiTheme="majorHAnsi" w:eastAsia="SimSun" w:hAnsiTheme="majorHAnsi" w:cs="Times New Roman"/>
          <w:i/>
          <w:kern w:val="3"/>
          <w:sz w:val="24"/>
          <w:szCs w:val="24"/>
          <w:lang w:val="es-DO"/>
        </w:rPr>
        <w:t>.</w:t>
      </w:r>
    </w:p>
    <w:p w:rsidR="00371A23" w:rsidRPr="00593469" w:rsidRDefault="00371A23" w:rsidP="004A1CFA">
      <w:pPr>
        <w:shd w:val="clear" w:color="auto" w:fill="FFFFFF"/>
        <w:spacing w:after="0" w:line="360" w:lineRule="auto"/>
        <w:jc w:val="both"/>
        <w:rPr>
          <w:rFonts w:asciiTheme="majorHAnsi" w:eastAsia="SimSun" w:hAnsiTheme="majorHAnsi" w:cs="Times New Roman"/>
          <w:i/>
          <w:kern w:val="3"/>
          <w:sz w:val="24"/>
          <w:szCs w:val="24"/>
          <w:lang w:val="es-DO"/>
        </w:rPr>
      </w:pPr>
    </w:p>
    <w:p w:rsidR="00371A23" w:rsidRDefault="00371A23" w:rsidP="004A1CFA">
      <w:pPr>
        <w:spacing w:after="0" w:line="360" w:lineRule="auto"/>
        <w:jc w:val="both"/>
        <w:rPr>
          <w:rFonts w:asciiTheme="majorHAnsi" w:eastAsia="SimSun" w:hAnsiTheme="majorHAnsi" w:cs="Times New Roman"/>
          <w:i/>
          <w:kern w:val="3"/>
          <w:sz w:val="24"/>
          <w:szCs w:val="24"/>
          <w:lang w:val="es-DO"/>
        </w:rPr>
      </w:pPr>
      <w:r w:rsidRPr="00593469">
        <w:rPr>
          <w:rFonts w:asciiTheme="majorHAnsi" w:eastAsia="SimSun" w:hAnsiTheme="majorHAnsi" w:cs="Times New Roman"/>
          <w:i/>
          <w:kern w:val="3"/>
          <w:sz w:val="24"/>
          <w:szCs w:val="24"/>
          <w:lang w:val="es-DO"/>
        </w:rPr>
        <w:t>La prostitución no es una expresión de libertad sexual de la mujer, sino que tiene que ver con la casi siempre con la violencia, la marginación, la dificultad económica y la cultura sexista y patriarcal. Muchas veces la prostitución es mantenida a través de la fuerza premeditada y el abuso físico, sexual y emocional, privaciones y desventajas económicas, marginalización, pérdida  de identidad, manipulación y decepción.</w:t>
      </w:r>
    </w:p>
    <w:p w:rsidR="00071541" w:rsidRPr="00593469" w:rsidRDefault="00071541" w:rsidP="004A1CFA">
      <w:pPr>
        <w:spacing w:after="0" w:line="360" w:lineRule="auto"/>
        <w:jc w:val="both"/>
        <w:rPr>
          <w:rFonts w:asciiTheme="majorHAnsi" w:eastAsia="SimSun" w:hAnsiTheme="majorHAnsi" w:cs="Times New Roman"/>
          <w:i/>
          <w:kern w:val="3"/>
          <w:sz w:val="24"/>
          <w:szCs w:val="24"/>
          <w:lang w:val="es-DO"/>
        </w:rPr>
      </w:pPr>
    </w:p>
    <w:p w:rsidR="00371A23" w:rsidRDefault="00371A23" w:rsidP="004A1CFA">
      <w:pPr>
        <w:spacing w:after="0" w:line="360" w:lineRule="auto"/>
        <w:jc w:val="both"/>
        <w:rPr>
          <w:rFonts w:asciiTheme="majorHAnsi" w:eastAsia="SimSun" w:hAnsiTheme="majorHAnsi" w:cs="Times New Roman"/>
          <w:i/>
          <w:kern w:val="3"/>
          <w:sz w:val="24"/>
          <w:szCs w:val="24"/>
          <w:lang w:val="es-DO"/>
        </w:rPr>
      </w:pPr>
      <w:r w:rsidRPr="00593469">
        <w:rPr>
          <w:rFonts w:asciiTheme="majorHAnsi" w:eastAsia="SimSun" w:hAnsiTheme="majorHAnsi" w:cs="Times New Roman"/>
          <w:i/>
          <w:kern w:val="3"/>
          <w:sz w:val="24"/>
          <w:szCs w:val="24"/>
          <w:lang w:val="es-DO"/>
        </w:rPr>
        <w:t xml:space="preserve">El ejercicio de la prostitución suele estar  asociado a diversos factores tales como: malos tratos, carencias afectivas fruto de una ruptura de la unidad familiar, analfabetismo, necesidades económicas, maternidad de adolecentes, ausencia de respaldo social o familiar en determinado momento de su vida.   </w:t>
      </w:r>
      <w:sdt>
        <w:sdtPr>
          <w:rPr>
            <w:rFonts w:asciiTheme="majorHAnsi" w:eastAsia="SimSun" w:hAnsiTheme="majorHAnsi" w:cs="Times New Roman"/>
            <w:i/>
            <w:kern w:val="3"/>
            <w:sz w:val="24"/>
            <w:szCs w:val="24"/>
            <w:lang w:val="es-DO"/>
          </w:rPr>
          <w:id w:val="562762"/>
          <w:citation/>
        </w:sdtPr>
        <w:sdtContent>
          <w:r w:rsidR="00585B98" w:rsidRPr="00593469">
            <w:rPr>
              <w:rFonts w:asciiTheme="majorHAnsi" w:eastAsia="SimSun" w:hAnsiTheme="majorHAnsi" w:cs="Times New Roman"/>
              <w:i/>
              <w:kern w:val="3"/>
              <w:sz w:val="24"/>
              <w:szCs w:val="24"/>
              <w:lang w:val="es-DO"/>
            </w:rPr>
            <w:fldChar w:fldCharType="begin"/>
          </w:r>
          <w:r w:rsidRPr="00593469">
            <w:rPr>
              <w:rFonts w:asciiTheme="majorHAnsi" w:eastAsia="SimSun" w:hAnsiTheme="majorHAnsi" w:cs="Times New Roman"/>
              <w:i/>
              <w:kern w:val="3"/>
              <w:sz w:val="24"/>
              <w:szCs w:val="24"/>
            </w:rPr>
            <w:instrText xml:space="preserve"> CITATION Def \l 3082 </w:instrText>
          </w:r>
          <w:r w:rsidR="00585B98" w:rsidRPr="00593469">
            <w:rPr>
              <w:rFonts w:asciiTheme="majorHAnsi" w:eastAsia="SimSun" w:hAnsiTheme="majorHAnsi" w:cs="Times New Roman"/>
              <w:i/>
              <w:kern w:val="3"/>
              <w:sz w:val="24"/>
              <w:szCs w:val="24"/>
              <w:lang w:val="es-DO"/>
            </w:rPr>
            <w:fldChar w:fldCharType="separate"/>
          </w:r>
          <w:r w:rsidRPr="009F1332">
            <w:rPr>
              <w:rFonts w:asciiTheme="majorHAnsi" w:eastAsia="SimSun" w:hAnsiTheme="majorHAnsi" w:cs="Times New Roman"/>
              <w:noProof/>
              <w:kern w:val="3"/>
              <w:sz w:val="24"/>
              <w:szCs w:val="24"/>
            </w:rPr>
            <w:t>(Andaluz, 2002)</w:t>
          </w:r>
          <w:r w:rsidR="00585B98" w:rsidRPr="00593469">
            <w:rPr>
              <w:rFonts w:asciiTheme="majorHAnsi" w:eastAsia="SimSun" w:hAnsiTheme="majorHAnsi" w:cs="Times New Roman"/>
              <w:i/>
              <w:kern w:val="3"/>
              <w:sz w:val="24"/>
              <w:szCs w:val="24"/>
              <w:lang w:val="es-DO"/>
            </w:rPr>
            <w:fldChar w:fldCharType="end"/>
          </w:r>
        </w:sdtContent>
      </w:sdt>
    </w:p>
    <w:p w:rsidR="00071541" w:rsidRDefault="00071541" w:rsidP="004A1CFA">
      <w:pPr>
        <w:spacing w:after="0" w:line="360" w:lineRule="auto"/>
        <w:jc w:val="both"/>
        <w:rPr>
          <w:rFonts w:asciiTheme="majorHAnsi" w:eastAsia="SimSun" w:hAnsiTheme="majorHAnsi" w:cs="Times New Roman"/>
          <w:i/>
          <w:kern w:val="3"/>
          <w:sz w:val="24"/>
          <w:szCs w:val="24"/>
          <w:lang w:val="es-DO"/>
        </w:rPr>
      </w:pPr>
    </w:p>
    <w:p w:rsidR="004A1CFA" w:rsidRDefault="004A1CFA" w:rsidP="004A1CFA">
      <w:pPr>
        <w:spacing w:after="0" w:line="360" w:lineRule="auto"/>
        <w:jc w:val="both"/>
        <w:rPr>
          <w:rFonts w:asciiTheme="majorHAnsi" w:eastAsia="SimSun" w:hAnsiTheme="majorHAnsi" w:cs="Times New Roman"/>
          <w:i/>
          <w:kern w:val="3"/>
          <w:sz w:val="24"/>
          <w:szCs w:val="24"/>
          <w:lang w:val="es-DO"/>
        </w:rPr>
      </w:pPr>
    </w:p>
    <w:p w:rsidR="00071541" w:rsidRDefault="00071541" w:rsidP="004A1CFA">
      <w:pPr>
        <w:spacing w:after="0" w:line="360" w:lineRule="auto"/>
        <w:jc w:val="both"/>
        <w:rPr>
          <w:rFonts w:asciiTheme="majorHAnsi" w:eastAsia="SimSun" w:hAnsiTheme="majorHAnsi" w:cs="Times New Roman"/>
          <w:i/>
          <w:kern w:val="3"/>
          <w:sz w:val="24"/>
          <w:szCs w:val="24"/>
          <w:lang w:val="es-DO"/>
        </w:rPr>
      </w:pPr>
    </w:p>
    <w:p w:rsidR="00071541" w:rsidRPr="00593469" w:rsidRDefault="00585B98" w:rsidP="004A1CFA">
      <w:pPr>
        <w:spacing w:after="0" w:line="360" w:lineRule="auto"/>
        <w:jc w:val="both"/>
        <w:rPr>
          <w:rFonts w:asciiTheme="majorHAnsi" w:eastAsia="SimSun" w:hAnsiTheme="majorHAnsi" w:cs="Times New Roman"/>
          <w:i/>
          <w:kern w:val="3"/>
          <w:sz w:val="24"/>
          <w:szCs w:val="24"/>
          <w:lang w:val="es-DO"/>
        </w:rPr>
      </w:pPr>
      <w:r w:rsidRPr="00585B98">
        <w:rPr>
          <w:rFonts w:asciiTheme="majorHAnsi" w:hAnsiTheme="majorHAnsi" w:cs="Times New Roman"/>
          <w:i/>
          <w:noProof/>
          <w:sz w:val="24"/>
          <w:szCs w:val="24"/>
          <w:lang w:eastAsia="es-ES"/>
        </w:rPr>
        <w:pict>
          <v:group id="_x0000_s1183" style="position:absolute;left:0;text-align:left;margin-left:-12.75pt;margin-top:5.75pt;width:1in;height:1in;z-index:251666432;mso-position-horizontal-relative:right-margin-area;mso-position-vertical-relative:bottom-margin-area" coordorigin="10800,14400" coordsize="1440,1440" o:allowincell="f">
            <v:rect id="_x0000_s1184"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E659A9"/>
                </w:txbxContent>
              </v:textbox>
            </v:rect>
            <v:shape id="_x0000_s1185"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1185" inset=",0,,0">
                <w:txbxContent>
                  <w:p w:rsidR="000A562C" w:rsidRPr="00A1526F" w:rsidRDefault="000A562C" w:rsidP="00E659A9">
                    <w:pPr>
                      <w:pStyle w:val="Piedepgina"/>
                      <w:jc w:val="center"/>
                      <w:rPr>
                        <w:lang w:val="es-DO"/>
                      </w:rPr>
                    </w:pPr>
                    <w:r>
                      <w:rPr>
                        <w:lang w:val="es-DO"/>
                      </w:rPr>
                      <w:t>13</w:t>
                    </w:r>
                  </w:p>
                </w:txbxContent>
              </v:textbox>
            </v:shape>
            <w10:wrap anchorx="page" anchory="page"/>
          </v:group>
        </w:pict>
      </w:r>
    </w:p>
    <w:p w:rsidR="00371A23" w:rsidRPr="004A1CFA" w:rsidRDefault="00371A23" w:rsidP="004A1CFA">
      <w:pPr>
        <w:pStyle w:val="Prrafodelista"/>
        <w:numPr>
          <w:ilvl w:val="1"/>
          <w:numId w:val="4"/>
        </w:numPr>
        <w:spacing w:after="0" w:line="360" w:lineRule="auto"/>
        <w:jc w:val="both"/>
        <w:rPr>
          <w:rFonts w:asciiTheme="majorHAnsi" w:eastAsia="SimSun" w:hAnsiTheme="majorHAnsi" w:cs="Times New Roman"/>
          <w:b/>
          <w:i/>
          <w:kern w:val="3"/>
          <w:sz w:val="24"/>
          <w:szCs w:val="24"/>
        </w:rPr>
      </w:pPr>
      <w:r w:rsidRPr="004A1CFA">
        <w:rPr>
          <w:rFonts w:asciiTheme="majorHAnsi" w:eastAsia="SimSun" w:hAnsiTheme="majorHAnsi" w:cs="Times New Roman"/>
          <w:b/>
          <w:i/>
          <w:kern w:val="3"/>
          <w:sz w:val="24"/>
          <w:szCs w:val="24"/>
        </w:rPr>
        <w:lastRenderedPageBreak/>
        <w:t>Variantes en la forma de prostitución</w:t>
      </w:r>
    </w:p>
    <w:p w:rsidR="004A1CFA" w:rsidRPr="004A1CFA" w:rsidRDefault="004A1CFA" w:rsidP="004A1CFA">
      <w:pPr>
        <w:pStyle w:val="Prrafodelista"/>
        <w:spacing w:after="0" w:line="360" w:lineRule="auto"/>
        <w:jc w:val="both"/>
        <w:rPr>
          <w:rFonts w:asciiTheme="majorHAnsi" w:eastAsia="SimSun" w:hAnsiTheme="majorHAnsi" w:cs="Times New Roman"/>
          <w:b/>
          <w:i/>
          <w:kern w:val="3"/>
          <w:sz w:val="24"/>
          <w:szCs w:val="24"/>
        </w:rPr>
      </w:pPr>
    </w:p>
    <w:p w:rsidR="00371A23" w:rsidRPr="00593469" w:rsidRDefault="00371A23" w:rsidP="004A1CFA">
      <w:pPr>
        <w:pStyle w:val="Prrafodelista"/>
        <w:numPr>
          <w:ilvl w:val="0"/>
          <w:numId w:val="2"/>
        </w:numPr>
        <w:spacing w:after="0" w:line="360" w:lineRule="auto"/>
        <w:jc w:val="both"/>
        <w:rPr>
          <w:rFonts w:asciiTheme="majorHAnsi" w:eastAsia="SimSun" w:hAnsiTheme="majorHAnsi" w:cs="Times New Roman"/>
          <w:i/>
          <w:kern w:val="3"/>
          <w:sz w:val="24"/>
          <w:szCs w:val="24"/>
        </w:rPr>
      </w:pPr>
      <w:r w:rsidRPr="00593469">
        <w:rPr>
          <w:rFonts w:asciiTheme="majorHAnsi" w:eastAsia="SimSun" w:hAnsiTheme="majorHAnsi" w:cs="Times New Roman"/>
          <w:i/>
          <w:kern w:val="3"/>
          <w:sz w:val="24"/>
          <w:szCs w:val="24"/>
        </w:rPr>
        <w:t>Prostitución de calle: es aquella que se ejerce en zonas delimitadas de la ciudad como pueden ser los parques y plazas públicas, efectuándose el contacto sexual en pensiones de las cercanías, en los parques o en los vehículos de los clientes.</w:t>
      </w:r>
    </w:p>
    <w:p w:rsidR="00371A23" w:rsidRPr="00593469" w:rsidRDefault="00371A23" w:rsidP="004A1CFA">
      <w:pPr>
        <w:pStyle w:val="Prrafodelista"/>
        <w:numPr>
          <w:ilvl w:val="0"/>
          <w:numId w:val="2"/>
        </w:numPr>
        <w:spacing w:after="0" w:line="360" w:lineRule="auto"/>
        <w:jc w:val="both"/>
        <w:rPr>
          <w:rFonts w:asciiTheme="majorHAnsi" w:eastAsia="SimSun" w:hAnsiTheme="majorHAnsi" w:cs="Times New Roman"/>
          <w:i/>
          <w:kern w:val="3"/>
          <w:sz w:val="24"/>
          <w:szCs w:val="24"/>
        </w:rPr>
      </w:pPr>
      <w:r w:rsidRPr="00593469">
        <w:rPr>
          <w:rFonts w:asciiTheme="majorHAnsi" w:eastAsia="SimSun" w:hAnsiTheme="majorHAnsi" w:cs="Times New Roman"/>
          <w:i/>
          <w:kern w:val="3"/>
          <w:sz w:val="24"/>
          <w:szCs w:val="24"/>
        </w:rPr>
        <w:t>Prostitución en locales y clubes alternes: se trata de una forma surgida en los países con sistemas abolicionistas y prohibicionistas que tienen cierta semejanza con los antiguos prostíbulos. Los ingresos se comparten con el propietario del local. constituye el destino de muchas mujeres inmigrantes y trágico de personas.</w:t>
      </w:r>
    </w:p>
    <w:p w:rsidR="00371A23" w:rsidRPr="00593469" w:rsidRDefault="00371A23" w:rsidP="004A1CFA">
      <w:pPr>
        <w:pStyle w:val="Prrafodelista"/>
        <w:numPr>
          <w:ilvl w:val="0"/>
          <w:numId w:val="2"/>
        </w:numPr>
        <w:spacing w:after="0" w:line="360" w:lineRule="auto"/>
        <w:jc w:val="both"/>
        <w:rPr>
          <w:rFonts w:asciiTheme="majorHAnsi" w:eastAsia="SimSun" w:hAnsiTheme="majorHAnsi" w:cs="Times New Roman"/>
          <w:i/>
          <w:kern w:val="3"/>
          <w:sz w:val="24"/>
          <w:szCs w:val="24"/>
        </w:rPr>
      </w:pPr>
      <w:r w:rsidRPr="00593469">
        <w:rPr>
          <w:rFonts w:asciiTheme="majorHAnsi" w:eastAsia="SimSun" w:hAnsiTheme="majorHAnsi" w:cs="Times New Roman"/>
          <w:i/>
          <w:kern w:val="3"/>
          <w:sz w:val="24"/>
          <w:szCs w:val="24"/>
        </w:rPr>
        <w:t xml:space="preserve">Prostitución en domicilios privados: la vivienda, propiedad de una mujer, normalmente ex prostituta, suele ser domicilio habitual de esta y, ocasionalmente de algunas mujeres inmigrantes que no tienen domicilio propio. </w:t>
      </w:r>
      <w:sdt>
        <w:sdtPr>
          <w:rPr>
            <w:rFonts w:asciiTheme="majorHAnsi" w:eastAsia="SimSun" w:hAnsiTheme="majorHAnsi" w:cs="Times New Roman"/>
            <w:i/>
            <w:kern w:val="3"/>
            <w:sz w:val="24"/>
            <w:szCs w:val="24"/>
          </w:rPr>
          <w:id w:val="562748"/>
          <w:citation/>
        </w:sdtPr>
        <w:sdtContent>
          <w:r w:rsidR="00585B98" w:rsidRPr="00593469">
            <w:rPr>
              <w:rFonts w:asciiTheme="majorHAnsi" w:eastAsia="SimSun" w:hAnsiTheme="majorHAnsi" w:cs="Times New Roman"/>
              <w:i/>
              <w:kern w:val="3"/>
              <w:sz w:val="24"/>
              <w:szCs w:val="24"/>
            </w:rPr>
            <w:fldChar w:fldCharType="begin"/>
          </w:r>
          <w:r w:rsidRPr="00593469">
            <w:rPr>
              <w:rFonts w:asciiTheme="majorHAnsi" w:eastAsia="SimSun" w:hAnsiTheme="majorHAnsi" w:cs="Times New Roman"/>
              <w:i/>
              <w:kern w:val="3"/>
              <w:sz w:val="24"/>
              <w:szCs w:val="24"/>
            </w:rPr>
            <w:instrText xml:space="preserve"> CITATION Def \l 3082  </w:instrText>
          </w:r>
          <w:r w:rsidR="00585B98" w:rsidRPr="00593469">
            <w:rPr>
              <w:rFonts w:asciiTheme="majorHAnsi" w:eastAsia="SimSun" w:hAnsiTheme="majorHAnsi" w:cs="Times New Roman"/>
              <w:i/>
              <w:kern w:val="3"/>
              <w:sz w:val="24"/>
              <w:szCs w:val="24"/>
            </w:rPr>
            <w:fldChar w:fldCharType="separate"/>
          </w:r>
          <w:r w:rsidRPr="009F1332">
            <w:rPr>
              <w:rFonts w:asciiTheme="majorHAnsi" w:eastAsia="SimSun" w:hAnsiTheme="majorHAnsi" w:cs="Times New Roman"/>
              <w:noProof/>
              <w:kern w:val="3"/>
              <w:sz w:val="24"/>
              <w:szCs w:val="24"/>
            </w:rPr>
            <w:t>(Andaluz, 2002)</w:t>
          </w:r>
          <w:r w:rsidR="00585B98" w:rsidRPr="00593469">
            <w:rPr>
              <w:rFonts w:asciiTheme="majorHAnsi" w:eastAsia="SimSun" w:hAnsiTheme="majorHAnsi" w:cs="Times New Roman"/>
              <w:i/>
              <w:kern w:val="3"/>
              <w:sz w:val="24"/>
              <w:szCs w:val="24"/>
            </w:rPr>
            <w:fldChar w:fldCharType="end"/>
          </w:r>
        </w:sdtContent>
      </w:sdt>
      <w:r w:rsidRPr="00593469">
        <w:rPr>
          <w:rFonts w:asciiTheme="majorHAnsi" w:eastAsia="SimSun" w:hAnsiTheme="majorHAnsi" w:cs="Times New Roman"/>
          <w:i/>
          <w:kern w:val="3"/>
          <w:sz w:val="24"/>
          <w:szCs w:val="24"/>
        </w:rPr>
        <w:t>.</w:t>
      </w:r>
    </w:p>
    <w:p w:rsidR="00371A23" w:rsidRPr="00593469" w:rsidRDefault="00371A23" w:rsidP="004A1CFA">
      <w:pPr>
        <w:pStyle w:val="Prrafodelista"/>
        <w:numPr>
          <w:ilvl w:val="0"/>
          <w:numId w:val="2"/>
        </w:numPr>
        <w:shd w:val="clear" w:color="auto" w:fill="FFFFFF"/>
        <w:spacing w:after="0" w:line="360" w:lineRule="auto"/>
        <w:jc w:val="both"/>
        <w:rPr>
          <w:rFonts w:asciiTheme="majorHAnsi" w:eastAsia="SimSun" w:hAnsiTheme="majorHAnsi" w:cs="Times New Roman"/>
          <w:i/>
          <w:kern w:val="3"/>
          <w:sz w:val="24"/>
          <w:szCs w:val="24"/>
        </w:rPr>
      </w:pPr>
      <w:r w:rsidRPr="00593469">
        <w:rPr>
          <w:rFonts w:asciiTheme="majorHAnsi" w:eastAsia="SimSun" w:hAnsiTheme="majorHAnsi" w:cs="Times New Roman"/>
          <w:i/>
          <w:kern w:val="3"/>
          <w:sz w:val="24"/>
          <w:szCs w:val="24"/>
        </w:rPr>
        <w:t>Gigoló: Se denomina así al varón que ofrece sus servicios sexuales a mujeres usualmente mayores que él</w:t>
      </w:r>
    </w:p>
    <w:p w:rsidR="00371A23" w:rsidRPr="00593469" w:rsidRDefault="00371A23" w:rsidP="004A1CFA">
      <w:pPr>
        <w:pStyle w:val="Prrafodelista"/>
        <w:numPr>
          <w:ilvl w:val="0"/>
          <w:numId w:val="2"/>
        </w:numPr>
        <w:shd w:val="clear" w:color="auto" w:fill="FFFFFF"/>
        <w:spacing w:after="0" w:line="360" w:lineRule="auto"/>
        <w:jc w:val="both"/>
        <w:rPr>
          <w:rFonts w:asciiTheme="majorHAnsi" w:eastAsia="SimSun" w:hAnsiTheme="majorHAnsi" w:cs="Times New Roman"/>
          <w:i/>
          <w:kern w:val="3"/>
          <w:sz w:val="24"/>
          <w:szCs w:val="24"/>
        </w:rPr>
      </w:pPr>
      <w:proofErr w:type="spellStart"/>
      <w:r w:rsidRPr="00593469">
        <w:rPr>
          <w:rFonts w:asciiTheme="majorHAnsi" w:eastAsia="SimSun" w:hAnsiTheme="majorHAnsi" w:cs="Times New Roman"/>
          <w:i/>
          <w:kern w:val="3"/>
          <w:sz w:val="24"/>
          <w:szCs w:val="24"/>
        </w:rPr>
        <w:t>Escort</w:t>
      </w:r>
      <w:proofErr w:type="spellEnd"/>
      <w:r w:rsidRPr="00593469">
        <w:rPr>
          <w:rFonts w:asciiTheme="majorHAnsi" w:eastAsia="SimSun" w:hAnsiTheme="majorHAnsi" w:cs="Times New Roman"/>
          <w:i/>
          <w:kern w:val="3"/>
          <w:sz w:val="24"/>
          <w:szCs w:val="24"/>
        </w:rPr>
        <w:t>: Se denomina así a quien ofrece su compañía en un lugar o evento determinado (generalmente formal, por ejemplo un baile, un cóctel o una boda), aparentando la existencia de una relación sentimental, para después proporcionar el servicio sexual requerido.</w:t>
      </w:r>
      <w:sdt>
        <w:sdtPr>
          <w:rPr>
            <w:rFonts w:asciiTheme="majorHAnsi" w:eastAsia="SimSun" w:hAnsiTheme="majorHAnsi" w:cs="Times New Roman"/>
            <w:i/>
            <w:kern w:val="3"/>
            <w:sz w:val="24"/>
            <w:szCs w:val="24"/>
          </w:rPr>
          <w:id w:val="562750"/>
          <w:citation/>
        </w:sdtPr>
        <w:sdtContent>
          <w:r w:rsidR="00585B98" w:rsidRPr="00593469">
            <w:rPr>
              <w:rFonts w:asciiTheme="majorHAnsi" w:eastAsia="SimSun" w:hAnsiTheme="majorHAnsi" w:cs="Times New Roman"/>
              <w:i/>
              <w:kern w:val="3"/>
              <w:sz w:val="24"/>
              <w:szCs w:val="24"/>
            </w:rPr>
            <w:fldChar w:fldCharType="begin"/>
          </w:r>
          <w:r w:rsidRPr="00593469">
            <w:rPr>
              <w:rFonts w:asciiTheme="majorHAnsi" w:eastAsia="SimSun" w:hAnsiTheme="majorHAnsi" w:cs="Times New Roman"/>
              <w:i/>
              <w:kern w:val="3"/>
              <w:sz w:val="24"/>
              <w:szCs w:val="24"/>
            </w:rPr>
            <w:instrText xml:space="preserve"> CITATION Iba10 \l 3082 </w:instrText>
          </w:r>
          <w:r w:rsidR="00585B98" w:rsidRPr="00593469">
            <w:rPr>
              <w:rFonts w:asciiTheme="majorHAnsi" w:eastAsia="SimSun" w:hAnsiTheme="majorHAnsi" w:cs="Times New Roman"/>
              <w:i/>
              <w:kern w:val="3"/>
              <w:sz w:val="24"/>
              <w:szCs w:val="24"/>
            </w:rPr>
            <w:fldChar w:fldCharType="separate"/>
          </w:r>
          <w:r w:rsidRPr="009F1332">
            <w:rPr>
              <w:rFonts w:asciiTheme="majorHAnsi" w:eastAsia="SimSun" w:hAnsiTheme="majorHAnsi" w:cs="Times New Roman"/>
              <w:noProof/>
              <w:kern w:val="3"/>
              <w:sz w:val="24"/>
              <w:szCs w:val="24"/>
            </w:rPr>
            <w:t>(Ibarra, 2010)</w:t>
          </w:r>
          <w:r w:rsidR="00585B98" w:rsidRPr="00593469">
            <w:rPr>
              <w:rFonts w:asciiTheme="majorHAnsi" w:eastAsia="SimSun" w:hAnsiTheme="majorHAnsi" w:cs="Times New Roman"/>
              <w:i/>
              <w:kern w:val="3"/>
              <w:sz w:val="24"/>
              <w:szCs w:val="24"/>
            </w:rPr>
            <w:fldChar w:fldCharType="end"/>
          </w:r>
        </w:sdtContent>
      </w:sdt>
    </w:p>
    <w:p w:rsidR="00371A23" w:rsidRDefault="00371A23" w:rsidP="004A1CFA">
      <w:pPr>
        <w:spacing w:after="0" w:line="360" w:lineRule="auto"/>
        <w:rPr>
          <w:rFonts w:asciiTheme="majorHAnsi" w:hAnsiTheme="majorHAnsi"/>
          <w:sz w:val="24"/>
          <w:szCs w:val="24"/>
        </w:rPr>
      </w:pPr>
    </w:p>
    <w:p w:rsidR="00687D4D" w:rsidRDefault="00687D4D" w:rsidP="004A1CFA">
      <w:pPr>
        <w:pStyle w:val="Prrafodelista"/>
        <w:numPr>
          <w:ilvl w:val="1"/>
          <w:numId w:val="25"/>
        </w:numPr>
        <w:spacing w:after="0" w:line="360" w:lineRule="auto"/>
        <w:rPr>
          <w:rFonts w:asciiTheme="majorHAnsi" w:eastAsia="SimSun" w:hAnsiTheme="majorHAnsi" w:cs="Times New Roman"/>
          <w:b/>
          <w:i/>
          <w:kern w:val="3"/>
          <w:sz w:val="24"/>
          <w:szCs w:val="24"/>
        </w:rPr>
      </w:pPr>
      <w:r w:rsidRPr="00F23324">
        <w:rPr>
          <w:rFonts w:asciiTheme="majorHAnsi" w:eastAsia="SimSun" w:hAnsiTheme="majorHAnsi" w:cs="Times New Roman"/>
          <w:b/>
          <w:i/>
          <w:kern w:val="3"/>
          <w:sz w:val="24"/>
          <w:szCs w:val="24"/>
        </w:rPr>
        <w:t>Origen del término chapeo (conceptualizacione</w:t>
      </w:r>
      <w:r w:rsidR="004A335C">
        <w:rPr>
          <w:rFonts w:asciiTheme="majorHAnsi" w:eastAsia="SimSun" w:hAnsiTheme="majorHAnsi" w:cs="Times New Roman"/>
          <w:b/>
          <w:i/>
          <w:kern w:val="3"/>
          <w:sz w:val="24"/>
          <w:szCs w:val="24"/>
        </w:rPr>
        <w:t xml:space="preserve">s), chapear, chapeadora,  </w:t>
      </w:r>
      <w:proofErr w:type="spellStart"/>
      <w:r w:rsidR="004A335C">
        <w:rPr>
          <w:rFonts w:asciiTheme="majorHAnsi" w:eastAsia="SimSun" w:hAnsiTheme="majorHAnsi" w:cs="Times New Roman"/>
          <w:b/>
          <w:i/>
          <w:kern w:val="3"/>
          <w:sz w:val="24"/>
          <w:szCs w:val="24"/>
        </w:rPr>
        <w:t>chapeador</w:t>
      </w:r>
      <w:proofErr w:type="spellEnd"/>
    </w:p>
    <w:p w:rsidR="004A1CFA" w:rsidRDefault="004A1CFA" w:rsidP="004A1CFA">
      <w:pPr>
        <w:pStyle w:val="Prrafodelista"/>
        <w:spacing w:after="0" w:line="360" w:lineRule="auto"/>
        <w:ind w:left="360"/>
        <w:rPr>
          <w:rFonts w:asciiTheme="majorHAnsi" w:eastAsia="SimSun" w:hAnsiTheme="majorHAnsi" w:cs="Times New Roman"/>
          <w:b/>
          <w:i/>
          <w:kern w:val="3"/>
          <w:sz w:val="24"/>
          <w:szCs w:val="24"/>
        </w:rPr>
      </w:pPr>
    </w:p>
    <w:p w:rsidR="00687D4D" w:rsidRDefault="00687D4D" w:rsidP="004A1CFA">
      <w:pPr>
        <w:pStyle w:val="Standard"/>
        <w:spacing w:after="0" w:line="360" w:lineRule="auto"/>
        <w:jc w:val="both"/>
        <w:rPr>
          <w:rFonts w:asciiTheme="majorHAnsi" w:hAnsiTheme="majorHAnsi" w:cs="Times New Roman"/>
          <w:i/>
          <w:sz w:val="24"/>
          <w:szCs w:val="24"/>
        </w:rPr>
      </w:pPr>
      <w:r w:rsidRPr="00593469">
        <w:rPr>
          <w:rFonts w:asciiTheme="majorHAnsi" w:hAnsiTheme="majorHAnsi" w:cs="Times New Roman"/>
          <w:i/>
          <w:sz w:val="24"/>
          <w:szCs w:val="24"/>
        </w:rPr>
        <w:t xml:space="preserve">Proviene del  término “chapear” </w:t>
      </w:r>
      <w:r w:rsidRPr="00593469">
        <w:rPr>
          <w:rStyle w:val="apple-converted-space"/>
          <w:rFonts w:asciiTheme="majorHAnsi" w:eastAsia="Arial Unicode MS" w:hAnsiTheme="majorHAnsi" w:cs="Arial Unicode MS"/>
          <w:sz w:val="24"/>
          <w:szCs w:val="24"/>
        </w:rPr>
        <w:t> </w:t>
      </w:r>
      <w:proofErr w:type="spellStart"/>
      <w:r w:rsidRPr="00593469">
        <w:rPr>
          <w:rStyle w:val="g"/>
          <w:rFonts w:asciiTheme="majorHAnsi" w:eastAsia="Arial Unicode MS" w:hAnsiTheme="majorHAnsi" w:cs="Arial Unicode MS"/>
          <w:sz w:val="24"/>
          <w:szCs w:val="24"/>
        </w:rPr>
        <w:t>tr</w:t>
      </w:r>
      <w:proofErr w:type="spellEnd"/>
      <w:r w:rsidRPr="00593469">
        <w:rPr>
          <w:rStyle w:val="g"/>
          <w:rFonts w:asciiTheme="majorHAnsi" w:eastAsia="Arial Unicode MS" w:hAnsiTheme="majorHAnsi" w:cs="Arial Unicode MS"/>
          <w:sz w:val="24"/>
          <w:szCs w:val="24"/>
        </w:rPr>
        <w:t>.</w:t>
      </w:r>
      <w:r w:rsidRPr="00593469">
        <w:rPr>
          <w:rStyle w:val="apple-converted-space"/>
          <w:rFonts w:asciiTheme="majorHAnsi" w:eastAsia="Arial Unicode MS" w:hAnsiTheme="majorHAnsi" w:cs="Arial Unicode MS"/>
          <w:i/>
          <w:iCs/>
          <w:sz w:val="24"/>
          <w:szCs w:val="24"/>
        </w:rPr>
        <w:t> </w:t>
      </w:r>
      <w:proofErr w:type="spellStart"/>
      <w:r w:rsidRPr="00593469">
        <w:rPr>
          <w:rStyle w:val="d"/>
          <w:rFonts w:asciiTheme="majorHAnsi" w:eastAsia="Arial Unicode MS" w:hAnsiTheme="majorHAnsi" w:cs="Arial Unicode MS"/>
          <w:i/>
          <w:iCs/>
          <w:sz w:val="24"/>
          <w:szCs w:val="24"/>
        </w:rPr>
        <w:t>Am.</w:t>
      </w:r>
      <w:proofErr w:type="spellEnd"/>
      <w:r w:rsidRPr="00593469">
        <w:rPr>
          <w:rStyle w:val="d"/>
          <w:rFonts w:asciiTheme="majorHAnsi" w:eastAsia="Arial Unicode MS" w:hAnsiTheme="majorHAnsi" w:cs="Arial Unicode MS"/>
          <w:i/>
          <w:iCs/>
          <w:sz w:val="24"/>
          <w:szCs w:val="24"/>
        </w:rPr>
        <w:t xml:space="preserve"> </w:t>
      </w:r>
      <w:proofErr w:type="spellStart"/>
      <w:r w:rsidRPr="00593469">
        <w:rPr>
          <w:rStyle w:val="d"/>
          <w:rFonts w:asciiTheme="majorHAnsi" w:eastAsia="Arial Unicode MS" w:hAnsiTheme="majorHAnsi" w:cs="Arial Unicode MS"/>
          <w:i/>
          <w:iCs/>
          <w:sz w:val="24"/>
          <w:szCs w:val="24"/>
        </w:rPr>
        <w:t>Cen</w:t>
      </w:r>
      <w:proofErr w:type="spellEnd"/>
      <w:r w:rsidRPr="00593469">
        <w:rPr>
          <w:rStyle w:val="d"/>
          <w:rFonts w:asciiTheme="majorHAnsi" w:eastAsia="Arial Unicode MS" w:hAnsiTheme="majorHAnsi" w:cs="Arial Unicode MS"/>
          <w:i/>
          <w:iCs/>
          <w:sz w:val="24"/>
          <w:szCs w:val="24"/>
        </w:rPr>
        <w:t>.</w:t>
      </w:r>
      <w:r w:rsidRPr="00593469">
        <w:rPr>
          <w:rStyle w:val="d"/>
          <w:rFonts w:asciiTheme="majorHAnsi" w:eastAsia="Arial Unicode MS" w:hAnsiTheme="majorHAnsi" w:cs="Arial Unicode MS"/>
          <w:sz w:val="24"/>
          <w:szCs w:val="24"/>
        </w:rPr>
        <w:t>,</w:t>
      </w:r>
      <w:r w:rsidRPr="00593469">
        <w:rPr>
          <w:rStyle w:val="apple-converted-space"/>
          <w:rFonts w:asciiTheme="majorHAnsi" w:eastAsia="Arial Unicode MS" w:hAnsiTheme="majorHAnsi" w:cs="Arial Unicode MS"/>
          <w:i/>
          <w:iCs/>
          <w:sz w:val="24"/>
          <w:szCs w:val="24"/>
        </w:rPr>
        <w:t> </w:t>
      </w:r>
      <w:r w:rsidRPr="00593469">
        <w:rPr>
          <w:rStyle w:val="d"/>
          <w:rFonts w:asciiTheme="majorHAnsi" w:eastAsia="Arial Unicode MS" w:hAnsiTheme="majorHAnsi" w:cs="Arial Unicode MS"/>
          <w:i/>
          <w:iCs/>
          <w:sz w:val="24"/>
          <w:szCs w:val="24"/>
        </w:rPr>
        <w:t>Cuba</w:t>
      </w:r>
      <w:r w:rsidRPr="00593469">
        <w:rPr>
          <w:rStyle w:val="d"/>
          <w:rFonts w:asciiTheme="majorHAnsi" w:eastAsia="Arial Unicode MS" w:hAnsiTheme="majorHAnsi" w:cs="Arial Unicode MS"/>
          <w:sz w:val="24"/>
          <w:szCs w:val="24"/>
        </w:rPr>
        <w:t>,</w:t>
      </w:r>
      <w:r w:rsidRPr="00593469">
        <w:rPr>
          <w:rStyle w:val="apple-converted-space"/>
          <w:rFonts w:asciiTheme="majorHAnsi" w:eastAsia="Arial Unicode MS" w:hAnsiTheme="majorHAnsi" w:cs="Arial Unicode MS"/>
          <w:i/>
          <w:iCs/>
          <w:sz w:val="24"/>
          <w:szCs w:val="24"/>
        </w:rPr>
        <w:t> </w:t>
      </w:r>
      <w:proofErr w:type="spellStart"/>
      <w:r w:rsidRPr="00593469">
        <w:rPr>
          <w:rStyle w:val="d"/>
          <w:rFonts w:asciiTheme="majorHAnsi" w:eastAsia="Arial Unicode MS" w:hAnsiTheme="majorHAnsi" w:cs="Arial Unicode MS"/>
          <w:i/>
          <w:iCs/>
          <w:sz w:val="24"/>
          <w:szCs w:val="24"/>
        </w:rPr>
        <w:t>Guin</w:t>
      </w:r>
      <w:proofErr w:type="spellEnd"/>
      <w:r w:rsidRPr="00593469">
        <w:rPr>
          <w:rStyle w:val="d"/>
          <w:rFonts w:asciiTheme="majorHAnsi" w:eastAsia="Arial Unicode MS" w:hAnsiTheme="majorHAnsi" w:cs="Arial Unicode MS"/>
          <w:i/>
          <w:iCs/>
          <w:sz w:val="24"/>
          <w:szCs w:val="24"/>
        </w:rPr>
        <w:t>.</w:t>
      </w:r>
      <w:r w:rsidRPr="00593469">
        <w:rPr>
          <w:rStyle w:val="apple-converted-space"/>
          <w:rFonts w:asciiTheme="majorHAnsi" w:eastAsia="Arial Unicode MS" w:hAnsiTheme="majorHAnsi" w:cs="Arial Unicode MS"/>
          <w:sz w:val="24"/>
          <w:szCs w:val="24"/>
        </w:rPr>
        <w:t> </w:t>
      </w:r>
      <w:proofErr w:type="gramStart"/>
      <w:r w:rsidRPr="00593469">
        <w:rPr>
          <w:rStyle w:val="d"/>
          <w:rFonts w:asciiTheme="majorHAnsi" w:eastAsia="Arial Unicode MS" w:hAnsiTheme="majorHAnsi" w:cs="Arial Unicode MS"/>
          <w:sz w:val="24"/>
          <w:szCs w:val="24"/>
        </w:rPr>
        <w:t>y</w:t>
      </w:r>
      <w:proofErr w:type="gramEnd"/>
      <w:r w:rsidRPr="00593469">
        <w:rPr>
          <w:rStyle w:val="apple-converted-space"/>
          <w:rFonts w:asciiTheme="majorHAnsi" w:eastAsia="Arial Unicode MS" w:hAnsiTheme="majorHAnsi" w:cs="Arial Unicode MS"/>
          <w:i/>
          <w:iCs/>
          <w:sz w:val="24"/>
          <w:szCs w:val="24"/>
        </w:rPr>
        <w:t> </w:t>
      </w:r>
      <w:r w:rsidRPr="00593469">
        <w:rPr>
          <w:rStyle w:val="d"/>
          <w:rFonts w:asciiTheme="majorHAnsi" w:eastAsia="Arial Unicode MS" w:hAnsiTheme="majorHAnsi" w:cs="Arial Unicode MS"/>
          <w:i/>
          <w:iCs/>
          <w:sz w:val="24"/>
          <w:szCs w:val="24"/>
        </w:rPr>
        <w:t>R. Dom.</w:t>
      </w:r>
      <w:r w:rsidRPr="00593469">
        <w:rPr>
          <w:rStyle w:val="apple-converted-space"/>
          <w:rFonts w:asciiTheme="majorHAnsi" w:eastAsia="Arial Unicode MS" w:hAnsiTheme="majorHAnsi" w:cs="Arial Unicode MS"/>
          <w:sz w:val="24"/>
          <w:szCs w:val="24"/>
        </w:rPr>
        <w:t> </w:t>
      </w:r>
      <w:r w:rsidRPr="00593469">
        <w:rPr>
          <w:rStyle w:val="b"/>
          <w:rFonts w:asciiTheme="majorHAnsi" w:eastAsia="Arial Unicode MS" w:hAnsiTheme="majorHAnsi" w:cs="Arial Unicode MS"/>
          <w:sz w:val="24"/>
          <w:szCs w:val="24"/>
        </w:rPr>
        <w:t xml:space="preserve">Limpiar la tierra de malezas y hierbas con el machete. </w:t>
      </w:r>
      <w:sdt>
        <w:sdtPr>
          <w:rPr>
            <w:rStyle w:val="b"/>
            <w:rFonts w:asciiTheme="majorHAnsi" w:eastAsia="Arial Unicode MS" w:hAnsiTheme="majorHAnsi" w:cs="Arial Unicode MS"/>
            <w:sz w:val="24"/>
            <w:szCs w:val="24"/>
          </w:rPr>
          <w:id w:val="562672"/>
          <w:citation/>
        </w:sdtPr>
        <w:sdtContent>
          <w:r w:rsidR="00585B98" w:rsidRPr="00593469">
            <w:rPr>
              <w:rStyle w:val="b"/>
              <w:rFonts w:asciiTheme="majorHAnsi" w:eastAsia="Arial Unicode MS" w:hAnsiTheme="majorHAnsi" w:cs="Arial Unicode MS"/>
              <w:sz w:val="24"/>
              <w:szCs w:val="24"/>
            </w:rPr>
            <w:fldChar w:fldCharType="begin"/>
          </w:r>
          <w:r w:rsidRPr="00593469">
            <w:rPr>
              <w:rStyle w:val="b"/>
              <w:rFonts w:asciiTheme="majorHAnsi" w:eastAsia="Arial Unicode MS" w:hAnsiTheme="majorHAnsi" w:cs="Arial Unicode MS"/>
              <w:sz w:val="24"/>
              <w:szCs w:val="24"/>
              <w:lang w:val="es-ES"/>
            </w:rPr>
            <w:instrText xml:space="preserve"> CITATION Rea1 \l 3082 </w:instrText>
          </w:r>
          <w:r w:rsidR="00585B98" w:rsidRPr="00593469">
            <w:rPr>
              <w:rStyle w:val="b"/>
              <w:rFonts w:asciiTheme="majorHAnsi" w:eastAsia="Arial Unicode MS" w:hAnsiTheme="majorHAnsi" w:cs="Arial Unicode MS"/>
              <w:sz w:val="24"/>
              <w:szCs w:val="24"/>
            </w:rPr>
            <w:fldChar w:fldCharType="separate"/>
          </w:r>
          <w:r w:rsidRPr="009F1332">
            <w:rPr>
              <w:rFonts w:asciiTheme="majorHAnsi" w:eastAsia="Arial Unicode MS" w:hAnsiTheme="majorHAnsi" w:cs="Arial Unicode MS"/>
              <w:noProof/>
              <w:sz w:val="24"/>
              <w:szCs w:val="24"/>
              <w:lang w:val="es-ES"/>
            </w:rPr>
            <w:t>(Española)</w:t>
          </w:r>
          <w:r w:rsidR="00585B98" w:rsidRPr="00593469">
            <w:rPr>
              <w:rStyle w:val="b"/>
              <w:rFonts w:asciiTheme="majorHAnsi" w:eastAsia="Arial Unicode MS" w:hAnsiTheme="majorHAnsi" w:cs="Arial Unicode MS"/>
              <w:sz w:val="24"/>
              <w:szCs w:val="24"/>
            </w:rPr>
            <w:fldChar w:fldCharType="end"/>
          </w:r>
        </w:sdtContent>
      </w:sdt>
      <w:r w:rsidRPr="00593469">
        <w:rPr>
          <w:rStyle w:val="b"/>
          <w:rFonts w:asciiTheme="majorHAnsi" w:eastAsia="Arial Unicode MS" w:hAnsiTheme="majorHAnsi" w:cs="Arial Unicode MS"/>
          <w:sz w:val="24"/>
          <w:szCs w:val="24"/>
        </w:rPr>
        <w:t>. D</w:t>
      </w:r>
      <w:r w:rsidRPr="00593469">
        <w:rPr>
          <w:rFonts w:asciiTheme="majorHAnsi" w:hAnsiTheme="majorHAnsi" w:cs="Times New Roman"/>
          <w:i/>
          <w:sz w:val="24"/>
          <w:szCs w:val="24"/>
        </w:rPr>
        <w:t>isminuir el tamaño de hierbas y malezas en un terreno determinado</w:t>
      </w:r>
      <w:sdt>
        <w:sdtPr>
          <w:rPr>
            <w:rFonts w:asciiTheme="majorHAnsi" w:hAnsiTheme="majorHAnsi" w:cs="Times New Roman"/>
            <w:i/>
            <w:sz w:val="24"/>
            <w:szCs w:val="24"/>
          </w:rPr>
          <w:id w:val="-15934644"/>
          <w:citation/>
        </w:sdtPr>
        <w:sdtContent>
          <w:r w:rsidR="00585B98" w:rsidRPr="00593469">
            <w:rPr>
              <w:rFonts w:asciiTheme="majorHAnsi" w:hAnsiTheme="majorHAnsi" w:cs="Times New Roman"/>
              <w:i/>
              <w:sz w:val="24"/>
              <w:szCs w:val="24"/>
            </w:rPr>
            <w:fldChar w:fldCharType="begin"/>
          </w:r>
          <w:r w:rsidRPr="00593469">
            <w:rPr>
              <w:rFonts w:asciiTheme="majorHAnsi" w:hAnsiTheme="majorHAnsi" w:cs="Times New Roman"/>
              <w:i/>
              <w:sz w:val="24"/>
              <w:szCs w:val="24"/>
            </w:rPr>
            <w:instrText xml:space="preserve"> CITATION wik \l 1033 </w:instrText>
          </w:r>
          <w:r w:rsidR="00585B98" w:rsidRPr="00593469">
            <w:rPr>
              <w:rFonts w:asciiTheme="majorHAnsi" w:hAnsiTheme="majorHAnsi" w:cs="Times New Roman"/>
              <w:i/>
              <w:sz w:val="24"/>
              <w:szCs w:val="24"/>
            </w:rPr>
            <w:fldChar w:fldCharType="separate"/>
          </w:r>
          <w:r w:rsidRPr="009F1332">
            <w:rPr>
              <w:rFonts w:asciiTheme="majorHAnsi" w:hAnsiTheme="majorHAnsi" w:cs="Times New Roman"/>
              <w:noProof/>
              <w:sz w:val="24"/>
              <w:szCs w:val="24"/>
            </w:rPr>
            <w:t>((wikipedia.org))</w:t>
          </w:r>
          <w:r w:rsidR="00585B98" w:rsidRPr="00593469">
            <w:rPr>
              <w:rFonts w:asciiTheme="majorHAnsi" w:hAnsiTheme="majorHAnsi" w:cs="Times New Roman"/>
              <w:i/>
              <w:sz w:val="24"/>
              <w:szCs w:val="24"/>
            </w:rPr>
            <w:fldChar w:fldCharType="end"/>
          </w:r>
        </w:sdtContent>
      </w:sdt>
      <w:r w:rsidRPr="00593469">
        <w:rPr>
          <w:rFonts w:asciiTheme="majorHAnsi" w:hAnsiTheme="majorHAnsi" w:cs="Times New Roman"/>
          <w:i/>
          <w:sz w:val="24"/>
          <w:szCs w:val="24"/>
        </w:rPr>
        <w:t>. Según el glosario de jergas y modismo de argentina: (</w:t>
      </w:r>
      <w:proofErr w:type="spellStart"/>
      <w:r w:rsidRPr="00593469">
        <w:rPr>
          <w:rFonts w:asciiTheme="majorHAnsi" w:hAnsiTheme="majorHAnsi" w:cs="Times New Roman"/>
          <w:i/>
          <w:sz w:val="24"/>
          <w:szCs w:val="24"/>
        </w:rPr>
        <w:t>polic</w:t>
      </w:r>
      <w:proofErr w:type="spellEnd"/>
      <w:r w:rsidRPr="00593469">
        <w:rPr>
          <w:rFonts w:asciiTheme="majorHAnsi" w:hAnsiTheme="majorHAnsi" w:cs="Times New Roman"/>
          <w:i/>
          <w:sz w:val="24"/>
          <w:szCs w:val="24"/>
        </w:rPr>
        <w:t xml:space="preserve">) mostrar o exhibir la medalla o chapa policial para ingresar a un lugar u obtener ventajas. </w:t>
      </w:r>
      <w:sdt>
        <w:sdtPr>
          <w:rPr>
            <w:rFonts w:asciiTheme="majorHAnsi" w:hAnsiTheme="majorHAnsi" w:cs="Times New Roman"/>
            <w:i/>
            <w:sz w:val="24"/>
            <w:szCs w:val="24"/>
          </w:rPr>
          <w:id w:val="428172084"/>
          <w:citation/>
        </w:sdtPr>
        <w:sdtContent>
          <w:r w:rsidR="00585B98" w:rsidRPr="00593469">
            <w:rPr>
              <w:rFonts w:asciiTheme="majorHAnsi" w:hAnsiTheme="majorHAnsi" w:cs="Times New Roman"/>
              <w:i/>
              <w:sz w:val="24"/>
              <w:szCs w:val="24"/>
            </w:rPr>
            <w:fldChar w:fldCharType="begin"/>
          </w:r>
          <w:r w:rsidRPr="008F42F7">
            <w:rPr>
              <w:rFonts w:asciiTheme="majorHAnsi" w:hAnsiTheme="majorHAnsi" w:cs="Times New Roman"/>
              <w:i/>
              <w:sz w:val="24"/>
              <w:szCs w:val="24"/>
            </w:rPr>
            <w:instrText xml:space="preserve"> CITATION Que \l 1033  </w:instrText>
          </w:r>
          <w:r w:rsidR="00585B98" w:rsidRPr="00593469">
            <w:rPr>
              <w:rFonts w:asciiTheme="majorHAnsi" w:hAnsiTheme="majorHAnsi" w:cs="Times New Roman"/>
              <w:i/>
              <w:sz w:val="24"/>
              <w:szCs w:val="24"/>
            </w:rPr>
            <w:fldChar w:fldCharType="separate"/>
          </w:r>
          <w:r w:rsidRPr="009F1332">
            <w:rPr>
              <w:rFonts w:asciiTheme="majorHAnsi" w:hAnsiTheme="majorHAnsi" w:cs="Times New Roman"/>
              <w:noProof/>
              <w:sz w:val="24"/>
              <w:szCs w:val="24"/>
            </w:rPr>
            <w:t>(Que-significa.com)</w:t>
          </w:r>
          <w:r w:rsidR="00585B98" w:rsidRPr="00593469">
            <w:rPr>
              <w:rFonts w:asciiTheme="majorHAnsi" w:hAnsiTheme="majorHAnsi" w:cs="Times New Roman"/>
              <w:i/>
              <w:sz w:val="24"/>
              <w:szCs w:val="24"/>
            </w:rPr>
            <w:fldChar w:fldCharType="end"/>
          </w:r>
        </w:sdtContent>
      </w:sdt>
      <w:r w:rsidRPr="00593469">
        <w:rPr>
          <w:rFonts w:asciiTheme="majorHAnsi" w:hAnsiTheme="majorHAnsi" w:cs="Times New Roman"/>
          <w:i/>
          <w:sz w:val="24"/>
          <w:szCs w:val="24"/>
        </w:rPr>
        <w:t xml:space="preserve">.  (Del </w:t>
      </w:r>
      <w:proofErr w:type="spellStart"/>
      <w:r w:rsidRPr="00593469">
        <w:rPr>
          <w:rFonts w:asciiTheme="majorHAnsi" w:hAnsiTheme="majorHAnsi" w:cs="Times New Roman"/>
          <w:i/>
          <w:sz w:val="24"/>
          <w:szCs w:val="24"/>
        </w:rPr>
        <w:t>fr.Chapeau</w:t>
      </w:r>
      <w:proofErr w:type="spellEnd"/>
      <w:r w:rsidRPr="00593469">
        <w:rPr>
          <w:rFonts w:asciiTheme="majorHAnsi" w:hAnsiTheme="majorHAnsi" w:cs="Times New Roman"/>
          <w:i/>
          <w:sz w:val="24"/>
          <w:szCs w:val="24"/>
        </w:rPr>
        <w:t>) Sombrero. Prenda de vestir para cubrir la cabeza.</w:t>
      </w:r>
      <w:sdt>
        <w:sdtPr>
          <w:rPr>
            <w:rFonts w:asciiTheme="majorHAnsi" w:hAnsiTheme="majorHAnsi" w:cs="Times New Roman"/>
            <w:i/>
            <w:sz w:val="24"/>
            <w:szCs w:val="24"/>
          </w:rPr>
          <w:id w:val="562670"/>
          <w:citation/>
        </w:sdtPr>
        <w:sdtContent>
          <w:r w:rsidR="00585B98" w:rsidRPr="00593469">
            <w:rPr>
              <w:rFonts w:asciiTheme="majorHAnsi" w:hAnsiTheme="majorHAnsi" w:cs="Times New Roman"/>
              <w:i/>
              <w:sz w:val="24"/>
              <w:szCs w:val="24"/>
            </w:rPr>
            <w:fldChar w:fldCharType="begin"/>
          </w:r>
          <w:r w:rsidRPr="00593469">
            <w:rPr>
              <w:rFonts w:asciiTheme="majorHAnsi" w:hAnsiTheme="majorHAnsi" w:cs="Times New Roman"/>
              <w:i/>
              <w:sz w:val="24"/>
              <w:szCs w:val="24"/>
              <w:lang w:val="es-ES"/>
            </w:rPr>
            <w:instrText xml:space="preserve"> CITATION Rea \t  \l 3082  </w:instrText>
          </w:r>
          <w:r w:rsidR="00585B98" w:rsidRPr="00593469">
            <w:rPr>
              <w:rFonts w:asciiTheme="majorHAnsi" w:hAnsiTheme="majorHAnsi" w:cs="Times New Roman"/>
              <w:i/>
              <w:sz w:val="24"/>
              <w:szCs w:val="24"/>
            </w:rPr>
            <w:fldChar w:fldCharType="separate"/>
          </w:r>
          <w:r w:rsidRPr="009F1332">
            <w:rPr>
              <w:rFonts w:asciiTheme="majorHAnsi" w:hAnsiTheme="majorHAnsi" w:cs="Times New Roman"/>
              <w:noProof/>
              <w:sz w:val="24"/>
              <w:szCs w:val="24"/>
              <w:lang w:val="es-ES"/>
            </w:rPr>
            <w:t>(Española)</w:t>
          </w:r>
          <w:r w:rsidR="00585B98" w:rsidRPr="00593469">
            <w:rPr>
              <w:rFonts w:asciiTheme="majorHAnsi" w:hAnsiTheme="majorHAnsi" w:cs="Times New Roman"/>
              <w:i/>
              <w:sz w:val="24"/>
              <w:szCs w:val="24"/>
            </w:rPr>
            <w:fldChar w:fldCharType="end"/>
          </w:r>
        </w:sdtContent>
      </w:sdt>
    </w:p>
    <w:p w:rsidR="004A1CFA" w:rsidRPr="00593469" w:rsidRDefault="004A1CFA" w:rsidP="004A1CFA">
      <w:pPr>
        <w:pStyle w:val="Standard"/>
        <w:spacing w:after="0" w:line="360" w:lineRule="auto"/>
        <w:jc w:val="both"/>
        <w:rPr>
          <w:rFonts w:asciiTheme="majorHAnsi" w:hAnsiTheme="majorHAnsi" w:cs="Times New Roman"/>
          <w:i/>
          <w:sz w:val="24"/>
          <w:szCs w:val="24"/>
        </w:rPr>
      </w:pPr>
    </w:p>
    <w:p w:rsidR="00687D4D" w:rsidRDefault="00585B98" w:rsidP="004A1CFA">
      <w:pPr>
        <w:spacing w:after="0" w:line="360" w:lineRule="auto"/>
        <w:jc w:val="both"/>
        <w:rPr>
          <w:rFonts w:asciiTheme="majorHAnsi" w:hAnsiTheme="majorHAnsi"/>
          <w:sz w:val="24"/>
          <w:szCs w:val="24"/>
        </w:rPr>
      </w:pPr>
      <w:r w:rsidRPr="00585B98">
        <w:rPr>
          <w:rFonts w:asciiTheme="majorHAnsi" w:eastAsia="SimSun" w:hAnsiTheme="majorHAnsi" w:cs="Times New Roman"/>
          <w:i/>
          <w:noProof/>
          <w:kern w:val="3"/>
          <w:sz w:val="24"/>
          <w:szCs w:val="24"/>
          <w:lang w:eastAsia="es-ES"/>
        </w:rPr>
        <w:pict>
          <v:group id="_x0000_s1186" style="position:absolute;left:0;text-align:left;margin-left:-15.9pt;margin-top:2.7pt;width:1in;height:1in;z-index:251667456;mso-position-horizontal-relative:right-margin-area;mso-position-vertical-relative:bottom-margin-area" coordorigin="10800,14400" coordsize="1440,1440" o:allowincell="f">
            <v:rect id="_x0000_s1187"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E659A9"/>
                </w:txbxContent>
              </v:textbox>
            </v:rect>
            <v:shape id="_x0000_s1188"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1188" inset=",0,,0">
                <w:txbxContent>
                  <w:p w:rsidR="000A562C" w:rsidRPr="00A1526F" w:rsidRDefault="000A562C" w:rsidP="00E659A9">
                    <w:pPr>
                      <w:pStyle w:val="Piedepgina"/>
                      <w:jc w:val="center"/>
                      <w:rPr>
                        <w:lang w:val="es-DO"/>
                      </w:rPr>
                    </w:pPr>
                    <w:r>
                      <w:rPr>
                        <w:lang w:val="es-DO"/>
                      </w:rPr>
                      <w:t>14</w:t>
                    </w:r>
                  </w:p>
                </w:txbxContent>
              </v:textbox>
            </v:shape>
            <w10:wrap anchorx="page" anchory="page"/>
          </v:group>
        </w:pict>
      </w:r>
      <w:r w:rsidR="00687D4D" w:rsidRPr="00593469">
        <w:rPr>
          <w:rFonts w:asciiTheme="majorHAnsi" w:hAnsiTheme="majorHAnsi"/>
          <w:b/>
          <w:i/>
          <w:sz w:val="24"/>
          <w:szCs w:val="24"/>
        </w:rPr>
        <w:t>Chapeadora:</w:t>
      </w:r>
      <w:r w:rsidR="00687D4D" w:rsidRPr="00593469">
        <w:rPr>
          <w:rFonts w:asciiTheme="majorHAnsi" w:hAnsiTheme="majorHAnsi"/>
          <w:i/>
          <w:sz w:val="24"/>
          <w:szCs w:val="24"/>
        </w:rPr>
        <w:t xml:space="preserve"> en el diccionario castellano es también máquina que realiza la operación de chapear.  </w:t>
      </w:r>
      <w:sdt>
        <w:sdtPr>
          <w:rPr>
            <w:rFonts w:asciiTheme="majorHAnsi" w:hAnsiTheme="majorHAnsi"/>
            <w:i/>
            <w:sz w:val="24"/>
            <w:szCs w:val="24"/>
          </w:rPr>
          <w:id w:val="562674"/>
          <w:citation/>
        </w:sdtPr>
        <w:sdtContent>
          <w:r w:rsidRPr="00593469">
            <w:rPr>
              <w:rFonts w:asciiTheme="majorHAnsi" w:hAnsiTheme="majorHAnsi"/>
              <w:i/>
              <w:sz w:val="24"/>
              <w:szCs w:val="24"/>
            </w:rPr>
            <w:fldChar w:fldCharType="begin"/>
          </w:r>
          <w:r w:rsidR="00687D4D" w:rsidRPr="00593469">
            <w:rPr>
              <w:rFonts w:asciiTheme="majorHAnsi" w:hAnsiTheme="majorHAnsi"/>
              <w:i/>
              <w:sz w:val="24"/>
              <w:szCs w:val="24"/>
            </w:rPr>
            <w:instrText xml:space="preserve"> CITATION Lex14 \l 3082 </w:instrText>
          </w:r>
          <w:r w:rsidRPr="00593469">
            <w:rPr>
              <w:rFonts w:asciiTheme="majorHAnsi" w:hAnsiTheme="majorHAnsi"/>
              <w:i/>
              <w:sz w:val="24"/>
              <w:szCs w:val="24"/>
            </w:rPr>
            <w:fldChar w:fldCharType="separate"/>
          </w:r>
          <w:r w:rsidR="00687D4D" w:rsidRPr="009F1332">
            <w:rPr>
              <w:rFonts w:asciiTheme="majorHAnsi" w:hAnsiTheme="majorHAnsi"/>
              <w:noProof/>
              <w:sz w:val="24"/>
              <w:szCs w:val="24"/>
            </w:rPr>
            <w:t>(Lexicoon, 2014)</w:t>
          </w:r>
          <w:r w:rsidRPr="00593469">
            <w:rPr>
              <w:rFonts w:asciiTheme="majorHAnsi" w:hAnsiTheme="majorHAnsi"/>
              <w:i/>
              <w:sz w:val="24"/>
              <w:szCs w:val="24"/>
            </w:rPr>
            <w:fldChar w:fldCharType="end"/>
          </w:r>
        </w:sdtContent>
      </w:sdt>
      <w:r w:rsidR="00687D4D" w:rsidRPr="00593469">
        <w:rPr>
          <w:rFonts w:asciiTheme="majorHAnsi" w:hAnsiTheme="majorHAnsi"/>
          <w:sz w:val="24"/>
          <w:szCs w:val="24"/>
        </w:rPr>
        <w:t xml:space="preserve">Implemento para cortar y desmenuzar toda clase de hierbas, malezas y arbustos por motivos ornamentales o necesidades agrícolas. </w:t>
      </w:r>
      <w:sdt>
        <w:sdtPr>
          <w:rPr>
            <w:rFonts w:asciiTheme="majorHAnsi" w:hAnsiTheme="majorHAnsi"/>
            <w:sz w:val="24"/>
            <w:szCs w:val="24"/>
          </w:rPr>
          <w:id w:val="562675"/>
          <w:citation/>
        </w:sdtPr>
        <w:sdtContent>
          <w:r w:rsidRPr="00593469">
            <w:rPr>
              <w:rFonts w:asciiTheme="majorHAnsi" w:hAnsiTheme="majorHAnsi"/>
              <w:sz w:val="24"/>
              <w:szCs w:val="24"/>
            </w:rPr>
            <w:fldChar w:fldCharType="begin"/>
          </w:r>
          <w:r w:rsidR="00687D4D" w:rsidRPr="00593469">
            <w:rPr>
              <w:rFonts w:asciiTheme="majorHAnsi" w:hAnsiTheme="majorHAnsi"/>
              <w:sz w:val="24"/>
              <w:szCs w:val="24"/>
            </w:rPr>
            <w:instrText xml:space="preserve"> CITATION Lex14 \l 3082 </w:instrText>
          </w:r>
          <w:r w:rsidRPr="00593469">
            <w:rPr>
              <w:rFonts w:asciiTheme="majorHAnsi" w:hAnsiTheme="majorHAnsi"/>
              <w:sz w:val="24"/>
              <w:szCs w:val="24"/>
            </w:rPr>
            <w:fldChar w:fldCharType="separate"/>
          </w:r>
          <w:r w:rsidR="00687D4D" w:rsidRPr="009F1332">
            <w:rPr>
              <w:rFonts w:asciiTheme="majorHAnsi" w:hAnsiTheme="majorHAnsi"/>
              <w:noProof/>
              <w:sz w:val="24"/>
              <w:szCs w:val="24"/>
            </w:rPr>
            <w:t>(Lexicoon, 2014)</w:t>
          </w:r>
          <w:r w:rsidRPr="00593469">
            <w:rPr>
              <w:rFonts w:asciiTheme="majorHAnsi" w:hAnsiTheme="majorHAnsi"/>
              <w:sz w:val="24"/>
              <w:szCs w:val="24"/>
            </w:rPr>
            <w:fldChar w:fldCharType="end"/>
          </w:r>
        </w:sdtContent>
      </w:sdt>
    </w:p>
    <w:p w:rsidR="00687D4D" w:rsidRDefault="00687D4D" w:rsidP="004A1CFA">
      <w:pPr>
        <w:pStyle w:val="Standard"/>
        <w:spacing w:after="0" w:line="360" w:lineRule="auto"/>
        <w:jc w:val="both"/>
        <w:rPr>
          <w:rFonts w:asciiTheme="majorHAnsi" w:hAnsiTheme="majorHAnsi"/>
          <w:i/>
          <w:sz w:val="24"/>
          <w:szCs w:val="24"/>
        </w:rPr>
      </w:pPr>
      <w:proofErr w:type="spellStart"/>
      <w:r>
        <w:rPr>
          <w:rFonts w:asciiTheme="majorHAnsi" w:hAnsiTheme="majorHAnsi"/>
          <w:b/>
          <w:sz w:val="24"/>
          <w:szCs w:val="24"/>
        </w:rPr>
        <w:lastRenderedPageBreak/>
        <w:t>Chape</w:t>
      </w:r>
      <w:r w:rsidRPr="00593469">
        <w:rPr>
          <w:rFonts w:asciiTheme="majorHAnsi" w:hAnsiTheme="majorHAnsi"/>
          <w:b/>
          <w:sz w:val="24"/>
          <w:szCs w:val="24"/>
        </w:rPr>
        <w:t>ador</w:t>
      </w:r>
      <w:proofErr w:type="spellEnd"/>
      <w:r w:rsidRPr="00593469">
        <w:rPr>
          <w:rFonts w:asciiTheme="majorHAnsi" w:hAnsiTheme="majorHAnsi"/>
          <w:b/>
          <w:sz w:val="24"/>
          <w:szCs w:val="24"/>
        </w:rPr>
        <w:t>:</w:t>
      </w:r>
      <w:r w:rsidRPr="00593469">
        <w:rPr>
          <w:rFonts w:asciiTheme="majorHAnsi" w:hAnsiTheme="majorHAnsi"/>
          <w:sz w:val="24"/>
          <w:szCs w:val="24"/>
        </w:rPr>
        <w:t xml:space="preserve"> en el diccionario castellano es persona que ejecuta la operación de chapear.</w:t>
      </w:r>
      <w:sdt>
        <w:sdtPr>
          <w:rPr>
            <w:rFonts w:asciiTheme="majorHAnsi" w:hAnsiTheme="majorHAnsi"/>
            <w:i/>
            <w:sz w:val="24"/>
            <w:szCs w:val="24"/>
          </w:rPr>
          <w:id w:val="562676"/>
          <w:citation/>
        </w:sdtPr>
        <w:sdtContent>
          <w:r w:rsidR="00585B98" w:rsidRPr="00593469">
            <w:rPr>
              <w:rFonts w:asciiTheme="majorHAnsi" w:hAnsiTheme="majorHAnsi"/>
              <w:i/>
              <w:sz w:val="24"/>
              <w:szCs w:val="24"/>
            </w:rPr>
            <w:fldChar w:fldCharType="begin"/>
          </w:r>
          <w:r w:rsidRPr="00593469">
            <w:rPr>
              <w:rFonts w:asciiTheme="majorHAnsi" w:hAnsiTheme="majorHAnsi"/>
              <w:i/>
              <w:sz w:val="24"/>
              <w:szCs w:val="24"/>
              <w:lang w:val="es-ES"/>
            </w:rPr>
            <w:instrText xml:space="preserve"> CITATION Lex14 \l 3082 </w:instrText>
          </w:r>
          <w:r w:rsidR="00585B98" w:rsidRPr="00593469">
            <w:rPr>
              <w:rFonts w:asciiTheme="majorHAnsi" w:hAnsiTheme="majorHAnsi"/>
              <w:i/>
              <w:sz w:val="24"/>
              <w:szCs w:val="24"/>
            </w:rPr>
            <w:fldChar w:fldCharType="separate"/>
          </w:r>
          <w:r w:rsidRPr="009F1332">
            <w:rPr>
              <w:rFonts w:asciiTheme="majorHAnsi" w:hAnsiTheme="majorHAnsi"/>
              <w:noProof/>
              <w:sz w:val="24"/>
              <w:szCs w:val="24"/>
              <w:lang w:val="es-ES"/>
            </w:rPr>
            <w:t>(Lexicoon, 2014)</w:t>
          </w:r>
          <w:r w:rsidR="00585B98" w:rsidRPr="00593469">
            <w:rPr>
              <w:rFonts w:asciiTheme="majorHAnsi" w:hAnsiTheme="majorHAnsi"/>
              <w:i/>
              <w:sz w:val="24"/>
              <w:szCs w:val="24"/>
            </w:rPr>
            <w:fldChar w:fldCharType="end"/>
          </w:r>
        </w:sdtContent>
      </w:sdt>
    </w:p>
    <w:p w:rsidR="004A1CFA" w:rsidRPr="00593469" w:rsidRDefault="004A1CFA" w:rsidP="004A1CFA">
      <w:pPr>
        <w:pStyle w:val="Standard"/>
        <w:spacing w:after="0" w:line="360" w:lineRule="auto"/>
        <w:jc w:val="both"/>
        <w:rPr>
          <w:rFonts w:asciiTheme="majorHAnsi" w:hAnsiTheme="majorHAnsi"/>
          <w:sz w:val="24"/>
          <w:szCs w:val="24"/>
        </w:rPr>
      </w:pPr>
    </w:p>
    <w:p w:rsidR="00687D4D" w:rsidRDefault="00687D4D" w:rsidP="004A1CFA">
      <w:pPr>
        <w:pStyle w:val="Standard"/>
        <w:spacing w:after="0" w:line="360" w:lineRule="auto"/>
        <w:jc w:val="both"/>
        <w:rPr>
          <w:rFonts w:asciiTheme="majorHAnsi" w:hAnsiTheme="majorHAnsi" w:cs="Times New Roman"/>
          <w:i/>
          <w:sz w:val="24"/>
          <w:szCs w:val="24"/>
        </w:rPr>
      </w:pPr>
      <w:r w:rsidRPr="00593469">
        <w:rPr>
          <w:rFonts w:asciiTheme="majorHAnsi" w:hAnsiTheme="majorHAnsi" w:cs="Times New Roman"/>
          <w:i/>
          <w:sz w:val="24"/>
          <w:szCs w:val="24"/>
        </w:rPr>
        <w:t xml:space="preserve"> El termino derivado “chapear” se aplica  vulgarmente a las personas dedicadas al oficio de sustraer el dinero y bienes materiales que poseen otras personas sin algún esfuerzo laboral y en casos particulares pagados con trabajo sexual.</w:t>
      </w:r>
      <w:sdt>
        <w:sdtPr>
          <w:rPr>
            <w:rFonts w:asciiTheme="majorHAnsi" w:hAnsiTheme="majorHAnsi" w:cs="Times New Roman"/>
            <w:i/>
            <w:sz w:val="24"/>
            <w:szCs w:val="24"/>
          </w:rPr>
          <w:id w:val="562677"/>
          <w:citation/>
        </w:sdtPr>
        <w:sdtContent>
          <w:r w:rsidR="00585B98" w:rsidRPr="00593469">
            <w:rPr>
              <w:rFonts w:asciiTheme="majorHAnsi" w:hAnsiTheme="majorHAnsi" w:cs="Times New Roman"/>
              <w:i/>
              <w:sz w:val="24"/>
              <w:szCs w:val="24"/>
            </w:rPr>
            <w:fldChar w:fldCharType="begin"/>
          </w:r>
          <w:r w:rsidRPr="00593469">
            <w:rPr>
              <w:rFonts w:asciiTheme="majorHAnsi" w:hAnsiTheme="majorHAnsi" w:cs="Times New Roman"/>
              <w:i/>
              <w:sz w:val="24"/>
              <w:szCs w:val="24"/>
              <w:lang w:val="es-ES"/>
            </w:rPr>
            <w:instrText xml:space="preserve"> CITATION Ano14 \l 3082 </w:instrText>
          </w:r>
          <w:r w:rsidR="00585B98" w:rsidRPr="00593469">
            <w:rPr>
              <w:rFonts w:asciiTheme="majorHAnsi" w:hAnsiTheme="majorHAnsi" w:cs="Times New Roman"/>
              <w:i/>
              <w:sz w:val="24"/>
              <w:szCs w:val="24"/>
            </w:rPr>
            <w:fldChar w:fldCharType="separate"/>
          </w:r>
          <w:r w:rsidRPr="009F1332">
            <w:rPr>
              <w:rFonts w:asciiTheme="majorHAnsi" w:hAnsiTheme="majorHAnsi" w:cs="Times New Roman"/>
              <w:noProof/>
              <w:sz w:val="24"/>
              <w:szCs w:val="24"/>
              <w:lang w:val="es-ES"/>
            </w:rPr>
            <w:t>(Anonimo, diccionariolibre.com, 2014)</w:t>
          </w:r>
          <w:r w:rsidR="00585B98" w:rsidRPr="00593469">
            <w:rPr>
              <w:rFonts w:asciiTheme="majorHAnsi" w:hAnsiTheme="majorHAnsi" w:cs="Times New Roman"/>
              <w:i/>
              <w:sz w:val="24"/>
              <w:szCs w:val="24"/>
            </w:rPr>
            <w:fldChar w:fldCharType="end"/>
          </w:r>
        </w:sdtContent>
      </w:sdt>
      <w:r w:rsidRPr="00593469">
        <w:rPr>
          <w:rFonts w:asciiTheme="majorHAnsi" w:hAnsiTheme="majorHAnsi" w:cs="Times New Roman"/>
          <w:i/>
          <w:sz w:val="24"/>
          <w:szCs w:val="24"/>
        </w:rPr>
        <w:t>.</w:t>
      </w:r>
    </w:p>
    <w:p w:rsidR="004A1CFA" w:rsidRPr="00593469" w:rsidRDefault="004A1CFA" w:rsidP="004A1CFA">
      <w:pPr>
        <w:pStyle w:val="Standard"/>
        <w:spacing w:after="0" w:line="360" w:lineRule="auto"/>
        <w:jc w:val="both"/>
        <w:rPr>
          <w:rFonts w:asciiTheme="majorHAnsi" w:hAnsiTheme="majorHAnsi" w:cs="Times New Roman"/>
          <w:i/>
          <w:sz w:val="24"/>
          <w:szCs w:val="24"/>
        </w:rPr>
      </w:pPr>
    </w:p>
    <w:p w:rsidR="00687D4D" w:rsidRDefault="00687D4D" w:rsidP="004A1CFA">
      <w:pPr>
        <w:pStyle w:val="Standard"/>
        <w:spacing w:after="0" w:line="360" w:lineRule="auto"/>
        <w:jc w:val="both"/>
        <w:rPr>
          <w:rFonts w:asciiTheme="majorHAnsi" w:hAnsiTheme="majorHAnsi" w:cs="Times New Roman"/>
          <w:i/>
          <w:sz w:val="24"/>
          <w:szCs w:val="24"/>
        </w:rPr>
      </w:pPr>
      <w:r w:rsidRPr="00593469">
        <w:rPr>
          <w:rFonts w:asciiTheme="majorHAnsi" w:hAnsiTheme="majorHAnsi" w:cs="Times New Roman"/>
          <w:b/>
          <w:i/>
          <w:sz w:val="24"/>
          <w:szCs w:val="24"/>
        </w:rPr>
        <w:t>Chapeadora;</w:t>
      </w:r>
      <w:r w:rsidRPr="00593469">
        <w:rPr>
          <w:rFonts w:asciiTheme="majorHAnsi" w:hAnsiTheme="majorHAnsi" w:cs="Times New Roman"/>
          <w:i/>
          <w:sz w:val="24"/>
          <w:szCs w:val="24"/>
        </w:rPr>
        <w:t xml:space="preserve"> se dice que es la mujer que espera los 15 y los 30 para hacerte una llamada y sacarte hasta el último peso. </w:t>
      </w:r>
      <w:sdt>
        <w:sdtPr>
          <w:rPr>
            <w:rFonts w:asciiTheme="majorHAnsi" w:hAnsiTheme="majorHAnsi" w:cs="Times New Roman"/>
            <w:i/>
            <w:sz w:val="24"/>
            <w:szCs w:val="24"/>
          </w:rPr>
          <w:id w:val="562678"/>
          <w:citation/>
        </w:sdtPr>
        <w:sdtContent>
          <w:r w:rsidR="00585B98" w:rsidRPr="00593469">
            <w:rPr>
              <w:rFonts w:asciiTheme="majorHAnsi" w:hAnsiTheme="majorHAnsi" w:cs="Times New Roman"/>
              <w:i/>
              <w:sz w:val="24"/>
              <w:szCs w:val="24"/>
            </w:rPr>
            <w:fldChar w:fldCharType="begin"/>
          </w:r>
          <w:r w:rsidRPr="00593469">
            <w:rPr>
              <w:rFonts w:asciiTheme="majorHAnsi" w:hAnsiTheme="majorHAnsi" w:cs="Times New Roman"/>
              <w:i/>
              <w:sz w:val="24"/>
              <w:szCs w:val="24"/>
              <w:lang w:val="es-ES"/>
            </w:rPr>
            <w:instrText xml:space="preserve"> CITATION Ano141 \l 3082  </w:instrText>
          </w:r>
          <w:r w:rsidR="00585B98" w:rsidRPr="00593469">
            <w:rPr>
              <w:rFonts w:asciiTheme="majorHAnsi" w:hAnsiTheme="majorHAnsi" w:cs="Times New Roman"/>
              <w:i/>
              <w:sz w:val="24"/>
              <w:szCs w:val="24"/>
            </w:rPr>
            <w:fldChar w:fldCharType="separate"/>
          </w:r>
          <w:r w:rsidRPr="009F1332">
            <w:rPr>
              <w:rFonts w:asciiTheme="majorHAnsi" w:hAnsiTheme="majorHAnsi" w:cs="Times New Roman"/>
              <w:noProof/>
              <w:sz w:val="24"/>
              <w:szCs w:val="24"/>
              <w:lang w:val="es-ES"/>
            </w:rPr>
            <w:t>(Anonimo, diccionariolibre.com, 2014)</w:t>
          </w:r>
          <w:r w:rsidR="00585B98" w:rsidRPr="00593469">
            <w:rPr>
              <w:rFonts w:asciiTheme="majorHAnsi" w:hAnsiTheme="majorHAnsi" w:cs="Times New Roman"/>
              <w:i/>
              <w:sz w:val="24"/>
              <w:szCs w:val="24"/>
            </w:rPr>
            <w:fldChar w:fldCharType="end"/>
          </w:r>
        </w:sdtContent>
      </w:sdt>
      <w:r w:rsidRPr="00593469">
        <w:rPr>
          <w:rFonts w:asciiTheme="majorHAnsi" w:hAnsiTheme="majorHAnsi" w:cs="Times New Roman"/>
          <w:i/>
          <w:sz w:val="24"/>
          <w:szCs w:val="24"/>
        </w:rPr>
        <w:t xml:space="preserve">. Termino que se le aplica a la mujeres que arrastran con todo, es decir que se juntan con todos los hombre que le pasen por delante. Mujer que no sale del colmado o banca, no trabaja pero vive bien y siempre anda en pinta. Mujer que se la priva en buena cuando el hombre no tiene dinero, pero después que cobra le anda atrás para quitárselo. </w:t>
      </w:r>
      <w:sdt>
        <w:sdtPr>
          <w:rPr>
            <w:rFonts w:asciiTheme="majorHAnsi" w:hAnsiTheme="majorHAnsi" w:cs="Times New Roman"/>
            <w:i/>
            <w:sz w:val="24"/>
            <w:szCs w:val="24"/>
          </w:rPr>
          <w:id w:val="562679"/>
          <w:citation/>
        </w:sdtPr>
        <w:sdtContent>
          <w:r w:rsidR="00585B98" w:rsidRPr="00593469">
            <w:rPr>
              <w:rFonts w:asciiTheme="majorHAnsi" w:hAnsiTheme="majorHAnsi" w:cs="Times New Roman"/>
              <w:i/>
              <w:sz w:val="24"/>
              <w:szCs w:val="24"/>
            </w:rPr>
            <w:fldChar w:fldCharType="begin"/>
          </w:r>
          <w:r w:rsidRPr="00593469">
            <w:rPr>
              <w:rFonts w:asciiTheme="majorHAnsi" w:hAnsiTheme="majorHAnsi" w:cs="Times New Roman"/>
              <w:i/>
              <w:sz w:val="24"/>
              <w:szCs w:val="24"/>
              <w:lang w:val="es-ES"/>
            </w:rPr>
            <w:instrText xml:space="preserve"> CITATION Ano14 \l 3082 </w:instrText>
          </w:r>
          <w:r w:rsidR="00585B98" w:rsidRPr="00593469">
            <w:rPr>
              <w:rFonts w:asciiTheme="majorHAnsi" w:hAnsiTheme="majorHAnsi" w:cs="Times New Roman"/>
              <w:i/>
              <w:sz w:val="24"/>
              <w:szCs w:val="24"/>
            </w:rPr>
            <w:fldChar w:fldCharType="separate"/>
          </w:r>
          <w:r w:rsidRPr="009F1332">
            <w:rPr>
              <w:rFonts w:asciiTheme="majorHAnsi" w:hAnsiTheme="majorHAnsi" w:cs="Times New Roman"/>
              <w:noProof/>
              <w:sz w:val="24"/>
              <w:szCs w:val="24"/>
              <w:lang w:val="es-ES"/>
            </w:rPr>
            <w:t>(Anonimo, diccionariolibre.com, 2014)</w:t>
          </w:r>
          <w:r w:rsidR="00585B98" w:rsidRPr="00593469">
            <w:rPr>
              <w:rFonts w:asciiTheme="majorHAnsi" w:hAnsiTheme="majorHAnsi" w:cs="Times New Roman"/>
              <w:i/>
              <w:sz w:val="24"/>
              <w:szCs w:val="24"/>
            </w:rPr>
            <w:fldChar w:fldCharType="end"/>
          </w:r>
        </w:sdtContent>
      </w:sdt>
      <w:r w:rsidRPr="00593469">
        <w:rPr>
          <w:rFonts w:asciiTheme="majorHAnsi" w:hAnsiTheme="majorHAnsi" w:cs="Times New Roman"/>
          <w:i/>
          <w:sz w:val="24"/>
          <w:szCs w:val="24"/>
        </w:rPr>
        <w:t>.</w:t>
      </w:r>
    </w:p>
    <w:p w:rsidR="004A1CFA" w:rsidRPr="00593469" w:rsidRDefault="004A1CFA" w:rsidP="004A1CFA">
      <w:pPr>
        <w:pStyle w:val="Standard"/>
        <w:spacing w:after="0" w:line="360" w:lineRule="auto"/>
        <w:jc w:val="both"/>
        <w:rPr>
          <w:rFonts w:asciiTheme="majorHAnsi" w:hAnsiTheme="majorHAnsi" w:cs="Times New Roman"/>
          <w:i/>
          <w:sz w:val="24"/>
          <w:szCs w:val="24"/>
        </w:rPr>
      </w:pPr>
    </w:p>
    <w:p w:rsidR="00687D4D" w:rsidRDefault="00687D4D" w:rsidP="004A1CFA">
      <w:pPr>
        <w:pStyle w:val="Standard"/>
        <w:spacing w:after="0" w:line="360" w:lineRule="auto"/>
        <w:jc w:val="both"/>
        <w:rPr>
          <w:rFonts w:asciiTheme="majorHAnsi" w:hAnsiTheme="majorHAnsi" w:cs="Times New Roman"/>
          <w:i/>
          <w:sz w:val="24"/>
          <w:szCs w:val="24"/>
        </w:rPr>
      </w:pPr>
      <w:proofErr w:type="spellStart"/>
      <w:r w:rsidRPr="00593469">
        <w:rPr>
          <w:rFonts w:asciiTheme="majorHAnsi" w:hAnsiTheme="majorHAnsi" w:cs="Times New Roman"/>
          <w:b/>
          <w:i/>
          <w:sz w:val="24"/>
          <w:szCs w:val="24"/>
        </w:rPr>
        <w:t>Chapiador</w:t>
      </w:r>
      <w:proofErr w:type="spellEnd"/>
      <w:r w:rsidRPr="00593469">
        <w:rPr>
          <w:rFonts w:asciiTheme="majorHAnsi" w:hAnsiTheme="majorHAnsi" w:cs="Times New Roman"/>
          <w:b/>
          <w:i/>
          <w:sz w:val="24"/>
          <w:szCs w:val="24"/>
        </w:rPr>
        <w:t>:</w:t>
      </w:r>
      <w:r w:rsidRPr="00593469">
        <w:rPr>
          <w:rFonts w:asciiTheme="majorHAnsi" w:hAnsiTheme="majorHAnsi" w:cs="Times New Roman"/>
          <w:i/>
          <w:sz w:val="24"/>
          <w:szCs w:val="24"/>
        </w:rPr>
        <w:t xml:space="preserve"> termino aplicado para el género masculino dedicado a la actividad de chapear el cual consiste en buscar victimas ya sean mujeres de avanzada edad y  homosexuales. </w:t>
      </w:r>
      <w:sdt>
        <w:sdtPr>
          <w:rPr>
            <w:rFonts w:asciiTheme="majorHAnsi" w:hAnsiTheme="majorHAnsi" w:cs="Times New Roman"/>
            <w:i/>
            <w:sz w:val="24"/>
            <w:szCs w:val="24"/>
          </w:rPr>
          <w:id w:val="562680"/>
          <w:citation/>
        </w:sdtPr>
        <w:sdtContent>
          <w:r w:rsidR="00585B98" w:rsidRPr="00593469">
            <w:rPr>
              <w:rFonts w:asciiTheme="majorHAnsi" w:hAnsiTheme="majorHAnsi" w:cs="Times New Roman"/>
              <w:i/>
              <w:sz w:val="24"/>
              <w:szCs w:val="24"/>
            </w:rPr>
            <w:fldChar w:fldCharType="begin"/>
          </w:r>
          <w:r w:rsidRPr="00593469">
            <w:rPr>
              <w:rFonts w:asciiTheme="majorHAnsi" w:hAnsiTheme="majorHAnsi" w:cs="Times New Roman"/>
              <w:i/>
              <w:sz w:val="24"/>
              <w:szCs w:val="24"/>
              <w:lang w:val="es-ES"/>
            </w:rPr>
            <w:instrText xml:space="preserve"> CITATION Ano141 \l 3082 </w:instrText>
          </w:r>
          <w:r w:rsidR="00585B98" w:rsidRPr="00593469">
            <w:rPr>
              <w:rFonts w:asciiTheme="majorHAnsi" w:hAnsiTheme="majorHAnsi" w:cs="Times New Roman"/>
              <w:i/>
              <w:sz w:val="24"/>
              <w:szCs w:val="24"/>
            </w:rPr>
            <w:fldChar w:fldCharType="separate"/>
          </w:r>
          <w:r w:rsidRPr="009F1332">
            <w:rPr>
              <w:rFonts w:asciiTheme="majorHAnsi" w:hAnsiTheme="majorHAnsi" w:cs="Times New Roman"/>
              <w:noProof/>
              <w:sz w:val="24"/>
              <w:szCs w:val="24"/>
              <w:lang w:val="es-ES"/>
            </w:rPr>
            <w:t>(Anonimo, diccionariolibre.com, 2014)</w:t>
          </w:r>
          <w:r w:rsidR="00585B98" w:rsidRPr="00593469">
            <w:rPr>
              <w:rFonts w:asciiTheme="majorHAnsi" w:hAnsiTheme="majorHAnsi" w:cs="Times New Roman"/>
              <w:i/>
              <w:sz w:val="24"/>
              <w:szCs w:val="24"/>
            </w:rPr>
            <w:fldChar w:fldCharType="end"/>
          </w:r>
        </w:sdtContent>
      </w:sdt>
    </w:p>
    <w:p w:rsidR="004A1CFA" w:rsidRPr="00593469" w:rsidRDefault="004A1CFA" w:rsidP="004A1CFA">
      <w:pPr>
        <w:pStyle w:val="Standard"/>
        <w:spacing w:after="0" w:line="360" w:lineRule="auto"/>
        <w:jc w:val="both"/>
        <w:rPr>
          <w:rFonts w:asciiTheme="majorHAnsi" w:hAnsiTheme="majorHAnsi" w:cs="Times New Roman"/>
          <w:i/>
          <w:sz w:val="24"/>
          <w:szCs w:val="24"/>
        </w:rPr>
      </w:pPr>
    </w:p>
    <w:p w:rsidR="00687D4D" w:rsidRDefault="00687D4D" w:rsidP="004A1CFA">
      <w:pPr>
        <w:pStyle w:val="Standard"/>
        <w:numPr>
          <w:ilvl w:val="2"/>
          <w:numId w:val="25"/>
        </w:numPr>
        <w:spacing w:after="0" w:line="360" w:lineRule="auto"/>
        <w:jc w:val="both"/>
        <w:rPr>
          <w:rFonts w:asciiTheme="majorHAnsi" w:hAnsiTheme="majorHAnsi" w:cs="Times New Roman"/>
          <w:b/>
          <w:i/>
          <w:sz w:val="24"/>
          <w:szCs w:val="24"/>
        </w:rPr>
      </w:pPr>
      <w:r w:rsidRPr="00593469">
        <w:rPr>
          <w:rFonts w:asciiTheme="majorHAnsi" w:hAnsiTheme="majorHAnsi" w:cs="Times New Roman"/>
          <w:b/>
          <w:i/>
          <w:sz w:val="24"/>
          <w:szCs w:val="24"/>
        </w:rPr>
        <w:t>¿En qué consiste el chapeo?</w:t>
      </w:r>
    </w:p>
    <w:p w:rsidR="004A1CFA" w:rsidRDefault="004A1CFA" w:rsidP="004A1CFA">
      <w:pPr>
        <w:pStyle w:val="Standard"/>
        <w:spacing w:after="0" w:line="360" w:lineRule="auto"/>
        <w:jc w:val="both"/>
        <w:rPr>
          <w:rFonts w:asciiTheme="majorHAnsi" w:hAnsiTheme="majorHAnsi" w:cs="Times New Roman"/>
          <w:b/>
          <w:i/>
          <w:sz w:val="24"/>
          <w:szCs w:val="24"/>
        </w:rPr>
      </w:pPr>
    </w:p>
    <w:p w:rsidR="00687D4D" w:rsidRPr="00593469" w:rsidRDefault="00687D4D" w:rsidP="004A1CFA">
      <w:pPr>
        <w:pStyle w:val="Prrafodelista"/>
        <w:spacing w:after="0" w:line="360" w:lineRule="auto"/>
        <w:ind w:left="30"/>
        <w:jc w:val="both"/>
        <w:rPr>
          <w:rFonts w:asciiTheme="majorHAnsi" w:hAnsiTheme="majorHAnsi" w:cs="Times New Roman"/>
          <w:i/>
          <w:sz w:val="24"/>
          <w:szCs w:val="24"/>
        </w:rPr>
      </w:pPr>
      <w:r w:rsidRPr="00593469">
        <w:rPr>
          <w:rFonts w:asciiTheme="majorHAnsi" w:hAnsiTheme="majorHAnsi" w:cs="Times New Roman"/>
          <w:i/>
          <w:sz w:val="24"/>
          <w:szCs w:val="24"/>
        </w:rPr>
        <w:t xml:space="preserve">La mujer </w:t>
      </w:r>
      <w:r w:rsidR="004A335C" w:rsidRPr="00593469">
        <w:rPr>
          <w:rFonts w:asciiTheme="majorHAnsi" w:hAnsiTheme="majorHAnsi" w:cs="Times New Roman"/>
          <w:i/>
          <w:sz w:val="24"/>
          <w:szCs w:val="24"/>
        </w:rPr>
        <w:t>Chapeadora</w:t>
      </w:r>
      <w:r w:rsidRPr="00593469">
        <w:rPr>
          <w:rFonts w:asciiTheme="majorHAnsi" w:hAnsiTheme="majorHAnsi" w:cs="Times New Roman"/>
          <w:i/>
          <w:sz w:val="24"/>
          <w:szCs w:val="24"/>
        </w:rPr>
        <w:t xml:space="preserve">  (también conocida como Peladora o chapeadora)  es un personaje pintoresco femenino muy abundante en estos tiempos; fruto del gran deterioro moral que se vive en estos días y de la influencia de la corriente consumista, que nos obliga a aparentar lo que no somos para ser aceptados por una sociedad de ñames. </w:t>
      </w:r>
      <w:sdt>
        <w:sdtPr>
          <w:rPr>
            <w:rFonts w:asciiTheme="majorHAnsi" w:hAnsiTheme="majorHAnsi" w:cs="Times New Roman"/>
            <w:i/>
            <w:sz w:val="24"/>
            <w:szCs w:val="24"/>
          </w:rPr>
          <w:id w:val="562777"/>
          <w:citation/>
        </w:sdtPr>
        <w:sdtContent>
          <w:r w:rsidR="00585B98" w:rsidRPr="00593469">
            <w:rPr>
              <w:rFonts w:asciiTheme="majorHAnsi" w:hAnsiTheme="majorHAnsi" w:cs="Times New Roman"/>
              <w:i/>
              <w:sz w:val="24"/>
              <w:szCs w:val="24"/>
            </w:rPr>
            <w:fldChar w:fldCharType="begin"/>
          </w:r>
          <w:r w:rsidRPr="00593469">
            <w:rPr>
              <w:rFonts w:asciiTheme="majorHAnsi" w:hAnsiTheme="majorHAnsi" w:cs="Times New Roman"/>
              <w:i/>
              <w:sz w:val="24"/>
              <w:szCs w:val="24"/>
              <w:lang w:val="es-ES"/>
            </w:rPr>
            <w:instrText xml:space="preserve"> CITATION Brea14 \l 3082 </w:instrText>
          </w:r>
          <w:r w:rsidR="00585B98" w:rsidRPr="00593469">
            <w:rPr>
              <w:rFonts w:asciiTheme="majorHAnsi" w:hAnsiTheme="majorHAnsi" w:cs="Times New Roman"/>
              <w:i/>
              <w:sz w:val="24"/>
              <w:szCs w:val="24"/>
            </w:rPr>
            <w:fldChar w:fldCharType="separate"/>
          </w:r>
          <w:r w:rsidRPr="009F1332">
            <w:rPr>
              <w:rFonts w:asciiTheme="majorHAnsi" w:hAnsiTheme="majorHAnsi" w:cs="Times New Roman"/>
              <w:noProof/>
              <w:sz w:val="24"/>
              <w:szCs w:val="24"/>
              <w:lang w:val="es-ES"/>
            </w:rPr>
            <w:t>(Gil, Que es una mujer chapedora, 2014)</w:t>
          </w:r>
          <w:r w:rsidR="00585B98" w:rsidRPr="00593469">
            <w:rPr>
              <w:rFonts w:asciiTheme="majorHAnsi" w:hAnsiTheme="majorHAnsi" w:cs="Times New Roman"/>
              <w:i/>
              <w:sz w:val="24"/>
              <w:szCs w:val="24"/>
            </w:rPr>
            <w:fldChar w:fldCharType="end"/>
          </w:r>
        </w:sdtContent>
      </w:sdt>
      <w:r w:rsidRPr="00593469">
        <w:rPr>
          <w:rFonts w:asciiTheme="majorHAnsi" w:hAnsiTheme="majorHAnsi" w:cs="Times New Roman"/>
          <w:i/>
          <w:sz w:val="24"/>
          <w:szCs w:val="24"/>
        </w:rPr>
        <w:t>.</w:t>
      </w:r>
    </w:p>
    <w:p w:rsidR="00687D4D" w:rsidRPr="00593469" w:rsidRDefault="00687D4D" w:rsidP="004A1CFA">
      <w:pPr>
        <w:pStyle w:val="Prrafodelista"/>
        <w:spacing w:after="0" w:line="360" w:lineRule="auto"/>
        <w:ind w:left="30"/>
        <w:jc w:val="both"/>
        <w:rPr>
          <w:rFonts w:asciiTheme="majorHAnsi" w:hAnsiTheme="majorHAnsi" w:cs="Times New Roman"/>
          <w:i/>
          <w:sz w:val="24"/>
          <w:szCs w:val="24"/>
        </w:rPr>
      </w:pPr>
    </w:p>
    <w:p w:rsidR="00687D4D" w:rsidRDefault="00687D4D" w:rsidP="004A1CFA">
      <w:pPr>
        <w:pStyle w:val="Prrafodelista"/>
        <w:spacing w:after="0" w:line="360" w:lineRule="auto"/>
        <w:ind w:left="30"/>
        <w:jc w:val="both"/>
        <w:rPr>
          <w:rFonts w:asciiTheme="majorHAnsi" w:hAnsiTheme="majorHAnsi" w:cs="Times New Roman"/>
          <w:i/>
          <w:sz w:val="24"/>
          <w:szCs w:val="24"/>
        </w:rPr>
      </w:pPr>
      <w:r w:rsidRPr="00593469">
        <w:rPr>
          <w:rFonts w:asciiTheme="majorHAnsi" w:hAnsiTheme="majorHAnsi" w:cs="Times New Roman"/>
          <w:i/>
          <w:sz w:val="24"/>
          <w:szCs w:val="24"/>
        </w:rPr>
        <w:t>El termino</w:t>
      </w:r>
      <w:r w:rsidR="004A335C">
        <w:rPr>
          <w:rFonts w:asciiTheme="majorHAnsi" w:hAnsiTheme="majorHAnsi" w:cs="Times New Roman"/>
          <w:i/>
          <w:sz w:val="24"/>
          <w:szCs w:val="24"/>
        </w:rPr>
        <w:t xml:space="preserve"> </w:t>
      </w:r>
      <w:r w:rsidR="004A335C" w:rsidRPr="00593469">
        <w:rPr>
          <w:rFonts w:asciiTheme="majorHAnsi" w:hAnsiTheme="majorHAnsi" w:cs="Times New Roman"/>
          <w:i/>
          <w:sz w:val="24"/>
          <w:szCs w:val="24"/>
        </w:rPr>
        <w:t>chapeadora</w:t>
      </w:r>
      <w:r w:rsidRPr="00593469">
        <w:rPr>
          <w:rFonts w:asciiTheme="majorHAnsi" w:hAnsiTheme="majorHAnsi" w:cs="Times New Roman"/>
          <w:i/>
          <w:sz w:val="24"/>
          <w:szCs w:val="24"/>
        </w:rPr>
        <w:t xml:space="preserve"> es nuevo, pero las labores que realizan es la más vieja del planeta tierra.</w:t>
      </w:r>
    </w:p>
    <w:p w:rsidR="004A1CFA" w:rsidRPr="00593469" w:rsidRDefault="004A1CFA" w:rsidP="004A1CFA">
      <w:pPr>
        <w:pStyle w:val="Prrafodelista"/>
        <w:spacing w:after="0" w:line="360" w:lineRule="auto"/>
        <w:ind w:left="30"/>
        <w:jc w:val="both"/>
        <w:rPr>
          <w:rFonts w:asciiTheme="majorHAnsi" w:hAnsiTheme="majorHAnsi" w:cs="Times New Roman"/>
          <w:i/>
          <w:sz w:val="24"/>
          <w:szCs w:val="24"/>
        </w:rPr>
      </w:pPr>
    </w:p>
    <w:p w:rsidR="00687D4D" w:rsidRPr="00593469" w:rsidRDefault="00585B98" w:rsidP="004A1CFA">
      <w:pPr>
        <w:pStyle w:val="Prrafodelista"/>
        <w:spacing w:after="0" w:line="360" w:lineRule="auto"/>
        <w:ind w:left="30"/>
        <w:jc w:val="both"/>
        <w:rPr>
          <w:rFonts w:asciiTheme="majorHAnsi" w:hAnsiTheme="majorHAnsi" w:cs="Times New Roman"/>
          <w:i/>
          <w:sz w:val="24"/>
          <w:szCs w:val="24"/>
        </w:rPr>
      </w:pPr>
      <w:r>
        <w:rPr>
          <w:rFonts w:asciiTheme="majorHAnsi" w:hAnsiTheme="majorHAnsi" w:cs="Times New Roman"/>
          <w:i/>
          <w:noProof/>
          <w:sz w:val="24"/>
          <w:szCs w:val="24"/>
          <w:lang w:val="es-ES" w:eastAsia="es-ES"/>
        </w:rPr>
        <w:pict>
          <v:group id="_x0000_s1189" style="position:absolute;left:0;text-align:left;margin-left:-15.3pt;margin-top:.4pt;width:1in;height:1in;z-index:251668480;mso-position-horizontal-relative:right-margin-area;mso-position-vertical-relative:bottom-margin-area" coordorigin="10800,14400" coordsize="1440,1440" o:allowincell="f">
            <v:rect id="_x0000_s1190"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E659A9"/>
                </w:txbxContent>
              </v:textbox>
            </v:rect>
            <v:shape id="_x0000_s1191"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1191" inset=",0,,0">
                <w:txbxContent>
                  <w:p w:rsidR="000A562C" w:rsidRDefault="000A562C" w:rsidP="00E659A9">
                    <w:pPr>
                      <w:pStyle w:val="Piedepgina"/>
                      <w:jc w:val="center"/>
                    </w:pPr>
                    <w:r>
                      <w:t>15</w:t>
                    </w:r>
                  </w:p>
                </w:txbxContent>
              </v:textbox>
            </v:shape>
            <w10:wrap anchorx="page" anchory="page"/>
          </v:group>
        </w:pict>
      </w:r>
      <w:r w:rsidR="00687D4D" w:rsidRPr="00593469">
        <w:rPr>
          <w:rFonts w:asciiTheme="majorHAnsi" w:hAnsiTheme="majorHAnsi" w:cs="Times New Roman"/>
          <w:i/>
          <w:sz w:val="24"/>
          <w:szCs w:val="24"/>
        </w:rPr>
        <w:t xml:space="preserve">La noción </w:t>
      </w:r>
      <w:r w:rsidR="004A335C" w:rsidRPr="00593469">
        <w:rPr>
          <w:rFonts w:asciiTheme="majorHAnsi" w:hAnsiTheme="majorHAnsi" w:cs="Times New Roman"/>
          <w:i/>
          <w:sz w:val="24"/>
          <w:szCs w:val="24"/>
        </w:rPr>
        <w:t>chapeadora</w:t>
      </w:r>
      <w:r w:rsidR="00687D4D" w:rsidRPr="00593469">
        <w:rPr>
          <w:rFonts w:asciiTheme="majorHAnsi" w:hAnsiTheme="majorHAnsi" w:cs="Times New Roman"/>
          <w:i/>
          <w:sz w:val="24"/>
          <w:szCs w:val="24"/>
        </w:rPr>
        <w:t xml:space="preserve">, es un concepto evolucionada del término prostituta, tanto en el nombre, como en la forma de ejercerlo, y por ende, ambos términos, presentan alguna ligera diferencia, pues, las “prostitutas”, cuyo vocablo va en proceso de extinción, son mujeres que, en la mayoría de las </w:t>
      </w:r>
      <w:r w:rsidR="00687D4D" w:rsidRPr="00593469">
        <w:rPr>
          <w:rFonts w:asciiTheme="majorHAnsi" w:hAnsiTheme="majorHAnsi" w:cs="Times New Roman"/>
          <w:i/>
          <w:sz w:val="24"/>
          <w:szCs w:val="24"/>
        </w:rPr>
        <w:lastRenderedPageBreak/>
        <w:t>veces, carecen de la formación académica elemental, pero que en ánimos de subsistir, se lanzan al ruedo de la vida nocturna para ver a quien atrapan.</w:t>
      </w:r>
    </w:p>
    <w:p w:rsidR="00687D4D" w:rsidRPr="00593469" w:rsidRDefault="00585B98" w:rsidP="004A1CFA">
      <w:pPr>
        <w:pStyle w:val="Prrafodelista"/>
        <w:spacing w:after="0" w:line="360" w:lineRule="auto"/>
        <w:ind w:left="30"/>
        <w:jc w:val="both"/>
        <w:rPr>
          <w:rFonts w:asciiTheme="majorHAnsi" w:hAnsiTheme="majorHAnsi" w:cs="Times New Roman"/>
          <w:i/>
          <w:sz w:val="24"/>
          <w:szCs w:val="24"/>
        </w:rPr>
      </w:pPr>
      <w:r>
        <w:rPr>
          <w:rFonts w:asciiTheme="majorHAnsi" w:hAnsiTheme="majorHAnsi" w:cs="Times New Roman"/>
          <w:i/>
          <w:noProof/>
          <w:sz w:val="24"/>
          <w:szCs w:val="24"/>
          <w:lang w:val="es-ES" w:eastAsia="es-ES"/>
        </w:rPr>
        <w:pict>
          <v:group id="_x0000_s1192" style="position:absolute;left:0;text-align:left;margin-left:27.05pt;margin-top:10.35pt;width:1in;height:1in;z-index:251669504;mso-position-horizontal-relative:right-margin-area;mso-position-vertical-relative:bottom-margin-area" coordorigin="10800,14400" coordsize="1440,1440" o:allowincell="f">
            <v:rect id="_x0000_s1193"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E659A9"/>
                </w:txbxContent>
              </v:textbox>
            </v:rect>
            <v:shape id="_x0000_s1194"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1194" inset=",0,,0">
                <w:txbxContent>
                  <w:p w:rsidR="000A562C" w:rsidRPr="00A1526F" w:rsidRDefault="000A562C" w:rsidP="00E659A9">
                    <w:pPr>
                      <w:pStyle w:val="Piedepgina"/>
                      <w:jc w:val="center"/>
                      <w:rPr>
                        <w:lang w:val="es-DO"/>
                      </w:rPr>
                    </w:pPr>
                    <w:r>
                      <w:rPr>
                        <w:lang w:val="es-DO"/>
                      </w:rPr>
                      <w:t>16</w:t>
                    </w:r>
                  </w:p>
                </w:txbxContent>
              </v:textbox>
            </v:shape>
            <w10:wrap anchorx="page" anchory="page"/>
          </v:group>
        </w:pict>
      </w:r>
    </w:p>
    <w:p w:rsidR="00687D4D" w:rsidRDefault="00687D4D" w:rsidP="004A1CFA">
      <w:pPr>
        <w:pStyle w:val="Prrafodelista"/>
        <w:spacing w:after="0" w:line="360" w:lineRule="auto"/>
        <w:ind w:left="30"/>
        <w:jc w:val="both"/>
        <w:rPr>
          <w:rFonts w:asciiTheme="majorHAnsi" w:hAnsiTheme="majorHAnsi" w:cs="Times New Roman"/>
          <w:i/>
          <w:sz w:val="24"/>
          <w:szCs w:val="24"/>
        </w:rPr>
      </w:pPr>
      <w:r w:rsidRPr="00593469">
        <w:rPr>
          <w:rFonts w:asciiTheme="majorHAnsi" w:hAnsiTheme="majorHAnsi" w:cs="Times New Roman"/>
          <w:i/>
          <w:sz w:val="24"/>
          <w:szCs w:val="24"/>
        </w:rPr>
        <w:t>Mientras que el término “</w:t>
      </w:r>
      <w:r w:rsidR="004A335C" w:rsidRPr="00593469">
        <w:rPr>
          <w:rFonts w:asciiTheme="majorHAnsi" w:hAnsiTheme="majorHAnsi" w:cs="Times New Roman"/>
          <w:i/>
          <w:sz w:val="24"/>
          <w:szCs w:val="24"/>
        </w:rPr>
        <w:t>chapeadora</w:t>
      </w:r>
      <w:r w:rsidRPr="00593469">
        <w:rPr>
          <w:rFonts w:asciiTheme="majorHAnsi" w:hAnsiTheme="majorHAnsi" w:cs="Times New Roman"/>
          <w:i/>
          <w:sz w:val="24"/>
          <w:szCs w:val="24"/>
        </w:rPr>
        <w:t>” es una palabra compuesta por chapear que significa cubrir, adornar o guarnecer con chapas, y en Cuba, Puerto Rico, Santo Domingo y otros países hispanos su significado es limpiar con el machete. Esta es completada con la palabra “Dora” que le da el sentido femenino y vincula el termino con el ejercicio de la prostitución.</w:t>
      </w:r>
    </w:p>
    <w:p w:rsidR="004A1CFA" w:rsidRPr="00593469" w:rsidRDefault="004A1CFA" w:rsidP="004A1CFA">
      <w:pPr>
        <w:pStyle w:val="Prrafodelista"/>
        <w:spacing w:after="0" w:line="360" w:lineRule="auto"/>
        <w:ind w:left="30"/>
        <w:jc w:val="both"/>
        <w:rPr>
          <w:rFonts w:asciiTheme="majorHAnsi" w:hAnsiTheme="majorHAnsi" w:cs="Times New Roman"/>
          <w:i/>
          <w:sz w:val="24"/>
          <w:szCs w:val="24"/>
        </w:rPr>
      </w:pPr>
    </w:p>
    <w:p w:rsidR="00687D4D" w:rsidRDefault="00687D4D" w:rsidP="004A1CFA">
      <w:pPr>
        <w:pStyle w:val="Standard"/>
        <w:spacing w:after="0" w:line="360" w:lineRule="auto"/>
        <w:jc w:val="both"/>
        <w:rPr>
          <w:rFonts w:asciiTheme="majorHAnsi" w:hAnsiTheme="majorHAnsi" w:cs="Times New Roman"/>
          <w:b/>
          <w:i/>
          <w:sz w:val="24"/>
          <w:szCs w:val="24"/>
        </w:rPr>
      </w:pPr>
      <w:r w:rsidRPr="00593469">
        <w:rPr>
          <w:rFonts w:asciiTheme="majorHAnsi" w:hAnsiTheme="majorHAnsi" w:cs="Times New Roman"/>
          <w:i/>
          <w:sz w:val="24"/>
          <w:szCs w:val="24"/>
        </w:rPr>
        <w:t>Aunque ejercen el igual trabajo y utilizan las mismas herramientas, existen diferencias abismales entre las “</w:t>
      </w:r>
      <w:proofErr w:type="spellStart"/>
      <w:r w:rsidRPr="00593469">
        <w:rPr>
          <w:rFonts w:asciiTheme="majorHAnsi" w:hAnsiTheme="majorHAnsi" w:cs="Times New Roman"/>
          <w:i/>
          <w:sz w:val="24"/>
          <w:szCs w:val="24"/>
        </w:rPr>
        <w:t>chapiadoras</w:t>
      </w:r>
      <w:proofErr w:type="spellEnd"/>
      <w:r w:rsidRPr="00593469">
        <w:rPr>
          <w:rFonts w:asciiTheme="majorHAnsi" w:hAnsiTheme="majorHAnsi" w:cs="Times New Roman"/>
          <w:i/>
          <w:sz w:val="24"/>
          <w:szCs w:val="24"/>
        </w:rPr>
        <w:t xml:space="preserve">”  y las “prostitutas” , discrepancias estas, que hacen ver y sentir a las prostitutas como mujeres honradas que están engullidas en ese ambiente por cuestiones </w:t>
      </w:r>
      <w:r w:rsidRPr="00593469">
        <w:rPr>
          <w:rFonts w:asciiTheme="majorHAnsi" w:hAnsiTheme="majorHAnsi" w:cs="Times New Roman"/>
          <w:b/>
          <w:i/>
          <w:sz w:val="24"/>
          <w:szCs w:val="24"/>
        </w:rPr>
        <w:t xml:space="preserve">meramente </w:t>
      </w:r>
      <w:r w:rsidRPr="00593469">
        <w:rPr>
          <w:rFonts w:asciiTheme="majorHAnsi" w:hAnsiTheme="majorHAnsi" w:cs="Times New Roman"/>
          <w:i/>
          <w:sz w:val="24"/>
          <w:szCs w:val="24"/>
        </w:rPr>
        <w:t xml:space="preserve">de necesidad económica de subsistencia, no por lujos ni tener una vida </w:t>
      </w:r>
      <w:r w:rsidRPr="00593469">
        <w:rPr>
          <w:rFonts w:asciiTheme="majorHAnsi" w:hAnsiTheme="majorHAnsi" w:cs="Times New Roman"/>
          <w:b/>
          <w:i/>
          <w:sz w:val="24"/>
          <w:szCs w:val="24"/>
        </w:rPr>
        <w:t>suntuosas.</w:t>
      </w:r>
      <w:sdt>
        <w:sdtPr>
          <w:rPr>
            <w:rFonts w:asciiTheme="majorHAnsi" w:hAnsiTheme="majorHAnsi" w:cs="Times New Roman"/>
            <w:b/>
            <w:i/>
            <w:sz w:val="24"/>
            <w:szCs w:val="24"/>
          </w:rPr>
          <w:id w:val="11728197"/>
          <w:citation/>
        </w:sdtPr>
        <w:sdtContent>
          <w:r w:rsidR="00585B98" w:rsidRPr="00593469">
            <w:rPr>
              <w:rFonts w:asciiTheme="majorHAnsi" w:hAnsiTheme="majorHAnsi" w:cs="Times New Roman"/>
              <w:b/>
              <w:i/>
              <w:sz w:val="24"/>
              <w:szCs w:val="24"/>
            </w:rPr>
            <w:fldChar w:fldCharType="begin"/>
          </w:r>
          <w:r w:rsidRPr="00593469">
            <w:rPr>
              <w:rFonts w:asciiTheme="majorHAnsi" w:hAnsiTheme="majorHAnsi" w:cs="Times New Roman"/>
              <w:b/>
              <w:i/>
              <w:sz w:val="24"/>
              <w:szCs w:val="24"/>
              <w:lang w:val="es-ES"/>
            </w:rPr>
            <w:instrText xml:space="preserve"> CITATION Mig14 \l 1033  </w:instrText>
          </w:r>
          <w:r w:rsidR="00585B98" w:rsidRPr="00593469">
            <w:rPr>
              <w:rFonts w:asciiTheme="majorHAnsi" w:hAnsiTheme="majorHAnsi" w:cs="Times New Roman"/>
              <w:b/>
              <w:i/>
              <w:sz w:val="24"/>
              <w:szCs w:val="24"/>
            </w:rPr>
            <w:fldChar w:fldCharType="separate"/>
          </w:r>
          <w:r w:rsidRPr="009F1332">
            <w:rPr>
              <w:rFonts w:asciiTheme="majorHAnsi" w:hAnsiTheme="majorHAnsi" w:cs="Times New Roman"/>
              <w:noProof/>
              <w:sz w:val="24"/>
              <w:szCs w:val="24"/>
              <w:lang w:val="es-ES"/>
            </w:rPr>
            <w:t>(Melenciano, las chapeadoras, una version adelantada de las prostitutas en la era del internet, 2014)</w:t>
          </w:r>
          <w:r w:rsidR="00585B98" w:rsidRPr="00593469">
            <w:rPr>
              <w:rFonts w:asciiTheme="majorHAnsi" w:hAnsiTheme="majorHAnsi" w:cs="Times New Roman"/>
              <w:b/>
              <w:i/>
              <w:sz w:val="24"/>
              <w:szCs w:val="24"/>
            </w:rPr>
            <w:fldChar w:fldCharType="end"/>
          </w:r>
        </w:sdtContent>
      </w:sdt>
    </w:p>
    <w:p w:rsidR="004A1CFA" w:rsidRPr="00593469" w:rsidRDefault="004A1CFA" w:rsidP="004A1CFA">
      <w:pPr>
        <w:pStyle w:val="Standard"/>
        <w:spacing w:after="0" w:line="360" w:lineRule="auto"/>
        <w:jc w:val="both"/>
        <w:rPr>
          <w:rFonts w:asciiTheme="majorHAnsi" w:hAnsiTheme="majorHAnsi" w:cs="Times New Roman"/>
          <w:i/>
          <w:sz w:val="24"/>
          <w:szCs w:val="24"/>
        </w:rPr>
      </w:pPr>
    </w:p>
    <w:p w:rsidR="00687D4D" w:rsidRDefault="00687D4D" w:rsidP="004A1CFA">
      <w:pPr>
        <w:pStyle w:val="Standard"/>
        <w:spacing w:after="0" w:line="360" w:lineRule="auto"/>
        <w:jc w:val="both"/>
        <w:rPr>
          <w:rFonts w:asciiTheme="majorHAnsi" w:hAnsiTheme="majorHAnsi"/>
          <w:i/>
          <w:sz w:val="24"/>
          <w:szCs w:val="24"/>
        </w:rPr>
      </w:pPr>
      <w:r w:rsidRPr="00593469">
        <w:rPr>
          <w:rFonts w:asciiTheme="majorHAnsi" w:hAnsiTheme="majorHAnsi"/>
          <w:i/>
          <w:sz w:val="24"/>
          <w:szCs w:val="24"/>
        </w:rPr>
        <w:t>El chapeo es un problema social muy abundante en estos tiempos fruto del gran deterioro moral que se vive en estos días y de la influencia de la corriente pesimista.</w:t>
      </w:r>
    </w:p>
    <w:p w:rsidR="004A1CFA" w:rsidRPr="00593469" w:rsidRDefault="004A1CFA" w:rsidP="004A1CFA">
      <w:pPr>
        <w:pStyle w:val="Standard"/>
        <w:spacing w:after="0" w:line="360" w:lineRule="auto"/>
        <w:jc w:val="both"/>
        <w:rPr>
          <w:rFonts w:asciiTheme="majorHAnsi" w:hAnsiTheme="majorHAnsi"/>
          <w:i/>
          <w:sz w:val="24"/>
          <w:szCs w:val="24"/>
        </w:rPr>
      </w:pPr>
    </w:p>
    <w:p w:rsidR="00687D4D" w:rsidRDefault="00687D4D" w:rsidP="004A1CFA">
      <w:pPr>
        <w:pStyle w:val="Standard"/>
        <w:spacing w:after="0" w:line="360" w:lineRule="auto"/>
        <w:jc w:val="both"/>
        <w:rPr>
          <w:rFonts w:asciiTheme="majorHAnsi" w:hAnsiTheme="majorHAnsi"/>
          <w:i/>
          <w:sz w:val="24"/>
          <w:szCs w:val="24"/>
        </w:rPr>
      </w:pPr>
      <w:r w:rsidRPr="00593469">
        <w:rPr>
          <w:rFonts w:asciiTheme="majorHAnsi" w:hAnsiTheme="majorHAnsi"/>
          <w:i/>
          <w:sz w:val="24"/>
          <w:szCs w:val="24"/>
        </w:rPr>
        <w:t>Este tipo de personas (</w:t>
      </w:r>
      <w:proofErr w:type="spellStart"/>
      <w:r w:rsidRPr="00593469">
        <w:rPr>
          <w:rFonts w:asciiTheme="majorHAnsi" w:hAnsiTheme="majorHAnsi"/>
          <w:i/>
          <w:sz w:val="24"/>
          <w:szCs w:val="24"/>
        </w:rPr>
        <w:t>chapiador</w:t>
      </w:r>
      <w:proofErr w:type="spellEnd"/>
      <w:r w:rsidRPr="00593469">
        <w:rPr>
          <w:rFonts w:asciiTheme="majorHAnsi" w:hAnsiTheme="majorHAnsi"/>
          <w:i/>
          <w:sz w:val="24"/>
          <w:szCs w:val="24"/>
        </w:rPr>
        <w:t xml:space="preserve"> o </w:t>
      </w:r>
      <w:proofErr w:type="spellStart"/>
      <w:r w:rsidRPr="00593469">
        <w:rPr>
          <w:rFonts w:asciiTheme="majorHAnsi" w:hAnsiTheme="majorHAnsi"/>
          <w:i/>
          <w:sz w:val="24"/>
          <w:szCs w:val="24"/>
        </w:rPr>
        <w:t>chapiadoras</w:t>
      </w:r>
      <w:proofErr w:type="spellEnd"/>
      <w:r w:rsidRPr="00593469">
        <w:rPr>
          <w:rFonts w:asciiTheme="majorHAnsi" w:hAnsiTheme="majorHAnsi"/>
          <w:i/>
          <w:sz w:val="24"/>
          <w:szCs w:val="24"/>
        </w:rPr>
        <w:t xml:space="preserve">) no quieren a nadie y tienen alguna características físicas que los(as) diferencian de los(as) demás personas y también que hay algunos(as) de ellos(as) que no se identifican con estas. Se creen que son mejores que los(as) demás, tienen tatuaje que incitan al morbo, colores escandalosos en el pelo, aparentan  una edad mayor de la que tienen y sobre todo viven de la vanidad. Este tipo de persona se encuentra mayormente en los </w:t>
      </w:r>
      <w:proofErr w:type="spellStart"/>
      <w:r w:rsidRPr="00593469">
        <w:rPr>
          <w:rFonts w:asciiTheme="majorHAnsi" w:hAnsiTheme="majorHAnsi"/>
          <w:i/>
          <w:sz w:val="24"/>
          <w:szCs w:val="24"/>
        </w:rPr>
        <w:t>drinkStor</w:t>
      </w:r>
      <w:proofErr w:type="spellEnd"/>
      <w:r w:rsidRPr="00593469">
        <w:rPr>
          <w:rFonts w:asciiTheme="majorHAnsi" w:hAnsiTheme="majorHAnsi"/>
          <w:i/>
          <w:sz w:val="24"/>
          <w:szCs w:val="24"/>
        </w:rPr>
        <w:t>,  club, discotecas, entre otros lugares.</w:t>
      </w:r>
    </w:p>
    <w:p w:rsidR="004A1CFA" w:rsidRPr="00593469" w:rsidRDefault="004A1CFA" w:rsidP="004A1CFA">
      <w:pPr>
        <w:pStyle w:val="Standard"/>
        <w:spacing w:after="0" w:line="360" w:lineRule="auto"/>
        <w:jc w:val="both"/>
        <w:rPr>
          <w:rFonts w:asciiTheme="majorHAnsi" w:hAnsiTheme="majorHAnsi"/>
          <w:i/>
          <w:sz w:val="24"/>
          <w:szCs w:val="24"/>
        </w:rPr>
      </w:pPr>
    </w:p>
    <w:p w:rsidR="00687D4D" w:rsidRDefault="00687D4D" w:rsidP="004A1CFA">
      <w:pPr>
        <w:pStyle w:val="Standard"/>
        <w:spacing w:after="0" w:line="360" w:lineRule="auto"/>
        <w:jc w:val="both"/>
        <w:rPr>
          <w:rFonts w:asciiTheme="majorHAnsi" w:hAnsiTheme="majorHAnsi"/>
          <w:i/>
          <w:sz w:val="24"/>
          <w:szCs w:val="24"/>
        </w:rPr>
      </w:pPr>
      <w:r w:rsidRPr="00593469">
        <w:rPr>
          <w:rFonts w:asciiTheme="majorHAnsi" w:hAnsiTheme="majorHAnsi"/>
          <w:i/>
          <w:sz w:val="24"/>
          <w:szCs w:val="24"/>
        </w:rPr>
        <w:t xml:space="preserve">Cada día el numero de </w:t>
      </w:r>
      <w:proofErr w:type="spellStart"/>
      <w:r w:rsidRPr="00593469">
        <w:rPr>
          <w:rFonts w:asciiTheme="majorHAnsi" w:hAnsiTheme="majorHAnsi"/>
          <w:i/>
          <w:sz w:val="24"/>
          <w:szCs w:val="24"/>
        </w:rPr>
        <w:t>chapiadoras</w:t>
      </w:r>
      <w:proofErr w:type="spellEnd"/>
      <w:r w:rsidRPr="00593469">
        <w:rPr>
          <w:rFonts w:asciiTheme="majorHAnsi" w:hAnsiTheme="majorHAnsi"/>
          <w:i/>
          <w:sz w:val="24"/>
          <w:szCs w:val="24"/>
        </w:rPr>
        <w:t>(es) aumenta de manera acelerada, cabe destacar que esta persona devoran más dinero de lo que nos imaginamos, en sus estudios son malas(os) estudiantes  y solo van a las universidades y escuelas a figurear y hacer vida social, no salen de un gimnasio y no tienen amistades serias, le gustan socializarse con las personas de alta status económicos, en la mayoría  de caso con personas que viajan, casados y maduros.</w:t>
      </w:r>
      <w:sdt>
        <w:sdtPr>
          <w:rPr>
            <w:rFonts w:asciiTheme="majorHAnsi" w:hAnsiTheme="majorHAnsi"/>
            <w:i/>
            <w:sz w:val="24"/>
            <w:szCs w:val="24"/>
          </w:rPr>
          <w:id w:val="630523875"/>
          <w:citation/>
        </w:sdtPr>
        <w:sdtContent>
          <w:r w:rsidR="00585B98" w:rsidRPr="00593469">
            <w:rPr>
              <w:rFonts w:asciiTheme="majorHAnsi" w:hAnsiTheme="majorHAnsi"/>
              <w:i/>
              <w:sz w:val="24"/>
              <w:szCs w:val="24"/>
            </w:rPr>
            <w:fldChar w:fldCharType="begin"/>
          </w:r>
          <w:r w:rsidRPr="00593469">
            <w:rPr>
              <w:rFonts w:asciiTheme="majorHAnsi" w:hAnsiTheme="majorHAnsi"/>
              <w:i/>
              <w:sz w:val="24"/>
              <w:szCs w:val="24"/>
              <w:lang w:val="es-ES"/>
            </w:rPr>
            <w:instrText xml:space="preserve"> CITATION Brea14 \l 1033  </w:instrText>
          </w:r>
          <w:r w:rsidR="00585B98" w:rsidRPr="00593469">
            <w:rPr>
              <w:rFonts w:asciiTheme="majorHAnsi" w:hAnsiTheme="majorHAnsi"/>
              <w:i/>
              <w:sz w:val="24"/>
              <w:szCs w:val="24"/>
            </w:rPr>
            <w:fldChar w:fldCharType="separate"/>
          </w:r>
          <w:r w:rsidRPr="009F1332">
            <w:rPr>
              <w:rFonts w:asciiTheme="majorHAnsi" w:hAnsiTheme="majorHAnsi"/>
              <w:noProof/>
              <w:sz w:val="24"/>
              <w:szCs w:val="24"/>
              <w:lang w:val="es-ES"/>
            </w:rPr>
            <w:t>(Gil, Que es una mujer chapedora, 2014)</w:t>
          </w:r>
          <w:r w:rsidR="00585B98" w:rsidRPr="00593469">
            <w:rPr>
              <w:rFonts w:asciiTheme="majorHAnsi" w:hAnsiTheme="majorHAnsi"/>
              <w:i/>
              <w:sz w:val="24"/>
              <w:szCs w:val="24"/>
            </w:rPr>
            <w:fldChar w:fldCharType="end"/>
          </w:r>
        </w:sdtContent>
      </w:sdt>
    </w:p>
    <w:p w:rsidR="004A1CFA" w:rsidRPr="00593469" w:rsidRDefault="00585B98" w:rsidP="004A1CFA">
      <w:pPr>
        <w:pStyle w:val="Standard"/>
        <w:spacing w:after="0" w:line="360" w:lineRule="auto"/>
        <w:jc w:val="both"/>
        <w:rPr>
          <w:rFonts w:asciiTheme="majorHAnsi" w:hAnsiTheme="majorHAnsi"/>
          <w:i/>
          <w:sz w:val="24"/>
          <w:szCs w:val="24"/>
        </w:rPr>
      </w:pPr>
      <w:r>
        <w:rPr>
          <w:rFonts w:asciiTheme="majorHAnsi" w:hAnsiTheme="majorHAnsi"/>
          <w:i/>
          <w:noProof/>
          <w:sz w:val="24"/>
          <w:szCs w:val="24"/>
          <w:lang w:val="es-ES" w:eastAsia="es-ES"/>
        </w:rPr>
        <w:pict>
          <v:group id="_x0000_s1195" style="position:absolute;left:0;text-align:left;margin-left:-14.8pt;margin-top:-.1pt;width:1in;height:1in;z-index:251670528;mso-position-horizontal-relative:right-margin-area;mso-position-vertical-relative:bottom-margin-area" coordorigin="10800,14400" coordsize="1440,1440" o:allowincell="f">
            <v:rect id="_x0000_s1196"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E659A9"/>
                </w:txbxContent>
              </v:textbox>
            </v:rect>
            <v:shape id="_x0000_s1197"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1197" inset=",0,,0">
                <w:txbxContent>
                  <w:p w:rsidR="000A562C" w:rsidRPr="00A1526F" w:rsidRDefault="000A562C" w:rsidP="00E659A9">
                    <w:pPr>
                      <w:pStyle w:val="Piedepgina"/>
                      <w:jc w:val="center"/>
                      <w:rPr>
                        <w:lang w:val="es-DO"/>
                      </w:rPr>
                    </w:pPr>
                    <w:r>
                      <w:rPr>
                        <w:lang w:val="es-DO"/>
                      </w:rPr>
                      <w:t>16</w:t>
                    </w:r>
                  </w:p>
                </w:txbxContent>
              </v:textbox>
            </v:shape>
            <w10:wrap anchorx="page" anchory="page"/>
          </v:group>
        </w:pict>
      </w:r>
    </w:p>
    <w:p w:rsidR="00687D4D" w:rsidRDefault="00687D4D" w:rsidP="004A1CFA">
      <w:pPr>
        <w:spacing w:after="0" w:line="360" w:lineRule="auto"/>
        <w:jc w:val="both"/>
        <w:rPr>
          <w:rFonts w:asciiTheme="majorHAnsi" w:eastAsia="SimSun" w:hAnsiTheme="majorHAnsi" w:cs="Tahoma"/>
          <w:i/>
          <w:kern w:val="3"/>
          <w:sz w:val="24"/>
          <w:szCs w:val="24"/>
          <w:lang w:val="es-DO"/>
        </w:rPr>
      </w:pPr>
      <w:r w:rsidRPr="00593469">
        <w:rPr>
          <w:rFonts w:asciiTheme="majorHAnsi" w:eastAsia="SimSun" w:hAnsiTheme="majorHAnsi" w:cs="Tahoma"/>
          <w:i/>
          <w:kern w:val="3"/>
          <w:sz w:val="24"/>
          <w:szCs w:val="24"/>
          <w:lang w:val="es-DO"/>
        </w:rPr>
        <w:lastRenderedPageBreak/>
        <w:t>Son personas muy depresivas y vanidosas; tienen la autoestima más devaluada que la moneda haitiana y dejaron de creer en los hombres después que vivieron un fracaso amoroso con infidelidad incluida o porque sus mamás (maltratadas por sus esposos) les dicen que los hombres no sirven. Juegan con los sentimientos de los hombres como si fueran barajas y llaman a las casa de los hombres casados a molestar a las esposas; a veces si pueden acosan has</w:t>
      </w:r>
      <w:r w:rsidR="00622B70">
        <w:rPr>
          <w:rFonts w:asciiTheme="majorHAnsi" w:eastAsia="SimSun" w:hAnsiTheme="majorHAnsi" w:cs="Tahoma"/>
          <w:i/>
          <w:kern w:val="3"/>
          <w:sz w:val="24"/>
          <w:szCs w:val="24"/>
          <w:lang w:val="es-DO"/>
        </w:rPr>
        <w:t>ta a los hijos del matrimonio.</w:t>
      </w:r>
    </w:p>
    <w:p w:rsidR="00622B70" w:rsidRDefault="00622B70" w:rsidP="004A1CFA">
      <w:pPr>
        <w:spacing w:after="0" w:line="360" w:lineRule="auto"/>
        <w:jc w:val="both"/>
        <w:rPr>
          <w:rFonts w:asciiTheme="majorHAnsi" w:eastAsia="SimSun" w:hAnsiTheme="majorHAnsi" w:cs="Tahoma"/>
          <w:i/>
          <w:kern w:val="3"/>
          <w:sz w:val="24"/>
          <w:szCs w:val="24"/>
          <w:lang w:val="es-DO"/>
        </w:rPr>
      </w:pPr>
    </w:p>
    <w:p w:rsidR="00687D4D" w:rsidRDefault="00687D4D" w:rsidP="004A1CFA">
      <w:pPr>
        <w:spacing w:after="0" w:line="360" w:lineRule="auto"/>
        <w:jc w:val="both"/>
        <w:rPr>
          <w:rFonts w:asciiTheme="majorHAnsi" w:eastAsia="SimSun" w:hAnsiTheme="majorHAnsi" w:cs="Tahoma"/>
          <w:i/>
          <w:kern w:val="3"/>
          <w:sz w:val="24"/>
          <w:szCs w:val="24"/>
          <w:lang w:val="es-DO"/>
        </w:rPr>
      </w:pPr>
      <w:r w:rsidRPr="00593469">
        <w:rPr>
          <w:rFonts w:asciiTheme="majorHAnsi" w:eastAsia="SimSun" w:hAnsiTheme="majorHAnsi" w:cs="Tahoma"/>
          <w:i/>
          <w:kern w:val="3"/>
          <w:sz w:val="24"/>
          <w:szCs w:val="24"/>
          <w:lang w:val="es-DO"/>
        </w:rPr>
        <w:t xml:space="preserve">Las mujeres </w:t>
      </w:r>
      <w:proofErr w:type="spellStart"/>
      <w:r w:rsidRPr="00593469">
        <w:rPr>
          <w:rFonts w:asciiTheme="majorHAnsi" w:eastAsia="SimSun" w:hAnsiTheme="majorHAnsi" w:cs="Tahoma"/>
          <w:i/>
          <w:kern w:val="3"/>
          <w:sz w:val="24"/>
          <w:szCs w:val="24"/>
          <w:lang w:val="es-DO"/>
        </w:rPr>
        <w:t>chapiadoras</w:t>
      </w:r>
      <w:proofErr w:type="spellEnd"/>
      <w:r w:rsidRPr="00593469">
        <w:rPr>
          <w:rFonts w:asciiTheme="majorHAnsi" w:eastAsia="SimSun" w:hAnsiTheme="majorHAnsi" w:cs="Tahoma"/>
          <w:i/>
          <w:kern w:val="3"/>
          <w:sz w:val="24"/>
          <w:szCs w:val="24"/>
          <w:lang w:val="es-DO"/>
        </w:rPr>
        <w:t xml:space="preserve"> son expertas en técnicas de engaños. Las más usada es la de simulación de respeto propio: Usted sale con ella y después de disfrutar la noche entera y escuchar sus problemas económicos la deja en la puerta de su casa. Al llegar el momento de la despedida usted le obsequia mil pesos y ella le dice que no le falte el respeto, que ella sale con usted porque lo hace de corazón. Sale del carro y no le coge el dinero. Si usted cayó en el gancho se fuñó.</w:t>
      </w:r>
    </w:p>
    <w:p w:rsidR="004A1CFA" w:rsidRPr="00593469" w:rsidRDefault="004A1CFA" w:rsidP="004A1CFA">
      <w:pPr>
        <w:spacing w:after="0" w:line="360" w:lineRule="auto"/>
        <w:jc w:val="both"/>
        <w:rPr>
          <w:rFonts w:asciiTheme="majorHAnsi" w:eastAsia="SimSun" w:hAnsiTheme="majorHAnsi" w:cs="Tahoma"/>
          <w:i/>
          <w:kern w:val="3"/>
          <w:sz w:val="24"/>
          <w:szCs w:val="24"/>
          <w:lang w:val="es-DO"/>
        </w:rPr>
      </w:pPr>
    </w:p>
    <w:p w:rsidR="00687D4D" w:rsidRDefault="00687D4D" w:rsidP="004A1CFA">
      <w:pPr>
        <w:pStyle w:val="Standard"/>
        <w:numPr>
          <w:ilvl w:val="2"/>
          <w:numId w:val="25"/>
        </w:numPr>
        <w:spacing w:after="0" w:line="360" w:lineRule="auto"/>
        <w:jc w:val="both"/>
        <w:rPr>
          <w:rFonts w:asciiTheme="majorHAnsi" w:hAnsiTheme="majorHAnsi" w:cs="Times New Roman"/>
          <w:b/>
          <w:i/>
          <w:sz w:val="24"/>
          <w:szCs w:val="24"/>
        </w:rPr>
      </w:pPr>
      <w:r w:rsidRPr="00593469">
        <w:rPr>
          <w:rFonts w:asciiTheme="majorHAnsi" w:hAnsiTheme="majorHAnsi" w:cs="Times New Roman"/>
          <w:b/>
          <w:i/>
          <w:sz w:val="24"/>
          <w:szCs w:val="24"/>
        </w:rPr>
        <w:t>Ramificación del Chapeo</w:t>
      </w:r>
    </w:p>
    <w:p w:rsidR="00622B70" w:rsidRDefault="00622B70" w:rsidP="00622B70">
      <w:pPr>
        <w:pStyle w:val="Standard"/>
        <w:spacing w:after="0" w:line="360" w:lineRule="auto"/>
        <w:ind w:left="720"/>
        <w:jc w:val="both"/>
        <w:rPr>
          <w:rFonts w:asciiTheme="majorHAnsi" w:hAnsiTheme="majorHAnsi" w:cs="Times New Roman"/>
          <w:b/>
          <w:i/>
          <w:sz w:val="24"/>
          <w:szCs w:val="24"/>
        </w:rPr>
      </w:pPr>
    </w:p>
    <w:p w:rsidR="00687D4D" w:rsidRPr="004A1CFA" w:rsidRDefault="004A1CFA" w:rsidP="004A1CFA">
      <w:pPr>
        <w:pStyle w:val="Standard"/>
        <w:numPr>
          <w:ilvl w:val="0"/>
          <w:numId w:val="1"/>
        </w:numPr>
        <w:spacing w:after="0" w:line="360" w:lineRule="auto"/>
        <w:jc w:val="both"/>
        <w:rPr>
          <w:rFonts w:asciiTheme="majorHAnsi" w:hAnsiTheme="majorHAnsi" w:cs="Times New Roman"/>
          <w:i/>
          <w:sz w:val="24"/>
          <w:szCs w:val="24"/>
        </w:rPr>
      </w:pPr>
      <w:r w:rsidRPr="004A1CFA">
        <w:rPr>
          <w:rFonts w:asciiTheme="majorHAnsi" w:hAnsiTheme="majorHAnsi" w:cs="Times New Roman"/>
          <w:b/>
          <w:i/>
          <w:sz w:val="24"/>
          <w:szCs w:val="24"/>
        </w:rPr>
        <w:t xml:space="preserve"> </w:t>
      </w:r>
      <w:r w:rsidR="00687D4D" w:rsidRPr="004A1CFA">
        <w:rPr>
          <w:rFonts w:asciiTheme="majorHAnsi" w:hAnsiTheme="majorHAnsi" w:cs="Times New Roman"/>
          <w:b/>
          <w:i/>
          <w:sz w:val="24"/>
          <w:szCs w:val="24"/>
        </w:rPr>
        <w:t>chapeo simple:</w:t>
      </w:r>
      <w:r w:rsidR="00687D4D" w:rsidRPr="004A1CFA">
        <w:rPr>
          <w:rFonts w:asciiTheme="majorHAnsi" w:hAnsiTheme="majorHAnsi" w:cs="Times New Roman"/>
          <w:i/>
          <w:sz w:val="24"/>
          <w:szCs w:val="24"/>
        </w:rPr>
        <w:t xml:space="preserve"> (atrapa chele) aquel acto en el que se pide dinero para atenciones superficiales como pagos estéticos (salón, uñas, Pasaje y comida rápida); y pagos simples como recargas al celular, refrigerios.</w:t>
      </w:r>
    </w:p>
    <w:p w:rsidR="00687D4D" w:rsidRPr="00593469" w:rsidRDefault="00687D4D" w:rsidP="004A1CFA">
      <w:pPr>
        <w:pStyle w:val="Standard"/>
        <w:numPr>
          <w:ilvl w:val="0"/>
          <w:numId w:val="1"/>
        </w:numPr>
        <w:spacing w:after="0" w:line="360" w:lineRule="auto"/>
        <w:jc w:val="both"/>
        <w:rPr>
          <w:rFonts w:asciiTheme="majorHAnsi" w:hAnsiTheme="majorHAnsi" w:cs="Times New Roman"/>
          <w:i/>
          <w:sz w:val="24"/>
          <w:szCs w:val="24"/>
        </w:rPr>
      </w:pPr>
      <w:r w:rsidRPr="00593469">
        <w:rPr>
          <w:rFonts w:asciiTheme="majorHAnsi" w:hAnsiTheme="majorHAnsi" w:cs="Times New Roman"/>
          <w:b/>
          <w:i/>
          <w:sz w:val="24"/>
          <w:szCs w:val="24"/>
        </w:rPr>
        <w:t>chapeo por nomina:</w:t>
      </w:r>
      <w:r w:rsidRPr="00593469">
        <w:rPr>
          <w:rFonts w:asciiTheme="majorHAnsi" w:hAnsiTheme="majorHAnsi" w:cs="Times New Roman"/>
          <w:i/>
          <w:sz w:val="24"/>
          <w:szCs w:val="24"/>
        </w:rPr>
        <w:t xml:space="preserve"> actividad realizada los días de pago quincenas (15-30) de cada mes.</w:t>
      </w:r>
    </w:p>
    <w:p w:rsidR="00687D4D" w:rsidRDefault="00687D4D" w:rsidP="004A1CFA">
      <w:pPr>
        <w:pStyle w:val="Standard"/>
        <w:numPr>
          <w:ilvl w:val="0"/>
          <w:numId w:val="1"/>
        </w:numPr>
        <w:spacing w:after="0" w:line="360" w:lineRule="auto"/>
        <w:jc w:val="both"/>
        <w:rPr>
          <w:rFonts w:asciiTheme="majorHAnsi" w:hAnsiTheme="majorHAnsi" w:cs="Times New Roman"/>
          <w:i/>
          <w:sz w:val="24"/>
          <w:szCs w:val="24"/>
        </w:rPr>
      </w:pPr>
      <w:r w:rsidRPr="00593469">
        <w:rPr>
          <w:rFonts w:asciiTheme="majorHAnsi" w:hAnsiTheme="majorHAnsi" w:cs="Times New Roman"/>
          <w:b/>
          <w:i/>
          <w:sz w:val="24"/>
          <w:szCs w:val="24"/>
        </w:rPr>
        <w:t>Chapeo prepago</w:t>
      </w:r>
      <w:r w:rsidRPr="00593469">
        <w:rPr>
          <w:rFonts w:asciiTheme="majorHAnsi" w:hAnsiTheme="majorHAnsi" w:cs="Times New Roman"/>
          <w:i/>
          <w:sz w:val="24"/>
          <w:szCs w:val="24"/>
        </w:rPr>
        <w:t xml:space="preserve">: es la actividad en la que se debe pagar por adelantado el intercambio sexual,  la tarifa varía dependiendo el tiempo y acción establecida. </w:t>
      </w:r>
      <w:sdt>
        <w:sdtPr>
          <w:rPr>
            <w:rFonts w:asciiTheme="majorHAnsi" w:hAnsiTheme="majorHAnsi" w:cs="Times New Roman"/>
            <w:i/>
            <w:sz w:val="24"/>
            <w:szCs w:val="24"/>
          </w:rPr>
          <w:id w:val="563958"/>
          <w:citation/>
        </w:sdtPr>
        <w:sdtContent>
          <w:r w:rsidR="00585B98" w:rsidRPr="00593469">
            <w:rPr>
              <w:rFonts w:asciiTheme="majorHAnsi" w:hAnsiTheme="majorHAnsi" w:cs="Times New Roman"/>
              <w:i/>
              <w:sz w:val="24"/>
              <w:szCs w:val="24"/>
            </w:rPr>
            <w:fldChar w:fldCharType="begin"/>
          </w:r>
          <w:r w:rsidRPr="00593469">
            <w:rPr>
              <w:rFonts w:asciiTheme="majorHAnsi" w:hAnsiTheme="majorHAnsi" w:cs="Times New Roman"/>
              <w:i/>
              <w:sz w:val="24"/>
              <w:szCs w:val="24"/>
              <w:lang w:val="es-ES"/>
            </w:rPr>
            <w:instrText xml:space="preserve"> CITATION Tro14 \l 3082 </w:instrText>
          </w:r>
          <w:r w:rsidR="00585B98" w:rsidRPr="00593469">
            <w:rPr>
              <w:rFonts w:asciiTheme="majorHAnsi" w:hAnsiTheme="majorHAnsi" w:cs="Times New Roman"/>
              <w:i/>
              <w:sz w:val="24"/>
              <w:szCs w:val="24"/>
            </w:rPr>
            <w:fldChar w:fldCharType="separate"/>
          </w:r>
          <w:r w:rsidRPr="009F1332">
            <w:rPr>
              <w:rFonts w:asciiTheme="majorHAnsi" w:hAnsiTheme="majorHAnsi" w:cs="Times New Roman"/>
              <w:noProof/>
              <w:sz w:val="24"/>
              <w:szCs w:val="24"/>
              <w:lang w:val="es-ES"/>
            </w:rPr>
            <w:t>(Rodriguez, 2014)</w:t>
          </w:r>
          <w:r w:rsidR="00585B98" w:rsidRPr="00593469">
            <w:rPr>
              <w:rFonts w:asciiTheme="majorHAnsi" w:hAnsiTheme="majorHAnsi" w:cs="Times New Roman"/>
              <w:i/>
              <w:sz w:val="24"/>
              <w:szCs w:val="24"/>
            </w:rPr>
            <w:fldChar w:fldCharType="end"/>
          </w:r>
        </w:sdtContent>
      </w:sdt>
    </w:p>
    <w:p w:rsidR="00622B70" w:rsidRPr="00593469" w:rsidRDefault="00622B70" w:rsidP="00622B70">
      <w:pPr>
        <w:pStyle w:val="Standard"/>
        <w:spacing w:after="0" w:line="360" w:lineRule="auto"/>
        <w:ind w:left="720"/>
        <w:jc w:val="both"/>
        <w:rPr>
          <w:rFonts w:asciiTheme="majorHAnsi" w:hAnsiTheme="majorHAnsi" w:cs="Times New Roman"/>
          <w:i/>
          <w:sz w:val="24"/>
          <w:szCs w:val="24"/>
        </w:rPr>
      </w:pPr>
    </w:p>
    <w:p w:rsidR="00687D4D" w:rsidRDefault="00622B70" w:rsidP="00622B70">
      <w:pPr>
        <w:pStyle w:val="Standard"/>
        <w:numPr>
          <w:ilvl w:val="2"/>
          <w:numId w:val="25"/>
        </w:numPr>
        <w:spacing w:after="0" w:line="360" w:lineRule="auto"/>
        <w:rPr>
          <w:rFonts w:asciiTheme="majorHAnsi" w:hAnsiTheme="majorHAnsi"/>
          <w:b/>
          <w:i/>
          <w:sz w:val="24"/>
          <w:szCs w:val="24"/>
        </w:rPr>
      </w:pPr>
      <w:r>
        <w:rPr>
          <w:rFonts w:asciiTheme="majorHAnsi" w:hAnsiTheme="majorHAnsi"/>
          <w:b/>
          <w:i/>
          <w:sz w:val="24"/>
          <w:szCs w:val="24"/>
        </w:rPr>
        <w:t>Características del Chapeo</w:t>
      </w:r>
    </w:p>
    <w:p w:rsidR="00622B70" w:rsidRPr="00593469" w:rsidRDefault="00622B70" w:rsidP="00622B70">
      <w:pPr>
        <w:pStyle w:val="Standard"/>
        <w:spacing w:after="0" w:line="360" w:lineRule="auto"/>
        <w:ind w:left="720"/>
        <w:rPr>
          <w:rFonts w:asciiTheme="majorHAnsi" w:hAnsiTheme="majorHAnsi"/>
          <w:b/>
          <w:i/>
          <w:sz w:val="24"/>
          <w:szCs w:val="24"/>
        </w:rPr>
      </w:pPr>
    </w:p>
    <w:p w:rsidR="00687D4D" w:rsidRPr="00593469" w:rsidRDefault="00687D4D" w:rsidP="004A1CFA">
      <w:pPr>
        <w:pStyle w:val="Standard"/>
        <w:numPr>
          <w:ilvl w:val="0"/>
          <w:numId w:val="3"/>
        </w:numPr>
        <w:spacing w:after="0" w:line="360" w:lineRule="auto"/>
        <w:jc w:val="both"/>
        <w:rPr>
          <w:rFonts w:asciiTheme="majorHAnsi" w:hAnsiTheme="majorHAnsi"/>
          <w:i/>
          <w:sz w:val="24"/>
          <w:szCs w:val="24"/>
        </w:rPr>
      </w:pPr>
      <w:r w:rsidRPr="00593469">
        <w:rPr>
          <w:rFonts w:asciiTheme="majorHAnsi" w:hAnsiTheme="majorHAnsi"/>
          <w:i/>
          <w:sz w:val="24"/>
          <w:szCs w:val="24"/>
        </w:rPr>
        <w:t xml:space="preserve">Si las mujeres con las que ella socializa tienen alguna característica de mujer </w:t>
      </w:r>
      <w:r w:rsidR="004A335C" w:rsidRPr="00593469">
        <w:rPr>
          <w:rFonts w:asciiTheme="majorHAnsi" w:hAnsiTheme="majorHAnsi"/>
          <w:i/>
          <w:sz w:val="24"/>
          <w:szCs w:val="24"/>
        </w:rPr>
        <w:t>chapeadora</w:t>
      </w:r>
      <w:r w:rsidRPr="00593469">
        <w:rPr>
          <w:rFonts w:asciiTheme="majorHAnsi" w:hAnsiTheme="majorHAnsi"/>
          <w:i/>
          <w:sz w:val="24"/>
          <w:szCs w:val="24"/>
        </w:rPr>
        <w:t>, fácilmente usted está con una. Recuerde que las clases no se suicidan y dime con quién andas y te diré quién eres. </w:t>
      </w:r>
    </w:p>
    <w:p w:rsidR="00687D4D" w:rsidRPr="00593469" w:rsidRDefault="00585B98" w:rsidP="004A1CFA">
      <w:pPr>
        <w:pStyle w:val="Standard"/>
        <w:numPr>
          <w:ilvl w:val="0"/>
          <w:numId w:val="3"/>
        </w:numPr>
        <w:spacing w:after="0" w:line="360" w:lineRule="auto"/>
        <w:jc w:val="both"/>
        <w:rPr>
          <w:rFonts w:asciiTheme="majorHAnsi" w:hAnsiTheme="majorHAnsi"/>
          <w:i/>
          <w:sz w:val="24"/>
          <w:szCs w:val="24"/>
        </w:rPr>
      </w:pPr>
      <w:r w:rsidRPr="00585B98">
        <w:rPr>
          <w:rFonts w:asciiTheme="majorHAnsi" w:hAnsiTheme="majorHAnsi" w:cs="Times New Roman"/>
          <w:i/>
          <w:noProof/>
          <w:sz w:val="24"/>
          <w:szCs w:val="24"/>
          <w:lang w:val="es-ES" w:eastAsia="es-ES"/>
        </w:rPr>
        <w:pict>
          <v:group id="_x0000_s1201" style="position:absolute;left:0;text-align:left;margin-left:-15.8pt;margin-top:1.9pt;width:1in;height:1in;z-index:251671552;mso-position-horizontal-relative:right-margin-area;mso-position-vertical-relative:bottom-margin-area" coordorigin="10800,14400" coordsize="1440,1440" o:allowincell="f">
            <v:rect id="_x0000_s1202"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E659A9"/>
                </w:txbxContent>
              </v:textbox>
            </v:rect>
            <v:shape id="_x0000_s1203"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1203" inset=",0,,0">
                <w:txbxContent>
                  <w:p w:rsidR="000A562C" w:rsidRPr="00A1526F" w:rsidRDefault="000A562C" w:rsidP="00E659A9">
                    <w:pPr>
                      <w:pStyle w:val="Piedepgina"/>
                      <w:jc w:val="center"/>
                      <w:rPr>
                        <w:lang w:val="es-DO"/>
                      </w:rPr>
                    </w:pPr>
                    <w:r>
                      <w:rPr>
                        <w:lang w:val="es-DO"/>
                      </w:rPr>
                      <w:t>17</w:t>
                    </w:r>
                  </w:p>
                </w:txbxContent>
              </v:textbox>
            </v:shape>
            <w10:wrap anchorx="page" anchory="page"/>
          </v:group>
        </w:pict>
      </w:r>
      <w:r w:rsidR="00687D4D" w:rsidRPr="00593469">
        <w:rPr>
          <w:rFonts w:asciiTheme="majorHAnsi" w:hAnsiTheme="majorHAnsi"/>
          <w:i/>
          <w:sz w:val="24"/>
          <w:szCs w:val="24"/>
        </w:rPr>
        <w:t>Si tienen más de un mes saliendo juntos y no le ha dado un beso, pero usted es quien paga la cuenta y le hace regalos. Salga huyendo, en estos tiempos ya no se dura tanto para conseguirse novia. Además, cuando usted la invita a salir ella lleva dos amigas, una prima y carga para su mamá. Cuide su bolsillo, sea espléndido no pendejo.</w:t>
      </w:r>
    </w:p>
    <w:p w:rsidR="00687D4D" w:rsidRPr="00593469" w:rsidRDefault="00687D4D" w:rsidP="004A1CFA">
      <w:pPr>
        <w:pStyle w:val="Standard"/>
        <w:numPr>
          <w:ilvl w:val="0"/>
          <w:numId w:val="3"/>
        </w:numPr>
        <w:spacing w:after="0" w:line="360" w:lineRule="auto"/>
        <w:jc w:val="both"/>
        <w:rPr>
          <w:rFonts w:asciiTheme="majorHAnsi" w:hAnsiTheme="majorHAnsi"/>
          <w:i/>
          <w:sz w:val="24"/>
          <w:szCs w:val="24"/>
        </w:rPr>
      </w:pPr>
      <w:r w:rsidRPr="00593469">
        <w:rPr>
          <w:rFonts w:asciiTheme="majorHAnsi" w:hAnsiTheme="majorHAnsi"/>
          <w:i/>
          <w:sz w:val="24"/>
          <w:szCs w:val="24"/>
        </w:rPr>
        <w:lastRenderedPageBreak/>
        <w:t xml:space="preserve"> Si la llaman mucho al celular y habla </w:t>
      </w:r>
      <w:proofErr w:type="gramStart"/>
      <w:r w:rsidRPr="00593469">
        <w:rPr>
          <w:rFonts w:asciiTheme="majorHAnsi" w:hAnsiTheme="majorHAnsi"/>
          <w:i/>
          <w:sz w:val="24"/>
          <w:szCs w:val="24"/>
        </w:rPr>
        <w:t>bajito</w:t>
      </w:r>
      <w:proofErr w:type="gramEnd"/>
      <w:r w:rsidRPr="00593469">
        <w:rPr>
          <w:rFonts w:asciiTheme="majorHAnsi" w:hAnsiTheme="majorHAnsi"/>
          <w:i/>
          <w:sz w:val="24"/>
          <w:szCs w:val="24"/>
        </w:rPr>
        <w:t xml:space="preserve"> para que usted no oiga lo que está hablando.</w:t>
      </w:r>
    </w:p>
    <w:p w:rsidR="00687D4D" w:rsidRPr="00593469" w:rsidRDefault="00687D4D" w:rsidP="004A1CFA">
      <w:pPr>
        <w:pStyle w:val="Standard"/>
        <w:numPr>
          <w:ilvl w:val="0"/>
          <w:numId w:val="3"/>
        </w:numPr>
        <w:spacing w:after="0" w:line="360" w:lineRule="auto"/>
        <w:jc w:val="both"/>
        <w:rPr>
          <w:rFonts w:asciiTheme="majorHAnsi" w:hAnsiTheme="majorHAnsi"/>
          <w:i/>
          <w:sz w:val="24"/>
          <w:szCs w:val="24"/>
        </w:rPr>
      </w:pPr>
      <w:r w:rsidRPr="00593469">
        <w:rPr>
          <w:rFonts w:asciiTheme="majorHAnsi" w:hAnsiTheme="majorHAnsi"/>
          <w:i/>
          <w:sz w:val="24"/>
          <w:szCs w:val="24"/>
        </w:rPr>
        <w:t>Si dice que tiene muchos amigos (Más hombres que mujeres) y sale con ellos en la mañana y llega a medianoche a vestirse para volver a salir.</w:t>
      </w:r>
    </w:p>
    <w:p w:rsidR="00687D4D" w:rsidRPr="00593469" w:rsidRDefault="00687D4D" w:rsidP="004A1CFA">
      <w:pPr>
        <w:pStyle w:val="Standard"/>
        <w:numPr>
          <w:ilvl w:val="0"/>
          <w:numId w:val="3"/>
        </w:numPr>
        <w:spacing w:after="0" w:line="360" w:lineRule="auto"/>
        <w:jc w:val="both"/>
        <w:rPr>
          <w:rFonts w:asciiTheme="majorHAnsi" w:hAnsiTheme="majorHAnsi"/>
          <w:i/>
          <w:sz w:val="24"/>
          <w:szCs w:val="24"/>
        </w:rPr>
      </w:pPr>
      <w:r w:rsidRPr="00593469">
        <w:rPr>
          <w:rFonts w:asciiTheme="majorHAnsi" w:hAnsiTheme="majorHAnsi"/>
          <w:i/>
          <w:sz w:val="24"/>
          <w:szCs w:val="24"/>
        </w:rPr>
        <w:t xml:space="preserve">Si cuando sale con usted se pone a mirar a otros hombres y cuando van a la discoteca baila salsa con un carajo que usted no conoce, pide ron a la roca y liga después con cerveza (Si a usted no le alcanza el dinero va a la barra y se lo pide a otro) es una </w:t>
      </w:r>
      <w:proofErr w:type="spellStart"/>
      <w:r w:rsidRPr="00593469">
        <w:rPr>
          <w:rFonts w:asciiTheme="majorHAnsi" w:hAnsiTheme="majorHAnsi"/>
          <w:i/>
          <w:sz w:val="24"/>
          <w:szCs w:val="24"/>
        </w:rPr>
        <w:t>Verduga</w:t>
      </w:r>
      <w:proofErr w:type="spellEnd"/>
      <w:r w:rsidRPr="00593469">
        <w:rPr>
          <w:rFonts w:asciiTheme="majorHAnsi" w:hAnsiTheme="majorHAnsi"/>
          <w:i/>
          <w:sz w:val="24"/>
          <w:szCs w:val="24"/>
        </w:rPr>
        <w:t>.</w:t>
      </w:r>
    </w:p>
    <w:p w:rsidR="00687D4D" w:rsidRPr="00593469" w:rsidRDefault="00687D4D" w:rsidP="004A1CFA">
      <w:pPr>
        <w:pStyle w:val="Standard"/>
        <w:numPr>
          <w:ilvl w:val="0"/>
          <w:numId w:val="3"/>
        </w:numPr>
        <w:spacing w:after="0" w:line="360" w:lineRule="auto"/>
        <w:jc w:val="both"/>
        <w:rPr>
          <w:rFonts w:asciiTheme="majorHAnsi" w:hAnsiTheme="majorHAnsi"/>
          <w:i/>
          <w:sz w:val="24"/>
          <w:szCs w:val="24"/>
        </w:rPr>
      </w:pPr>
      <w:r w:rsidRPr="00593469">
        <w:rPr>
          <w:rFonts w:asciiTheme="majorHAnsi" w:hAnsiTheme="majorHAnsi"/>
          <w:i/>
          <w:sz w:val="24"/>
          <w:szCs w:val="24"/>
        </w:rPr>
        <w:t xml:space="preserve"> Si siempre tiene problema económico de más de la mitad de lo que usted gana y le va por abajo para que usted se lo resuelva a cambio de un </w:t>
      </w:r>
      <w:r w:rsidRPr="00593469">
        <w:rPr>
          <w:rFonts w:asciiTheme="majorHAnsi" w:hAnsiTheme="majorHAnsi"/>
          <w:iCs/>
          <w:sz w:val="24"/>
          <w:szCs w:val="24"/>
        </w:rPr>
        <w:t>“Gracias mi amor, tan bello</w:t>
      </w:r>
      <w:proofErr w:type="gramStart"/>
      <w:r w:rsidRPr="00593469">
        <w:rPr>
          <w:rFonts w:asciiTheme="majorHAnsi" w:hAnsiTheme="majorHAnsi"/>
          <w:iCs/>
          <w:sz w:val="24"/>
          <w:szCs w:val="24"/>
        </w:rPr>
        <w:t>!!</w:t>
      </w:r>
      <w:proofErr w:type="gramEnd"/>
      <w:r w:rsidRPr="00593469">
        <w:rPr>
          <w:rFonts w:asciiTheme="majorHAnsi" w:hAnsiTheme="majorHAnsi"/>
          <w:iCs/>
          <w:sz w:val="24"/>
          <w:szCs w:val="24"/>
        </w:rPr>
        <w:t>”</w:t>
      </w:r>
    </w:p>
    <w:p w:rsidR="00687D4D" w:rsidRPr="00593469" w:rsidRDefault="00687D4D" w:rsidP="004A1CFA">
      <w:pPr>
        <w:pStyle w:val="Standard"/>
        <w:numPr>
          <w:ilvl w:val="0"/>
          <w:numId w:val="3"/>
        </w:numPr>
        <w:spacing w:after="0" w:line="360" w:lineRule="auto"/>
        <w:jc w:val="both"/>
        <w:rPr>
          <w:rFonts w:asciiTheme="majorHAnsi" w:hAnsiTheme="majorHAnsi"/>
          <w:i/>
          <w:sz w:val="24"/>
          <w:szCs w:val="24"/>
        </w:rPr>
      </w:pPr>
      <w:r w:rsidRPr="00593469">
        <w:rPr>
          <w:rFonts w:asciiTheme="majorHAnsi" w:hAnsiTheme="majorHAnsi"/>
          <w:i/>
          <w:sz w:val="24"/>
          <w:szCs w:val="24"/>
        </w:rPr>
        <w:t xml:space="preserve"> Si llega a darle amores y le cobra por el servicio. En estos tiempos hay mujeres a las cuales usted tiene que pagar el salón de belleza, la ropa que se ponen y hasta los estudios universitarios. Si usted es de los hombres que hacen eso y no le sale más que besitos, usted es un </w:t>
      </w:r>
      <w:proofErr w:type="spellStart"/>
      <w:r w:rsidRPr="00593469">
        <w:rPr>
          <w:rFonts w:asciiTheme="majorHAnsi" w:hAnsiTheme="majorHAnsi"/>
          <w:i/>
          <w:sz w:val="24"/>
          <w:szCs w:val="24"/>
        </w:rPr>
        <w:t>pendejazo</w:t>
      </w:r>
      <w:proofErr w:type="spellEnd"/>
      <w:r w:rsidRPr="00593469">
        <w:rPr>
          <w:rFonts w:asciiTheme="majorHAnsi" w:hAnsiTheme="majorHAnsi"/>
          <w:i/>
          <w:sz w:val="24"/>
          <w:szCs w:val="24"/>
        </w:rPr>
        <w:t>. Es más, si ella es muy pobre y necesita ayuda usted puede hacerlo; sería una gran muestra de amor de su parte; pero comprar ropa, beber romo sin pagar, no trabajar y vivir a costilla suya deja mucho que decir de usted.</w:t>
      </w:r>
    </w:p>
    <w:p w:rsidR="00687D4D" w:rsidRPr="00593469" w:rsidRDefault="00687D4D" w:rsidP="004A1CFA">
      <w:pPr>
        <w:pStyle w:val="Standard"/>
        <w:numPr>
          <w:ilvl w:val="0"/>
          <w:numId w:val="3"/>
        </w:numPr>
        <w:spacing w:after="0" w:line="360" w:lineRule="auto"/>
        <w:jc w:val="both"/>
        <w:rPr>
          <w:rFonts w:asciiTheme="majorHAnsi" w:hAnsiTheme="majorHAnsi"/>
          <w:i/>
          <w:sz w:val="24"/>
          <w:szCs w:val="24"/>
        </w:rPr>
      </w:pPr>
      <w:r w:rsidRPr="00593469">
        <w:rPr>
          <w:rFonts w:asciiTheme="majorHAnsi" w:hAnsiTheme="majorHAnsi"/>
          <w:i/>
          <w:sz w:val="24"/>
          <w:szCs w:val="24"/>
        </w:rPr>
        <w:t>Le dice Cuero a las mujeres de la Bolita del Mundo, pero a las dos de la madrugada todavía está despierta en la calle, haciendo coro con sus amigas.</w:t>
      </w:r>
    </w:p>
    <w:p w:rsidR="00687D4D" w:rsidRPr="00593469" w:rsidRDefault="00687D4D" w:rsidP="004A1CFA">
      <w:pPr>
        <w:pStyle w:val="Standard"/>
        <w:numPr>
          <w:ilvl w:val="0"/>
          <w:numId w:val="3"/>
        </w:numPr>
        <w:spacing w:after="0" w:line="360" w:lineRule="auto"/>
        <w:jc w:val="both"/>
        <w:rPr>
          <w:rFonts w:asciiTheme="majorHAnsi" w:hAnsiTheme="majorHAnsi"/>
          <w:i/>
          <w:sz w:val="24"/>
          <w:szCs w:val="24"/>
        </w:rPr>
      </w:pPr>
      <w:r w:rsidRPr="00593469">
        <w:rPr>
          <w:rFonts w:asciiTheme="majorHAnsi" w:hAnsiTheme="majorHAnsi"/>
          <w:i/>
          <w:sz w:val="24"/>
          <w:szCs w:val="24"/>
        </w:rPr>
        <w:t>Si en el barrio, el trabajo y la universidad tiene fama de ligera e idolatra a los artistas de reputaciones más escandalosas.</w:t>
      </w:r>
    </w:p>
    <w:p w:rsidR="00687D4D" w:rsidRPr="00593469" w:rsidRDefault="00687D4D" w:rsidP="004A1CFA">
      <w:pPr>
        <w:pStyle w:val="Standard"/>
        <w:numPr>
          <w:ilvl w:val="0"/>
          <w:numId w:val="3"/>
        </w:numPr>
        <w:spacing w:after="0" w:line="360" w:lineRule="auto"/>
        <w:jc w:val="both"/>
        <w:rPr>
          <w:rFonts w:asciiTheme="majorHAnsi" w:hAnsiTheme="majorHAnsi"/>
          <w:i/>
          <w:sz w:val="24"/>
          <w:szCs w:val="24"/>
        </w:rPr>
      </w:pPr>
      <w:r w:rsidRPr="00593469">
        <w:rPr>
          <w:rFonts w:asciiTheme="majorHAnsi" w:hAnsiTheme="majorHAnsi"/>
          <w:i/>
          <w:sz w:val="24"/>
          <w:szCs w:val="24"/>
        </w:rPr>
        <w:t>Si aspira a trabajar en los medios artísticos atento a su figura, a ser modelo de calendarios nudistas, bailarinas eróticas o irse a Europa con un extranjero.</w:t>
      </w:r>
    </w:p>
    <w:p w:rsidR="00687D4D" w:rsidRDefault="00687D4D" w:rsidP="004A1CFA">
      <w:pPr>
        <w:pStyle w:val="Standard"/>
        <w:numPr>
          <w:ilvl w:val="0"/>
          <w:numId w:val="3"/>
        </w:numPr>
        <w:spacing w:after="0" w:line="360" w:lineRule="auto"/>
        <w:jc w:val="both"/>
        <w:rPr>
          <w:rFonts w:asciiTheme="majorHAnsi" w:hAnsiTheme="majorHAnsi"/>
          <w:i/>
          <w:sz w:val="24"/>
          <w:szCs w:val="24"/>
        </w:rPr>
      </w:pPr>
      <w:r w:rsidRPr="00593469">
        <w:rPr>
          <w:rFonts w:asciiTheme="majorHAnsi" w:hAnsiTheme="majorHAnsi"/>
          <w:i/>
          <w:sz w:val="24"/>
          <w:szCs w:val="24"/>
        </w:rPr>
        <w:t>Nunca tiene minutos para que así usted se motive a ponerle una recarga a cambio de un  "Gracias mi cielo"</w:t>
      </w:r>
      <w:sdt>
        <w:sdtPr>
          <w:rPr>
            <w:rFonts w:asciiTheme="majorHAnsi" w:hAnsiTheme="majorHAnsi"/>
            <w:i/>
            <w:sz w:val="24"/>
            <w:szCs w:val="24"/>
          </w:rPr>
          <w:id w:val="563121"/>
          <w:citation/>
        </w:sdtPr>
        <w:sdtContent>
          <w:r w:rsidR="00585B98" w:rsidRPr="00593469">
            <w:rPr>
              <w:rFonts w:asciiTheme="majorHAnsi" w:hAnsiTheme="majorHAnsi"/>
              <w:i/>
              <w:sz w:val="24"/>
              <w:szCs w:val="24"/>
            </w:rPr>
            <w:fldChar w:fldCharType="begin"/>
          </w:r>
          <w:r w:rsidRPr="00593469">
            <w:rPr>
              <w:rFonts w:asciiTheme="majorHAnsi" w:hAnsiTheme="majorHAnsi"/>
              <w:i/>
              <w:sz w:val="24"/>
              <w:szCs w:val="24"/>
              <w:lang w:val="es-ES"/>
            </w:rPr>
            <w:instrText xml:space="preserve"> CITATION MarcadorDePosición2 \l 3082 </w:instrText>
          </w:r>
          <w:r w:rsidR="00585B98" w:rsidRPr="00593469">
            <w:rPr>
              <w:rFonts w:asciiTheme="majorHAnsi" w:hAnsiTheme="majorHAnsi"/>
              <w:i/>
              <w:sz w:val="24"/>
              <w:szCs w:val="24"/>
            </w:rPr>
            <w:fldChar w:fldCharType="separate"/>
          </w:r>
          <w:r w:rsidRPr="009F1332">
            <w:rPr>
              <w:rFonts w:asciiTheme="majorHAnsi" w:hAnsiTheme="majorHAnsi"/>
              <w:noProof/>
              <w:sz w:val="24"/>
              <w:szCs w:val="24"/>
              <w:lang w:val="es-ES"/>
            </w:rPr>
            <w:t>(Gil, los bobotes, 2014)</w:t>
          </w:r>
          <w:r w:rsidR="00585B98" w:rsidRPr="00593469">
            <w:rPr>
              <w:rFonts w:asciiTheme="majorHAnsi" w:hAnsiTheme="majorHAnsi"/>
              <w:i/>
              <w:sz w:val="24"/>
              <w:szCs w:val="24"/>
            </w:rPr>
            <w:fldChar w:fldCharType="end"/>
          </w:r>
        </w:sdtContent>
      </w:sdt>
      <w:r w:rsidRPr="00593469">
        <w:rPr>
          <w:rFonts w:asciiTheme="majorHAnsi" w:hAnsiTheme="majorHAnsi"/>
          <w:i/>
          <w:sz w:val="24"/>
          <w:szCs w:val="24"/>
        </w:rPr>
        <w:t> </w:t>
      </w:r>
    </w:p>
    <w:p w:rsidR="004A335C" w:rsidRDefault="004A335C" w:rsidP="004A1CFA">
      <w:pPr>
        <w:pStyle w:val="Standard"/>
        <w:spacing w:after="0" w:line="360" w:lineRule="auto"/>
        <w:jc w:val="both"/>
        <w:rPr>
          <w:rFonts w:asciiTheme="majorHAnsi" w:hAnsiTheme="majorHAnsi"/>
          <w:i/>
          <w:sz w:val="24"/>
          <w:szCs w:val="24"/>
        </w:rPr>
      </w:pPr>
    </w:p>
    <w:p w:rsidR="00DB7C6E" w:rsidRDefault="00DB7C6E" w:rsidP="00622B70">
      <w:pPr>
        <w:pStyle w:val="Standard"/>
        <w:numPr>
          <w:ilvl w:val="2"/>
          <w:numId w:val="25"/>
        </w:numPr>
        <w:spacing w:after="0" w:line="360" w:lineRule="auto"/>
        <w:rPr>
          <w:rFonts w:asciiTheme="majorHAnsi" w:hAnsiTheme="majorHAnsi" w:cs="Times New Roman"/>
          <w:b/>
          <w:bCs/>
          <w:i/>
          <w:sz w:val="24"/>
          <w:szCs w:val="24"/>
        </w:rPr>
      </w:pPr>
      <w:r w:rsidRPr="00593469">
        <w:rPr>
          <w:rFonts w:asciiTheme="majorHAnsi" w:hAnsiTheme="majorHAnsi" w:cs="Times New Roman"/>
          <w:b/>
          <w:bCs/>
          <w:i/>
          <w:sz w:val="24"/>
          <w:szCs w:val="24"/>
        </w:rPr>
        <w:t>Relación entre prostitución y</w:t>
      </w:r>
      <w:r w:rsidR="00F23324">
        <w:rPr>
          <w:rFonts w:asciiTheme="majorHAnsi" w:hAnsiTheme="majorHAnsi" w:cs="Times New Roman"/>
          <w:b/>
          <w:bCs/>
          <w:i/>
          <w:sz w:val="24"/>
          <w:szCs w:val="24"/>
        </w:rPr>
        <w:t xml:space="preserve"> </w:t>
      </w:r>
      <w:r w:rsidRPr="00593469">
        <w:rPr>
          <w:rFonts w:asciiTheme="majorHAnsi" w:hAnsiTheme="majorHAnsi" w:cs="Times New Roman"/>
          <w:b/>
          <w:bCs/>
          <w:i/>
          <w:sz w:val="24"/>
          <w:szCs w:val="24"/>
        </w:rPr>
        <w:t>chapeo</w:t>
      </w:r>
    </w:p>
    <w:p w:rsidR="00622B70" w:rsidRPr="00593469" w:rsidRDefault="00622B70" w:rsidP="00622B70">
      <w:pPr>
        <w:pStyle w:val="Standard"/>
        <w:spacing w:after="0" w:line="360" w:lineRule="auto"/>
        <w:ind w:left="720"/>
        <w:rPr>
          <w:rFonts w:asciiTheme="majorHAnsi" w:hAnsiTheme="majorHAnsi" w:cs="Times New Roman"/>
          <w:b/>
          <w:bCs/>
          <w:i/>
          <w:sz w:val="24"/>
          <w:szCs w:val="24"/>
        </w:rPr>
      </w:pPr>
    </w:p>
    <w:p w:rsidR="00DB7C6E" w:rsidRDefault="00585B98" w:rsidP="004A1CFA">
      <w:pPr>
        <w:spacing w:after="0" w:line="360" w:lineRule="auto"/>
        <w:jc w:val="both"/>
        <w:rPr>
          <w:rFonts w:asciiTheme="majorHAnsi" w:eastAsia="SimSun" w:hAnsiTheme="majorHAnsi" w:cs="Times New Roman"/>
          <w:i/>
          <w:kern w:val="3"/>
          <w:sz w:val="24"/>
          <w:szCs w:val="24"/>
        </w:rPr>
      </w:pPr>
      <w:r w:rsidRPr="00585B98">
        <w:rPr>
          <w:rFonts w:asciiTheme="majorHAnsi" w:hAnsiTheme="majorHAnsi"/>
          <w:i/>
          <w:noProof/>
          <w:sz w:val="24"/>
          <w:szCs w:val="24"/>
          <w:lang w:eastAsia="es-ES"/>
        </w:rPr>
        <w:pict>
          <v:group id="_x0000_s1204" style="position:absolute;left:0;text-align:left;margin-left:-20.45pt;margin-top:.4pt;width:1in;height:1in;z-index:251672576;mso-position-horizontal-relative:right-margin-area;mso-position-vertical-relative:bottom-margin-area" coordorigin="10800,14400" coordsize="1440,1440" o:allowincell="f">
            <v:rect id="_x0000_s1205"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E659A9"/>
                </w:txbxContent>
              </v:textbox>
            </v:rect>
            <v:shape id="_x0000_s1206"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1206" inset=",0,,0">
                <w:txbxContent>
                  <w:p w:rsidR="000A562C" w:rsidRPr="00A1526F" w:rsidRDefault="000A562C" w:rsidP="00E659A9">
                    <w:pPr>
                      <w:pStyle w:val="Piedepgina"/>
                      <w:jc w:val="center"/>
                      <w:rPr>
                        <w:lang w:val="es-DO"/>
                      </w:rPr>
                    </w:pPr>
                    <w:r>
                      <w:rPr>
                        <w:lang w:val="es-DO"/>
                      </w:rPr>
                      <w:t>18</w:t>
                    </w:r>
                  </w:p>
                </w:txbxContent>
              </v:textbox>
            </v:shape>
            <w10:wrap anchorx="page" anchory="page"/>
          </v:group>
        </w:pict>
      </w:r>
      <w:r w:rsidR="00DB7C6E" w:rsidRPr="00593469">
        <w:rPr>
          <w:rFonts w:asciiTheme="majorHAnsi" w:eastAsia="SimSun" w:hAnsiTheme="majorHAnsi" w:cs="Times New Roman"/>
          <w:i/>
          <w:kern w:val="3"/>
          <w:sz w:val="24"/>
          <w:szCs w:val="24"/>
        </w:rPr>
        <w:t>La prostitución consiste en la </w:t>
      </w:r>
      <w:hyperlink r:id="rId10" w:history="1">
        <w:r w:rsidR="00DB7C6E" w:rsidRPr="00593469">
          <w:rPr>
            <w:rFonts w:asciiTheme="majorHAnsi" w:eastAsia="SimSun" w:hAnsiTheme="majorHAnsi" w:cs="Times New Roman"/>
            <w:i/>
            <w:kern w:val="3"/>
            <w:sz w:val="24"/>
            <w:szCs w:val="24"/>
          </w:rPr>
          <w:t>venta</w:t>
        </w:r>
      </w:hyperlink>
      <w:r w:rsidR="00DB7C6E" w:rsidRPr="00593469">
        <w:rPr>
          <w:rFonts w:asciiTheme="majorHAnsi" w:eastAsia="SimSun" w:hAnsiTheme="majorHAnsi" w:cs="Times New Roman"/>
          <w:i/>
          <w:kern w:val="3"/>
          <w:sz w:val="24"/>
          <w:szCs w:val="24"/>
        </w:rPr>
        <w:t> de </w:t>
      </w:r>
      <w:hyperlink r:id="rId11" w:history="1">
        <w:r w:rsidR="00DB7C6E" w:rsidRPr="00593469">
          <w:rPr>
            <w:rFonts w:asciiTheme="majorHAnsi" w:eastAsia="SimSun" w:hAnsiTheme="majorHAnsi" w:cs="Times New Roman"/>
            <w:i/>
            <w:kern w:val="3"/>
            <w:sz w:val="24"/>
            <w:szCs w:val="24"/>
          </w:rPr>
          <w:t>servicios</w:t>
        </w:r>
      </w:hyperlink>
      <w:r w:rsidR="00DB7C6E" w:rsidRPr="00593469">
        <w:rPr>
          <w:rFonts w:asciiTheme="majorHAnsi" w:eastAsia="SimSun" w:hAnsiTheme="majorHAnsi" w:cs="Times New Roman"/>
          <w:i/>
          <w:kern w:val="3"/>
          <w:sz w:val="24"/>
          <w:szCs w:val="24"/>
        </w:rPr>
        <w:t> sexuales a cambio de dinero u otro tipo de retribución. </w:t>
      </w:r>
      <w:hyperlink r:id="rId12" w:history="1">
        <w:r w:rsidR="00DB7C6E" w:rsidRPr="00593469">
          <w:rPr>
            <w:rFonts w:asciiTheme="majorHAnsi" w:eastAsia="SimSun" w:hAnsiTheme="majorHAnsi" w:cs="Times New Roman"/>
            <w:i/>
            <w:kern w:val="3"/>
            <w:sz w:val="24"/>
            <w:szCs w:val="24"/>
          </w:rPr>
          <w:t>Persona</w:t>
        </w:r>
      </w:hyperlink>
      <w:r w:rsidR="00DB7C6E" w:rsidRPr="00593469">
        <w:rPr>
          <w:rFonts w:asciiTheme="majorHAnsi" w:eastAsia="SimSun" w:hAnsiTheme="majorHAnsi" w:cs="Times New Roman"/>
          <w:i/>
          <w:kern w:val="3"/>
          <w:sz w:val="24"/>
          <w:szCs w:val="24"/>
        </w:rPr>
        <w:t> que ejerce la prostitución recibe el nombre de</w:t>
      </w:r>
      <w:r w:rsidR="004A335C">
        <w:rPr>
          <w:rFonts w:asciiTheme="majorHAnsi" w:eastAsia="SimSun" w:hAnsiTheme="majorHAnsi" w:cs="Times New Roman"/>
          <w:i/>
          <w:kern w:val="3"/>
          <w:sz w:val="24"/>
          <w:szCs w:val="24"/>
        </w:rPr>
        <w:t xml:space="preserve"> </w:t>
      </w:r>
      <w:r w:rsidR="00DB7C6E" w:rsidRPr="00593469">
        <w:rPr>
          <w:rFonts w:asciiTheme="majorHAnsi" w:eastAsia="SimSun" w:hAnsiTheme="majorHAnsi" w:cs="Times New Roman"/>
          <w:i/>
          <w:kern w:val="3"/>
          <w:sz w:val="24"/>
          <w:szCs w:val="24"/>
        </w:rPr>
        <w:t> prostituta o prostituto.</w:t>
      </w:r>
      <w:r w:rsidR="00071541">
        <w:rPr>
          <w:rFonts w:asciiTheme="majorHAnsi" w:eastAsia="SimSun" w:hAnsiTheme="majorHAnsi" w:cs="Times New Roman"/>
          <w:i/>
          <w:kern w:val="3"/>
          <w:sz w:val="24"/>
          <w:szCs w:val="24"/>
        </w:rPr>
        <w:t xml:space="preserve"> </w:t>
      </w:r>
      <w:r w:rsidR="00DB7C6E" w:rsidRPr="00593469">
        <w:rPr>
          <w:rFonts w:asciiTheme="majorHAnsi" w:eastAsia="SimSun" w:hAnsiTheme="majorHAnsi" w:cs="Times New Roman"/>
          <w:i/>
          <w:kern w:val="3"/>
          <w:sz w:val="24"/>
          <w:szCs w:val="24"/>
        </w:rPr>
        <w:t>La prostitución es uno de los trabajos y fenómenos sociales que da respuesta al deseo sexual del ser humano, y, en muchos casos, también a la necesidad de afecto y comprensión, buscando un alivio a la soledad y a la incomunicación, principalmente hoy día en las grandes ciudades.</w:t>
      </w:r>
    </w:p>
    <w:p w:rsidR="00DB7C6E" w:rsidRPr="00593469" w:rsidRDefault="00DB7C6E" w:rsidP="004A1CFA">
      <w:pPr>
        <w:spacing w:after="0" w:line="360" w:lineRule="auto"/>
        <w:jc w:val="both"/>
        <w:rPr>
          <w:rFonts w:asciiTheme="majorHAnsi" w:eastAsia="SimSun" w:hAnsiTheme="majorHAnsi" w:cs="Times New Roman"/>
          <w:i/>
          <w:kern w:val="3"/>
          <w:sz w:val="24"/>
          <w:szCs w:val="24"/>
        </w:rPr>
      </w:pPr>
      <w:r w:rsidRPr="00593469">
        <w:rPr>
          <w:rFonts w:asciiTheme="majorHAnsi" w:eastAsia="SimSun" w:hAnsiTheme="majorHAnsi" w:cs="Times New Roman"/>
          <w:i/>
          <w:kern w:val="3"/>
          <w:sz w:val="24"/>
          <w:szCs w:val="24"/>
        </w:rPr>
        <w:lastRenderedPageBreak/>
        <w:t>En la mayor parte de las culturas la manera aceptada de satisfacer este deseo es en el contexto de relaciones afectivas. El ser humano ha empleado y emplea muchas otras formas para saciar sus impulsos sexuales, tanto de manera consensuada como de manera no consensuada: la búsqueda de sexo no afectivo con otras personas, el acoso, la violación y otras muchas, entre las que se encuentra la oferta de dinero. Es esa oferta de dinero el motor que pone en marcha las muy variadas formas de prostitución.</w:t>
      </w:r>
      <w:sdt>
        <w:sdtPr>
          <w:rPr>
            <w:rFonts w:asciiTheme="majorHAnsi" w:eastAsia="SimSun" w:hAnsiTheme="majorHAnsi" w:cs="Times New Roman"/>
            <w:i/>
            <w:kern w:val="3"/>
            <w:sz w:val="24"/>
            <w:szCs w:val="24"/>
          </w:rPr>
          <w:id w:val="-2036880822"/>
          <w:citation/>
        </w:sdtPr>
        <w:sdtContent>
          <w:r w:rsidR="00585B98" w:rsidRPr="00593469">
            <w:rPr>
              <w:rFonts w:asciiTheme="majorHAnsi" w:eastAsia="SimSun" w:hAnsiTheme="majorHAnsi" w:cs="Times New Roman"/>
              <w:i/>
              <w:kern w:val="3"/>
              <w:sz w:val="24"/>
              <w:szCs w:val="24"/>
            </w:rPr>
            <w:fldChar w:fldCharType="begin"/>
          </w:r>
          <w:r w:rsidRPr="00593469">
            <w:rPr>
              <w:rFonts w:asciiTheme="majorHAnsi" w:eastAsia="SimSun" w:hAnsiTheme="majorHAnsi" w:cs="Times New Roman"/>
              <w:i/>
              <w:kern w:val="3"/>
              <w:sz w:val="24"/>
              <w:szCs w:val="24"/>
            </w:rPr>
            <w:instrText xml:space="preserve"> CITATION Jos13 \l 1033  </w:instrText>
          </w:r>
          <w:r w:rsidR="00585B98" w:rsidRPr="00593469">
            <w:rPr>
              <w:rFonts w:asciiTheme="majorHAnsi" w:eastAsia="SimSun" w:hAnsiTheme="majorHAnsi" w:cs="Times New Roman"/>
              <w:i/>
              <w:kern w:val="3"/>
              <w:sz w:val="24"/>
              <w:szCs w:val="24"/>
            </w:rPr>
            <w:fldChar w:fldCharType="separate"/>
          </w:r>
          <w:r w:rsidRPr="009F1332">
            <w:rPr>
              <w:rFonts w:asciiTheme="majorHAnsi" w:eastAsia="SimSun" w:hAnsiTheme="majorHAnsi" w:cs="Times New Roman"/>
              <w:noProof/>
              <w:kern w:val="3"/>
              <w:sz w:val="24"/>
              <w:szCs w:val="24"/>
            </w:rPr>
            <w:t>(Salas, 2013)</w:t>
          </w:r>
          <w:r w:rsidR="00585B98" w:rsidRPr="00593469">
            <w:rPr>
              <w:rFonts w:asciiTheme="majorHAnsi" w:eastAsia="SimSun" w:hAnsiTheme="majorHAnsi" w:cs="Times New Roman"/>
              <w:i/>
              <w:kern w:val="3"/>
              <w:sz w:val="24"/>
              <w:szCs w:val="24"/>
            </w:rPr>
            <w:fldChar w:fldCharType="end"/>
          </w:r>
        </w:sdtContent>
      </w:sdt>
    </w:p>
    <w:p w:rsidR="00DB7C6E" w:rsidRPr="00593469" w:rsidRDefault="00DB7C6E" w:rsidP="004A1CFA">
      <w:pPr>
        <w:pStyle w:val="Standard"/>
        <w:spacing w:after="0" w:line="360" w:lineRule="auto"/>
        <w:jc w:val="both"/>
        <w:rPr>
          <w:rFonts w:asciiTheme="majorHAnsi" w:hAnsiTheme="majorHAnsi"/>
          <w:i/>
          <w:sz w:val="24"/>
          <w:szCs w:val="24"/>
        </w:rPr>
      </w:pPr>
    </w:p>
    <w:p w:rsidR="00DB7C6E" w:rsidRPr="004A335C" w:rsidRDefault="00DB7C6E" w:rsidP="004A1CFA">
      <w:pPr>
        <w:pStyle w:val="Standard"/>
        <w:spacing w:after="0" w:line="360" w:lineRule="auto"/>
        <w:jc w:val="both"/>
        <w:rPr>
          <w:rFonts w:asciiTheme="majorHAnsi" w:hAnsiTheme="majorHAnsi"/>
          <w:b/>
          <w:i/>
          <w:sz w:val="24"/>
          <w:szCs w:val="24"/>
        </w:rPr>
      </w:pPr>
      <w:r w:rsidRPr="00593469">
        <w:rPr>
          <w:rFonts w:asciiTheme="majorHAnsi" w:hAnsiTheme="majorHAnsi"/>
          <w:b/>
          <w:i/>
          <w:sz w:val="24"/>
          <w:szCs w:val="24"/>
        </w:rPr>
        <w:t>De tal manera existe una estrecha similitud con el chapeo</w:t>
      </w:r>
      <w:r w:rsidR="004A335C">
        <w:rPr>
          <w:rFonts w:asciiTheme="majorHAnsi" w:hAnsiTheme="majorHAnsi"/>
          <w:b/>
          <w:i/>
          <w:sz w:val="24"/>
          <w:szCs w:val="24"/>
        </w:rPr>
        <w:t xml:space="preserve">. </w:t>
      </w:r>
      <w:r w:rsidR="004A335C" w:rsidRPr="00593469">
        <w:rPr>
          <w:rFonts w:asciiTheme="majorHAnsi" w:hAnsiTheme="majorHAnsi" w:cs="Times New Roman"/>
          <w:b/>
          <w:i/>
          <w:sz w:val="24"/>
          <w:szCs w:val="24"/>
        </w:rPr>
        <w:t>Chapeadora</w:t>
      </w:r>
      <w:r w:rsidRPr="00593469">
        <w:rPr>
          <w:rFonts w:asciiTheme="majorHAnsi" w:hAnsiTheme="majorHAnsi" w:cs="Times New Roman"/>
          <w:b/>
          <w:i/>
          <w:sz w:val="24"/>
          <w:szCs w:val="24"/>
        </w:rPr>
        <w:t xml:space="preserve">/es </w:t>
      </w:r>
      <w:r w:rsidRPr="00593469">
        <w:rPr>
          <w:rFonts w:asciiTheme="majorHAnsi" w:hAnsiTheme="majorHAnsi" w:cs="Calibri"/>
          <w:i/>
          <w:sz w:val="24"/>
          <w:szCs w:val="24"/>
        </w:rPr>
        <w:t xml:space="preserve">se refiere a las personas que intercambian favores sexuales por bienes, salidas costosas y dinero. Podría decirse que es una forma de prostitución moderna. Gracias a una serie de canciones se ha convertido en una moda, muy desagradable, convertir a estas personas en el objeto de infinitos insultos y burlas en las redes sociales. </w:t>
      </w:r>
    </w:p>
    <w:p w:rsidR="00DB7C6E" w:rsidRPr="00593469" w:rsidRDefault="00DB7C6E" w:rsidP="004A1CFA">
      <w:pPr>
        <w:shd w:val="clear" w:color="auto" w:fill="FFFFFF"/>
        <w:spacing w:after="0" w:line="360" w:lineRule="auto"/>
        <w:jc w:val="both"/>
        <w:rPr>
          <w:rFonts w:asciiTheme="majorHAnsi" w:eastAsia="SimSun" w:hAnsiTheme="majorHAnsi" w:cs="Calibri"/>
          <w:i/>
          <w:kern w:val="3"/>
          <w:sz w:val="24"/>
          <w:szCs w:val="24"/>
        </w:rPr>
      </w:pPr>
      <w:r w:rsidRPr="00593469">
        <w:rPr>
          <w:rFonts w:asciiTheme="majorHAnsi" w:eastAsia="SimSun" w:hAnsiTheme="majorHAnsi" w:cs="Calibri"/>
          <w:i/>
          <w:kern w:val="3"/>
          <w:sz w:val="24"/>
          <w:szCs w:val="24"/>
        </w:rPr>
        <w:t xml:space="preserve">Las mujeres </w:t>
      </w:r>
      <w:proofErr w:type="spellStart"/>
      <w:r w:rsidRPr="00593469">
        <w:rPr>
          <w:rFonts w:asciiTheme="majorHAnsi" w:eastAsia="SimSun" w:hAnsiTheme="majorHAnsi" w:cs="Calibri"/>
          <w:i/>
          <w:kern w:val="3"/>
          <w:sz w:val="24"/>
          <w:szCs w:val="24"/>
        </w:rPr>
        <w:t>Chapiadoras</w:t>
      </w:r>
      <w:proofErr w:type="spellEnd"/>
      <w:r w:rsidRPr="00593469">
        <w:rPr>
          <w:rFonts w:asciiTheme="majorHAnsi" w:eastAsia="SimSun" w:hAnsiTheme="majorHAnsi" w:cs="Calibri"/>
          <w:i/>
          <w:kern w:val="3"/>
          <w:sz w:val="24"/>
          <w:szCs w:val="24"/>
        </w:rPr>
        <w:t xml:space="preserve"> andan con menos ropa que una actriz caliente, beben mucho alcohol y devoran más dinero de lo que usted se imagina.</w:t>
      </w:r>
      <w:sdt>
        <w:sdtPr>
          <w:rPr>
            <w:rFonts w:asciiTheme="majorHAnsi" w:eastAsia="SimSun" w:hAnsiTheme="majorHAnsi" w:cs="Calibri"/>
            <w:i/>
            <w:kern w:val="3"/>
            <w:sz w:val="24"/>
            <w:szCs w:val="24"/>
          </w:rPr>
          <w:id w:val="-1654976578"/>
          <w:citation/>
        </w:sdtPr>
        <w:sdtContent>
          <w:r w:rsidR="00585B98" w:rsidRPr="00593469">
            <w:rPr>
              <w:rFonts w:asciiTheme="majorHAnsi" w:eastAsia="SimSun" w:hAnsiTheme="majorHAnsi" w:cs="Calibri"/>
              <w:i/>
              <w:kern w:val="3"/>
              <w:sz w:val="24"/>
              <w:szCs w:val="24"/>
            </w:rPr>
            <w:fldChar w:fldCharType="begin"/>
          </w:r>
          <w:r w:rsidRPr="00593469">
            <w:rPr>
              <w:rFonts w:asciiTheme="majorHAnsi" w:eastAsia="SimSun" w:hAnsiTheme="majorHAnsi" w:cs="Calibri"/>
              <w:i/>
              <w:kern w:val="3"/>
              <w:sz w:val="24"/>
              <w:szCs w:val="24"/>
            </w:rPr>
            <w:instrText xml:space="preserve"> CITATION MarcadorDePosición2 \l 1033  </w:instrText>
          </w:r>
          <w:r w:rsidR="00585B98" w:rsidRPr="00593469">
            <w:rPr>
              <w:rFonts w:asciiTheme="majorHAnsi" w:eastAsia="SimSun" w:hAnsiTheme="majorHAnsi" w:cs="Calibri"/>
              <w:i/>
              <w:kern w:val="3"/>
              <w:sz w:val="24"/>
              <w:szCs w:val="24"/>
            </w:rPr>
            <w:fldChar w:fldCharType="separate"/>
          </w:r>
          <w:r w:rsidRPr="009F1332">
            <w:rPr>
              <w:rFonts w:asciiTheme="majorHAnsi" w:eastAsia="SimSun" w:hAnsiTheme="majorHAnsi" w:cs="Calibri"/>
              <w:noProof/>
              <w:kern w:val="3"/>
              <w:sz w:val="24"/>
              <w:szCs w:val="24"/>
            </w:rPr>
            <w:t>(Gil, los bobotes, 2014)</w:t>
          </w:r>
          <w:r w:rsidR="00585B98" w:rsidRPr="00593469">
            <w:rPr>
              <w:rFonts w:asciiTheme="majorHAnsi" w:eastAsia="SimSun" w:hAnsiTheme="majorHAnsi" w:cs="Calibri"/>
              <w:i/>
              <w:kern w:val="3"/>
              <w:sz w:val="24"/>
              <w:szCs w:val="24"/>
            </w:rPr>
            <w:fldChar w:fldCharType="end"/>
          </w:r>
        </w:sdtContent>
      </w:sdt>
      <w:r w:rsidRPr="00593469">
        <w:rPr>
          <w:rFonts w:asciiTheme="majorHAnsi" w:eastAsia="SimSun" w:hAnsiTheme="majorHAnsi" w:cs="Calibri"/>
          <w:i/>
          <w:kern w:val="3"/>
          <w:sz w:val="24"/>
          <w:szCs w:val="24"/>
        </w:rPr>
        <w:t>.</w:t>
      </w:r>
    </w:p>
    <w:p w:rsidR="00DB7C6E" w:rsidRPr="00593469" w:rsidRDefault="00DB7C6E" w:rsidP="004A1CFA">
      <w:pPr>
        <w:shd w:val="clear" w:color="auto" w:fill="FFFFFF"/>
        <w:spacing w:after="0" w:line="360" w:lineRule="auto"/>
        <w:jc w:val="both"/>
        <w:rPr>
          <w:rFonts w:asciiTheme="majorHAnsi" w:eastAsia="SimSun" w:hAnsiTheme="majorHAnsi" w:cs="Calibri"/>
          <w:i/>
          <w:kern w:val="3"/>
          <w:sz w:val="24"/>
          <w:szCs w:val="24"/>
        </w:rPr>
      </w:pPr>
    </w:p>
    <w:p w:rsidR="00DB7C6E" w:rsidRDefault="00DB7C6E" w:rsidP="004A1CFA">
      <w:pPr>
        <w:pStyle w:val="Standard"/>
        <w:spacing w:after="0" w:line="360" w:lineRule="auto"/>
        <w:jc w:val="both"/>
        <w:rPr>
          <w:rFonts w:asciiTheme="majorHAnsi" w:hAnsiTheme="majorHAnsi" w:cs="Calibri"/>
          <w:i/>
          <w:sz w:val="24"/>
          <w:szCs w:val="24"/>
        </w:rPr>
      </w:pPr>
      <w:r w:rsidRPr="00593469">
        <w:rPr>
          <w:rFonts w:asciiTheme="majorHAnsi" w:hAnsiTheme="majorHAnsi" w:cs="Calibri"/>
          <w:i/>
          <w:sz w:val="24"/>
          <w:szCs w:val="24"/>
        </w:rPr>
        <w:t xml:space="preserve">El chapeo también esta similarmente asociado con el término </w:t>
      </w:r>
      <w:proofErr w:type="spellStart"/>
      <w:r w:rsidRPr="00593469">
        <w:rPr>
          <w:rFonts w:asciiTheme="majorHAnsi" w:hAnsiTheme="majorHAnsi" w:cs="Calibri"/>
          <w:i/>
          <w:sz w:val="24"/>
          <w:szCs w:val="24"/>
        </w:rPr>
        <w:t>SankusPankius</w:t>
      </w:r>
      <w:proofErr w:type="spellEnd"/>
      <w:r w:rsidRPr="00593469">
        <w:rPr>
          <w:rFonts w:asciiTheme="majorHAnsi" w:hAnsiTheme="majorHAnsi" w:cs="Calibri"/>
          <w:i/>
          <w:sz w:val="24"/>
          <w:szCs w:val="24"/>
        </w:rPr>
        <w:t xml:space="preserve">, hoy conocido como </w:t>
      </w:r>
      <w:proofErr w:type="spellStart"/>
      <w:r w:rsidRPr="00593469">
        <w:rPr>
          <w:rFonts w:asciiTheme="majorHAnsi" w:hAnsiTheme="majorHAnsi" w:cs="Calibri"/>
          <w:i/>
          <w:sz w:val="24"/>
          <w:szCs w:val="24"/>
        </w:rPr>
        <w:t>SankyPanky</w:t>
      </w:r>
      <w:proofErr w:type="spellEnd"/>
      <w:r w:rsidRPr="00593469">
        <w:rPr>
          <w:rFonts w:asciiTheme="majorHAnsi" w:hAnsiTheme="majorHAnsi" w:cs="Calibri"/>
          <w:i/>
          <w:sz w:val="24"/>
          <w:szCs w:val="24"/>
        </w:rPr>
        <w:t xml:space="preserve">, quien hace uso de sus atributos masculinos para complacer a mujeres extranjeras ricas para conseguir una mejora de vida. </w:t>
      </w:r>
      <w:sdt>
        <w:sdtPr>
          <w:rPr>
            <w:rFonts w:asciiTheme="majorHAnsi" w:hAnsiTheme="majorHAnsi" w:cs="Calibri"/>
            <w:i/>
            <w:sz w:val="24"/>
            <w:szCs w:val="24"/>
          </w:rPr>
          <w:id w:val="564394"/>
          <w:citation/>
        </w:sdtPr>
        <w:sdtContent>
          <w:r w:rsidR="00585B98" w:rsidRPr="00593469">
            <w:rPr>
              <w:rFonts w:asciiTheme="majorHAnsi" w:hAnsiTheme="majorHAnsi" w:cs="Calibri"/>
              <w:i/>
              <w:sz w:val="24"/>
              <w:szCs w:val="24"/>
            </w:rPr>
            <w:fldChar w:fldCharType="begin"/>
          </w:r>
          <w:r w:rsidRPr="00593469">
            <w:rPr>
              <w:rFonts w:asciiTheme="majorHAnsi" w:hAnsiTheme="majorHAnsi" w:cs="Calibri"/>
              <w:i/>
              <w:sz w:val="24"/>
              <w:szCs w:val="24"/>
            </w:rPr>
            <w:instrText xml:space="preserve"> CITATION The14 \l 3082 </w:instrText>
          </w:r>
          <w:r w:rsidR="00585B98" w:rsidRPr="00593469">
            <w:rPr>
              <w:rFonts w:asciiTheme="majorHAnsi" w:hAnsiTheme="majorHAnsi" w:cs="Calibri"/>
              <w:i/>
              <w:sz w:val="24"/>
              <w:szCs w:val="24"/>
            </w:rPr>
            <w:fldChar w:fldCharType="separate"/>
          </w:r>
          <w:r w:rsidRPr="009F1332">
            <w:rPr>
              <w:rFonts w:asciiTheme="majorHAnsi" w:hAnsiTheme="majorHAnsi" w:cs="Calibri"/>
              <w:noProof/>
              <w:sz w:val="24"/>
              <w:szCs w:val="24"/>
            </w:rPr>
            <w:t>(Trollblog, 2014)</w:t>
          </w:r>
          <w:r w:rsidR="00585B98" w:rsidRPr="00593469">
            <w:rPr>
              <w:rFonts w:asciiTheme="majorHAnsi" w:hAnsiTheme="majorHAnsi" w:cs="Calibri"/>
              <w:i/>
              <w:sz w:val="24"/>
              <w:szCs w:val="24"/>
            </w:rPr>
            <w:fldChar w:fldCharType="end"/>
          </w:r>
        </w:sdtContent>
      </w:sdt>
      <w:r w:rsidRPr="00593469">
        <w:rPr>
          <w:rFonts w:asciiTheme="majorHAnsi" w:hAnsiTheme="majorHAnsi" w:cs="Calibri"/>
          <w:i/>
          <w:sz w:val="24"/>
          <w:szCs w:val="24"/>
        </w:rPr>
        <w:t xml:space="preserve">. De igual manera esta relación con la prostitución es lo que en Italia se denomina </w:t>
      </w:r>
      <w:proofErr w:type="spellStart"/>
      <w:r w:rsidRPr="00593469">
        <w:rPr>
          <w:rFonts w:asciiTheme="majorHAnsi" w:hAnsiTheme="majorHAnsi" w:cs="Calibri"/>
          <w:i/>
          <w:sz w:val="24"/>
          <w:szCs w:val="24"/>
        </w:rPr>
        <w:t>Gigolo</w:t>
      </w:r>
      <w:proofErr w:type="spellEnd"/>
      <w:r w:rsidRPr="00593469">
        <w:rPr>
          <w:rFonts w:asciiTheme="majorHAnsi" w:hAnsiTheme="majorHAnsi" w:cs="Calibri"/>
          <w:i/>
          <w:sz w:val="24"/>
          <w:szCs w:val="24"/>
        </w:rPr>
        <w:t xml:space="preserve">. </w:t>
      </w:r>
    </w:p>
    <w:p w:rsidR="004A335C" w:rsidRPr="00593469" w:rsidRDefault="004A335C" w:rsidP="004A1CFA">
      <w:pPr>
        <w:pStyle w:val="Standard"/>
        <w:spacing w:after="0" w:line="360" w:lineRule="auto"/>
        <w:jc w:val="both"/>
        <w:rPr>
          <w:rFonts w:asciiTheme="majorHAnsi" w:hAnsiTheme="majorHAnsi" w:cs="Calibri"/>
          <w:i/>
          <w:sz w:val="24"/>
          <w:szCs w:val="24"/>
        </w:rPr>
      </w:pPr>
    </w:p>
    <w:p w:rsidR="00AA499D" w:rsidRDefault="00AA499D" w:rsidP="00622B70">
      <w:pPr>
        <w:pStyle w:val="Standard"/>
        <w:numPr>
          <w:ilvl w:val="2"/>
          <w:numId w:val="25"/>
        </w:numPr>
        <w:spacing w:after="0" w:line="360" w:lineRule="auto"/>
        <w:rPr>
          <w:rFonts w:asciiTheme="majorHAnsi" w:hAnsiTheme="majorHAnsi" w:cs="Times New Roman"/>
          <w:b/>
          <w:i/>
          <w:sz w:val="24"/>
          <w:szCs w:val="24"/>
        </w:rPr>
      </w:pPr>
      <w:r w:rsidRPr="00AA499D">
        <w:rPr>
          <w:rFonts w:asciiTheme="majorHAnsi" w:hAnsiTheme="majorHAnsi" w:cs="Times New Roman"/>
          <w:b/>
          <w:i/>
          <w:sz w:val="24"/>
          <w:szCs w:val="24"/>
        </w:rPr>
        <w:t>Diferencia</w:t>
      </w:r>
      <w:r w:rsidRPr="00593469">
        <w:rPr>
          <w:rFonts w:asciiTheme="majorHAnsi" w:hAnsiTheme="majorHAnsi" w:cs="Times New Roman"/>
          <w:b/>
          <w:i/>
          <w:sz w:val="24"/>
          <w:szCs w:val="24"/>
        </w:rPr>
        <w:t xml:space="preserve"> entre prostitución y chapeo</w:t>
      </w:r>
    </w:p>
    <w:p w:rsidR="00622B70" w:rsidRDefault="00622B70" w:rsidP="00622B70">
      <w:pPr>
        <w:pStyle w:val="Standard"/>
        <w:spacing w:after="0" w:line="360" w:lineRule="auto"/>
        <w:ind w:left="720"/>
        <w:rPr>
          <w:rFonts w:asciiTheme="majorHAnsi" w:hAnsiTheme="majorHAnsi" w:cs="Times New Roman"/>
          <w:b/>
          <w:i/>
          <w:sz w:val="24"/>
          <w:szCs w:val="24"/>
        </w:rPr>
      </w:pPr>
    </w:p>
    <w:p w:rsidR="00AA499D" w:rsidRPr="00593469" w:rsidRDefault="00AA499D" w:rsidP="004A1CFA">
      <w:pPr>
        <w:pStyle w:val="Standard"/>
        <w:spacing w:after="0" w:line="360" w:lineRule="auto"/>
        <w:jc w:val="both"/>
        <w:rPr>
          <w:rFonts w:asciiTheme="majorHAnsi" w:hAnsiTheme="majorHAnsi" w:cs="Times New Roman"/>
          <w:i/>
          <w:sz w:val="24"/>
          <w:szCs w:val="24"/>
        </w:rPr>
      </w:pPr>
      <w:r w:rsidRPr="00593469">
        <w:rPr>
          <w:rFonts w:asciiTheme="majorHAnsi" w:hAnsiTheme="majorHAnsi" w:cs="Times New Roman"/>
          <w:i/>
          <w:sz w:val="24"/>
          <w:szCs w:val="24"/>
        </w:rPr>
        <w:t xml:space="preserve">Dentro de las diferencias que existen entre </w:t>
      </w:r>
      <w:r w:rsidRPr="00593469">
        <w:rPr>
          <w:rFonts w:asciiTheme="majorHAnsi" w:hAnsiTheme="majorHAnsi" w:cs="Times New Roman"/>
          <w:b/>
          <w:i/>
          <w:sz w:val="24"/>
          <w:szCs w:val="24"/>
        </w:rPr>
        <w:t>prostitución y chapeo</w:t>
      </w:r>
      <w:r w:rsidRPr="00593469">
        <w:rPr>
          <w:rFonts w:asciiTheme="majorHAnsi" w:hAnsiTheme="majorHAnsi" w:cs="Times New Roman"/>
          <w:i/>
          <w:sz w:val="24"/>
          <w:szCs w:val="24"/>
        </w:rPr>
        <w:t xml:space="preserve"> están las siguientes:</w:t>
      </w:r>
    </w:p>
    <w:p w:rsidR="00AA499D" w:rsidRDefault="00AA499D" w:rsidP="004A1CFA">
      <w:pPr>
        <w:pStyle w:val="Standard"/>
        <w:spacing w:after="0" w:line="360" w:lineRule="auto"/>
        <w:jc w:val="both"/>
        <w:rPr>
          <w:rFonts w:asciiTheme="majorHAnsi" w:hAnsiTheme="majorHAnsi" w:cs="Times New Roman"/>
          <w:i/>
          <w:sz w:val="24"/>
          <w:szCs w:val="24"/>
        </w:rPr>
      </w:pPr>
      <w:r w:rsidRPr="00593469">
        <w:rPr>
          <w:rFonts w:asciiTheme="majorHAnsi" w:hAnsiTheme="majorHAnsi" w:cs="Times New Roman"/>
          <w:b/>
          <w:i/>
          <w:sz w:val="24"/>
          <w:szCs w:val="24"/>
        </w:rPr>
        <w:t>Las prostitutas:</w:t>
      </w:r>
      <w:r w:rsidRPr="00593469">
        <w:rPr>
          <w:rFonts w:asciiTheme="majorHAnsi" w:hAnsiTheme="majorHAnsi" w:cs="Times New Roman"/>
          <w:i/>
          <w:sz w:val="24"/>
          <w:szCs w:val="24"/>
        </w:rPr>
        <w:t xml:space="preserve"> salen a buscar el peso, y no reparan en quien le paga, ya que su servicio lo ofrece de manera ocasional. No finge estar enamorada del hombre que conoce el mismo día, eso es te montaste, te apeaste y pagaste. No quiere que le tomen fotos, mucho menos para luego subirla a las redes sociales. Si te he visto, no me acuerdo.</w:t>
      </w:r>
    </w:p>
    <w:p w:rsidR="00622B70" w:rsidRPr="00593469" w:rsidRDefault="00622B70" w:rsidP="004A1CFA">
      <w:pPr>
        <w:pStyle w:val="Standard"/>
        <w:spacing w:after="0" w:line="360" w:lineRule="auto"/>
        <w:jc w:val="both"/>
        <w:rPr>
          <w:rFonts w:asciiTheme="majorHAnsi" w:hAnsiTheme="majorHAnsi" w:cs="Times New Roman"/>
          <w:i/>
          <w:sz w:val="24"/>
          <w:szCs w:val="24"/>
        </w:rPr>
      </w:pPr>
    </w:p>
    <w:p w:rsidR="00AA499D" w:rsidRPr="00593469" w:rsidRDefault="00AA499D" w:rsidP="004A1CFA">
      <w:pPr>
        <w:pStyle w:val="Standard"/>
        <w:spacing w:after="0" w:line="360" w:lineRule="auto"/>
        <w:jc w:val="both"/>
        <w:rPr>
          <w:rFonts w:asciiTheme="majorHAnsi" w:hAnsiTheme="majorHAnsi" w:cs="Times New Roman"/>
          <w:i/>
          <w:sz w:val="24"/>
          <w:szCs w:val="24"/>
        </w:rPr>
      </w:pPr>
      <w:r w:rsidRPr="00593469">
        <w:rPr>
          <w:rFonts w:asciiTheme="majorHAnsi" w:hAnsiTheme="majorHAnsi" w:cs="Times New Roman"/>
          <w:i/>
          <w:sz w:val="24"/>
          <w:szCs w:val="24"/>
        </w:rPr>
        <w:t>Por lo general la prostitución se da por necesidad. Por conflictos y carencias económicas.</w:t>
      </w:r>
    </w:p>
    <w:p w:rsidR="00AA499D" w:rsidRDefault="00585B98" w:rsidP="004A1CFA">
      <w:pPr>
        <w:pStyle w:val="Standard"/>
        <w:spacing w:after="0" w:line="360" w:lineRule="auto"/>
        <w:jc w:val="both"/>
        <w:rPr>
          <w:rFonts w:asciiTheme="majorHAnsi" w:hAnsiTheme="majorHAnsi" w:cs="Times New Roman"/>
          <w:i/>
          <w:sz w:val="24"/>
          <w:szCs w:val="24"/>
        </w:rPr>
      </w:pPr>
      <w:r w:rsidRPr="00585B98">
        <w:rPr>
          <w:rFonts w:asciiTheme="majorHAnsi" w:hAnsiTheme="majorHAnsi"/>
          <w:b/>
          <w:i/>
          <w:noProof/>
          <w:sz w:val="24"/>
          <w:szCs w:val="24"/>
          <w:lang w:val="es-ES" w:eastAsia="es-ES"/>
        </w:rPr>
        <w:pict>
          <v:group id="_x0000_s1207" style="position:absolute;left:0;text-align:left;margin-left:-9.25pt;margin-top:4.2pt;width:1in;height:1in;z-index:251673600;mso-position-horizontal-relative:right-margin-area;mso-position-vertical-relative:bottom-margin-area" coordorigin="10800,14400" coordsize="1440,1440" o:allowincell="f">
            <v:rect id="_x0000_s1208"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E659A9"/>
                </w:txbxContent>
              </v:textbox>
            </v:rect>
            <v:shape id="_x0000_s1209"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1209" inset=",0,,0">
                <w:txbxContent>
                  <w:p w:rsidR="000A562C" w:rsidRPr="00A1526F" w:rsidRDefault="000A562C" w:rsidP="00E659A9">
                    <w:pPr>
                      <w:pStyle w:val="Piedepgina"/>
                      <w:jc w:val="center"/>
                      <w:rPr>
                        <w:lang w:val="es-DO"/>
                      </w:rPr>
                    </w:pPr>
                    <w:r>
                      <w:rPr>
                        <w:lang w:val="es-DO"/>
                      </w:rPr>
                      <w:t>19</w:t>
                    </w:r>
                  </w:p>
                </w:txbxContent>
              </v:textbox>
            </v:shape>
            <w10:wrap anchorx="page" anchory="page"/>
          </v:group>
        </w:pict>
      </w:r>
      <w:r w:rsidR="00AA499D" w:rsidRPr="00593469">
        <w:rPr>
          <w:rFonts w:asciiTheme="majorHAnsi" w:hAnsiTheme="majorHAnsi" w:cs="Times New Roman"/>
          <w:b/>
          <w:i/>
          <w:sz w:val="24"/>
          <w:szCs w:val="24"/>
        </w:rPr>
        <w:t>En cambio</w:t>
      </w:r>
      <w:r w:rsidR="004A335C">
        <w:rPr>
          <w:rFonts w:asciiTheme="majorHAnsi" w:hAnsiTheme="majorHAnsi" w:cs="Times New Roman"/>
          <w:b/>
          <w:i/>
          <w:sz w:val="24"/>
          <w:szCs w:val="24"/>
        </w:rPr>
        <w:t xml:space="preserve"> la </w:t>
      </w:r>
      <w:r w:rsidR="004A335C" w:rsidRPr="00593469">
        <w:rPr>
          <w:rFonts w:asciiTheme="majorHAnsi" w:hAnsiTheme="majorHAnsi" w:cs="Times New Roman"/>
          <w:b/>
          <w:i/>
          <w:sz w:val="24"/>
          <w:szCs w:val="24"/>
        </w:rPr>
        <w:t>Chapeadora</w:t>
      </w:r>
      <w:r w:rsidR="00AA499D" w:rsidRPr="00593469">
        <w:rPr>
          <w:rFonts w:asciiTheme="majorHAnsi" w:hAnsiTheme="majorHAnsi" w:cs="Times New Roman"/>
          <w:b/>
          <w:i/>
          <w:sz w:val="24"/>
          <w:szCs w:val="24"/>
        </w:rPr>
        <w:t>:</w:t>
      </w:r>
      <w:r w:rsidR="00AA499D" w:rsidRPr="00593469">
        <w:rPr>
          <w:rFonts w:asciiTheme="majorHAnsi" w:hAnsiTheme="majorHAnsi" w:cs="Times New Roman"/>
          <w:i/>
          <w:sz w:val="24"/>
          <w:szCs w:val="24"/>
        </w:rPr>
        <w:t xml:space="preserve"> están buenísimas, ya que invierten en los mejores cirujanos plásticos para el crecimiento de su empresa. Asechan como una tigresa sus presas, a los cuales le chequean, en  </w:t>
      </w:r>
      <w:r w:rsidR="00AA499D" w:rsidRPr="00593469">
        <w:rPr>
          <w:rFonts w:asciiTheme="majorHAnsi" w:hAnsiTheme="majorHAnsi" w:cs="Times New Roman"/>
          <w:i/>
          <w:sz w:val="24"/>
          <w:szCs w:val="24"/>
        </w:rPr>
        <w:lastRenderedPageBreak/>
        <w:t>que maquina está montado, con cual tarjeta paga, la marca de las ropas que viste. Busca briosamente que estos se enamoren de ellas, y cuantas cosas más. No quieren un hombre pobre, ni de amigo. Han logrado, casi siempre, terminar su bachillerato y entrar a la Universidad, adquiriendo un nivel académico aceptable. Estudian modelaje, refinamiento, y se mantienen todo los días en el gimnasio.</w:t>
      </w:r>
    </w:p>
    <w:p w:rsidR="00622B70" w:rsidRPr="00593469" w:rsidRDefault="00622B70" w:rsidP="004A1CFA">
      <w:pPr>
        <w:pStyle w:val="Standard"/>
        <w:spacing w:after="0" w:line="360" w:lineRule="auto"/>
        <w:jc w:val="both"/>
        <w:rPr>
          <w:rFonts w:asciiTheme="majorHAnsi" w:hAnsiTheme="majorHAnsi" w:cs="Times New Roman"/>
          <w:i/>
          <w:sz w:val="24"/>
          <w:szCs w:val="24"/>
        </w:rPr>
      </w:pPr>
    </w:p>
    <w:p w:rsidR="00AA499D" w:rsidRPr="00593469" w:rsidRDefault="00AA499D" w:rsidP="004A1CFA">
      <w:pPr>
        <w:pStyle w:val="Standard"/>
        <w:spacing w:after="0" w:line="360" w:lineRule="auto"/>
        <w:jc w:val="both"/>
        <w:rPr>
          <w:rFonts w:asciiTheme="majorHAnsi" w:hAnsiTheme="majorHAnsi" w:cs="Times New Roman"/>
          <w:i/>
          <w:sz w:val="24"/>
          <w:szCs w:val="24"/>
        </w:rPr>
      </w:pPr>
      <w:r w:rsidRPr="00593469">
        <w:rPr>
          <w:rFonts w:asciiTheme="majorHAnsi" w:hAnsiTheme="majorHAnsi" w:cs="Times New Roman"/>
          <w:i/>
          <w:sz w:val="24"/>
          <w:szCs w:val="24"/>
        </w:rPr>
        <w:t>Ahora bien, la Chapeadora, es aquella que se deja deslumbrar por las cosas que con sacrificios no le resulta alcanzable, gusta de cosas suntuosas, no solo para sentirse cómoda y satisfacerse, sino, para echarle vaina a sus iguales.</w:t>
      </w:r>
      <w:r w:rsidR="00622B70">
        <w:rPr>
          <w:rFonts w:asciiTheme="majorHAnsi" w:hAnsiTheme="majorHAnsi" w:cs="Times New Roman"/>
          <w:i/>
          <w:sz w:val="24"/>
          <w:szCs w:val="24"/>
        </w:rPr>
        <w:t xml:space="preserve"> </w:t>
      </w:r>
      <w:r w:rsidRPr="00593469">
        <w:rPr>
          <w:rFonts w:asciiTheme="majorHAnsi" w:hAnsiTheme="majorHAnsi" w:cs="Times New Roman"/>
          <w:i/>
          <w:sz w:val="24"/>
          <w:szCs w:val="24"/>
        </w:rPr>
        <w:t>Una mujer que está convencida de que las cosas caras son las que tienen "valor" y que apuesta a ser inmortalizada por sus tenencias.</w:t>
      </w:r>
    </w:p>
    <w:p w:rsidR="00DB7C6E" w:rsidRDefault="00AA499D" w:rsidP="00622B70">
      <w:pPr>
        <w:spacing w:after="0" w:line="360" w:lineRule="auto"/>
        <w:jc w:val="both"/>
        <w:rPr>
          <w:rFonts w:asciiTheme="majorHAnsi" w:hAnsiTheme="majorHAnsi" w:cs="Times New Roman"/>
          <w:i/>
          <w:sz w:val="24"/>
          <w:szCs w:val="24"/>
        </w:rPr>
      </w:pPr>
      <w:r w:rsidRPr="00593469">
        <w:rPr>
          <w:rFonts w:asciiTheme="majorHAnsi" w:hAnsiTheme="majorHAnsi" w:cs="Times New Roman"/>
          <w:i/>
          <w:sz w:val="24"/>
          <w:szCs w:val="24"/>
        </w:rPr>
        <w:t>Aunque no haya un registro oficial que nos pueda revelar de donde realmente surge este término, lo cierto es que el calificativo de la chapeadora, es parte de la cultura dominicana  y en definitiva llego para quedarse.</w:t>
      </w:r>
      <w:sdt>
        <w:sdtPr>
          <w:rPr>
            <w:rFonts w:asciiTheme="majorHAnsi" w:hAnsiTheme="majorHAnsi" w:cs="Times New Roman"/>
            <w:i/>
            <w:sz w:val="24"/>
            <w:szCs w:val="24"/>
          </w:rPr>
          <w:id w:val="1656721919"/>
          <w:citation/>
        </w:sdtPr>
        <w:sdtContent>
          <w:r w:rsidR="00585B98" w:rsidRPr="00593469">
            <w:rPr>
              <w:rFonts w:asciiTheme="majorHAnsi" w:hAnsiTheme="majorHAnsi" w:cs="Times New Roman"/>
              <w:i/>
              <w:sz w:val="24"/>
              <w:szCs w:val="24"/>
            </w:rPr>
            <w:fldChar w:fldCharType="begin"/>
          </w:r>
          <w:r w:rsidRPr="00593469">
            <w:rPr>
              <w:rFonts w:asciiTheme="majorHAnsi" w:hAnsiTheme="majorHAnsi" w:cs="Times New Roman"/>
              <w:i/>
              <w:sz w:val="24"/>
              <w:szCs w:val="24"/>
            </w:rPr>
            <w:instrText xml:space="preserve"> CITATION MarcadorDePosición3 \l 1033  </w:instrText>
          </w:r>
          <w:r w:rsidR="00585B98" w:rsidRPr="00593469">
            <w:rPr>
              <w:rFonts w:asciiTheme="majorHAnsi" w:hAnsiTheme="majorHAnsi" w:cs="Times New Roman"/>
              <w:i/>
              <w:sz w:val="24"/>
              <w:szCs w:val="24"/>
            </w:rPr>
            <w:fldChar w:fldCharType="separate"/>
          </w:r>
          <w:r w:rsidRPr="009F1332">
            <w:rPr>
              <w:rFonts w:asciiTheme="majorHAnsi" w:hAnsiTheme="majorHAnsi" w:cs="Times New Roman"/>
              <w:noProof/>
              <w:sz w:val="24"/>
              <w:szCs w:val="24"/>
            </w:rPr>
            <w:t>(Melenciano, las chapeadoras, una version adelantada de las prostitutas en la era del internet, 2014)</w:t>
          </w:r>
          <w:r w:rsidR="00585B98" w:rsidRPr="00593469">
            <w:rPr>
              <w:rFonts w:asciiTheme="majorHAnsi" w:hAnsiTheme="majorHAnsi" w:cs="Times New Roman"/>
              <w:i/>
              <w:sz w:val="24"/>
              <w:szCs w:val="24"/>
            </w:rPr>
            <w:fldChar w:fldCharType="end"/>
          </w:r>
        </w:sdtContent>
      </w:sdt>
    </w:p>
    <w:p w:rsidR="004A335C" w:rsidRDefault="004A335C" w:rsidP="004A1CFA">
      <w:pPr>
        <w:spacing w:after="0" w:line="360" w:lineRule="auto"/>
        <w:rPr>
          <w:rFonts w:asciiTheme="majorHAnsi" w:hAnsiTheme="majorHAnsi" w:cs="Times New Roman"/>
          <w:i/>
          <w:sz w:val="24"/>
          <w:szCs w:val="24"/>
        </w:rPr>
      </w:pPr>
    </w:p>
    <w:p w:rsidR="00581C1A" w:rsidRDefault="00581C1A" w:rsidP="004A1CFA">
      <w:pPr>
        <w:pStyle w:val="Standard"/>
        <w:numPr>
          <w:ilvl w:val="0"/>
          <w:numId w:val="25"/>
        </w:numPr>
        <w:spacing w:after="0" w:line="360" w:lineRule="auto"/>
        <w:ind w:left="0"/>
        <w:rPr>
          <w:rFonts w:asciiTheme="majorHAnsi" w:hAnsiTheme="majorHAnsi" w:cs="Times New Roman"/>
          <w:b/>
          <w:i/>
          <w:sz w:val="24"/>
          <w:szCs w:val="24"/>
        </w:rPr>
      </w:pPr>
      <w:r w:rsidRPr="00151ECB">
        <w:rPr>
          <w:rFonts w:asciiTheme="majorHAnsi" w:hAnsiTheme="majorHAnsi" w:cs="Times New Roman"/>
          <w:b/>
          <w:i/>
          <w:sz w:val="24"/>
          <w:szCs w:val="24"/>
        </w:rPr>
        <w:t>Factores  interpretativos</w:t>
      </w:r>
      <w:r w:rsidR="00151ECB" w:rsidRPr="00151ECB">
        <w:rPr>
          <w:rFonts w:asciiTheme="majorHAnsi" w:hAnsiTheme="majorHAnsi" w:cs="Times New Roman"/>
          <w:b/>
          <w:i/>
          <w:sz w:val="24"/>
          <w:szCs w:val="24"/>
        </w:rPr>
        <w:t xml:space="preserve"> </w:t>
      </w:r>
      <w:r w:rsidR="00151ECB">
        <w:rPr>
          <w:rFonts w:asciiTheme="majorHAnsi" w:hAnsiTheme="majorHAnsi" w:cs="Times New Roman"/>
          <w:b/>
          <w:i/>
          <w:sz w:val="24"/>
          <w:szCs w:val="24"/>
        </w:rPr>
        <w:t>(</w:t>
      </w:r>
      <w:r w:rsidR="00151ECB" w:rsidRPr="00593469">
        <w:rPr>
          <w:rFonts w:asciiTheme="majorHAnsi" w:hAnsiTheme="majorHAnsi" w:cs="Times New Roman"/>
          <w:b/>
          <w:i/>
          <w:sz w:val="24"/>
          <w:szCs w:val="24"/>
        </w:rPr>
        <w:t>Causas</w:t>
      </w:r>
      <w:r w:rsidR="00151ECB">
        <w:rPr>
          <w:rFonts w:asciiTheme="majorHAnsi" w:hAnsiTheme="majorHAnsi" w:cs="Times New Roman"/>
          <w:b/>
          <w:i/>
          <w:sz w:val="24"/>
          <w:szCs w:val="24"/>
        </w:rPr>
        <w:t>)</w:t>
      </w:r>
    </w:p>
    <w:p w:rsidR="00622B70" w:rsidRPr="00151ECB" w:rsidRDefault="00622B70" w:rsidP="00622B70">
      <w:pPr>
        <w:pStyle w:val="Standard"/>
        <w:spacing w:after="0" w:line="360" w:lineRule="auto"/>
        <w:rPr>
          <w:rFonts w:asciiTheme="majorHAnsi" w:hAnsiTheme="majorHAnsi" w:cs="Times New Roman"/>
          <w:b/>
          <w:i/>
          <w:sz w:val="24"/>
          <w:szCs w:val="24"/>
        </w:rPr>
      </w:pPr>
    </w:p>
    <w:p w:rsidR="00151ECB" w:rsidRDefault="008C5F93" w:rsidP="004A1CFA">
      <w:pPr>
        <w:pStyle w:val="Standard"/>
        <w:spacing w:after="0" w:line="360" w:lineRule="auto"/>
        <w:ind w:left="720"/>
        <w:jc w:val="both"/>
        <w:rPr>
          <w:rFonts w:asciiTheme="majorHAnsi" w:hAnsiTheme="majorHAnsi" w:cs="Times New Roman"/>
          <w:i/>
          <w:sz w:val="24"/>
          <w:szCs w:val="24"/>
        </w:rPr>
      </w:pPr>
      <w:r w:rsidRPr="00151ECB">
        <w:rPr>
          <w:rFonts w:asciiTheme="majorHAnsi" w:hAnsiTheme="majorHAnsi" w:cs="Times New Roman"/>
          <w:i/>
          <w:sz w:val="24"/>
          <w:szCs w:val="24"/>
        </w:rPr>
        <w:t>En esta investigación</w:t>
      </w:r>
      <w:r w:rsidR="00E70A83" w:rsidRPr="00151ECB">
        <w:rPr>
          <w:rFonts w:asciiTheme="majorHAnsi" w:hAnsiTheme="majorHAnsi" w:cs="Times New Roman"/>
          <w:i/>
          <w:sz w:val="24"/>
          <w:szCs w:val="24"/>
        </w:rPr>
        <w:t xml:space="preserve"> se han</w:t>
      </w:r>
      <w:r w:rsidRPr="00151ECB">
        <w:rPr>
          <w:rFonts w:asciiTheme="majorHAnsi" w:hAnsiTheme="majorHAnsi" w:cs="Times New Roman"/>
          <w:i/>
          <w:sz w:val="24"/>
          <w:szCs w:val="24"/>
        </w:rPr>
        <w:t xml:space="preserve"> identifica</w:t>
      </w:r>
      <w:r w:rsidR="00E70A83" w:rsidRPr="00151ECB">
        <w:rPr>
          <w:rFonts w:asciiTheme="majorHAnsi" w:hAnsiTheme="majorHAnsi" w:cs="Times New Roman"/>
          <w:i/>
          <w:sz w:val="24"/>
          <w:szCs w:val="24"/>
        </w:rPr>
        <w:t>do tres</w:t>
      </w:r>
      <w:r w:rsidRPr="00151ECB">
        <w:rPr>
          <w:rFonts w:asciiTheme="majorHAnsi" w:hAnsiTheme="majorHAnsi" w:cs="Times New Roman"/>
          <w:i/>
          <w:sz w:val="24"/>
          <w:szCs w:val="24"/>
        </w:rPr>
        <w:t xml:space="preserve"> factores que a simple vista se ven afectados por el fenómeno que se está </w:t>
      </w:r>
      <w:r w:rsidR="00E70A83" w:rsidRPr="00151ECB">
        <w:rPr>
          <w:rFonts w:asciiTheme="majorHAnsi" w:hAnsiTheme="majorHAnsi" w:cs="Times New Roman"/>
          <w:i/>
          <w:sz w:val="24"/>
          <w:szCs w:val="24"/>
        </w:rPr>
        <w:t>estudia</w:t>
      </w:r>
      <w:r w:rsidR="00151ECB" w:rsidRPr="00151ECB">
        <w:rPr>
          <w:rFonts w:asciiTheme="majorHAnsi" w:hAnsiTheme="majorHAnsi" w:cs="Times New Roman"/>
          <w:i/>
          <w:sz w:val="24"/>
          <w:szCs w:val="24"/>
        </w:rPr>
        <w:t>n</w:t>
      </w:r>
      <w:r w:rsidR="00E70A83" w:rsidRPr="00151ECB">
        <w:rPr>
          <w:rFonts w:asciiTheme="majorHAnsi" w:hAnsiTheme="majorHAnsi" w:cs="Times New Roman"/>
          <w:i/>
          <w:sz w:val="24"/>
          <w:szCs w:val="24"/>
        </w:rPr>
        <w:t>d</w:t>
      </w:r>
      <w:r w:rsidR="00151ECB" w:rsidRPr="00151ECB">
        <w:rPr>
          <w:rFonts w:asciiTheme="majorHAnsi" w:hAnsiTheme="majorHAnsi" w:cs="Times New Roman"/>
          <w:i/>
          <w:sz w:val="24"/>
          <w:szCs w:val="24"/>
        </w:rPr>
        <w:t>o</w:t>
      </w:r>
      <w:r w:rsidR="00E70A83" w:rsidRPr="00151ECB">
        <w:rPr>
          <w:rFonts w:asciiTheme="majorHAnsi" w:hAnsiTheme="majorHAnsi" w:cs="Times New Roman"/>
          <w:i/>
          <w:sz w:val="24"/>
          <w:szCs w:val="24"/>
        </w:rPr>
        <w:t xml:space="preserve">, es </w:t>
      </w:r>
      <w:r w:rsidR="00151ECB">
        <w:rPr>
          <w:rFonts w:asciiTheme="majorHAnsi" w:hAnsiTheme="majorHAnsi" w:cs="Times New Roman"/>
          <w:i/>
          <w:sz w:val="24"/>
          <w:szCs w:val="24"/>
        </w:rPr>
        <w:t>preciso</w:t>
      </w:r>
      <w:r w:rsidR="00E70A83" w:rsidRPr="00151ECB">
        <w:rPr>
          <w:rFonts w:asciiTheme="majorHAnsi" w:hAnsiTheme="majorHAnsi" w:cs="Times New Roman"/>
          <w:i/>
          <w:sz w:val="24"/>
          <w:szCs w:val="24"/>
        </w:rPr>
        <w:t xml:space="preserve"> desarrollar cada uno de ellos.</w:t>
      </w:r>
      <w:r w:rsidRPr="00151ECB">
        <w:rPr>
          <w:rFonts w:asciiTheme="majorHAnsi" w:hAnsiTheme="majorHAnsi" w:cs="Times New Roman"/>
          <w:i/>
          <w:sz w:val="24"/>
          <w:szCs w:val="24"/>
        </w:rPr>
        <w:t xml:space="preserve"> </w:t>
      </w:r>
    </w:p>
    <w:p w:rsidR="00622B70" w:rsidRDefault="00622B70" w:rsidP="004A1CFA">
      <w:pPr>
        <w:pStyle w:val="Standard"/>
        <w:spacing w:after="0" w:line="360" w:lineRule="auto"/>
        <w:ind w:left="720"/>
        <w:jc w:val="both"/>
        <w:rPr>
          <w:rFonts w:asciiTheme="majorHAnsi" w:hAnsiTheme="majorHAnsi" w:cs="Times New Roman"/>
          <w:i/>
          <w:sz w:val="24"/>
          <w:szCs w:val="24"/>
        </w:rPr>
      </w:pPr>
    </w:p>
    <w:p w:rsidR="00E70A83" w:rsidRDefault="00F23324" w:rsidP="004A1CFA">
      <w:pPr>
        <w:pStyle w:val="Standard"/>
        <w:spacing w:after="0" w:line="360" w:lineRule="auto"/>
        <w:jc w:val="both"/>
        <w:rPr>
          <w:rFonts w:asciiTheme="majorHAnsi" w:hAnsiTheme="majorHAnsi" w:cs="Times New Roman"/>
          <w:b/>
          <w:i/>
          <w:sz w:val="24"/>
          <w:szCs w:val="24"/>
        </w:rPr>
      </w:pPr>
      <w:r w:rsidRPr="00071541">
        <w:rPr>
          <w:rFonts w:asciiTheme="majorHAnsi" w:hAnsiTheme="majorHAnsi" w:cs="Times New Roman"/>
          <w:b/>
          <w:i/>
          <w:sz w:val="24"/>
          <w:szCs w:val="24"/>
        </w:rPr>
        <w:t>3.1</w:t>
      </w:r>
      <w:r>
        <w:rPr>
          <w:rFonts w:asciiTheme="majorHAnsi" w:hAnsiTheme="majorHAnsi" w:cs="Times New Roman"/>
          <w:i/>
          <w:sz w:val="24"/>
          <w:szCs w:val="24"/>
        </w:rPr>
        <w:t xml:space="preserve"> </w:t>
      </w:r>
      <w:r w:rsidR="00581C1A" w:rsidRPr="00151ECB">
        <w:rPr>
          <w:rFonts w:asciiTheme="majorHAnsi" w:hAnsiTheme="majorHAnsi" w:cs="Times New Roman"/>
          <w:b/>
          <w:i/>
          <w:sz w:val="24"/>
          <w:szCs w:val="24"/>
        </w:rPr>
        <w:t>Factor socioeconómico</w:t>
      </w:r>
    </w:p>
    <w:p w:rsidR="00622B70" w:rsidRPr="00151ECB" w:rsidRDefault="00622B70" w:rsidP="004A1CFA">
      <w:pPr>
        <w:pStyle w:val="Standard"/>
        <w:spacing w:after="0" w:line="360" w:lineRule="auto"/>
        <w:jc w:val="both"/>
        <w:rPr>
          <w:rFonts w:asciiTheme="majorHAnsi" w:hAnsiTheme="majorHAnsi" w:cs="Times New Roman"/>
          <w:i/>
          <w:sz w:val="24"/>
          <w:szCs w:val="24"/>
        </w:rPr>
      </w:pPr>
    </w:p>
    <w:p w:rsidR="00EE6E0E" w:rsidRDefault="00E70A83" w:rsidP="004A1CFA">
      <w:pPr>
        <w:suppressAutoHyphens/>
        <w:autoSpaceDN w:val="0"/>
        <w:spacing w:after="0" w:line="360" w:lineRule="auto"/>
        <w:ind w:left="360"/>
        <w:jc w:val="both"/>
        <w:textAlignment w:val="baseline"/>
        <w:rPr>
          <w:rFonts w:asciiTheme="majorHAnsi" w:hAnsiTheme="majorHAnsi" w:cs="Times New Roman"/>
          <w:i/>
          <w:sz w:val="24"/>
          <w:szCs w:val="24"/>
        </w:rPr>
      </w:pPr>
      <w:r w:rsidRPr="00E70A83">
        <w:rPr>
          <w:rFonts w:asciiTheme="majorHAnsi" w:hAnsiTheme="majorHAnsi" w:cs="Times New Roman"/>
          <w:i/>
          <w:sz w:val="24"/>
          <w:szCs w:val="24"/>
        </w:rPr>
        <w:t>Existe</w:t>
      </w:r>
      <w:r w:rsidR="00F46A79" w:rsidRPr="00E70A83">
        <w:rPr>
          <w:rFonts w:asciiTheme="majorHAnsi" w:hAnsiTheme="majorHAnsi" w:cs="Times New Roman"/>
          <w:i/>
          <w:sz w:val="24"/>
          <w:szCs w:val="24"/>
        </w:rPr>
        <w:t xml:space="preserve"> una diversidad</w:t>
      </w:r>
      <w:r w:rsidR="00FE3386" w:rsidRPr="00E70A83">
        <w:rPr>
          <w:rFonts w:asciiTheme="majorHAnsi" w:hAnsiTheme="majorHAnsi" w:cs="Times New Roman"/>
          <w:i/>
          <w:sz w:val="24"/>
          <w:szCs w:val="24"/>
        </w:rPr>
        <w:t xml:space="preserve"> problemáticas que enfrenta</w:t>
      </w:r>
      <w:r w:rsidR="00F46A79" w:rsidRPr="00E70A83">
        <w:rPr>
          <w:rFonts w:asciiTheme="majorHAnsi" w:hAnsiTheme="majorHAnsi" w:cs="Times New Roman"/>
          <w:i/>
          <w:sz w:val="24"/>
          <w:szCs w:val="24"/>
        </w:rPr>
        <w:t xml:space="preserve"> la sociedad, como </w:t>
      </w:r>
      <w:r w:rsidR="00FE3386" w:rsidRPr="00E70A83">
        <w:rPr>
          <w:rFonts w:asciiTheme="majorHAnsi" w:hAnsiTheme="majorHAnsi" w:cs="Times New Roman"/>
          <w:i/>
          <w:sz w:val="24"/>
          <w:szCs w:val="24"/>
        </w:rPr>
        <w:t xml:space="preserve">es el desarrollo estancado de la economía, el desempleo que agobia a la población y la pobreza que corroe a la humanidad cada </w:t>
      </w:r>
      <w:r w:rsidR="00622B70" w:rsidRPr="00E70A83">
        <w:rPr>
          <w:rFonts w:asciiTheme="majorHAnsi" w:hAnsiTheme="majorHAnsi" w:cs="Times New Roman"/>
          <w:i/>
          <w:sz w:val="24"/>
          <w:szCs w:val="24"/>
        </w:rPr>
        <w:t>día más</w:t>
      </w:r>
      <w:r w:rsidR="00460303" w:rsidRPr="00E70A83">
        <w:rPr>
          <w:rFonts w:asciiTheme="majorHAnsi" w:hAnsiTheme="majorHAnsi" w:cs="Times New Roman"/>
          <w:i/>
          <w:sz w:val="24"/>
          <w:szCs w:val="24"/>
        </w:rPr>
        <w:t>, lo cual es inevitable la discriminación social que todo esto ha provocado.</w:t>
      </w:r>
    </w:p>
    <w:p w:rsidR="00622B70" w:rsidRDefault="00622B70" w:rsidP="004A1CFA">
      <w:pPr>
        <w:suppressAutoHyphens/>
        <w:autoSpaceDN w:val="0"/>
        <w:spacing w:after="0" w:line="360" w:lineRule="auto"/>
        <w:ind w:left="360"/>
        <w:jc w:val="both"/>
        <w:textAlignment w:val="baseline"/>
        <w:rPr>
          <w:rFonts w:asciiTheme="majorHAnsi" w:hAnsiTheme="majorHAnsi" w:cs="Times New Roman"/>
          <w:i/>
          <w:sz w:val="24"/>
          <w:szCs w:val="24"/>
        </w:rPr>
      </w:pPr>
    </w:p>
    <w:p w:rsidR="00C040E7" w:rsidRDefault="00F23324" w:rsidP="004A1CFA">
      <w:pPr>
        <w:pStyle w:val="NormalWeb"/>
        <w:shd w:val="clear" w:color="auto" w:fill="FFFFFF"/>
        <w:spacing w:before="0" w:beforeAutospacing="0" w:after="0" w:afterAutospacing="0" w:line="360" w:lineRule="auto"/>
        <w:rPr>
          <w:rFonts w:asciiTheme="majorHAnsi" w:eastAsiaTheme="minorHAnsi" w:hAnsiTheme="majorHAnsi"/>
          <w:b/>
          <w:i/>
          <w:lang w:val="es-ES"/>
        </w:rPr>
      </w:pPr>
      <w:r>
        <w:rPr>
          <w:rFonts w:asciiTheme="majorHAnsi" w:eastAsiaTheme="minorHAnsi" w:hAnsiTheme="majorHAnsi"/>
          <w:b/>
          <w:i/>
          <w:lang w:val="es-ES"/>
        </w:rPr>
        <w:t xml:space="preserve">3.1.1 </w:t>
      </w:r>
      <w:r w:rsidR="00C040E7" w:rsidRPr="00F23324">
        <w:rPr>
          <w:rFonts w:asciiTheme="majorHAnsi" w:eastAsiaTheme="minorHAnsi" w:hAnsiTheme="majorHAnsi"/>
          <w:b/>
          <w:i/>
          <w:lang w:val="es-ES"/>
        </w:rPr>
        <w:t xml:space="preserve">La Economía </w:t>
      </w:r>
    </w:p>
    <w:p w:rsidR="004A335C" w:rsidRPr="00F23324" w:rsidRDefault="004A335C" w:rsidP="004A1CFA">
      <w:pPr>
        <w:pStyle w:val="NormalWeb"/>
        <w:shd w:val="clear" w:color="auto" w:fill="FFFFFF"/>
        <w:spacing w:before="0" w:beforeAutospacing="0" w:after="0" w:afterAutospacing="0" w:line="360" w:lineRule="auto"/>
        <w:rPr>
          <w:rFonts w:asciiTheme="majorHAnsi" w:eastAsiaTheme="minorHAnsi" w:hAnsiTheme="majorHAnsi"/>
          <w:b/>
          <w:i/>
          <w:lang w:val="es-ES"/>
        </w:rPr>
      </w:pPr>
    </w:p>
    <w:p w:rsidR="0081580A" w:rsidRDefault="00585B98" w:rsidP="00622B70">
      <w:pPr>
        <w:pStyle w:val="NormalWeb"/>
        <w:shd w:val="clear" w:color="auto" w:fill="FFFFFF"/>
        <w:spacing w:before="0" w:beforeAutospacing="0" w:after="0" w:afterAutospacing="0" w:line="360" w:lineRule="auto"/>
        <w:jc w:val="both"/>
        <w:rPr>
          <w:rFonts w:asciiTheme="majorHAnsi" w:eastAsiaTheme="minorHAnsi" w:hAnsiTheme="majorHAnsi"/>
          <w:i/>
          <w:lang w:val="es-ES"/>
        </w:rPr>
      </w:pPr>
      <w:r w:rsidRPr="00585B98">
        <w:rPr>
          <w:rFonts w:asciiTheme="majorHAnsi" w:hAnsiTheme="majorHAnsi"/>
          <w:i/>
          <w:noProof/>
          <w:lang w:val="es-ES" w:eastAsia="es-ES"/>
        </w:rPr>
        <w:pict>
          <v:group id="_x0000_s1210" style="position:absolute;left:0;text-align:left;margin-left:-12pt;margin-top:.4pt;width:1in;height:1in;z-index:251674624;mso-position-horizontal-relative:right-margin-area;mso-position-vertical-relative:bottom-margin-area" coordorigin="10800,14400" coordsize="1440,1440" o:allowincell="f">
            <v:rect id="_x0000_s1211"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E659A9"/>
                </w:txbxContent>
              </v:textbox>
            </v:rect>
            <v:shape id="_x0000_s1212"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1212" inset=",0,,0">
                <w:txbxContent>
                  <w:p w:rsidR="000A562C" w:rsidRPr="00A1526F" w:rsidRDefault="000A562C" w:rsidP="00E659A9">
                    <w:pPr>
                      <w:pStyle w:val="Piedepgina"/>
                      <w:jc w:val="center"/>
                      <w:rPr>
                        <w:lang w:val="es-DO"/>
                      </w:rPr>
                    </w:pPr>
                    <w:r>
                      <w:rPr>
                        <w:lang w:val="es-DO"/>
                      </w:rPr>
                      <w:t>20</w:t>
                    </w:r>
                  </w:p>
                </w:txbxContent>
              </v:textbox>
            </v:shape>
            <w10:wrap anchorx="page" anchory="page"/>
          </v:group>
        </w:pict>
      </w:r>
      <w:r w:rsidR="004A335C">
        <w:rPr>
          <w:rFonts w:asciiTheme="majorHAnsi" w:eastAsiaTheme="minorHAnsi" w:hAnsiTheme="majorHAnsi"/>
          <w:i/>
          <w:lang w:val="es-ES"/>
        </w:rPr>
        <w:t>C</w:t>
      </w:r>
      <w:r w:rsidR="004A335C" w:rsidRPr="00C040E7">
        <w:rPr>
          <w:rFonts w:asciiTheme="majorHAnsi" w:eastAsiaTheme="minorHAnsi" w:hAnsiTheme="majorHAnsi"/>
          <w:i/>
          <w:lang w:val="es-ES"/>
        </w:rPr>
        <w:t>iencia</w:t>
      </w:r>
      <w:r w:rsidR="0081580A" w:rsidRPr="00C040E7">
        <w:rPr>
          <w:rFonts w:asciiTheme="majorHAnsi" w:eastAsiaTheme="minorHAnsi" w:hAnsiTheme="majorHAnsi"/>
          <w:i/>
          <w:lang w:val="es-ES"/>
        </w:rPr>
        <w:t xml:space="preserve"> que se ocupa de la manera que se administran recursos escasos, con objeto de producir bienes y servicios y distribuirlos para su consumo entre los miembros de la sociedad.</w:t>
      </w:r>
      <w:r w:rsidR="004A335C">
        <w:rPr>
          <w:rFonts w:asciiTheme="majorHAnsi" w:eastAsiaTheme="minorHAnsi" w:hAnsiTheme="majorHAnsi"/>
          <w:i/>
          <w:lang w:val="es-ES"/>
        </w:rPr>
        <w:t xml:space="preserve"> </w:t>
      </w:r>
      <w:r w:rsidR="0081580A" w:rsidRPr="00C040E7">
        <w:rPr>
          <w:rFonts w:asciiTheme="majorHAnsi" w:eastAsiaTheme="minorHAnsi" w:hAnsiTheme="majorHAnsi"/>
          <w:i/>
          <w:lang w:val="es-ES"/>
        </w:rPr>
        <w:t xml:space="preserve">El problema </w:t>
      </w:r>
      <w:r w:rsidR="0081580A" w:rsidRPr="00C040E7">
        <w:rPr>
          <w:rFonts w:asciiTheme="majorHAnsi" w:eastAsiaTheme="minorHAnsi" w:hAnsiTheme="majorHAnsi"/>
          <w:i/>
          <w:lang w:val="es-ES"/>
        </w:rPr>
        <w:lastRenderedPageBreak/>
        <w:t>económico es la escasez y surge porque las necesidades humanas son ilimitadas, mientras que los recursos económicos son limitados.</w:t>
      </w:r>
      <w:sdt>
        <w:sdtPr>
          <w:rPr>
            <w:rFonts w:asciiTheme="majorHAnsi" w:eastAsiaTheme="minorHAnsi" w:hAnsiTheme="majorHAnsi"/>
            <w:i/>
            <w:lang w:val="es-ES"/>
          </w:rPr>
          <w:id w:val="4694594"/>
          <w:citation/>
        </w:sdtPr>
        <w:sdtContent>
          <w:r w:rsidRPr="00C040E7">
            <w:rPr>
              <w:rFonts w:asciiTheme="majorHAnsi" w:eastAsiaTheme="minorHAnsi" w:hAnsiTheme="majorHAnsi"/>
              <w:i/>
              <w:lang w:val="es-ES"/>
            </w:rPr>
            <w:fldChar w:fldCharType="begin"/>
          </w:r>
          <w:r w:rsidR="0081580A" w:rsidRPr="00C040E7">
            <w:rPr>
              <w:rFonts w:asciiTheme="majorHAnsi" w:eastAsiaTheme="minorHAnsi" w:hAnsiTheme="majorHAnsi"/>
              <w:i/>
              <w:lang w:val="es-ES"/>
            </w:rPr>
            <w:instrText xml:space="preserve"> CITATION Col11 \l 3082 </w:instrText>
          </w:r>
          <w:r w:rsidRPr="00C040E7">
            <w:rPr>
              <w:rFonts w:asciiTheme="majorHAnsi" w:eastAsiaTheme="minorHAnsi" w:hAnsiTheme="majorHAnsi"/>
              <w:i/>
              <w:lang w:val="es-ES"/>
            </w:rPr>
            <w:fldChar w:fldCharType="separate"/>
          </w:r>
          <w:r w:rsidR="0081580A" w:rsidRPr="00C040E7">
            <w:rPr>
              <w:rFonts w:asciiTheme="majorHAnsi" w:eastAsiaTheme="minorHAnsi" w:hAnsiTheme="majorHAnsi"/>
              <w:i/>
              <w:lang w:val="es-ES"/>
            </w:rPr>
            <w:t xml:space="preserve"> (Colina, 2011)</w:t>
          </w:r>
          <w:r w:rsidRPr="00C040E7">
            <w:rPr>
              <w:rFonts w:asciiTheme="majorHAnsi" w:eastAsiaTheme="minorHAnsi" w:hAnsiTheme="majorHAnsi"/>
              <w:i/>
              <w:lang w:val="es-ES"/>
            </w:rPr>
            <w:fldChar w:fldCharType="end"/>
          </w:r>
        </w:sdtContent>
      </w:sdt>
      <w:r w:rsidR="004A335C">
        <w:rPr>
          <w:rFonts w:asciiTheme="majorHAnsi" w:eastAsiaTheme="minorHAnsi" w:hAnsiTheme="majorHAnsi"/>
          <w:i/>
          <w:lang w:val="es-ES"/>
        </w:rPr>
        <w:t>.</w:t>
      </w:r>
    </w:p>
    <w:p w:rsidR="004A335C" w:rsidRPr="00C040E7" w:rsidRDefault="004A335C" w:rsidP="004A1CFA">
      <w:pPr>
        <w:pStyle w:val="NormalWeb"/>
        <w:shd w:val="clear" w:color="auto" w:fill="FFFFFF"/>
        <w:spacing w:before="0" w:beforeAutospacing="0" w:after="0" w:afterAutospacing="0" w:line="360" w:lineRule="auto"/>
        <w:rPr>
          <w:rFonts w:asciiTheme="majorHAnsi" w:eastAsiaTheme="minorHAnsi" w:hAnsiTheme="majorHAnsi"/>
          <w:i/>
          <w:lang w:val="es-ES"/>
        </w:rPr>
      </w:pPr>
    </w:p>
    <w:p w:rsidR="00B56417" w:rsidRDefault="00F23324" w:rsidP="004A1CFA">
      <w:pPr>
        <w:suppressAutoHyphens/>
        <w:autoSpaceDN w:val="0"/>
        <w:spacing w:after="0" w:line="360" w:lineRule="auto"/>
        <w:jc w:val="both"/>
        <w:textAlignment w:val="baseline"/>
        <w:rPr>
          <w:rFonts w:asciiTheme="majorHAnsi" w:hAnsiTheme="majorHAnsi" w:cs="Times New Roman"/>
          <w:b/>
          <w:i/>
          <w:sz w:val="24"/>
          <w:szCs w:val="24"/>
        </w:rPr>
      </w:pPr>
      <w:r>
        <w:rPr>
          <w:rFonts w:asciiTheme="majorHAnsi" w:hAnsiTheme="majorHAnsi" w:cs="Times New Roman"/>
          <w:b/>
          <w:i/>
          <w:sz w:val="24"/>
          <w:szCs w:val="24"/>
        </w:rPr>
        <w:t xml:space="preserve">3.1.2 </w:t>
      </w:r>
      <w:r w:rsidR="00304FF6" w:rsidRPr="00F23324">
        <w:rPr>
          <w:rFonts w:asciiTheme="majorHAnsi" w:hAnsiTheme="majorHAnsi" w:cs="Times New Roman"/>
          <w:b/>
          <w:i/>
          <w:sz w:val="24"/>
          <w:szCs w:val="24"/>
        </w:rPr>
        <w:t xml:space="preserve"> </w:t>
      </w:r>
      <w:r w:rsidR="00B56417" w:rsidRPr="00F23324">
        <w:rPr>
          <w:rFonts w:asciiTheme="majorHAnsi" w:hAnsiTheme="majorHAnsi" w:cs="Times New Roman"/>
          <w:b/>
          <w:i/>
          <w:sz w:val="24"/>
          <w:szCs w:val="24"/>
        </w:rPr>
        <w:t>La economía en</w:t>
      </w:r>
      <w:r w:rsidR="00622B70">
        <w:rPr>
          <w:rFonts w:asciiTheme="majorHAnsi" w:hAnsiTheme="majorHAnsi" w:cs="Times New Roman"/>
          <w:b/>
          <w:i/>
          <w:sz w:val="24"/>
          <w:szCs w:val="24"/>
        </w:rPr>
        <w:t xml:space="preserve"> la</w:t>
      </w:r>
      <w:r w:rsidR="00B56417" w:rsidRPr="00F23324">
        <w:rPr>
          <w:rFonts w:asciiTheme="majorHAnsi" w:hAnsiTheme="majorHAnsi" w:cs="Times New Roman"/>
          <w:b/>
          <w:i/>
          <w:sz w:val="24"/>
          <w:szCs w:val="24"/>
        </w:rPr>
        <w:t xml:space="preserve"> provincia</w:t>
      </w:r>
      <w:r w:rsidR="00622B70">
        <w:rPr>
          <w:rFonts w:asciiTheme="majorHAnsi" w:hAnsiTheme="majorHAnsi" w:cs="Times New Roman"/>
          <w:b/>
          <w:i/>
          <w:sz w:val="24"/>
          <w:szCs w:val="24"/>
        </w:rPr>
        <w:t xml:space="preserve"> Monseñor Nouel</w:t>
      </w:r>
    </w:p>
    <w:p w:rsidR="00622B70" w:rsidRPr="00F23324" w:rsidRDefault="00622B70" w:rsidP="004A1CFA">
      <w:pPr>
        <w:suppressAutoHyphens/>
        <w:autoSpaceDN w:val="0"/>
        <w:spacing w:after="0" w:line="360" w:lineRule="auto"/>
        <w:jc w:val="both"/>
        <w:textAlignment w:val="baseline"/>
        <w:rPr>
          <w:rFonts w:asciiTheme="majorHAnsi" w:hAnsiTheme="majorHAnsi" w:cs="Times New Roman"/>
          <w:b/>
          <w:i/>
          <w:sz w:val="24"/>
          <w:szCs w:val="24"/>
        </w:rPr>
      </w:pPr>
    </w:p>
    <w:p w:rsidR="00B56417" w:rsidRPr="00C040E7" w:rsidRDefault="00585B98" w:rsidP="004A1CFA">
      <w:pPr>
        <w:spacing w:after="0" w:line="360" w:lineRule="auto"/>
        <w:jc w:val="both"/>
        <w:rPr>
          <w:rFonts w:asciiTheme="majorHAnsi" w:hAnsiTheme="majorHAnsi" w:cs="Times New Roman"/>
          <w:i/>
          <w:sz w:val="24"/>
          <w:szCs w:val="24"/>
        </w:rPr>
      </w:pPr>
      <w:r>
        <w:rPr>
          <w:rFonts w:asciiTheme="majorHAnsi" w:hAnsiTheme="majorHAnsi" w:cs="Times New Roman"/>
          <w:i/>
          <w:noProof/>
          <w:sz w:val="24"/>
          <w:szCs w:val="24"/>
          <w:lang w:eastAsia="es-ES"/>
        </w:rPr>
        <w:pict>
          <v:group id="_x0000_s1213" style="position:absolute;left:0;text-align:left;margin-left:27.05pt;margin-top:9.1pt;width:1in;height:1in;z-index:251675648;mso-position-horizontal-relative:right-margin-area;mso-position-vertical-relative:bottom-margin-area" coordorigin="10800,14400" coordsize="1440,1440" o:allowincell="f">
            <v:rect id="_x0000_s1214"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E659A9"/>
                </w:txbxContent>
              </v:textbox>
            </v:rect>
            <v:shape id="_x0000_s1215"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1215" inset=",0,,0">
                <w:txbxContent>
                  <w:p w:rsidR="000A562C" w:rsidRPr="00A1526F" w:rsidRDefault="000A562C" w:rsidP="00E659A9">
                    <w:pPr>
                      <w:pStyle w:val="Piedepgina"/>
                      <w:jc w:val="center"/>
                      <w:rPr>
                        <w:lang w:val="es-DO"/>
                      </w:rPr>
                    </w:pPr>
                    <w:r>
                      <w:rPr>
                        <w:lang w:val="es-DO"/>
                      </w:rPr>
                      <w:t>22</w:t>
                    </w:r>
                  </w:p>
                </w:txbxContent>
              </v:textbox>
            </v:shape>
            <w10:wrap anchorx="page" anchory="page"/>
          </v:group>
        </w:pict>
      </w:r>
      <w:r w:rsidR="00B56417" w:rsidRPr="00C040E7">
        <w:rPr>
          <w:rFonts w:asciiTheme="majorHAnsi" w:hAnsiTheme="majorHAnsi" w:cs="Times New Roman"/>
          <w:i/>
          <w:sz w:val="24"/>
          <w:szCs w:val="24"/>
        </w:rPr>
        <w:t>La economía de Bonao es básicamente generada por comercios locales, pequeños productores agrícolas.</w:t>
      </w:r>
    </w:p>
    <w:p w:rsidR="00B56417" w:rsidRDefault="00B56417" w:rsidP="004A1CFA">
      <w:pPr>
        <w:spacing w:after="0" w:line="360" w:lineRule="auto"/>
        <w:jc w:val="both"/>
        <w:rPr>
          <w:rFonts w:asciiTheme="majorHAnsi" w:hAnsiTheme="majorHAnsi" w:cs="Times New Roman"/>
          <w:i/>
          <w:sz w:val="24"/>
          <w:szCs w:val="24"/>
        </w:rPr>
      </w:pPr>
      <w:r w:rsidRPr="00C040E7">
        <w:rPr>
          <w:rFonts w:asciiTheme="majorHAnsi" w:hAnsiTheme="majorHAnsi" w:cs="Times New Roman"/>
          <w:i/>
          <w:sz w:val="24"/>
          <w:szCs w:val="24"/>
        </w:rPr>
        <w:t xml:space="preserve">La </w:t>
      </w:r>
      <w:r w:rsidRPr="004A1CFA">
        <w:rPr>
          <w:rFonts w:asciiTheme="majorHAnsi" w:hAnsiTheme="majorHAnsi" w:cs="Times New Roman"/>
          <w:i/>
          <w:sz w:val="24"/>
          <w:szCs w:val="24"/>
        </w:rPr>
        <w:t xml:space="preserve">producción agrícola de Bonao es de un 80% de arroz y el resto dividido en cacao y café. También Existen empresas importantes que aportan empleos como son Grupo Ramos (La Sirena), </w:t>
      </w:r>
      <w:proofErr w:type="spellStart"/>
      <w:r w:rsidRPr="004A1CFA">
        <w:rPr>
          <w:rFonts w:asciiTheme="majorHAnsi" w:hAnsiTheme="majorHAnsi" w:cs="Times New Roman"/>
          <w:i/>
          <w:sz w:val="24"/>
          <w:szCs w:val="24"/>
        </w:rPr>
        <w:t>Hanesbrands</w:t>
      </w:r>
      <w:proofErr w:type="spellEnd"/>
      <w:r w:rsidRPr="004A1CFA">
        <w:rPr>
          <w:rFonts w:asciiTheme="majorHAnsi" w:hAnsiTheme="majorHAnsi" w:cs="Times New Roman"/>
          <w:i/>
          <w:sz w:val="24"/>
          <w:szCs w:val="24"/>
        </w:rPr>
        <w:t xml:space="preserve"> Dos </w:t>
      </w:r>
      <w:proofErr w:type="spellStart"/>
      <w:r w:rsidRPr="004A1CFA">
        <w:rPr>
          <w:rFonts w:asciiTheme="majorHAnsi" w:hAnsiTheme="majorHAnsi" w:cs="Times New Roman"/>
          <w:i/>
          <w:sz w:val="24"/>
          <w:szCs w:val="24"/>
        </w:rPr>
        <w:t>Rios</w:t>
      </w:r>
      <w:proofErr w:type="spellEnd"/>
      <w:r w:rsidRPr="004A1CFA">
        <w:rPr>
          <w:rFonts w:asciiTheme="majorHAnsi" w:hAnsiTheme="majorHAnsi" w:cs="Times New Roman"/>
          <w:i/>
          <w:sz w:val="24"/>
          <w:szCs w:val="24"/>
        </w:rPr>
        <w:t xml:space="preserve"> Textiles, Inc.</w:t>
      </w:r>
    </w:p>
    <w:p w:rsidR="00622B70" w:rsidRPr="004A1CFA" w:rsidRDefault="00622B70" w:rsidP="004A1CFA">
      <w:pPr>
        <w:spacing w:after="0" w:line="360" w:lineRule="auto"/>
        <w:jc w:val="both"/>
        <w:rPr>
          <w:rFonts w:asciiTheme="majorHAnsi" w:hAnsiTheme="majorHAnsi" w:cs="Times New Roman"/>
          <w:i/>
          <w:sz w:val="24"/>
          <w:szCs w:val="24"/>
        </w:rPr>
      </w:pPr>
    </w:p>
    <w:p w:rsidR="00B56417" w:rsidRDefault="00B56417" w:rsidP="004A1CFA">
      <w:pPr>
        <w:spacing w:after="0" w:line="360" w:lineRule="auto"/>
        <w:jc w:val="both"/>
        <w:rPr>
          <w:rFonts w:asciiTheme="majorHAnsi" w:hAnsiTheme="majorHAnsi" w:cs="Times New Roman"/>
          <w:i/>
          <w:sz w:val="24"/>
          <w:szCs w:val="24"/>
        </w:rPr>
      </w:pPr>
      <w:r w:rsidRPr="004A1CFA">
        <w:rPr>
          <w:rFonts w:asciiTheme="majorHAnsi" w:hAnsiTheme="majorHAnsi" w:cs="Times New Roman"/>
          <w:i/>
          <w:sz w:val="24"/>
          <w:szCs w:val="24"/>
        </w:rPr>
        <w:t>Una empresa que equilibraba la e</w:t>
      </w:r>
      <w:r w:rsidR="009B4F47">
        <w:rPr>
          <w:rFonts w:asciiTheme="majorHAnsi" w:hAnsiTheme="majorHAnsi" w:cs="Times New Roman"/>
          <w:i/>
          <w:sz w:val="24"/>
          <w:szCs w:val="24"/>
        </w:rPr>
        <w:t xml:space="preserve">conomía </w:t>
      </w:r>
      <w:proofErr w:type="spellStart"/>
      <w:r w:rsidR="009B4F47">
        <w:rPr>
          <w:rFonts w:asciiTheme="majorHAnsi" w:hAnsiTheme="majorHAnsi" w:cs="Times New Roman"/>
          <w:i/>
          <w:sz w:val="24"/>
          <w:szCs w:val="24"/>
        </w:rPr>
        <w:t>nouelense</w:t>
      </w:r>
      <w:proofErr w:type="spellEnd"/>
      <w:r w:rsidR="009B4F47">
        <w:rPr>
          <w:rFonts w:asciiTheme="majorHAnsi" w:hAnsiTheme="majorHAnsi" w:cs="Times New Roman"/>
          <w:i/>
          <w:sz w:val="24"/>
          <w:szCs w:val="24"/>
        </w:rPr>
        <w:t xml:space="preserve"> era </w:t>
      </w:r>
      <w:proofErr w:type="spellStart"/>
      <w:r w:rsidR="009B4F47">
        <w:rPr>
          <w:rFonts w:asciiTheme="majorHAnsi" w:hAnsiTheme="majorHAnsi" w:cs="Times New Roman"/>
          <w:i/>
          <w:sz w:val="24"/>
          <w:szCs w:val="24"/>
        </w:rPr>
        <w:t>Falcondo</w:t>
      </w:r>
      <w:proofErr w:type="spellEnd"/>
      <w:r w:rsidR="009B4F47">
        <w:rPr>
          <w:rFonts w:asciiTheme="majorHAnsi" w:hAnsiTheme="majorHAnsi" w:cs="Times New Roman"/>
          <w:i/>
          <w:sz w:val="24"/>
          <w:szCs w:val="24"/>
        </w:rPr>
        <w:t xml:space="preserve"> </w:t>
      </w:r>
      <w:proofErr w:type="spellStart"/>
      <w:r w:rsidRPr="004A1CFA">
        <w:rPr>
          <w:rFonts w:asciiTheme="majorHAnsi" w:hAnsiTheme="majorHAnsi" w:cs="Times New Roman"/>
          <w:i/>
          <w:sz w:val="24"/>
          <w:szCs w:val="24"/>
        </w:rPr>
        <w:t>x</w:t>
      </w:r>
      <w:r w:rsidR="009B4F47">
        <w:rPr>
          <w:rFonts w:asciiTheme="majorHAnsi" w:hAnsiTheme="majorHAnsi" w:cs="Times New Roman"/>
          <w:i/>
          <w:sz w:val="24"/>
          <w:szCs w:val="24"/>
        </w:rPr>
        <w:t>s</w:t>
      </w:r>
      <w:r w:rsidRPr="004A1CFA">
        <w:rPr>
          <w:rFonts w:asciiTheme="majorHAnsi" w:hAnsiTheme="majorHAnsi" w:cs="Times New Roman"/>
          <w:i/>
          <w:sz w:val="24"/>
          <w:szCs w:val="24"/>
        </w:rPr>
        <w:t>tra</w:t>
      </w:r>
      <w:r w:rsidR="009B4F47">
        <w:rPr>
          <w:rFonts w:asciiTheme="majorHAnsi" w:hAnsiTheme="majorHAnsi" w:cs="Times New Roman"/>
          <w:i/>
          <w:sz w:val="24"/>
          <w:szCs w:val="24"/>
        </w:rPr>
        <w:t>ta</w:t>
      </w:r>
      <w:proofErr w:type="spellEnd"/>
      <w:r w:rsidRPr="004A1CFA">
        <w:rPr>
          <w:rFonts w:asciiTheme="majorHAnsi" w:hAnsiTheme="majorHAnsi" w:cs="Times New Roman"/>
          <w:i/>
          <w:sz w:val="24"/>
          <w:szCs w:val="24"/>
        </w:rPr>
        <w:t xml:space="preserve"> </w:t>
      </w:r>
      <w:proofErr w:type="spellStart"/>
      <w:r w:rsidRPr="004A1CFA">
        <w:rPr>
          <w:rFonts w:asciiTheme="majorHAnsi" w:hAnsiTheme="majorHAnsi" w:cs="Times New Roman"/>
          <w:i/>
          <w:sz w:val="24"/>
          <w:szCs w:val="24"/>
        </w:rPr>
        <w:t>Ni</w:t>
      </w:r>
      <w:r w:rsidR="009B4F47">
        <w:rPr>
          <w:rFonts w:asciiTheme="majorHAnsi" w:hAnsiTheme="majorHAnsi" w:cs="Times New Roman"/>
          <w:i/>
          <w:sz w:val="24"/>
          <w:szCs w:val="24"/>
        </w:rPr>
        <w:t>ck</w:t>
      </w:r>
      <w:r w:rsidRPr="004A1CFA">
        <w:rPr>
          <w:rFonts w:asciiTheme="majorHAnsi" w:hAnsiTheme="majorHAnsi" w:cs="Times New Roman"/>
          <w:i/>
          <w:sz w:val="24"/>
          <w:szCs w:val="24"/>
        </w:rPr>
        <w:t>el</w:t>
      </w:r>
      <w:proofErr w:type="spellEnd"/>
      <w:r w:rsidRPr="004A1CFA">
        <w:rPr>
          <w:rFonts w:asciiTheme="majorHAnsi" w:hAnsiTheme="majorHAnsi" w:cs="Times New Roman"/>
          <w:i/>
          <w:sz w:val="24"/>
          <w:szCs w:val="24"/>
        </w:rPr>
        <w:t xml:space="preserve">  la cual se encuentra con las labores suspendidas por la oposición nacional a la explotación de Loma Miranda.</w:t>
      </w:r>
    </w:p>
    <w:p w:rsidR="00622B70" w:rsidRPr="004A1CFA" w:rsidRDefault="00622B70" w:rsidP="004A1CFA">
      <w:pPr>
        <w:spacing w:after="0" w:line="360" w:lineRule="auto"/>
        <w:jc w:val="both"/>
        <w:rPr>
          <w:rFonts w:asciiTheme="majorHAnsi" w:hAnsiTheme="majorHAnsi" w:cs="Times New Roman"/>
          <w:i/>
          <w:sz w:val="24"/>
          <w:szCs w:val="24"/>
        </w:rPr>
      </w:pPr>
    </w:p>
    <w:p w:rsidR="00B56417" w:rsidRDefault="00B56417" w:rsidP="004A1CFA">
      <w:pPr>
        <w:spacing w:after="0" w:line="360" w:lineRule="auto"/>
        <w:jc w:val="both"/>
        <w:rPr>
          <w:rFonts w:asciiTheme="majorHAnsi" w:hAnsiTheme="majorHAnsi" w:cs="Times New Roman"/>
          <w:i/>
          <w:sz w:val="24"/>
          <w:szCs w:val="24"/>
        </w:rPr>
      </w:pPr>
      <w:r w:rsidRPr="004A1CFA">
        <w:rPr>
          <w:rFonts w:asciiTheme="majorHAnsi" w:hAnsiTheme="majorHAnsi" w:cs="Times New Roman"/>
          <w:i/>
          <w:sz w:val="24"/>
          <w:szCs w:val="24"/>
        </w:rPr>
        <w:t xml:space="preserve">Las personas que no pertenecen a ninguno de estos sectores de la economía se ven obligados a trasladarse a otra ciudad, o  a idear una forma de subsistencia, estos factores pueden llevar a  una persona a elegir el chapeo  como forma de vida. </w:t>
      </w:r>
    </w:p>
    <w:p w:rsidR="00622B70" w:rsidRPr="004A1CFA" w:rsidRDefault="00622B70" w:rsidP="004A1CFA">
      <w:pPr>
        <w:spacing w:after="0" w:line="360" w:lineRule="auto"/>
        <w:jc w:val="both"/>
        <w:rPr>
          <w:rFonts w:asciiTheme="majorHAnsi" w:hAnsiTheme="majorHAnsi" w:cs="Times New Roman"/>
          <w:i/>
          <w:sz w:val="24"/>
          <w:szCs w:val="24"/>
        </w:rPr>
      </w:pPr>
    </w:p>
    <w:p w:rsidR="00581C1A" w:rsidRDefault="00F23324" w:rsidP="004A1CFA">
      <w:pPr>
        <w:suppressAutoHyphens/>
        <w:autoSpaceDN w:val="0"/>
        <w:spacing w:after="0" w:line="360" w:lineRule="auto"/>
        <w:jc w:val="both"/>
        <w:textAlignment w:val="baseline"/>
        <w:rPr>
          <w:rFonts w:asciiTheme="majorHAnsi" w:hAnsiTheme="majorHAnsi" w:cs="Times New Roman"/>
          <w:b/>
          <w:i/>
          <w:color w:val="000000" w:themeColor="text1"/>
          <w:sz w:val="24"/>
          <w:szCs w:val="24"/>
        </w:rPr>
      </w:pPr>
      <w:r w:rsidRPr="004A1CFA">
        <w:rPr>
          <w:rFonts w:asciiTheme="majorHAnsi" w:hAnsiTheme="majorHAnsi" w:cs="Times New Roman"/>
          <w:b/>
          <w:i/>
          <w:color w:val="000000" w:themeColor="text1"/>
          <w:sz w:val="24"/>
          <w:szCs w:val="24"/>
        </w:rPr>
        <w:t xml:space="preserve">3.1.3 </w:t>
      </w:r>
      <w:r w:rsidR="00151ECB" w:rsidRPr="004A1CFA">
        <w:rPr>
          <w:rFonts w:asciiTheme="majorHAnsi" w:hAnsiTheme="majorHAnsi" w:cs="Times New Roman"/>
          <w:b/>
          <w:i/>
          <w:color w:val="000000" w:themeColor="text1"/>
          <w:sz w:val="24"/>
          <w:szCs w:val="24"/>
        </w:rPr>
        <w:t xml:space="preserve"> </w:t>
      </w:r>
      <w:r w:rsidR="00EE6E0E" w:rsidRPr="004A1CFA">
        <w:rPr>
          <w:rFonts w:asciiTheme="majorHAnsi" w:hAnsiTheme="majorHAnsi" w:cs="Times New Roman"/>
          <w:b/>
          <w:i/>
          <w:color w:val="000000" w:themeColor="text1"/>
          <w:sz w:val="24"/>
          <w:szCs w:val="24"/>
        </w:rPr>
        <w:t xml:space="preserve"> </w:t>
      </w:r>
      <w:r w:rsidR="00581C1A" w:rsidRPr="004A1CFA">
        <w:rPr>
          <w:rFonts w:asciiTheme="majorHAnsi" w:hAnsiTheme="majorHAnsi" w:cs="Times New Roman"/>
          <w:b/>
          <w:i/>
          <w:color w:val="000000" w:themeColor="text1"/>
          <w:sz w:val="24"/>
          <w:szCs w:val="24"/>
        </w:rPr>
        <w:t xml:space="preserve">El desempleo </w:t>
      </w:r>
    </w:p>
    <w:p w:rsidR="00622B70" w:rsidRPr="004A1CFA" w:rsidRDefault="00622B70" w:rsidP="004A1CFA">
      <w:pPr>
        <w:suppressAutoHyphens/>
        <w:autoSpaceDN w:val="0"/>
        <w:spacing w:after="0" w:line="360" w:lineRule="auto"/>
        <w:jc w:val="both"/>
        <w:textAlignment w:val="baseline"/>
        <w:rPr>
          <w:rFonts w:asciiTheme="majorHAnsi" w:hAnsiTheme="majorHAnsi"/>
          <w:i/>
          <w:sz w:val="24"/>
          <w:szCs w:val="24"/>
        </w:rPr>
      </w:pPr>
    </w:p>
    <w:p w:rsidR="004A335C" w:rsidRDefault="00581C1A" w:rsidP="004A1CFA">
      <w:pPr>
        <w:shd w:val="clear" w:color="auto" w:fill="FFFFFF"/>
        <w:spacing w:after="0" w:line="360" w:lineRule="auto"/>
        <w:jc w:val="both"/>
        <w:rPr>
          <w:rFonts w:asciiTheme="majorHAnsi" w:hAnsiTheme="majorHAnsi" w:cs="Times New Roman"/>
          <w:b/>
          <w:i/>
          <w:color w:val="000000" w:themeColor="text1"/>
          <w:sz w:val="24"/>
          <w:szCs w:val="24"/>
        </w:rPr>
      </w:pPr>
      <w:r w:rsidRPr="004A1CFA">
        <w:rPr>
          <w:rFonts w:asciiTheme="majorHAnsi" w:hAnsiTheme="majorHAnsi" w:cs="Times New Roman"/>
          <w:i/>
          <w:color w:val="000000" w:themeColor="text1"/>
          <w:sz w:val="24"/>
          <w:szCs w:val="24"/>
        </w:rPr>
        <w:t>Situación en la que se encuentran las personas que teniendo edad, capacidad y deseo de trabajar no pueden conseguir un puesto de trabajo viéndose sometidos a una situación de paro forzoso”.</w:t>
      </w:r>
      <w:r w:rsidR="00F23324" w:rsidRPr="004A1CFA">
        <w:rPr>
          <w:rFonts w:asciiTheme="majorHAnsi" w:hAnsiTheme="majorHAnsi" w:cs="Times New Roman"/>
          <w:b/>
          <w:i/>
          <w:color w:val="000000" w:themeColor="text1"/>
          <w:sz w:val="24"/>
          <w:szCs w:val="24"/>
        </w:rPr>
        <w:t> </w:t>
      </w:r>
    </w:p>
    <w:p w:rsidR="00622B70" w:rsidRPr="004A1CFA" w:rsidRDefault="00622B70" w:rsidP="004A1CFA">
      <w:pPr>
        <w:shd w:val="clear" w:color="auto" w:fill="FFFFFF"/>
        <w:spacing w:after="0" w:line="360" w:lineRule="auto"/>
        <w:jc w:val="both"/>
        <w:rPr>
          <w:rFonts w:asciiTheme="majorHAnsi" w:hAnsiTheme="majorHAnsi" w:cs="Times New Roman"/>
          <w:b/>
          <w:i/>
          <w:color w:val="000000" w:themeColor="text1"/>
          <w:sz w:val="24"/>
          <w:szCs w:val="24"/>
        </w:rPr>
      </w:pPr>
    </w:p>
    <w:p w:rsidR="004A335C" w:rsidRDefault="00F23324" w:rsidP="004A1CFA">
      <w:pPr>
        <w:shd w:val="clear" w:color="auto" w:fill="FFFFFF"/>
        <w:spacing w:after="0" w:line="360" w:lineRule="auto"/>
        <w:jc w:val="both"/>
        <w:rPr>
          <w:rFonts w:asciiTheme="majorHAnsi" w:hAnsiTheme="majorHAnsi" w:cs="Times New Roman"/>
          <w:b/>
          <w:i/>
          <w:color w:val="000000" w:themeColor="text1"/>
          <w:sz w:val="24"/>
          <w:szCs w:val="24"/>
        </w:rPr>
      </w:pPr>
      <w:r w:rsidRPr="004A1CFA">
        <w:rPr>
          <w:rFonts w:asciiTheme="majorHAnsi" w:hAnsiTheme="majorHAnsi" w:cs="Times New Roman"/>
          <w:b/>
          <w:i/>
          <w:color w:val="000000" w:themeColor="text1"/>
          <w:sz w:val="24"/>
          <w:szCs w:val="24"/>
        </w:rPr>
        <w:t xml:space="preserve">3.1.4 </w:t>
      </w:r>
      <w:r w:rsidR="00D23B9F" w:rsidRPr="004A1CFA">
        <w:rPr>
          <w:rFonts w:asciiTheme="majorHAnsi" w:hAnsiTheme="majorHAnsi" w:cs="Times New Roman"/>
          <w:b/>
          <w:i/>
          <w:color w:val="000000" w:themeColor="text1"/>
          <w:sz w:val="24"/>
          <w:szCs w:val="24"/>
        </w:rPr>
        <w:t xml:space="preserve"> </w:t>
      </w:r>
      <w:r w:rsidR="00581C1A" w:rsidRPr="004A1CFA">
        <w:rPr>
          <w:rFonts w:asciiTheme="majorHAnsi" w:hAnsiTheme="majorHAnsi" w:cs="Times New Roman"/>
          <w:b/>
          <w:i/>
          <w:color w:val="000000" w:themeColor="text1"/>
          <w:sz w:val="24"/>
          <w:szCs w:val="24"/>
        </w:rPr>
        <w:t>Causas del Desempleo.</w:t>
      </w:r>
    </w:p>
    <w:p w:rsidR="00622B70" w:rsidRPr="004A1CFA" w:rsidRDefault="00622B70" w:rsidP="004A1CFA">
      <w:pPr>
        <w:shd w:val="clear" w:color="auto" w:fill="FFFFFF"/>
        <w:spacing w:after="0" w:line="360" w:lineRule="auto"/>
        <w:jc w:val="both"/>
        <w:rPr>
          <w:rFonts w:asciiTheme="majorHAnsi" w:hAnsiTheme="majorHAnsi" w:cs="Times New Roman"/>
          <w:b/>
          <w:i/>
          <w:color w:val="000000" w:themeColor="text1"/>
          <w:sz w:val="24"/>
          <w:szCs w:val="24"/>
        </w:rPr>
      </w:pPr>
    </w:p>
    <w:p w:rsidR="004A335C" w:rsidRDefault="00581C1A" w:rsidP="004A1CFA">
      <w:pPr>
        <w:shd w:val="clear" w:color="auto" w:fill="FFFFFF"/>
        <w:spacing w:after="0" w:line="360" w:lineRule="auto"/>
        <w:jc w:val="both"/>
        <w:rPr>
          <w:rFonts w:asciiTheme="majorHAnsi" w:hAnsiTheme="majorHAnsi" w:cs="Times New Roman"/>
          <w:i/>
          <w:color w:val="000000" w:themeColor="text1"/>
          <w:sz w:val="24"/>
          <w:szCs w:val="24"/>
        </w:rPr>
      </w:pPr>
      <w:r w:rsidRPr="004A1CFA">
        <w:rPr>
          <w:rFonts w:asciiTheme="majorHAnsi" w:hAnsiTheme="majorHAnsi" w:cs="Times New Roman"/>
          <w:i/>
          <w:color w:val="000000" w:themeColor="text1"/>
          <w:sz w:val="24"/>
          <w:szCs w:val="24"/>
        </w:rPr>
        <w:t>El desempleo es el ocio involuntario de una persona que desea encontrar trabajo, esta afirmación común a la que se llega puede deberse a varias causas. Las mismas que citamos a continuación: </w:t>
      </w:r>
    </w:p>
    <w:p w:rsidR="00622B70" w:rsidRPr="004A1CFA" w:rsidRDefault="00622B70" w:rsidP="004A1CFA">
      <w:pPr>
        <w:shd w:val="clear" w:color="auto" w:fill="FFFFFF"/>
        <w:spacing w:after="0" w:line="360" w:lineRule="auto"/>
        <w:jc w:val="both"/>
        <w:rPr>
          <w:rFonts w:asciiTheme="majorHAnsi" w:hAnsiTheme="majorHAnsi" w:cs="Times New Roman"/>
          <w:i/>
          <w:color w:val="000000" w:themeColor="text1"/>
          <w:sz w:val="24"/>
          <w:szCs w:val="24"/>
        </w:rPr>
      </w:pPr>
    </w:p>
    <w:p w:rsidR="004A335C" w:rsidRDefault="00585B98" w:rsidP="004A1CFA">
      <w:pPr>
        <w:shd w:val="clear" w:color="auto" w:fill="FFFFFF"/>
        <w:spacing w:after="0" w:line="360" w:lineRule="auto"/>
        <w:jc w:val="both"/>
        <w:rPr>
          <w:rFonts w:asciiTheme="majorHAnsi" w:hAnsiTheme="majorHAnsi" w:cs="Times New Roman"/>
          <w:i/>
          <w:color w:val="000000" w:themeColor="text1"/>
          <w:sz w:val="24"/>
          <w:szCs w:val="24"/>
        </w:rPr>
      </w:pPr>
      <w:r>
        <w:rPr>
          <w:rFonts w:asciiTheme="majorHAnsi" w:hAnsiTheme="majorHAnsi" w:cs="Times New Roman"/>
          <w:i/>
          <w:noProof/>
          <w:color w:val="000000" w:themeColor="text1"/>
          <w:sz w:val="24"/>
          <w:szCs w:val="24"/>
          <w:lang w:eastAsia="es-ES"/>
        </w:rPr>
        <w:pict>
          <v:group id="_x0000_s1222" style="position:absolute;left:0;text-align:left;margin-left:-9.7pt;margin-top:4.2pt;width:1in;height:1in;z-index:251677696;mso-position-horizontal-relative:right-margin-area;mso-position-vertical-relative:bottom-margin-area" coordorigin="10800,14400" coordsize="1440,1440" o:allowincell="f">
            <v:rect id="_x0000_s1223"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E659A9"/>
                </w:txbxContent>
              </v:textbox>
            </v:rect>
            <v:shape id="_x0000_s1224"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1224" inset=",0,,0">
                <w:txbxContent>
                  <w:p w:rsidR="000A562C" w:rsidRPr="007C20C9" w:rsidRDefault="000A562C" w:rsidP="00E659A9">
                    <w:pPr>
                      <w:pStyle w:val="Piedepgina"/>
                      <w:jc w:val="center"/>
                      <w:rPr>
                        <w:lang w:val="es-DO"/>
                      </w:rPr>
                    </w:pPr>
                    <w:r>
                      <w:rPr>
                        <w:lang w:val="es-DO"/>
                      </w:rPr>
                      <w:t>21</w:t>
                    </w:r>
                  </w:p>
                </w:txbxContent>
              </v:textbox>
            </v:shape>
            <w10:wrap anchorx="page" anchory="page"/>
          </v:group>
        </w:pict>
      </w:r>
      <w:r w:rsidR="00581C1A" w:rsidRPr="004A1CFA">
        <w:rPr>
          <w:rFonts w:asciiTheme="majorHAnsi" w:hAnsiTheme="majorHAnsi" w:cs="Times New Roman"/>
          <w:i/>
          <w:color w:val="000000" w:themeColor="text1"/>
          <w:sz w:val="24"/>
          <w:szCs w:val="24"/>
        </w:rPr>
        <w:t xml:space="preserve">Cuando existe un descenso temporal que experimenta el crecimiento económico caracterizado por la disminución de la demanda, de la inversión y de la productividad y por el aumento de la inflación. La actividad económica tiene un comportamiento cíclico, de forma que los períodos de auge en la </w:t>
      </w:r>
      <w:r w:rsidR="00581C1A" w:rsidRPr="004A1CFA">
        <w:rPr>
          <w:rFonts w:asciiTheme="majorHAnsi" w:hAnsiTheme="majorHAnsi" w:cs="Times New Roman"/>
          <w:i/>
          <w:color w:val="000000" w:themeColor="text1"/>
          <w:sz w:val="24"/>
          <w:szCs w:val="24"/>
        </w:rPr>
        <w:lastRenderedPageBreak/>
        <w:t>economía van seguidos de una recesión o desaceleración del crecimiento. En el momento que se da una situación en la que el número de personas que demanda empleo sobrepasa las ofertas de trabajo existentes, debido a que los elevados salarios reales atraen a un mayor número de desempleados a buscar trabajo e imposibilitan a las empresas ofrecer más empleo. </w:t>
      </w:r>
    </w:p>
    <w:p w:rsidR="00622B70" w:rsidRPr="004A1CFA" w:rsidRDefault="00622B70" w:rsidP="004A1CFA">
      <w:pPr>
        <w:shd w:val="clear" w:color="auto" w:fill="FFFFFF"/>
        <w:spacing w:after="0" w:line="360" w:lineRule="auto"/>
        <w:jc w:val="both"/>
        <w:rPr>
          <w:rFonts w:asciiTheme="majorHAnsi" w:hAnsiTheme="majorHAnsi" w:cs="Times New Roman"/>
          <w:i/>
          <w:color w:val="000000" w:themeColor="text1"/>
          <w:sz w:val="24"/>
          <w:szCs w:val="24"/>
        </w:rPr>
      </w:pPr>
    </w:p>
    <w:p w:rsidR="00581C1A" w:rsidRPr="004A1CFA" w:rsidRDefault="00581C1A" w:rsidP="004A1CFA">
      <w:pPr>
        <w:shd w:val="clear" w:color="auto" w:fill="FFFFFF"/>
        <w:spacing w:after="0" w:line="360" w:lineRule="auto"/>
        <w:jc w:val="both"/>
        <w:rPr>
          <w:rFonts w:asciiTheme="majorHAnsi" w:hAnsiTheme="majorHAnsi" w:cs="Times New Roman"/>
          <w:i/>
          <w:color w:val="000000" w:themeColor="text1"/>
          <w:sz w:val="24"/>
          <w:szCs w:val="24"/>
        </w:rPr>
      </w:pPr>
      <w:r w:rsidRPr="004A1CFA">
        <w:rPr>
          <w:rFonts w:asciiTheme="majorHAnsi" w:hAnsiTheme="majorHAnsi" w:cs="Times New Roman"/>
          <w:i/>
          <w:color w:val="000000" w:themeColor="text1"/>
          <w:sz w:val="24"/>
          <w:szCs w:val="24"/>
        </w:rPr>
        <w:t>Cuando en ciertas regiones o industrias donde la demanda de mano de obra fluctúa dependiendo de la época del año en que se encuentren. Cuando se dan cambios en la estructura de la economía, como aumentos de la demanda de mano de obra en unas industrias y disminuciones en otras, que impide que la oferta de empleo se ajuste a la velocidad que debería. Adicionalmente esta situación se puede dar en determinadas zonas geográficas y por la implantación de nuevas tecnologías que sustituyen a la mano de obra. Cuando por causas ajenas a la voluntad del trabajador impide su incorporación al mundo laboral.</w:t>
      </w:r>
      <w:sdt>
        <w:sdtPr>
          <w:rPr>
            <w:rFonts w:asciiTheme="majorHAnsi" w:hAnsiTheme="majorHAnsi" w:cs="Times New Roman"/>
            <w:i/>
            <w:color w:val="000000" w:themeColor="text1"/>
            <w:sz w:val="24"/>
            <w:szCs w:val="24"/>
          </w:rPr>
          <w:id w:val="-624150471"/>
          <w:citation/>
        </w:sdtPr>
        <w:sdtContent>
          <w:r w:rsidR="00585B98" w:rsidRPr="004A1CFA">
            <w:rPr>
              <w:rFonts w:asciiTheme="majorHAnsi" w:hAnsiTheme="majorHAnsi" w:cs="Times New Roman"/>
              <w:i/>
              <w:color w:val="000000" w:themeColor="text1"/>
              <w:sz w:val="24"/>
              <w:szCs w:val="24"/>
            </w:rPr>
            <w:fldChar w:fldCharType="begin"/>
          </w:r>
          <w:r w:rsidRPr="004A1CFA">
            <w:rPr>
              <w:rFonts w:asciiTheme="majorHAnsi" w:hAnsiTheme="majorHAnsi" w:cs="Times New Roman"/>
              <w:i/>
              <w:color w:val="000000" w:themeColor="text1"/>
              <w:sz w:val="24"/>
              <w:szCs w:val="24"/>
            </w:rPr>
            <w:instrText xml:space="preserve"> CITATION Ges02 \l 1033 </w:instrText>
          </w:r>
          <w:r w:rsidR="00585B98" w:rsidRPr="004A1CFA">
            <w:rPr>
              <w:rFonts w:asciiTheme="majorHAnsi" w:hAnsiTheme="majorHAnsi" w:cs="Times New Roman"/>
              <w:i/>
              <w:color w:val="000000" w:themeColor="text1"/>
              <w:sz w:val="24"/>
              <w:szCs w:val="24"/>
            </w:rPr>
            <w:fldChar w:fldCharType="separate"/>
          </w:r>
          <w:r w:rsidRPr="004A1CFA">
            <w:rPr>
              <w:rFonts w:asciiTheme="majorHAnsi" w:hAnsiTheme="majorHAnsi" w:cs="Times New Roman"/>
              <w:i/>
              <w:color w:val="000000" w:themeColor="text1"/>
              <w:sz w:val="24"/>
              <w:szCs w:val="24"/>
            </w:rPr>
            <w:t xml:space="preserve"> (Gestiopolis, 2002)</w:t>
          </w:r>
          <w:r w:rsidR="00585B98" w:rsidRPr="004A1CFA">
            <w:rPr>
              <w:rFonts w:asciiTheme="majorHAnsi" w:hAnsiTheme="majorHAnsi" w:cs="Times New Roman"/>
              <w:i/>
              <w:color w:val="000000" w:themeColor="text1"/>
              <w:sz w:val="24"/>
              <w:szCs w:val="24"/>
            </w:rPr>
            <w:fldChar w:fldCharType="end"/>
          </w:r>
        </w:sdtContent>
      </w:sdt>
    </w:p>
    <w:p w:rsidR="004A335C" w:rsidRPr="004A1CFA" w:rsidRDefault="004A335C" w:rsidP="004A1CFA">
      <w:pPr>
        <w:shd w:val="clear" w:color="auto" w:fill="FFFFFF"/>
        <w:spacing w:after="0" w:line="360" w:lineRule="auto"/>
        <w:jc w:val="both"/>
        <w:rPr>
          <w:rFonts w:asciiTheme="majorHAnsi" w:hAnsiTheme="majorHAnsi" w:cs="Times New Roman"/>
          <w:i/>
          <w:color w:val="000000" w:themeColor="text1"/>
          <w:sz w:val="24"/>
          <w:szCs w:val="24"/>
        </w:rPr>
      </w:pPr>
    </w:p>
    <w:p w:rsidR="00581C1A" w:rsidRDefault="00F23324" w:rsidP="004A1CFA">
      <w:pPr>
        <w:shd w:val="clear" w:color="auto" w:fill="FFFFFF"/>
        <w:spacing w:after="0" w:line="360" w:lineRule="auto"/>
        <w:rPr>
          <w:rFonts w:asciiTheme="majorHAnsi" w:hAnsiTheme="majorHAnsi" w:cs="Times New Roman"/>
          <w:b/>
          <w:i/>
          <w:color w:val="000000" w:themeColor="text1"/>
          <w:sz w:val="24"/>
          <w:szCs w:val="24"/>
        </w:rPr>
      </w:pPr>
      <w:r w:rsidRPr="004A1CFA">
        <w:rPr>
          <w:rFonts w:asciiTheme="majorHAnsi" w:hAnsiTheme="majorHAnsi" w:cs="Times New Roman"/>
          <w:b/>
          <w:i/>
          <w:color w:val="000000" w:themeColor="text1"/>
          <w:sz w:val="24"/>
          <w:szCs w:val="24"/>
        </w:rPr>
        <w:t xml:space="preserve">3.1.5 </w:t>
      </w:r>
      <w:r w:rsidR="00151ECB" w:rsidRPr="004A1CFA">
        <w:rPr>
          <w:rFonts w:asciiTheme="majorHAnsi" w:hAnsiTheme="majorHAnsi" w:cs="Times New Roman"/>
          <w:b/>
          <w:i/>
          <w:color w:val="000000" w:themeColor="text1"/>
          <w:sz w:val="24"/>
          <w:szCs w:val="24"/>
        </w:rPr>
        <w:t xml:space="preserve"> </w:t>
      </w:r>
      <w:r w:rsidR="00D23B9F" w:rsidRPr="004A1CFA">
        <w:rPr>
          <w:rFonts w:asciiTheme="majorHAnsi" w:hAnsiTheme="majorHAnsi" w:cs="Times New Roman"/>
          <w:b/>
          <w:i/>
          <w:color w:val="000000" w:themeColor="text1"/>
          <w:sz w:val="24"/>
          <w:szCs w:val="24"/>
        </w:rPr>
        <w:t xml:space="preserve"> </w:t>
      </w:r>
      <w:r w:rsidR="00581C1A" w:rsidRPr="004A1CFA">
        <w:rPr>
          <w:rFonts w:asciiTheme="majorHAnsi" w:hAnsiTheme="majorHAnsi" w:cs="Times New Roman"/>
          <w:b/>
          <w:i/>
          <w:color w:val="000000" w:themeColor="text1"/>
          <w:sz w:val="24"/>
          <w:szCs w:val="24"/>
        </w:rPr>
        <w:t>El desempleo en la provincia Monseñor Nouel</w:t>
      </w:r>
    </w:p>
    <w:p w:rsidR="00622B70" w:rsidRPr="004A1CFA" w:rsidRDefault="00622B70" w:rsidP="004A1CFA">
      <w:pPr>
        <w:shd w:val="clear" w:color="auto" w:fill="FFFFFF"/>
        <w:spacing w:after="0" w:line="360" w:lineRule="auto"/>
        <w:rPr>
          <w:rFonts w:asciiTheme="majorHAnsi" w:hAnsiTheme="majorHAnsi" w:cs="Times New Roman"/>
          <w:b/>
          <w:i/>
          <w:color w:val="000000" w:themeColor="text1"/>
          <w:sz w:val="24"/>
          <w:szCs w:val="24"/>
        </w:rPr>
      </w:pPr>
    </w:p>
    <w:p w:rsidR="00581C1A" w:rsidRPr="004A1CFA" w:rsidRDefault="00581C1A" w:rsidP="004A1CFA">
      <w:pPr>
        <w:pStyle w:val="NormalWeb"/>
        <w:spacing w:before="0" w:beforeAutospacing="0" w:after="0" w:afterAutospacing="0" w:line="360" w:lineRule="auto"/>
        <w:jc w:val="both"/>
        <w:rPr>
          <w:rFonts w:asciiTheme="majorHAnsi" w:eastAsiaTheme="minorHAnsi" w:hAnsiTheme="majorHAnsi"/>
          <w:i/>
          <w:color w:val="000000" w:themeColor="text1"/>
          <w:lang w:val="es-ES"/>
        </w:rPr>
      </w:pPr>
      <w:r w:rsidRPr="004A1CFA">
        <w:rPr>
          <w:rFonts w:asciiTheme="majorHAnsi" w:eastAsiaTheme="minorHAnsi" w:hAnsiTheme="majorHAnsi"/>
          <w:i/>
          <w:color w:val="000000" w:themeColor="text1"/>
          <w:lang w:val="es-ES"/>
        </w:rPr>
        <w:t>El cierre de importantes plazas comerciales y el despido de cientos de empleados, ha provocado un crecimiento inesperado de la economía informal en esta localidad.</w:t>
      </w:r>
    </w:p>
    <w:p w:rsidR="007163FD" w:rsidRPr="004A1CFA" w:rsidRDefault="007163FD" w:rsidP="004A1CFA">
      <w:pPr>
        <w:pStyle w:val="NormalWeb"/>
        <w:spacing w:before="0" w:beforeAutospacing="0" w:after="0" w:afterAutospacing="0" w:line="360" w:lineRule="auto"/>
        <w:jc w:val="both"/>
        <w:rPr>
          <w:rFonts w:asciiTheme="majorHAnsi" w:eastAsiaTheme="minorHAnsi" w:hAnsiTheme="majorHAnsi"/>
          <w:i/>
          <w:color w:val="000000" w:themeColor="text1"/>
          <w:lang w:val="es-ES"/>
        </w:rPr>
      </w:pPr>
    </w:p>
    <w:p w:rsidR="00581C1A" w:rsidRPr="004A1CFA" w:rsidRDefault="00581C1A" w:rsidP="004A1CFA">
      <w:pPr>
        <w:pStyle w:val="NormalWeb"/>
        <w:spacing w:before="0" w:beforeAutospacing="0" w:after="0" w:afterAutospacing="0" w:line="360" w:lineRule="auto"/>
        <w:jc w:val="both"/>
        <w:rPr>
          <w:rFonts w:asciiTheme="majorHAnsi" w:eastAsiaTheme="minorHAnsi" w:hAnsiTheme="majorHAnsi"/>
          <w:i/>
          <w:color w:val="000000" w:themeColor="text1"/>
          <w:lang w:val="es-ES"/>
        </w:rPr>
      </w:pPr>
      <w:r w:rsidRPr="004A1CFA">
        <w:rPr>
          <w:rFonts w:asciiTheme="majorHAnsi" w:eastAsiaTheme="minorHAnsi" w:hAnsiTheme="majorHAnsi"/>
          <w:i/>
          <w:color w:val="000000" w:themeColor="text1"/>
          <w:lang w:val="es-ES"/>
        </w:rPr>
        <w:t>El surgimiento de decenas de vendedores ambulantes en guaguas, automóviles, motores y la colocación de mercancías de uso personal, hogar y comestibles, en calles, avenidas y hogares de barrios urbanos y comunidades rurales, es atribuido a la carencia de fuentes de empleos que afecta este municipio.</w:t>
      </w:r>
    </w:p>
    <w:p w:rsidR="007163FD" w:rsidRPr="004A1CFA" w:rsidRDefault="007163FD" w:rsidP="004A1CFA">
      <w:pPr>
        <w:pStyle w:val="NormalWeb"/>
        <w:spacing w:before="0" w:beforeAutospacing="0" w:after="0" w:afterAutospacing="0" w:line="360" w:lineRule="auto"/>
        <w:jc w:val="both"/>
        <w:rPr>
          <w:rFonts w:asciiTheme="majorHAnsi" w:eastAsiaTheme="minorHAnsi" w:hAnsiTheme="majorHAnsi"/>
          <w:i/>
          <w:color w:val="000000" w:themeColor="text1"/>
          <w:lang w:val="es-ES"/>
        </w:rPr>
      </w:pPr>
    </w:p>
    <w:p w:rsidR="00581C1A" w:rsidRPr="004A1CFA" w:rsidRDefault="00581C1A" w:rsidP="004A1CFA">
      <w:pPr>
        <w:pStyle w:val="NormalWeb"/>
        <w:spacing w:before="0" w:beforeAutospacing="0" w:after="0" w:afterAutospacing="0" w:line="360" w:lineRule="auto"/>
        <w:jc w:val="both"/>
        <w:rPr>
          <w:rFonts w:asciiTheme="majorHAnsi" w:eastAsiaTheme="minorHAnsi" w:hAnsiTheme="majorHAnsi"/>
          <w:i/>
          <w:color w:val="000000" w:themeColor="text1"/>
          <w:lang w:val="es-ES"/>
        </w:rPr>
      </w:pPr>
      <w:r w:rsidRPr="004A1CFA">
        <w:rPr>
          <w:rFonts w:asciiTheme="majorHAnsi" w:eastAsiaTheme="minorHAnsi" w:hAnsiTheme="majorHAnsi"/>
          <w:i/>
          <w:color w:val="000000" w:themeColor="text1"/>
          <w:lang w:val="es-ES"/>
        </w:rPr>
        <w:t>Las vías céntricas y de sectores periféricos de aquí, han sido inundadas en los últimos meses de puestos de ventas de ropas de pacas usadas y nuevas, frutas, accesorios para celulares, chucherías, rubros agrícolas, freidurías, negocios que han surgido como alternativas de vida.</w:t>
      </w:r>
    </w:p>
    <w:p w:rsidR="00581C1A" w:rsidRPr="004A1CFA" w:rsidRDefault="00581C1A" w:rsidP="004A1CFA">
      <w:pPr>
        <w:pStyle w:val="NormalWeb"/>
        <w:spacing w:before="0" w:beforeAutospacing="0" w:after="0" w:afterAutospacing="0" w:line="360" w:lineRule="auto"/>
        <w:jc w:val="both"/>
        <w:rPr>
          <w:rFonts w:asciiTheme="majorHAnsi" w:eastAsiaTheme="minorHAnsi" w:hAnsiTheme="majorHAnsi"/>
          <w:i/>
          <w:color w:val="000000" w:themeColor="text1"/>
          <w:lang w:val="es-ES"/>
        </w:rPr>
      </w:pPr>
      <w:r w:rsidRPr="004A1CFA">
        <w:rPr>
          <w:rFonts w:asciiTheme="majorHAnsi" w:eastAsiaTheme="minorHAnsi" w:hAnsiTheme="majorHAnsi"/>
          <w:i/>
          <w:color w:val="000000" w:themeColor="text1"/>
          <w:lang w:val="es-ES"/>
        </w:rPr>
        <w:t>Los propietarios de estos alegan que no tienen fuentes de empleos estables y carecen de ayuda de los sectores públicos o privados. </w:t>
      </w:r>
      <w:sdt>
        <w:sdtPr>
          <w:rPr>
            <w:rFonts w:asciiTheme="majorHAnsi" w:eastAsiaTheme="minorHAnsi" w:hAnsiTheme="majorHAnsi"/>
            <w:i/>
            <w:color w:val="000000" w:themeColor="text1"/>
            <w:lang w:val="es-ES"/>
          </w:rPr>
          <w:id w:val="293879095"/>
          <w:citation/>
        </w:sdtPr>
        <w:sdtContent>
          <w:r w:rsidR="00585B98" w:rsidRPr="004A1CFA">
            <w:rPr>
              <w:rFonts w:asciiTheme="majorHAnsi" w:eastAsiaTheme="minorHAnsi" w:hAnsiTheme="majorHAnsi"/>
              <w:i/>
              <w:color w:val="000000" w:themeColor="text1"/>
              <w:lang w:val="es-ES"/>
            </w:rPr>
            <w:fldChar w:fldCharType="begin"/>
          </w:r>
          <w:r w:rsidRPr="004A1CFA">
            <w:rPr>
              <w:rFonts w:asciiTheme="majorHAnsi" w:eastAsiaTheme="minorHAnsi" w:hAnsiTheme="majorHAnsi"/>
              <w:i/>
              <w:color w:val="000000" w:themeColor="text1"/>
              <w:lang w:val="es-ES"/>
            </w:rPr>
            <w:instrText xml:space="preserve"> CITATION Apu14 \l 1033 </w:instrText>
          </w:r>
          <w:r w:rsidR="00585B98" w:rsidRPr="004A1CFA">
            <w:rPr>
              <w:rFonts w:asciiTheme="majorHAnsi" w:eastAsiaTheme="minorHAnsi" w:hAnsiTheme="majorHAnsi"/>
              <w:i/>
              <w:color w:val="000000" w:themeColor="text1"/>
              <w:lang w:val="es-ES"/>
            </w:rPr>
            <w:fldChar w:fldCharType="separate"/>
          </w:r>
          <w:r w:rsidRPr="004A1CFA">
            <w:rPr>
              <w:rFonts w:asciiTheme="majorHAnsi" w:eastAsiaTheme="minorHAnsi" w:hAnsiTheme="majorHAnsi"/>
              <w:i/>
              <w:color w:val="000000" w:themeColor="text1"/>
              <w:lang w:val="es-ES"/>
            </w:rPr>
            <w:t>(Apuprensa, 2014)</w:t>
          </w:r>
          <w:r w:rsidR="00585B98" w:rsidRPr="004A1CFA">
            <w:rPr>
              <w:rFonts w:asciiTheme="majorHAnsi" w:eastAsiaTheme="minorHAnsi" w:hAnsiTheme="majorHAnsi"/>
              <w:i/>
              <w:color w:val="000000" w:themeColor="text1"/>
              <w:lang w:val="es-ES"/>
            </w:rPr>
            <w:fldChar w:fldCharType="end"/>
          </w:r>
        </w:sdtContent>
      </w:sdt>
    </w:p>
    <w:p w:rsidR="00581C1A" w:rsidRPr="004A1CFA" w:rsidRDefault="00581C1A" w:rsidP="004A1CFA">
      <w:pPr>
        <w:spacing w:after="0" w:line="360" w:lineRule="auto"/>
        <w:jc w:val="both"/>
        <w:rPr>
          <w:rFonts w:asciiTheme="majorHAnsi" w:hAnsiTheme="majorHAnsi" w:cs="Times New Roman"/>
          <w:i/>
          <w:color w:val="000000" w:themeColor="text1"/>
          <w:sz w:val="24"/>
          <w:szCs w:val="24"/>
        </w:rPr>
      </w:pPr>
    </w:p>
    <w:p w:rsidR="00581C1A" w:rsidRDefault="00585B98" w:rsidP="004A1CFA">
      <w:pPr>
        <w:spacing w:after="0" w:line="360" w:lineRule="auto"/>
        <w:jc w:val="both"/>
        <w:rPr>
          <w:rFonts w:asciiTheme="majorHAnsi" w:hAnsiTheme="majorHAnsi" w:cs="Times New Roman"/>
          <w:i/>
          <w:color w:val="000000" w:themeColor="text1"/>
          <w:sz w:val="24"/>
          <w:szCs w:val="24"/>
        </w:rPr>
      </w:pPr>
      <w:r>
        <w:rPr>
          <w:rFonts w:asciiTheme="majorHAnsi" w:hAnsiTheme="majorHAnsi" w:cs="Times New Roman"/>
          <w:i/>
          <w:noProof/>
          <w:color w:val="000000" w:themeColor="text1"/>
          <w:sz w:val="24"/>
          <w:szCs w:val="24"/>
          <w:lang w:eastAsia="es-ES"/>
        </w:rPr>
        <w:pict>
          <v:group id="_x0000_s1216" style="position:absolute;left:0;text-align:left;margin-left:-11.5pt;margin-top:3.45pt;width:1in;height:1in;z-index:251676672;mso-position-horizontal-relative:right-margin-area;mso-position-vertical-relative:bottom-margin-area" coordorigin="10800,14400" coordsize="1440,1440" o:allowincell="f">
            <v:rect id="_x0000_s1217"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E659A9"/>
                </w:txbxContent>
              </v:textbox>
            </v:rect>
            <v:shape id="_x0000_s1218"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1218" inset=",0,,0">
                <w:txbxContent>
                  <w:p w:rsidR="000A562C" w:rsidRPr="007C20C9" w:rsidRDefault="000A562C" w:rsidP="00E659A9">
                    <w:pPr>
                      <w:pStyle w:val="Piedepgina"/>
                      <w:jc w:val="center"/>
                      <w:rPr>
                        <w:lang w:val="es-DO"/>
                      </w:rPr>
                    </w:pPr>
                    <w:r>
                      <w:rPr>
                        <w:lang w:val="es-DO"/>
                      </w:rPr>
                      <w:t>22</w:t>
                    </w:r>
                  </w:p>
                </w:txbxContent>
              </v:textbox>
            </v:shape>
            <w10:wrap anchorx="page" anchory="page"/>
          </v:group>
        </w:pict>
      </w:r>
      <w:r w:rsidR="00581C1A" w:rsidRPr="004A1CFA">
        <w:rPr>
          <w:rFonts w:asciiTheme="majorHAnsi" w:hAnsiTheme="majorHAnsi" w:cs="Times New Roman"/>
          <w:i/>
          <w:color w:val="000000" w:themeColor="text1"/>
          <w:sz w:val="24"/>
          <w:szCs w:val="24"/>
        </w:rPr>
        <w:t xml:space="preserve">Por consiguiente, el  desempleo en la provincia monseñor </w:t>
      </w:r>
      <w:proofErr w:type="spellStart"/>
      <w:r w:rsidR="00581C1A" w:rsidRPr="004A1CFA">
        <w:rPr>
          <w:rFonts w:asciiTheme="majorHAnsi" w:hAnsiTheme="majorHAnsi" w:cs="Times New Roman"/>
          <w:i/>
          <w:color w:val="000000" w:themeColor="text1"/>
          <w:sz w:val="24"/>
          <w:szCs w:val="24"/>
        </w:rPr>
        <w:t>nouel</w:t>
      </w:r>
      <w:proofErr w:type="spellEnd"/>
      <w:r w:rsidR="00581C1A" w:rsidRPr="004A1CFA">
        <w:rPr>
          <w:rFonts w:asciiTheme="majorHAnsi" w:hAnsiTheme="majorHAnsi" w:cs="Times New Roman"/>
          <w:i/>
          <w:color w:val="000000" w:themeColor="text1"/>
          <w:sz w:val="24"/>
          <w:szCs w:val="24"/>
        </w:rPr>
        <w:t xml:space="preserve"> forma parte de la problemática que estanca el crecimiento de la provincia, las dificultades que enfrenta una persona para adquirir </w:t>
      </w:r>
      <w:r w:rsidR="00581C1A" w:rsidRPr="004A1CFA">
        <w:rPr>
          <w:rFonts w:asciiTheme="majorHAnsi" w:hAnsiTheme="majorHAnsi" w:cs="Times New Roman"/>
          <w:i/>
          <w:color w:val="000000" w:themeColor="text1"/>
          <w:sz w:val="24"/>
          <w:szCs w:val="24"/>
        </w:rPr>
        <w:lastRenderedPageBreak/>
        <w:t>empleo pueden ser una razón para que  elijan el chapeo como una salida, las facilidades que esto ofrece atrae la atención de un desempleado, esto depende  de los interés que lo obliguen a buscar trabajo, este puede ser hijos, familia en extrema pobreza, estudios, entre otros.</w:t>
      </w:r>
    </w:p>
    <w:p w:rsidR="00622B70" w:rsidRPr="004A1CFA" w:rsidRDefault="00622B70" w:rsidP="004A1CFA">
      <w:pPr>
        <w:spacing w:after="0" w:line="360" w:lineRule="auto"/>
        <w:jc w:val="both"/>
        <w:rPr>
          <w:rFonts w:asciiTheme="majorHAnsi" w:hAnsiTheme="majorHAnsi" w:cs="Times New Roman"/>
          <w:i/>
          <w:color w:val="000000" w:themeColor="text1"/>
          <w:sz w:val="24"/>
          <w:szCs w:val="24"/>
        </w:rPr>
      </w:pPr>
    </w:p>
    <w:p w:rsidR="00C4097F" w:rsidRDefault="00F23324" w:rsidP="004A1CFA">
      <w:pPr>
        <w:shd w:val="clear" w:color="auto" w:fill="FFFFFF"/>
        <w:spacing w:after="0" w:line="360" w:lineRule="auto"/>
        <w:rPr>
          <w:rFonts w:asciiTheme="majorHAnsi" w:hAnsiTheme="majorHAnsi" w:cs="Times New Roman"/>
          <w:b/>
          <w:i/>
          <w:color w:val="000000" w:themeColor="text1"/>
          <w:sz w:val="24"/>
          <w:szCs w:val="24"/>
        </w:rPr>
      </w:pPr>
      <w:r w:rsidRPr="004A1CFA">
        <w:rPr>
          <w:rFonts w:asciiTheme="majorHAnsi" w:hAnsiTheme="majorHAnsi" w:cs="Times New Roman"/>
          <w:b/>
          <w:i/>
          <w:color w:val="000000" w:themeColor="text1"/>
          <w:sz w:val="24"/>
          <w:szCs w:val="24"/>
        </w:rPr>
        <w:t>3</w:t>
      </w:r>
      <w:r w:rsidR="00151ECB" w:rsidRPr="004A1CFA">
        <w:rPr>
          <w:rFonts w:asciiTheme="majorHAnsi" w:hAnsiTheme="majorHAnsi" w:cs="Times New Roman"/>
          <w:b/>
          <w:i/>
          <w:color w:val="000000" w:themeColor="text1"/>
          <w:sz w:val="24"/>
          <w:szCs w:val="24"/>
        </w:rPr>
        <w:t>.1.</w:t>
      </w:r>
      <w:r w:rsidR="00304FF6" w:rsidRPr="004A1CFA">
        <w:rPr>
          <w:rFonts w:asciiTheme="majorHAnsi" w:hAnsiTheme="majorHAnsi" w:cs="Times New Roman"/>
          <w:b/>
          <w:i/>
          <w:color w:val="000000" w:themeColor="text1"/>
          <w:sz w:val="24"/>
          <w:szCs w:val="24"/>
        </w:rPr>
        <w:t>6</w:t>
      </w:r>
      <w:r w:rsidR="00151ECB" w:rsidRPr="004A1CFA">
        <w:rPr>
          <w:rFonts w:asciiTheme="majorHAnsi" w:hAnsiTheme="majorHAnsi" w:cs="Times New Roman"/>
          <w:b/>
          <w:i/>
          <w:color w:val="000000" w:themeColor="text1"/>
          <w:sz w:val="24"/>
          <w:szCs w:val="24"/>
        </w:rPr>
        <w:t xml:space="preserve"> </w:t>
      </w:r>
      <w:r w:rsidR="00C117F3" w:rsidRPr="004A1CFA">
        <w:rPr>
          <w:rFonts w:asciiTheme="majorHAnsi" w:hAnsiTheme="majorHAnsi" w:cs="Times New Roman"/>
          <w:b/>
          <w:i/>
          <w:color w:val="000000" w:themeColor="text1"/>
          <w:sz w:val="24"/>
          <w:szCs w:val="24"/>
        </w:rPr>
        <w:t xml:space="preserve"> </w:t>
      </w:r>
      <w:r w:rsidR="00C4097F" w:rsidRPr="004A1CFA">
        <w:rPr>
          <w:rFonts w:asciiTheme="majorHAnsi" w:hAnsiTheme="majorHAnsi" w:cs="Times New Roman"/>
          <w:b/>
          <w:i/>
          <w:color w:val="000000" w:themeColor="text1"/>
          <w:sz w:val="24"/>
          <w:szCs w:val="24"/>
        </w:rPr>
        <w:t>La pobreza</w:t>
      </w:r>
      <w:r w:rsidR="00E34050" w:rsidRPr="004A1CFA">
        <w:rPr>
          <w:rFonts w:asciiTheme="majorHAnsi" w:hAnsiTheme="majorHAnsi" w:cs="Times New Roman"/>
          <w:b/>
          <w:i/>
          <w:color w:val="000000" w:themeColor="text1"/>
          <w:sz w:val="24"/>
          <w:szCs w:val="24"/>
        </w:rPr>
        <w:t xml:space="preserve"> y el chapeo</w:t>
      </w:r>
    </w:p>
    <w:p w:rsidR="00622B70" w:rsidRPr="004A1CFA" w:rsidRDefault="00622B70" w:rsidP="004A1CFA">
      <w:pPr>
        <w:shd w:val="clear" w:color="auto" w:fill="FFFFFF"/>
        <w:spacing w:after="0" w:line="360" w:lineRule="auto"/>
        <w:rPr>
          <w:rFonts w:asciiTheme="majorHAnsi" w:hAnsiTheme="majorHAnsi" w:cs="Times New Roman"/>
          <w:b/>
          <w:i/>
          <w:color w:val="000000" w:themeColor="text1"/>
          <w:sz w:val="24"/>
          <w:szCs w:val="24"/>
        </w:rPr>
      </w:pPr>
    </w:p>
    <w:p w:rsidR="00C4097F" w:rsidRDefault="00C4097F" w:rsidP="004A1CFA">
      <w:pPr>
        <w:spacing w:after="0" w:line="360" w:lineRule="auto"/>
        <w:jc w:val="both"/>
        <w:rPr>
          <w:rFonts w:asciiTheme="majorHAnsi" w:hAnsiTheme="majorHAnsi" w:cs="Times New Roman"/>
          <w:i/>
          <w:color w:val="000000" w:themeColor="text1"/>
          <w:sz w:val="24"/>
          <w:szCs w:val="24"/>
        </w:rPr>
      </w:pPr>
      <w:r w:rsidRPr="004A1CFA">
        <w:rPr>
          <w:rFonts w:asciiTheme="majorHAnsi" w:hAnsiTheme="majorHAnsi" w:cs="Times New Roman"/>
          <w:i/>
          <w:color w:val="000000" w:themeColor="text1"/>
          <w:sz w:val="24"/>
          <w:szCs w:val="24"/>
        </w:rPr>
        <w:t xml:space="preserve"> Es la situación o condición socioeconómica de la población que no puede acceder o carece de los recursos para satisfacer las necesidades físicas y psíquicas básicas que permiten un adecuado </w:t>
      </w:r>
      <w:hyperlink r:id="rId13" w:tooltip="Nivel de vida" w:history="1">
        <w:r w:rsidRPr="004A1CFA">
          <w:rPr>
            <w:rFonts w:asciiTheme="majorHAnsi" w:hAnsiTheme="majorHAnsi" w:cs="Times New Roman"/>
            <w:i/>
            <w:color w:val="000000" w:themeColor="text1"/>
            <w:sz w:val="24"/>
            <w:szCs w:val="24"/>
          </w:rPr>
          <w:t>nivel</w:t>
        </w:r>
      </w:hyperlink>
      <w:r w:rsidRPr="004A1CFA">
        <w:rPr>
          <w:rFonts w:asciiTheme="majorHAnsi" w:hAnsiTheme="majorHAnsi" w:cs="Times New Roman"/>
          <w:i/>
          <w:color w:val="000000" w:themeColor="text1"/>
          <w:sz w:val="24"/>
          <w:szCs w:val="24"/>
        </w:rPr>
        <w:t xml:space="preserve"> y </w:t>
      </w:r>
      <w:hyperlink r:id="rId14" w:tooltip="Calidad de vida" w:history="1">
        <w:r w:rsidRPr="004A1CFA">
          <w:rPr>
            <w:rFonts w:asciiTheme="majorHAnsi" w:hAnsiTheme="majorHAnsi" w:cs="Times New Roman"/>
            <w:i/>
            <w:color w:val="000000" w:themeColor="text1"/>
            <w:sz w:val="24"/>
            <w:szCs w:val="24"/>
          </w:rPr>
          <w:t>calidad de vida</w:t>
        </w:r>
      </w:hyperlink>
      <w:r w:rsidRPr="004A1CFA">
        <w:rPr>
          <w:rFonts w:asciiTheme="majorHAnsi" w:hAnsiTheme="majorHAnsi" w:cs="Times New Roman"/>
          <w:i/>
          <w:color w:val="000000" w:themeColor="text1"/>
          <w:sz w:val="24"/>
          <w:szCs w:val="24"/>
        </w:rPr>
        <w:t xml:space="preserve"> tales como la </w:t>
      </w:r>
      <w:hyperlink r:id="rId15" w:tooltip="Alimentación" w:history="1">
        <w:r w:rsidRPr="004A1CFA">
          <w:rPr>
            <w:rFonts w:asciiTheme="majorHAnsi" w:hAnsiTheme="majorHAnsi" w:cs="Times New Roman"/>
            <w:i/>
            <w:color w:val="000000" w:themeColor="text1"/>
            <w:sz w:val="24"/>
            <w:szCs w:val="24"/>
          </w:rPr>
          <w:t>alimentación</w:t>
        </w:r>
      </w:hyperlink>
      <w:r w:rsidRPr="004A1CFA">
        <w:rPr>
          <w:rFonts w:asciiTheme="majorHAnsi" w:hAnsiTheme="majorHAnsi" w:cs="Times New Roman"/>
          <w:i/>
          <w:color w:val="000000" w:themeColor="text1"/>
          <w:sz w:val="24"/>
          <w:szCs w:val="24"/>
        </w:rPr>
        <w:t xml:space="preserve">, la </w:t>
      </w:r>
      <w:hyperlink r:id="rId16" w:tooltip="Vivienda" w:history="1">
        <w:r w:rsidRPr="004A1CFA">
          <w:rPr>
            <w:rFonts w:asciiTheme="majorHAnsi" w:hAnsiTheme="majorHAnsi" w:cs="Times New Roman"/>
            <w:i/>
            <w:color w:val="000000" w:themeColor="text1"/>
            <w:sz w:val="24"/>
            <w:szCs w:val="24"/>
          </w:rPr>
          <w:t>vivienda</w:t>
        </w:r>
      </w:hyperlink>
      <w:r w:rsidRPr="004A1CFA">
        <w:rPr>
          <w:rFonts w:asciiTheme="majorHAnsi" w:hAnsiTheme="majorHAnsi" w:cs="Times New Roman"/>
          <w:i/>
          <w:color w:val="000000" w:themeColor="text1"/>
          <w:sz w:val="24"/>
          <w:szCs w:val="24"/>
        </w:rPr>
        <w:t xml:space="preserve">, la </w:t>
      </w:r>
      <w:hyperlink r:id="rId17" w:tooltip="Educación" w:history="1">
        <w:r w:rsidRPr="004A1CFA">
          <w:rPr>
            <w:rFonts w:asciiTheme="majorHAnsi" w:hAnsiTheme="majorHAnsi" w:cs="Times New Roman"/>
            <w:i/>
            <w:color w:val="000000" w:themeColor="text1"/>
            <w:sz w:val="24"/>
            <w:szCs w:val="24"/>
          </w:rPr>
          <w:t>educación</w:t>
        </w:r>
      </w:hyperlink>
      <w:r w:rsidRPr="004A1CFA">
        <w:rPr>
          <w:rFonts w:asciiTheme="majorHAnsi" w:hAnsiTheme="majorHAnsi" w:cs="Times New Roman"/>
          <w:i/>
          <w:color w:val="000000" w:themeColor="text1"/>
          <w:sz w:val="24"/>
          <w:szCs w:val="24"/>
        </w:rPr>
        <w:t xml:space="preserve">, la </w:t>
      </w:r>
      <w:hyperlink r:id="rId18" w:tooltip="Asistencia sanitaria" w:history="1">
        <w:r w:rsidRPr="004A1CFA">
          <w:rPr>
            <w:rFonts w:asciiTheme="majorHAnsi" w:hAnsiTheme="majorHAnsi" w:cs="Times New Roman"/>
            <w:i/>
            <w:color w:val="000000" w:themeColor="text1"/>
            <w:sz w:val="24"/>
            <w:szCs w:val="24"/>
          </w:rPr>
          <w:t>asistencia sanitaria</w:t>
        </w:r>
      </w:hyperlink>
      <w:r w:rsidRPr="004A1CFA">
        <w:rPr>
          <w:rFonts w:asciiTheme="majorHAnsi" w:hAnsiTheme="majorHAnsi" w:cs="Times New Roman"/>
          <w:i/>
          <w:color w:val="000000" w:themeColor="text1"/>
          <w:sz w:val="24"/>
          <w:szCs w:val="24"/>
        </w:rPr>
        <w:t xml:space="preserve"> o el acceso al </w:t>
      </w:r>
      <w:hyperlink r:id="rId19" w:tooltip="Agua potable" w:history="1">
        <w:r w:rsidRPr="004A1CFA">
          <w:rPr>
            <w:rFonts w:asciiTheme="majorHAnsi" w:hAnsiTheme="majorHAnsi" w:cs="Times New Roman"/>
            <w:i/>
            <w:color w:val="000000" w:themeColor="text1"/>
            <w:sz w:val="24"/>
            <w:szCs w:val="24"/>
          </w:rPr>
          <w:t>agua potable</w:t>
        </w:r>
      </w:hyperlink>
      <w:r w:rsidRPr="004A1CFA">
        <w:rPr>
          <w:rFonts w:asciiTheme="majorHAnsi" w:hAnsiTheme="majorHAnsi" w:cs="Times New Roman"/>
          <w:i/>
          <w:color w:val="000000" w:themeColor="text1"/>
          <w:sz w:val="24"/>
          <w:szCs w:val="24"/>
        </w:rPr>
        <w:t xml:space="preserve">. También se suelen considerar la falta de medios para poder acceder a tales recursos, como el </w:t>
      </w:r>
      <w:hyperlink r:id="rId20" w:tooltip="Desempleo" w:history="1">
        <w:r w:rsidRPr="004A1CFA">
          <w:rPr>
            <w:rFonts w:asciiTheme="majorHAnsi" w:hAnsiTheme="majorHAnsi" w:cs="Times New Roman"/>
            <w:i/>
            <w:color w:val="000000" w:themeColor="text1"/>
            <w:sz w:val="24"/>
            <w:szCs w:val="24"/>
          </w:rPr>
          <w:t>desempleo</w:t>
        </w:r>
      </w:hyperlink>
      <w:r w:rsidRPr="004A1CFA">
        <w:rPr>
          <w:rFonts w:asciiTheme="majorHAnsi" w:hAnsiTheme="majorHAnsi" w:cs="Times New Roman"/>
          <w:i/>
          <w:color w:val="000000" w:themeColor="text1"/>
          <w:sz w:val="24"/>
          <w:szCs w:val="24"/>
        </w:rPr>
        <w:t xml:space="preserve">, la </w:t>
      </w:r>
      <w:hyperlink r:id="rId21" w:tooltip="Desigualdad de ingresos" w:history="1">
        <w:r w:rsidRPr="004A1CFA">
          <w:rPr>
            <w:rFonts w:asciiTheme="majorHAnsi" w:hAnsiTheme="majorHAnsi" w:cs="Times New Roman"/>
            <w:i/>
            <w:color w:val="000000" w:themeColor="text1"/>
            <w:sz w:val="24"/>
            <w:szCs w:val="24"/>
          </w:rPr>
          <w:t>falta de ingresos</w:t>
        </w:r>
      </w:hyperlink>
      <w:r w:rsidRPr="004A1CFA">
        <w:rPr>
          <w:rFonts w:asciiTheme="majorHAnsi" w:hAnsiTheme="majorHAnsi" w:cs="Times New Roman"/>
          <w:i/>
          <w:color w:val="000000" w:themeColor="text1"/>
          <w:sz w:val="24"/>
          <w:szCs w:val="24"/>
        </w:rPr>
        <w:t xml:space="preserve"> o un </w:t>
      </w:r>
      <w:hyperlink r:id="rId22" w:tooltip="Precariado" w:history="1">
        <w:r w:rsidRPr="004A1CFA">
          <w:rPr>
            <w:rFonts w:asciiTheme="majorHAnsi" w:hAnsiTheme="majorHAnsi" w:cs="Times New Roman"/>
            <w:i/>
            <w:color w:val="000000" w:themeColor="text1"/>
            <w:sz w:val="24"/>
            <w:szCs w:val="24"/>
          </w:rPr>
          <w:t>nivel bajo</w:t>
        </w:r>
      </w:hyperlink>
      <w:r w:rsidRPr="004A1CFA">
        <w:rPr>
          <w:rFonts w:asciiTheme="majorHAnsi" w:hAnsiTheme="majorHAnsi" w:cs="Times New Roman"/>
          <w:i/>
          <w:color w:val="000000" w:themeColor="text1"/>
          <w:sz w:val="24"/>
          <w:szCs w:val="24"/>
        </w:rPr>
        <w:t xml:space="preserve"> de los mismos. También puede ser el resultado de procesos de </w:t>
      </w:r>
      <w:hyperlink r:id="rId23" w:tooltip="Exclusión social" w:history="1">
        <w:r w:rsidRPr="004A1CFA">
          <w:rPr>
            <w:rFonts w:asciiTheme="majorHAnsi" w:hAnsiTheme="majorHAnsi" w:cs="Times New Roman"/>
            <w:i/>
            <w:color w:val="000000" w:themeColor="text1"/>
            <w:sz w:val="24"/>
            <w:szCs w:val="24"/>
          </w:rPr>
          <w:t>exclusión social</w:t>
        </w:r>
      </w:hyperlink>
      <w:r w:rsidRPr="004A1CFA">
        <w:rPr>
          <w:rFonts w:asciiTheme="majorHAnsi" w:hAnsiTheme="majorHAnsi" w:cs="Times New Roman"/>
          <w:i/>
          <w:color w:val="000000" w:themeColor="text1"/>
          <w:sz w:val="24"/>
          <w:szCs w:val="24"/>
        </w:rPr>
        <w:t xml:space="preserve">, </w:t>
      </w:r>
      <w:hyperlink r:id="rId24" w:tooltip="Segregación social" w:history="1">
        <w:r w:rsidRPr="004A1CFA">
          <w:rPr>
            <w:rFonts w:asciiTheme="majorHAnsi" w:hAnsiTheme="majorHAnsi" w:cs="Times New Roman"/>
            <w:i/>
            <w:color w:val="000000" w:themeColor="text1"/>
            <w:sz w:val="24"/>
            <w:szCs w:val="24"/>
          </w:rPr>
          <w:t>segregación social</w:t>
        </w:r>
      </w:hyperlink>
      <w:r w:rsidRPr="004A1CFA">
        <w:rPr>
          <w:rFonts w:asciiTheme="majorHAnsi" w:hAnsiTheme="majorHAnsi" w:cs="Times New Roman"/>
          <w:i/>
          <w:color w:val="000000" w:themeColor="text1"/>
          <w:sz w:val="24"/>
          <w:szCs w:val="24"/>
        </w:rPr>
        <w:t xml:space="preserve"> o </w:t>
      </w:r>
      <w:hyperlink r:id="rId25" w:tooltip="Marginación" w:history="1">
        <w:r w:rsidRPr="004A1CFA">
          <w:rPr>
            <w:rFonts w:asciiTheme="majorHAnsi" w:hAnsiTheme="majorHAnsi" w:cs="Times New Roman"/>
            <w:i/>
            <w:color w:val="000000" w:themeColor="text1"/>
            <w:sz w:val="24"/>
            <w:szCs w:val="24"/>
          </w:rPr>
          <w:t>marginación</w:t>
        </w:r>
      </w:hyperlink>
      <w:r w:rsidRPr="004A1CFA">
        <w:rPr>
          <w:rFonts w:asciiTheme="majorHAnsi" w:hAnsiTheme="majorHAnsi" w:cs="Times New Roman"/>
          <w:i/>
          <w:color w:val="000000" w:themeColor="text1"/>
          <w:sz w:val="24"/>
          <w:szCs w:val="24"/>
        </w:rPr>
        <w:t xml:space="preserve">. </w:t>
      </w:r>
      <w:sdt>
        <w:sdtPr>
          <w:rPr>
            <w:rFonts w:asciiTheme="majorHAnsi" w:hAnsiTheme="majorHAnsi" w:cs="Times New Roman"/>
            <w:i/>
            <w:color w:val="000000" w:themeColor="text1"/>
            <w:sz w:val="24"/>
            <w:szCs w:val="24"/>
          </w:rPr>
          <w:id w:val="2244704"/>
          <w:citation/>
        </w:sdtPr>
        <w:sdtContent>
          <w:r w:rsidR="00585B98" w:rsidRPr="004A1CFA">
            <w:rPr>
              <w:rFonts w:asciiTheme="majorHAnsi" w:hAnsiTheme="majorHAnsi" w:cs="Times New Roman"/>
              <w:i/>
              <w:color w:val="000000" w:themeColor="text1"/>
              <w:sz w:val="24"/>
              <w:szCs w:val="24"/>
            </w:rPr>
            <w:fldChar w:fldCharType="begin"/>
          </w:r>
          <w:r w:rsidRPr="004A1CFA">
            <w:rPr>
              <w:rFonts w:asciiTheme="majorHAnsi" w:hAnsiTheme="majorHAnsi" w:cs="Times New Roman"/>
              <w:i/>
              <w:color w:val="000000" w:themeColor="text1"/>
              <w:sz w:val="24"/>
              <w:szCs w:val="24"/>
            </w:rPr>
            <w:instrText xml:space="preserve"> CITATION wik14 \l 3082 </w:instrText>
          </w:r>
          <w:r w:rsidR="00585B98" w:rsidRPr="004A1CFA">
            <w:rPr>
              <w:rFonts w:asciiTheme="majorHAnsi" w:hAnsiTheme="majorHAnsi" w:cs="Times New Roman"/>
              <w:i/>
              <w:color w:val="000000" w:themeColor="text1"/>
              <w:sz w:val="24"/>
              <w:szCs w:val="24"/>
            </w:rPr>
            <w:fldChar w:fldCharType="separate"/>
          </w:r>
          <w:r w:rsidRPr="004A1CFA">
            <w:rPr>
              <w:rFonts w:asciiTheme="majorHAnsi" w:hAnsiTheme="majorHAnsi" w:cs="Times New Roman"/>
              <w:i/>
              <w:color w:val="000000" w:themeColor="text1"/>
              <w:sz w:val="24"/>
              <w:szCs w:val="24"/>
            </w:rPr>
            <w:t>(wikipedia)</w:t>
          </w:r>
          <w:r w:rsidR="00585B98" w:rsidRPr="004A1CFA">
            <w:rPr>
              <w:rFonts w:asciiTheme="majorHAnsi" w:hAnsiTheme="majorHAnsi" w:cs="Times New Roman"/>
              <w:i/>
              <w:color w:val="000000" w:themeColor="text1"/>
              <w:sz w:val="24"/>
              <w:szCs w:val="24"/>
            </w:rPr>
            <w:fldChar w:fldCharType="end"/>
          </w:r>
        </w:sdtContent>
      </w:sdt>
    </w:p>
    <w:p w:rsidR="00622B70" w:rsidRPr="004A1CFA" w:rsidRDefault="00622B70" w:rsidP="004A1CFA">
      <w:pPr>
        <w:spacing w:after="0" w:line="360" w:lineRule="auto"/>
        <w:jc w:val="both"/>
        <w:rPr>
          <w:rFonts w:asciiTheme="majorHAnsi" w:hAnsiTheme="majorHAnsi" w:cs="Times New Roman"/>
          <w:i/>
          <w:color w:val="000000" w:themeColor="text1"/>
          <w:sz w:val="24"/>
          <w:szCs w:val="24"/>
        </w:rPr>
      </w:pPr>
    </w:p>
    <w:p w:rsidR="00622B70" w:rsidRDefault="00C4097F" w:rsidP="004A1CFA">
      <w:pPr>
        <w:spacing w:after="0" w:line="360" w:lineRule="auto"/>
        <w:jc w:val="both"/>
        <w:rPr>
          <w:rFonts w:asciiTheme="majorHAnsi" w:hAnsiTheme="majorHAnsi" w:cs="Times New Roman"/>
          <w:i/>
          <w:color w:val="000000" w:themeColor="text1"/>
          <w:sz w:val="24"/>
          <w:szCs w:val="24"/>
        </w:rPr>
      </w:pPr>
      <w:r w:rsidRPr="004A1CFA">
        <w:rPr>
          <w:rFonts w:asciiTheme="majorHAnsi" w:hAnsiTheme="majorHAnsi" w:cs="Times New Roman"/>
          <w:i/>
          <w:color w:val="000000" w:themeColor="text1"/>
          <w:sz w:val="24"/>
          <w:szCs w:val="24"/>
        </w:rPr>
        <w:t>Existen  muchas personas que deciden inmiscuirse en lo que es el chapeo y esto muchas veces se debe a la necesidad y la carestía que sufren, sin dejar fuera el alto nivel de desempleo que se vive hoy en día así como el bajo nivel de ingresos que tienen la mayoría de las personas que si trabajan. Otro factor influyente en que las personas decidan practicar esta actividad es la falta de recursos no solo para comer y tener los servicios de mayor necesidad, sino también para poder pagar sus estudios y ser una persona preparada y capaz de ganar un sueldo con esfuerzo propio. Es penoso pero cierto como tantas personas tienen que olvidarse de la moral para poder subsistir ante tantas necesidades y precariedades que pasa la masa pobre de nuestra provincia Monseñor Nouel.</w:t>
      </w:r>
    </w:p>
    <w:p w:rsidR="00622B70" w:rsidRDefault="00622B70" w:rsidP="004A1CFA">
      <w:pPr>
        <w:spacing w:after="0" w:line="360" w:lineRule="auto"/>
        <w:jc w:val="both"/>
        <w:rPr>
          <w:rFonts w:asciiTheme="majorHAnsi" w:hAnsiTheme="majorHAnsi" w:cs="Times New Roman"/>
          <w:i/>
          <w:color w:val="000000" w:themeColor="text1"/>
          <w:sz w:val="24"/>
          <w:szCs w:val="24"/>
        </w:rPr>
      </w:pPr>
    </w:p>
    <w:p w:rsidR="007D2D0F" w:rsidRDefault="007D2D0F" w:rsidP="004A1CFA">
      <w:pPr>
        <w:spacing w:after="0" w:line="360" w:lineRule="auto"/>
        <w:jc w:val="both"/>
        <w:rPr>
          <w:rFonts w:asciiTheme="majorHAnsi" w:hAnsiTheme="majorHAnsi" w:cs="Times New Roman"/>
          <w:i/>
          <w:color w:val="000000" w:themeColor="text1"/>
          <w:sz w:val="24"/>
          <w:szCs w:val="24"/>
        </w:rPr>
      </w:pPr>
      <w:r w:rsidRPr="004A1CFA">
        <w:rPr>
          <w:rFonts w:asciiTheme="majorHAnsi" w:hAnsiTheme="majorHAnsi" w:cs="Times New Roman"/>
          <w:i/>
          <w:color w:val="000000" w:themeColor="text1"/>
          <w:sz w:val="24"/>
          <w:szCs w:val="24"/>
        </w:rPr>
        <w:t xml:space="preserve">La pobreza sin duda es un factor fundamental, debido a que las personas dedicadas al chapeo en su mayoría pertenecen a una clase social baja, estas personas piensan en progresar de forma fácil, que sería tener una relación con alguien con  poder, dinero, influencias, entre otras cualidades que garanticen a el </w:t>
      </w:r>
      <w:proofErr w:type="spellStart"/>
      <w:r w:rsidRPr="004A1CFA">
        <w:rPr>
          <w:rFonts w:asciiTheme="majorHAnsi" w:hAnsiTheme="majorHAnsi" w:cs="Times New Roman"/>
          <w:i/>
          <w:color w:val="000000" w:themeColor="text1"/>
          <w:sz w:val="24"/>
          <w:szCs w:val="24"/>
        </w:rPr>
        <w:t>chapiador</w:t>
      </w:r>
      <w:proofErr w:type="spellEnd"/>
      <w:r w:rsidRPr="004A1CFA">
        <w:rPr>
          <w:rFonts w:asciiTheme="majorHAnsi" w:hAnsiTheme="majorHAnsi" w:cs="Times New Roman"/>
          <w:i/>
          <w:color w:val="000000" w:themeColor="text1"/>
          <w:sz w:val="24"/>
          <w:szCs w:val="24"/>
        </w:rPr>
        <w:t xml:space="preserve"> un estilo de vida con estándares muy elevados, dentro de estos podemos mencionar: cirugías plásticas, renta o compra de casas o apartamentos, compra de lujosos vehículos, viajes a lugares de moda como parís, EE UU, entre otros.</w:t>
      </w:r>
    </w:p>
    <w:p w:rsidR="00622B70" w:rsidRPr="004A1CFA" w:rsidRDefault="00622B70" w:rsidP="004A1CFA">
      <w:pPr>
        <w:spacing w:after="0" w:line="360" w:lineRule="auto"/>
        <w:jc w:val="both"/>
        <w:rPr>
          <w:rFonts w:asciiTheme="majorHAnsi" w:hAnsiTheme="majorHAnsi" w:cs="Times New Roman"/>
          <w:i/>
          <w:color w:val="000000" w:themeColor="text1"/>
          <w:sz w:val="24"/>
          <w:szCs w:val="24"/>
        </w:rPr>
      </w:pPr>
    </w:p>
    <w:p w:rsidR="007D2D0F" w:rsidRDefault="00585B98" w:rsidP="004A1CFA">
      <w:pPr>
        <w:spacing w:after="0" w:line="360" w:lineRule="auto"/>
        <w:jc w:val="both"/>
        <w:rPr>
          <w:rFonts w:asciiTheme="majorHAnsi" w:hAnsiTheme="majorHAnsi" w:cs="Times New Roman"/>
          <w:i/>
          <w:color w:val="000000" w:themeColor="text1"/>
          <w:sz w:val="24"/>
          <w:szCs w:val="24"/>
        </w:rPr>
      </w:pPr>
      <w:r>
        <w:rPr>
          <w:rFonts w:asciiTheme="majorHAnsi" w:hAnsiTheme="majorHAnsi" w:cs="Times New Roman"/>
          <w:i/>
          <w:noProof/>
          <w:color w:val="000000" w:themeColor="text1"/>
          <w:sz w:val="24"/>
          <w:szCs w:val="24"/>
          <w:lang w:eastAsia="es-ES"/>
        </w:rPr>
        <w:pict>
          <v:group id="_x0000_s1237" style="position:absolute;left:0;text-align:left;margin-left:-4.8pt;margin-top:8.6pt;width:1in;height:1in;z-index:251679744;mso-position-horizontal-relative:right-margin-area;mso-position-vertical-relative:bottom-margin-area" coordorigin="10800,14400" coordsize="1440,1440" o:allowincell="f">
            <v:rect id="_x0000_s1238"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E659A9"/>
                </w:txbxContent>
              </v:textbox>
            </v:rect>
            <v:shape id="_x0000_s1239"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1239" inset=",0,,0">
                <w:txbxContent>
                  <w:p w:rsidR="000A562C" w:rsidRPr="00071541" w:rsidRDefault="000A562C" w:rsidP="00E659A9">
                    <w:pPr>
                      <w:pStyle w:val="Piedepgina"/>
                      <w:jc w:val="center"/>
                      <w:rPr>
                        <w:lang w:val="es-DO"/>
                      </w:rPr>
                    </w:pPr>
                    <w:r>
                      <w:rPr>
                        <w:lang w:val="es-DO"/>
                      </w:rPr>
                      <w:t>23</w:t>
                    </w:r>
                  </w:p>
                </w:txbxContent>
              </v:textbox>
            </v:shape>
            <w10:wrap anchorx="page" anchory="page"/>
          </v:group>
        </w:pict>
      </w:r>
      <w:r w:rsidR="007D2D0F" w:rsidRPr="004A1CFA">
        <w:rPr>
          <w:rFonts w:asciiTheme="majorHAnsi" w:hAnsiTheme="majorHAnsi" w:cs="Times New Roman"/>
          <w:i/>
          <w:color w:val="000000" w:themeColor="text1"/>
          <w:sz w:val="24"/>
          <w:szCs w:val="24"/>
        </w:rPr>
        <w:t xml:space="preserve">Las expectativas de los padres con relación a sus hijos es un denominador común en estos casos, ya que el </w:t>
      </w:r>
      <w:proofErr w:type="spellStart"/>
      <w:r w:rsidR="007D2D0F" w:rsidRPr="004A1CFA">
        <w:rPr>
          <w:rFonts w:asciiTheme="majorHAnsi" w:hAnsiTheme="majorHAnsi" w:cs="Times New Roman"/>
          <w:i/>
          <w:color w:val="000000" w:themeColor="text1"/>
          <w:sz w:val="24"/>
          <w:szCs w:val="24"/>
        </w:rPr>
        <w:t>chapiador</w:t>
      </w:r>
      <w:proofErr w:type="spellEnd"/>
      <w:r w:rsidR="007D2D0F" w:rsidRPr="004A1CFA">
        <w:rPr>
          <w:rFonts w:asciiTheme="majorHAnsi" w:hAnsiTheme="majorHAnsi" w:cs="Times New Roman"/>
          <w:i/>
          <w:color w:val="000000" w:themeColor="text1"/>
          <w:sz w:val="24"/>
          <w:szCs w:val="24"/>
        </w:rPr>
        <w:t xml:space="preserve"> busca que sus padres se sientan orgullosos de sus logros, esta actitud por parte de </w:t>
      </w:r>
      <w:r w:rsidR="007D2D0F" w:rsidRPr="004A1CFA">
        <w:rPr>
          <w:rFonts w:asciiTheme="majorHAnsi" w:hAnsiTheme="majorHAnsi" w:cs="Times New Roman"/>
          <w:i/>
          <w:color w:val="000000" w:themeColor="text1"/>
          <w:sz w:val="24"/>
          <w:szCs w:val="24"/>
        </w:rPr>
        <w:lastRenderedPageBreak/>
        <w:t xml:space="preserve">los padres en una conducta influenciada por la cultura de sus antepasados, esta consistía (en las mujeres) en que debían conseguir marido con cualidades especificas: debía tener tierras y ganado, de manera que pudiera ofrecerle un futuro estable, y arreglar la situación económica de su familia, con el tiempo esta costumbre fue pasando de generación en generación, en conclusión muchas personas se dedican al chapeo con la ignorancia de la relación que existe entre este y la prostitución. </w:t>
      </w:r>
    </w:p>
    <w:p w:rsidR="004A1CFA" w:rsidRPr="004A1CFA" w:rsidRDefault="004A1CFA" w:rsidP="004A1CFA">
      <w:pPr>
        <w:spacing w:after="0" w:line="360" w:lineRule="auto"/>
        <w:jc w:val="both"/>
        <w:rPr>
          <w:rFonts w:asciiTheme="majorHAnsi" w:hAnsiTheme="majorHAnsi" w:cs="Times New Roman"/>
          <w:i/>
          <w:color w:val="000000" w:themeColor="text1"/>
          <w:sz w:val="24"/>
          <w:szCs w:val="24"/>
        </w:rPr>
      </w:pPr>
    </w:p>
    <w:p w:rsidR="006D21A3" w:rsidRDefault="00F23324" w:rsidP="004A1CFA">
      <w:pPr>
        <w:shd w:val="clear" w:color="auto" w:fill="FFFFFF"/>
        <w:spacing w:after="0" w:line="360" w:lineRule="auto"/>
        <w:outlineLvl w:val="1"/>
        <w:rPr>
          <w:rFonts w:asciiTheme="majorHAnsi" w:hAnsiTheme="majorHAnsi" w:cs="Times New Roman"/>
          <w:b/>
          <w:i/>
          <w:color w:val="000000" w:themeColor="text1"/>
          <w:sz w:val="24"/>
          <w:szCs w:val="24"/>
        </w:rPr>
      </w:pPr>
      <w:r w:rsidRPr="004A1CFA">
        <w:rPr>
          <w:rFonts w:asciiTheme="majorHAnsi" w:hAnsiTheme="majorHAnsi" w:cs="Times New Roman"/>
          <w:b/>
          <w:i/>
          <w:color w:val="000000" w:themeColor="text1"/>
          <w:sz w:val="24"/>
          <w:szCs w:val="24"/>
        </w:rPr>
        <w:t>3</w:t>
      </w:r>
      <w:r w:rsidR="00C4097F" w:rsidRPr="004A1CFA">
        <w:rPr>
          <w:rFonts w:asciiTheme="majorHAnsi" w:hAnsiTheme="majorHAnsi" w:cs="Times New Roman"/>
          <w:b/>
          <w:i/>
          <w:color w:val="000000" w:themeColor="text1"/>
          <w:sz w:val="24"/>
          <w:szCs w:val="24"/>
        </w:rPr>
        <w:t>.1.</w:t>
      </w:r>
      <w:r w:rsidRPr="004A1CFA">
        <w:rPr>
          <w:rFonts w:asciiTheme="majorHAnsi" w:hAnsiTheme="majorHAnsi" w:cs="Times New Roman"/>
          <w:b/>
          <w:i/>
          <w:color w:val="000000" w:themeColor="text1"/>
          <w:sz w:val="24"/>
          <w:szCs w:val="24"/>
        </w:rPr>
        <w:t xml:space="preserve">7 </w:t>
      </w:r>
      <w:r w:rsidR="004A1CFA" w:rsidRPr="004A1CFA">
        <w:rPr>
          <w:rFonts w:asciiTheme="majorHAnsi" w:hAnsiTheme="majorHAnsi" w:cs="Times New Roman"/>
          <w:b/>
          <w:i/>
          <w:color w:val="000000" w:themeColor="text1"/>
          <w:sz w:val="24"/>
          <w:szCs w:val="24"/>
        </w:rPr>
        <w:t xml:space="preserve"> </w:t>
      </w:r>
      <w:r w:rsidR="006D21A3" w:rsidRPr="004A1CFA">
        <w:rPr>
          <w:rFonts w:asciiTheme="majorHAnsi" w:hAnsiTheme="majorHAnsi" w:cs="Times New Roman"/>
          <w:b/>
          <w:i/>
          <w:color w:val="000000" w:themeColor="text1"/>
          <w:sz w:val="24"/>
          <w:szCs w:val="24"/>
        </w:rPr>
        <w:t xml:space="preserve">La discriminación social </w:t>
      </w:r>
    </w:p>
    <w:p w:rsidR="00622B70" w:rsidRPr="004A1CFA" w:rsidRDefault="00622B70" w:rsidP="004A1CFA">
      <w:pPr>
        <w:shd w:val="clear" w:color="auto" w:fill="FFFFFF"/>
        <w:spacing w:after="0" w:line="360" w:lineRule="auto"/>
        <w:outlineLvl w:val="1"/>
        <w:rPr>
          <w:rFonts w:asciiTheme="majorHAnsi" w:hAnsiTheme="majorHAnsi" w:cs="Times New Roman"/>
          <w:b/>
          <w:i/>
          <w:color w:val="000000" w:themeColor="text1"/>
          <w:sz w:val="24"/>
          <w:szCs w:val="24"/>
        </w:rPr>
      </w:pPr>
    </w:p>
    <w:p w:rsidR="006D21A3" w:rsidRDefault="006D21A3" w:rsidP="004A1CFA">
      <w:pPr>
        <w:shd w:val="clear" w:color="auto" w:fill="FFFFFF"/>
        <w:spacing w:after="0" w:line="360" w:lineRule="auto"/>
        <w:jc w:val="both"/>
        <w:rPr>
          <w:rFonts w:asciiTheme="majorHAnsi" w:hAnsiTheme="majorHAnsi" w:cs="Times New Roman"/>
          <w:i/>
          <w:color w:val="000000" w:themeColor="text1"/>
          <w:sz w:val="24"/>
          <w:szCs w:val="24"/>
        </w:rPr>
      </w:pPr>
      <w:r w:rsidRPr="004A1CFA">
        <w:rPr>
          <w:rFonts w:asciiTheme="majorHAnsi" w:hAnsiTheme="majorHAnsi" w:cs="Times New Roman"/>
          <w:i/>
          <w:color w:val="000000" w:themeColor="text1"/>
          <w:sz w:val="24"/>
          <w:szCs w:val="24"/>
        </w:rPr>
        <w:t>El término discriminación es un sustantivo femenino que significa distinguir o</w:t>
      </w:r>
      <w:r w:rsidR="004A1CFA" w:rsidRPr="004A1CFA">
        <w:rPr>
          <w:rFonts w:asciiTheme="majorHAnsi" w:hAnsiTheme="majorHAnsi" w:cs="Times New Roman"/>
          <w:i/>
          <w:color w:val="000000" w:themeColor="text1"/>
          <w:sz w:val="24"/>
          <w:szCs w:val="24"/>
        </w:rPr>
        <w:t xml:space="preserve"> </w:t>
      </w:r>
      <w:r w:rsidRPr="004A1CFA">
        <w:rPr>
          <w:rFonts w:asciiTheme="majorHAnsi" w:hAnsiTheme="majorHAnsi" w:cs="Times New Roman"/>
          <w:i/>
          <w:color w:val="000000" w:themeColor="text1"/>
          <w:sz w:val="24"/>
          <w:szCs w:val="24"/>
        </w:rPr>
        <w:t>diferenciar. La discriminación es una manera de ordenar y clasificar otras entidades, por ejemplo, los animales, las fuentes de energía, las obras de literatura, etc. Sin embargo, el significado más común de esta palabra se refiere a la discriminación como un fenómeno sociológico en los seres humanos que atenta contra la igualdad.</w:t>
      </w:r>
    </w:p>
    <w:p w:rsidR="004A1CFA" w:rsidRPr="004A1CFA" w:rsidRDefault="004A1CFA" w:rsidP="004A1CFA">
      <w:pPr>
        <w:shd w:val="clear" w:color="auto" w:fill="FFFFFF"/>
        <w:spacing w:after="0" w:line="360" w:lineRule="auto"/>
        <w:jc w:val="both"/>
        <w:rPr>
          <w:rFonts w:asciiTheme="majorHAnsi" w:hAnsiTheme="majorHAnsi" w:cs="Times New Roman"/>
          <w:i/>
          <w:color w:val="000000" w:themeColor="text1"/>
          <w:sz w:val="24"/>
          <w:szCs w:val="24"/>
        </w:rPr>
      </w:pPr>
    </w:p>
    <w:p w:rsidR="006D21A3" w:rsidRDefault="006D21A3" w:rsidP="004A1CFA">
      <w:pPr>
        <w:shd w:val="clear" w:color="auto" w:fill="FFFFFF"/>
        <w:spacing w:after="0" w:line="360" w:lineRule="auto"/>
        <w:jc w:val="both"/>
        <w:rPr>
          <w:rFonts w:asciiTheme="majorHAnsi" w:hAnsiTheme="majorHAnsi" w:cs="Times New Roman"/>
          <w:i/>
          <w:color w:val="000000" w:themeColor="text1"/>
          <w:sz w:val="24"/>
          <w:szCs w:val="24"/>
        </w:rPr>
      </w:pPr>
      <w:r w:rsidRPr="004A1CFA">
        <w:rPr>
          <w:rFonts w:asciiTheme="majorHAnsi" w:hAnsiTheme="majorHAnsi" w:cs="Times New Roman"/>
          <w:i/>
          <w:color w:val="000000" w:themeColor="text1"/>
          <w:sz w:val="24"/>
          <w:szCs w:val="24"/>
        </w:rPr>
        <w:t>La discriminación se produce cuando hay una actitud adversa hacia una característica particular, específica y diferente. Es un trato desfavorable o de inferioridad, de desprecio inmerecido hacia una persona, que puede ser discriminada, es decir, separada o maltratada, tanto física como mentalmente, por su raza, su género o su sexo, su orientación sexual, su nacionalidad o su origen, su religión, su condición, su situación o su posición social, sus ideas políticas, su situación económica, etc.</w:t>
      </w:r>
    </w:p>
    <w:p w:rsidR="00622B70" w:rsidRPr="004A1CFA" w:rsidRDefault="00622B70" w:rsidP="004A1CFA">
      <w:pPr>
        <w:shd w:val="clear" w:color="auto" w:fill="FFFFFF"/>
        <w:spacing w:after="0" w:line="360" w:lineRule="auto"/>
        <w:jc w:val="both"/>
        <w:rPr>
          <w:rFonts w:asciiTheme="majorHAnsi" w:hAnsiTheme="majorHAnsi" w:cs="Times New Roman"/>
          <w:i/>
          <w:color w:val="000000" w:themeColor="text1"/>
          <w:sz w:val="24"/>
          <w:szCs w:val="24"/>
        </w:rPr>
      </w:pPr>
    </w:p>
    <w:p w:rsidR="006D21A3" w:rsidRDefault="006D21A3" w:rsidP="004A1CFA">
      <w:pPr>
        <w:shd w:val="clear" w:color="auto" w:fill="FFFFFF"/>
        <w:spacing w:after="0" w:line="360" w:lineRule="auto"/>
        <w:jc w:val="both"/>
        <w:rPr>
          <w:rFonts w:asciiTheme="majorHAnsi" w:hAnsiTheme="majorHAnsi" w:cs="Times New Roman"/>
          <w:i/>
          <w:color w:val="000000" w:themeColor="text1"/>
          <w:sz w:val="24"/>
          <w:szCs w:val="24"/>
        </w:rPr>
      </w:pPr>
      <w:r w:rsidRPr="004A1CFA">
        <w:rPr>
          <w:rFonts w:asciiTheme="majorHAnsi" w:hAnsiTheme="majorHAnsi" w:cs="Times New Roman"/>
          <w:i/>
          <w:color w:val="000000" w:themeColor="text1"/>
          <w:sz w:val="24"/>
          <w:szCs w:val="24"/>
        </w:rPr>
        <w:t xml:space="preserve">Una actitud o una acción discriminatoria </w:t>
      </w:r>
      <w:r w:rsidR="007163FD" w:rsidRPr="004A1CFA">
        <w:rPr>
          <w:rFonts w:asciiTheme="majorHAnsi" w:hAnsiTheme="majorHAnsi" w:cs="Times New Roman"/>
          <w:i/>
          <w:color w:val="000000" w:themeColor="text1"/>
          <w:sz w:val="24"/>
          <w:szCs w:val="24"/>
        </w:rPr>
        <w:t>tienen</w:t>
      </w:r>
      <w:r w:rsidRPr="004A1CFA">
        <w:rPr>
          <w:rFonts w:asciiTheme="majorHAnsi" w:hAnsiTheme="majorHAnsi" w:cs="Times New Roman"/>
          <w:i/>
          <w:color w:val="000000" w:themeColor="text1"/>
          <w:sz w:val="24"/>
          <w:szCs w:val="24"/>
        </w:rPr>
        <w:t xml:space="preserve"> como resultado la destrucción o el incumplimiento de los derechos fundamentales del ser humano, perjudicando a un individuo en su dimensión social, cultural, política o económica.</w:t>
      </w:r>
    </w:p>
    <w:p w:rsidR="00622B70" w:rsidRPr="004A1CFA" w:rsidRDefault="00622B70" w:rsidP="004A1CFA">
      <w:pPr>
        <w:shd w:val="clear" w:color="auto" w:fill="FFFFFF"/>
        <w:spacing w:after="0" w:line="360" w:lineRule="auto"/>
        <w:jc w:val="both"/>
        <w:rPr>
          <w:rFonts w:asciiTheme="majorHAnsi" w:hAnsiTheme="majorHAnsi" w:cs="Times New Roman"/>
          <w:i/>
          <w:color w:val="000000" w:themeColor="text1"/>
          <w:sz w:val="24"/>
          <w:szCs w:val="24"/>
        </w:rPr>
      </w:pPr>
    </w:p>
    <w:p w:rsidR="006D21A3" w:rsidRDefault="006D21A3" w:rsidP="004A1CFA">
      <w:pPr>
        <w:shd w:val="clear" w:color="auto" w:fill="FFFFFF"/>
        <w:spacing w:after="0" w:line="360" w:lineRule="auto"/>
        <w:jc w:val="both"/>
        <w:rPr>
          <w:rFonts w:asciiTheme="majorHAnsi" w:hAnsiTheme="majorHAnsi" w:cs="Times New Roman"/>
          <w:i/>
          <w:color w:val="000000" w:themeColor="text1"/>
          <w:sz w:val="24"/>
          <w:szCs w:val="24"/>
        </w:rPr>
      </w:pPr>
      <w:r w:rsidRPr="004A1CFA">
        <w:rPr>
          <w:rFonts w:asciiTheme="majorHAnsi" w:hAnsiTheme="majorHAnsi" w:cs="Times New Roman"/>
          <w:i/>
          <w:color w:val="000000" w:themeColor="text1"/>
          <w:sz w:val="24"/>
          <w:szCs w:val="24"/>
        </w:rPr>
        <w:t>La discriminación racial es una de las formas más frecuentes de discriminación, y consiste en el acto de diferenciar, excluir y restringir a una persona por su raza, color, ascendencia u origen étnico. También existe la discriminación social, que es cuando una persona es tratada de manera desigual, es decir, inferior, por pertenecer a una clase social diferente, y también la discriminación religiosa, que es cuando una persona es marginada por tener una religión diferente.</w:t>
      </w:r>
    </w:p>
    <w:p w:rsidR="00622B70" w:rsidRPr="004A1CFA" w:rsidRDefault="00585B98" w:rsidP="004A1CFA">
      <w:pPr>
        <w:shd w:val="clear" w:color="auto" w:fill="FFFFFF"/>
        <w:spacing w:after="0" w:line="360" w:lineRule="auto"/>
        <w:jc w:val="both"/>
        <w:rPr>
          <w:rFonts w:asciiTheme="majorHAnsi" w:hAnsiTheme="majorHAnsi" w:cs="Times New Roman"/>
          <w:i/>
          <w:color w:val="000000" w:themeColor="text1"/>
          <w:sz w:val="24"/>
          <w:szCs w:val="24"/>
        </w:rPr>
      </w:pPr>
      <w:r>
        <w:rPr>
          <w:rFonts w:asciiTheme="majorHAnsi" w:hAnsiTheme="majorHAnsi" w:cs="Times New Roman"/>
          <w:i/>
          <w:noProof/>
          <w:color w:val="000000" w:themeColor="text1"/>
          <w:sz w:val="24"/>
          <w:szCs w:val="24"/>
          <w:lang w:eastAsia="es-ES"/>
        </w:rPr>
        <w:pict>
          <v:group id="_x0000_s1225" style="position:absolute;left:0;text-align:left;margin-left:-13.95pt;margin-top:7.85pt;width:1in;height:1in;z-index:251678720;mso-position-horizontal-relative:right-margin-area;mso-position-vertical-relative:bottom-margin-area" coordorigin="10800,14400" coordsize="1440,1440" o:allowincell="f">
            <v:rect id="_x0000_s1226"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E659A9"/>
                </w:txbxContent>
              </v:textbox>
            </v:rect>
            <v:shape id="_x0000_s1227"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1227" inset=",0,,0">
                <w:txbxContent>
                  <w:p w:rsidR="000A562C" w:rsidRPr="00071541" w:rsidRDefault="000A562C" w:rsidP="00E659A9">
                    <w:pPr>
                      <w:pStyle w:val="Piedepgina"/>
                      <w:jc w:val="center"/>
                      <w:rPr>
                        <w:lang w:val="es-DO"/>
                      </w:rPr>
                    </w:pPr>
                    <w:r>
                      <w:rPr>
                        <w:lang w:val="es-DO"/>
                      </w:rPr>
                      <w:t>24</w:t>
                    </w:r>
                  </w:p>
                </w:txbxContent>
              </v:textbox>
            </v:shape>
            <w10:wrap anchorx="page" anchory="page"/>
          </v:group>
        </w:pict>
      </w:r>
    </w:p>
    <w:p w:rsidR="006D21A3" w:rsidRDefault="006D21A3" w:rsidP="004A1CFA">
      <w:pPr>
        <w:shd w:val="clear" w:color="auto" w:fill="FFFFFF"/>
        <w:spacing w:after="0" w:line="360" w:lineRule="auto"/>
        <w:jc w:val="both"/>
        <w:rPr>
          <w:rFonts w:asciiTheme="majorHAnsi" w:hAnsiTheme="majorHAnsi" w:cs="Times New Roman"/>
          <w:i/>
          <w:color w:val="000000" w:themeColor="text1"/>
          <w:sz w:val="24"/>
          <w:szCs w:val="24"/>
        </w:rPr>
      </w:pPr>
      <w:r w:rsidRPr="004A1CFA">
        <w:rPr>
          <w:rFonts w:asciiTheme="majorHAnsi" w:hAnsiTheme="majorHAnsi" w:cs="Times New Roman"/>
          <w:i/>
          <w:color w:val="000000" w:themeColor="text1"/>
          <w:sz w:val="24"/>
          <w:szCs w:val="24"/>
        </w:rPr>
        <w:lastRenderedPageBreak/>
        <w:t>En conformidad con el artículo 7 de la Declaración Universal de los Derechos Humanos de 1948, "todos son iguales ante la Ley y tienen, sin distinción, derecho a igual protección de la Ley. Todos tienen derecho a igual protección contra toda discriminación que infrinja esta Declaración y contra toda provocación a tal discriminación". Con los años, la Organización de las Naciones Unidas ha hecho varios esfuerzos para erradicar la discriminación en las sociedades de los países miembros.</w:t>
      </w:r>
    </w:p>
    <w:p w:rsidR="00622B70" w:rsidRPr="004A1CFA" w:rsidRDefault="00622B70" w:rsidP="004A1CFA">
      <w:pPr>
        <w:shd w:val="clear" w:color="auto" w:fill="FFFFFF"/>
        <w:spacing w:after="0" w:line="360" w:lineRule="auto"/>
        <w:jc w:val="both"/>
        <w:rPr>
          <w:rFonts w:asciiTheme="majorHAnsi" w:hAnsiTheme="majorHAnsi" w:cs="Times New Roman"/>
          <w:i/>
          <w:color w:val="000000" w:themeColor="text1"/>
          <w:sz w:val="24"/>
          <w:szCs w:val="24"/>
        </w:rPr>
      </w:pPr>
    </w:p>
    <w:p w:rsidR="006D21A3" w:rsidRDefault="006D21A3" w:rsidP="004A1CFA">
      <w:pPr>
        <w:shd w:val="clear" w:color="auto" w:fill="FFFFFF"/>
        <w:spacing w:after="0" w:line="360" w:lineRule="auto"/>
        <w:jc w:val="both"/>
        <w:rPr>
          <w:rFonts w:asciiTheme="majorHAnsi" w:hAnsiTheme="majorHAnsi" w:cs="Times New Roman"/>
          <w:i/>
          <w:color w:val="000000" w:themeColor="text1"/>
          <w:sz w:val="24"/>
          <w:szCs w:val="24"/>
        </w:rPr>
      </w:pPr>
      <w:r w:rsidRPr="004A1CFA">
        <w:rPr>
          <w:rFonts w:asciiTheme="majorHAnsi" w:hAnsiTheme="majorHAnsi" w:cs="Times New Roman"/>
          <w:i/>
          <w:color w:val="000000" w:themeColor="text1"/>
          <w:sz w:val="24"/>
          <w:szCs w:val="24"/>
        </w:rPr>
        <w:t>La segregación y la exclusión social son resultados graves de la discriminación, y tienen un impacto muy negativo en la sociedad.</w:t>
      </w:r>
    </w:p>
    <w:p w:rsidR="004A1CFA" w:rsidRPr="004A1CFA" w:rsidRDefault="004A1CFA" w:rsidP="004A1CFA">
      <w:pPr>
        <w:shd w:val="clear" w:color="auto" w:fill="FFFFFF"/>
        <w:spacing w:after="0" w:line="360" w:lineRule="auto"/>
        <w:jc w:val="both"/>
        <w:rPr>
          <w:rFonts w:asciiTheme="majorHAnsi" w:hAnsiTheme="majorHAnsi" w:cs="Times New Roman"/>
          <w:i/>
          <w:color w:val="000000" w:themeColor="text1"/>
          <w:sz w:val="24"/>
          <w:szCs w:val="24"/>
        </w:rPr>
      </w:pPr>
    </w:p>
    <w:p w:rsidR="006D21A3" w:rsidRDefault="00F23324" w:rsidP="004A1CFA">
      <w:pPr>
        <w:shd w:val="clear" w:color="auto" w:fill="FFFFFF"/>
        <w:spacing w:after="0" w:line="360" w:lineRule="auto"/>
        <w:jc w:val="both"/>
        <w:outlineLvl w:val="1"/>
        <w:rPr>
          <w:rFonts w:asciiTheme="majorHAnsi" w:hAnsiTheme="majorHAnsi" w:cs="Times New Roman"/>
          <w:b/>
          <w:i/>
          <w:color w:val="000000" w:themeColor="text1"/>
          <w:sz w:val="24"/>
          <w:szCs w:val="24"/>
        </w:rPr>
      </w:pPr>
      <w:r w:rsidRPr="004A1CFA">
        <w:rPr>
          <w:rFonts w:asciiTheme="majorHAnsi" w:hAnsiTheme="majorHAnsi" w:cs="Times New Roman"/>
          <w:b/>
          <w:i/>
          <w:color w:val="000000" w:themeColor="text1"/>
          <w:sz w:val="24"/>
          <w:szCs w:val="24"/>
        </w:rPr>
        <w:t xml:space="preserve">3.1.8 </w:t>
      </w:r>
      <w:r w:rsidR="00EE6E0E" w:rsidRPr="004A1CFA">
        <w:rPr>
          <w:rFonts w:asciiTheme="majorHAnsi" w:hAnsiTheme="majorHAnsi" w:cs="Times New Roman"/>
          <w:b/>
          <w:i/>
          <w:color w:val="000000" w:themeColor="text1"/>
          <w:sz w:val="24"/>
          <w:szCs w:val="24"/>
        </w:rPr>
        <w:t xml:space="preserve"> </w:t>
      </w:r>
      <w:r w:rsidR="006D21A3" w:rsidRPr="004A1CFA">
        <w:rPr>
          <w:rFonts w:asciiTheme="majorHAnsi" w:hAnsiTheme="majorHAnsi" w:cs="Times New Roman"/>
          <w:b/>
          <w:i/>
          <w:color w:val="000000" w:themeColor="text1"/>
          <w:sz w:val="24"/>
          <w:szCs w:val="24"/>
        </w:rPr>
        <w:t>Discriminación y prejuicio o preconcepto</w:t>
      </w:r>
    </w:p>
    <w:p w:rsidR="00622B70" w:rsidRPr="004A1CFA" w:rsidRDefault="00622B70" w:rsidP="004A1CFA">
      <w:pPr>
        <w:shd w:val="clear" w:color="auto" w:fill="FFFFFF"/>
        <w:spacing w:after="0" w:line="360" w:lineRule="auto"/>
        <w:jc w:val="both"/>
        <w:outlineLvl w:val="1"/>
        <w:rPr>
          <w:rFonts w:asciiTheme="majorHAnsi" w:hAnsiTheme="majorHAnsi" w:cs="Times New Roman"/>
          <w:b/>
          <w:i/>
          <w:color w:val="000000" w:themeColor="text1"/>
          <w:sz w:val="24"/>
          <w:szCs w:val="24"/>
        </w:rPr>
      </w:pPr>
    </w:p>
    <w:p w:rsidR="008B52D4" w:rsidRDefault="006D21A3" w:rsidP="00622B70">
      <w:pPr>
        <w:shd w:val="clear" w:color="auto" w:fill="FFFFFF"/>
        <w:spacing w:after="0" w:line="360" w:lineRule="auto"/>
        <w:jc w:val="both"/>
        <w:rPr>
          <w:rFonts w:asciiTheme="majorHAnsi" w:hAnsiTheme="majorHAnsi" w:cs="Times New Roman"/>
          <w:i/>
          <w:color w:val="000000" w:themeColor="text1"/>
          <w:sz w:val="24"/>
          <w:szCs w:val="24"/>
        </w:rPr>
      </w:pPr>
      <w:r w:rsidRPr="004A1CFA">
        <w:rPr>
          <w:rFonts w:asciiTheme="majorHAnsi" w:hAnsiTheme="majorHAnsi" w:cs="Times New Roman"/>
          <w:i/>
          <w:color w:val="000000" w:themeColor="text1"/>
          <w:sz w:val="24"/>
          <w:szCs w:val="24"/>
        </w:rPr>
        <w:t>La discriminación es causada por un preconcepto o un prejuicio, y por eso estos dos conceptos, aunque están relacionados, son diferentes. El prejuicio no requiere el hecho de tratar a una persona diferente, puede simplemente ser parte de una estructura mental. La discriminación es el resultado de este prejuicio, la realización o la concret</w:t>
      </w:r>
      <w:r w:rsidR="00622B70">
        <w:rPr>
          <w:rFonts w:asciiTheme="majorHAnsi" w:hAnsiTheme="majorHAnsi" w:cs="Times New Roman"/>
          <w:i/>
          <w:color w:val="000000" w:themeColor="text1"/>
          <w:sz w:val="24"/>
          <w:szCs w:val="24"/>
        </w:rPr>
        <w:t>ización de esta forma de pensar</w:t>
      </w:r>
      <w:r w:rsidRPr="004A1CFA">
        <w:rPr>
          <w:rFonts w:asciiTheme="majorHAnsi" w:hAnsiTheme="majorHAnsi" w:cs="Times New Roman"/>
          <w:i/>
          <w:color w:val="000000" w:themeColor="text1"/>
          <w:sz w:val="24"/>
          <w:szCs w:val="24"/>
        </w:rPr>
        <w:t>.</w:t>
      </w:r>
      <w:r w:rsidR="00622B70">
        <w:rPr>
          <w:rFonts w:asciiTheme="majorHAnsi" w:hAnsiTheme="majorHAnsi" w:cs="Times New Roman"/>
          <w:i/>
          <w:color w:val="000000" w:themeColor="text1"/>
          <w:sz w:val="24"/>
          <w:szCs w:val="24"/>
        </w:rPr>
        <w:t xml:space="preserve"> </w:t>
      </w:r>
      <w:sdt>
        <w:sdtPr>
          <w:rPr>
            <w:rFonts w:asciiTheme="majorHAnsi" w:hAnsiTheme="majorHAnsi" w:cs="Times New Roman"/>
            <w:i/>
            <w:color w:val="000000" w:themeColor="text1"/>
            <w:sz w:val="24"/>
            <w:szCs w:val="24"/>
          </w:rPr>
          <w:id w:val="-806240113"/>
          <w:citation/>
        </w:sdtPr>
        <w:sdtContent>
          <w:r w:rsidR="00585B98" w:rsidRPr="004A1CFA">
            <w:rPr>
              <w:rFonts w:asciiTheme="majorHAnsi" w:hAnsiTheme="majorHAnsi" w:cs="Times New Roman"/>
              <w:i/>
              <w:color w:val="000000" w:themeColor="text1"/>
              <w:sz w:val="24"/>
              <w:szCs w:val="24"/>
            </w:rPr>
            <w:fldChar w:fldCharType="begin"/>
          </w:r>
          <w:r w:rsidRPr="004A1CFA">
            <w:rPr>
              <w:rFonts w:asciiTheme="majorHAnsi" w:hAnsiTheme="majorHAnsi" w:cs="Times New Roman"/>
              <w:i/>
              <w:color w:val="000000" w:themeColor="text1"/>
              <w:sz w:val="24"/>
              <w:szCs w:val="24"/>
            </w:rPr>
            <w:instrText xml:space="preserve">CITATION sig14 \n  \l 1033 </w:instrText>
          </w:r>
          <w:r w:rsidR="00585B98" w:rsidRPr="004A1CFA">
            <w:rPr>
              <w:rFonts w:asciiTheme="majorHAnsi" w:hAnsiTheme="majorHAnsi" w:cs="Times New Roman"/>
              <w:i/>
              <w:color w:val="000000" w:themeColor="text1"/>
              <w:sz w:val="24"/>
              <w:szCs w:val="24"/>
            </w:rPr>
            <w:fldChar w:fldCharType="separate"/>
          </w:r>
          <w:r w:rsidRPr="004A1CFA">
            <w:rPr>
              <w:rFonts w:asciiTheme="majorHAnsi" w:hAnsiTheme="majorHAnsi" w:cs="Times New Roman"/>
              <w:i/>
              <w:color w:val="000000" w:themeColor="text1"/>
              <w:sz w:val="24"/>
              <w:szCs w:val="24"/>
            </w:rPr>
            <w:t xml:space="preserve"> (La Discriminacion Social)</w:t>
          </w:r>
          <w:r w:rsidR="00585B98" w:rsidRPr="004A1CFA">
            <w:rPr>
              <w:rFonts w:asciiTheme="majorHAnsi" w:hAnsiTheme="majorHAnsi" w:cs="Times New Roman"/>
              <w:i/>
              <w:color w:val="000000" w:themeColor="text1"/>
              <w:sz w:val="24"/>
              <w:szCs w:val="24"/>
            </w:rPr>
            <w:fldChar w:fldCharType="end"/>
          </w:r>
        </w:sdtContent>
      </w:sdt>
      <w:r w:rsidR="007163FD" w:rsidRPr="004A1CFA">
        <w:rPr>
          <w:rFonts w:asciiTheme="majorHAnsi" w:hAnsiTheme="majorHAnsi" w:cs="Times New Roman"/>
          <w:i/>
          <w:color w:val="000000" w:themeColor="text1"/>
          <w:sz w:val="24"/>
          <w:szCs w:val="24"/>
        </w:rPr>
        <w:t>.</w:t>
      </w:r>
    </w:p>
    <w:p w:rsidR="00622B70" w:rsidRPr="004A1CFA" w:rsidRDefault="00622B70" w:rsidP="00622B70">
      <w:pPr>
        <w:shd w:val="clear" w:color="auto" w:fill="FFFFFF"/>
        <w:spacing w:after="0" w:line="360" w:lineRule="auto"/>
        <w:jc w:val="both"/>
        <w:rPr>
          <w:rFonts w:asciiTheme="majorHAnsi" w:hAnsiTheme="majorHAnsi" w:cs="Times New Roman"/>
          <w:i/>
          <w:color w:val="000000" w:themeColor="text1"/>
          <w:sz w:val="24"/>
          <w:szCs w:val="24"/>
        </w:rPr>
      </w:pPr>
    </w:p>
    <w:p w:rsidR="009E47B8" w:rsidRPr="00622B70" w:rsidRDefault="00581C1A" w:rsidP="00622B70">
      <w:pPr>
        <w:pStyle w:val="Prrafodelista"/>
        <w:numPr>
          <w:ilvl w:val="1"/>
          <w:numId w:val="25"/>
        </w:numPr>
        <w:shd w:val="clear" w:color="auto" w:fill="FFFFFF"/>
        <w:spacing w:after="0" w:line="360" w:lineRule="auto"/>
        <w:rPr>
          <w:rFonts w:asciiTheme="majorHAnsi" w:hAnsiTheme="majorHAnsi" w:cs="Times New Roman"/>
          <w:b/>
          <w:i/>
          <w:sz w:val="24"/>
          <w:szCs w:val="24"/>
        </w:rPr>
      </w:pPr>
      <w:r w:rsidRPr="00622B70">
        <w:rPr>
          <w:rFonts w:asciiTheme="majorHAnsi" w:hAnsiTheme="majorHAnsi" w:cs="Times New Roman"/>
          <w:b/>
          <w:i/>
          <w:sz w:val="24"/>
          <w:szCs w:val="24"/>
        </w:rPr>
        <w:t>Factor psicológico</w:t>
      </w:r>
    </w:p>
    <w:p w:rsidR="00622B70" w:rsidRPr="00622B70" w:rsidRDefault="00622B70" w:rsidP="00622B70">
      <w:pPr>
        <w:pStyle w:val="Prrafodelista"/>
        <w:shd w:val="clear" w:color="auto" w:fill="FFFFFF"/>
        <w:spacing w:after="0" w:line="360" w:lineRule="auto"/>
        <w:ind w:left="360"/>
        <w:rPr>
          <w:rFonts w:asciiTheme="majorHAnsi" w:hAnsiTheme="majorHAnsi" w:cs="Times New Roman"/>
          <w:i/>
          <w:color w:val="000000" w:themeColor="text1"/>
          <w:sz w:val="24"/>
          <w:szCs w:val="24"/>
        </w:rPr>
      </w:pPr>
    </w:p>
    <w:p w:rsidR="008D488F" w:rsidRDefault="009E47B8" w:rsidP="004A1CFA">
      <w:pPr>
        <w:pStyle w:val="Prrafodelista"/>
        <w:suppressAutoHyphens/>
        <w:autoSpaceDN w:val="0"/>
        <w:spacing w:after="0" w:line="360" w:lineRule="auto"/>
        <w:ind w:left="0"/>
        <w:jc w:val="both"/>
        <w:textAlignment w:val="baseline"/>
        <w:rPr>
          <w:rFonts w:asciiTheme="majorHAnsi" w:hAnsiTheme="majorHAnsi" w:cs="Times New Roman"/>
          <w:i/>
          <w:color w:val="000000" w:themeColor="text1"/>
          <w:sz w:val="24"/>
          <w:szCs w:val="24"/>
        </w:rPr>
      </w:pPr>
      <w:r w:rsidRPr="004A1CFA">
        <w:rPr>
          <w:rFonts w:asciiTheme="majorHAnsi" w:hAnsiTheme="majorHAnsi" w:cs="Times New Roman"/>
          <w:i/>
          <w:color w:val="000000" w:themeColor="text1"/>
          <w:sz w:val="24"/>
          <w:szCs w:val="24"/>
        </w:rPr>
        <w:t>L</w:t>
      </w:r>
      <w:r w:rsidR="00AD3CC9" w:rsidRPr="004A1CFA">
        <w:rPr>
          <w:rFonts w:asciiTheme="majorHAnsi" w:hAnsiTheme="majorHAnsi" w:cs="Times New Roman"/>
          <w:i/>
          <w:color w:val="000000" w:themeColor="text1"/>
          <w:sz w:val="24"/>
          <w:szCs w:val="24"/>
        </w:rPr>
        <w:t>a autoestima desequilibrada</w:t>
      </w:r>
      <w:r w:rsidR="00581C1A" w:rsidRPr="004A1CFA">
        <w:rPr>
          <w:rFonts w:asciiTheme="majorHAnsi" w:hAnsiTheme="majorHAnsi" w:cs="Times New Roman"/>
          <w:i/>
          <w:color w:val="000000" w:themeColor="text1"/>
          <w:sz w:val="24"/>
          <w:szCs w:val="24"/>
        </w:rPr>
        <w:t xml:space="preserve">, la vanidad </w:t>
      </w:r>
      <w:r w:rsidR="00AD3CC9" w:rsidRPr="004A1CFA">
        <w:rPr>
          <w:rFonts w:asciiTheme="majorHAnsi" w:hAnsiTheme="majorHAnsi" w:cs="Times New Roman"/>
          <w:i/>
          <w:color w:val="000000" w:themeColor="text1"/>
          <w:sz w:val="24"/>
          <w:szCs w:val="24"/>
        </w:rPr>
        <w:t>y el consumismo masivo</w:t>
      </w:r>
      <w:r w:rsidR="00624AEB" w:rsidRPr="004A1CFA">
        <w:rPr>
          <w:rFonts w:asciiTheme="majorHAnsi" w:hAnsiTheme="majorHAnsi" w:cs="Times New Roman"/>
          <w:i/>
          <w:color w:val="000000" w:themeColor="text1"/>
          <w:sz w:val="24"/>
          <w:szCs w:val="24"/>
        </w:rPr>
        <w:t>, f</w:t>
      </w:r>
      <w:r w:rsidR="00581C1A" w:rsidRPr="004A1CFA">
        <w:rPr>
          <w:rFonts w:asciiTheme="majorHAnsi" w:hAnsiTheme="majorHAnsi" w:cs="Times New Roman"/>
          <w:i/>
          <w:color w:val="000000" w:themeColor="text1"/>
          <w:sz w:val="24"/>
          <w:szCs w:val="24"/>
        </w:rPr>
        <w:t>racasos amo</w:t>
      </w:r>
      <w:r w:rsidR="00EF229F" w:rsidRPr="004A1CFA">
        <w:rPr>
          <w:rFonts w:asciiTheme="majorHAnsi" w:hAnsiTheme="majorHAnsi" w:cs="Times New Roman"/>
          <w:i/>
          <w:color w:val="000000" w:themeColor="text1"/>
          <w:sz w:val="24"/>
          <w:szCs w:val="24"/>
        </w:rPr>
        <w:t>rosos o mala experiencia socia</w:t>
      </w:r>
      <w:r w:rsidR="00624AEB" w:rsidRPr="004A1CFA">
        <w:rPr>
          <w:rFonts w:asciiTheme="majorHAnsi" w:hAnsiTheme="majorHAnsi" w:cs="Times New Roman"/>
          <w:i/>
          <w:color w:val="000000" w:themeColor="text1"/>
          <w:sz w:val="24"/>
          <w:szCs w:val="24"/>
        </w:rPr>
        <w:t>l ínsita al chape.</w:t>
      </w:r>
      <w:r w:rsidR="00EF229F" w:rsidRPr="004A1CFA">
        <w:rPr>
          <w:rFonts w:asciiTheme="majorHAnsi" w:hAnsiTheme="majorHAnsi" w:cs="Times New Roman"/>
          <w:i/>
          <w:color w:val="000000" w:themeColor="text1"/>
          <w:sz w:val="24"/>
          <w:szCs w:val="24"/>
        </w:rPr>
        <w:t xml:space="preserve"> </w:t>
      </w:r>
      <w:r w:rsidR="00624AEB" w:rsidRPr="004A1CFA">
        <w:rPr>
          <w:rFonts w:asciiTheme="majorHAnsi" w:hAnsiTheme="majorHAnsi" w:cs="Times New Roman"/>
          <w:i/>
          <w:color w:val="000000" w:themeColor="text1"/>
          <w:sz w:val="24"/>
          <w:szCs w:val="24"/>
        </w:rPr>
        <w:t>O</w:t>
      </w:r>
      <w:r w:rsidR="00EF229F" w:rsidRPr="004A1CFA">
        <w:rPr>
          <w:rFonts w:asciiTheme="majorHAnsi" w:hAnsiTheme="majorHAnsi" w:cs="Times New Roman"/>
          <w:i/>
          <w:color w:val="000000" w:themeColor="text1"/>
          <w:sz w:val="24"/>
          <w:szCs w:val="24"/>
        </w:rPr>
        <w:t xml:space="preserve">tro </w:t>
      </w:r>
      <w:r w:rsidR="008D488F" w:rsidRPr="004A1CFA">
        <w:rPr>
          <w:rFonts w:asciiTheme="majorHAnsi" w:hAnsiTheme="majorHAnsi" w:cs="Times New Roman"/>
          <w:i/>
          <w:color w:val="000000" w:themeColor="text1"/>
          <w:sz w:val="24"/>
          <w:szCs w:val="24"/>
        </w:rPr>
        <w:t xml:space="preserve"> aspecto</w:t>
      </w:r>
      <w:r w:rsidR="00EF229F" w:rsidRPr="004A1CFA">
        <w:rPr>
          <w:rFonts w:asciiTheme="majorHAnsi" w:hAnsiTheme="majorHAnsi" w:cs="Times New Roman"/>
          <w:i/>
          <w:color w:val="000000" w:themeColor="text1"/>
          <w:sz w:val="24"/>
          <w:szCs w:val="24"/>
        </w:rPr>
        <w:t xml:space="preserve"> influ</w:t>
      </w:r>
      <w:r w:rsidR="00FB19DA" w:rsidRPr="004A1CFA">
        <w:rPr>
          <w:rFonts w:asciiTheme="majorHAnsi" w:hAnsiTheme="majorHAnsi" w:cs="Times New Roman"/>
          <w:i/>
          <w:color w:val="000000" w:themeColor="text1"/>
          <w:sz w:val="24"/>
          <w:szCs w:val="24"/>
        </w:rPr>
        <w:t>y</w:t>
      </w:r>
      <w:r w:rsidR="00EF229F" w:rsidRPr="004A1CFA">
        <w:rPr>
          <w:rFonts w:asciiTheme="majorHAnsi" w:hAnsiTheme="majorHAnsi" w:cs="Times New Roman"/>
          <w:i/>
          <w:color w:val="000000" w:themeColor="text1"/>
          <w:sz w:val="24"/>
          <w:szCs w:val="24"/>
        </w:rPr>
        <w:t xml:space="preserve">ente es la </w:t>
      </w:r>
      <w:r w:rsidR="008D488F" w:rsidRPr="004A1CFA">
        <w:rPr>
          <w:rFonts w:asciiTheme="majorHAnsi" w:hAnsiTheme="majorHAnsi" w:cs="Times New Roman"/>
          <w:i/>
          <w:color w:val="000000" w:themeColor="text1"/>
          <w:sz w:val="24"/>
          <w:szCs w:val="24"/>
        </w:rPr>
        <w:t xml:space="preserve"> orientación emocional  en el hogar y en el entorno en sociedad.</w:t>
      </w:r>
    </w:p>
    <w:p w:rsidR="004A1CFA" w:rsidRPr="004A1CFA" w:rsidRDefault="004A1CFA" w:rsidP="004A1CFA">
      <w:pPr>
        <w:pStyle w:val="Prrafodelista"/>
        <w:suppressAutoHyphens/>
        <w:autoSpaceDN w:val="0"/>
        <w:spacing w:after="0" w:line="360" w:lineRule="auto"/>
        <w:ind w:left="0"/>
        <w:jc w:val="both"/>
        <w:textAlignment w:val="baseline"/>
        <w:rPr>
          <w:rFonts w:asciiTheme="majorHAnsi" w:hAnsiTheme="majorHAnsi"/>
          <w:i/>
          <w:sz w:val="24"/>
          <w:szCs w:val="24"/>
        </w:rPr>
      </w:pPr>
    </w:p>
    <w:p w:rsidR="00FB19DA" w:rsidRPr="004A1CFA" w:rsidRDefault="00E34050" w:rsidP="004A1CFA">
      <w:pPr>
        <w:pStyle w:val="Prrafodelista"/>
        <w:numPr>
          <w:ilvl w:val="2"/>
          <w:numId w:val="25"/>
        </w:numPr>
        <w:suppressAutoHyphens/>
        <w:autoSpaceDN w:val="0"/>
        <w:spacing w:after="0" w:line="360" w:lineRule="auto"/>
        <w:jc w:val="both"/>
        <w:textAlignment w:val="baseline"/>
        <w:rPr>
          <w:rFonts w:asciiTheme="majorHAnsi" w:hAnsiTheme="majorHAnsi"/>
          <w:b/>
          <w:i/>
          <w:sz w:val="24"/>
          <w:szCs w:val="24"/>
        </w:rPr>
      </w:pPr>
      <w:r w:rsidRPr="004A1CFA">
        <w:rPr>
          <w:rFonts w:asciiTheme="majorHAnsi" w:hAnsiTheme="majorHAnsi" w:cs="Times New Roman"/>
          <w:b/>
          <w:i/>
          <w:sz w:val="24"/>
          <w:szCs w:val="24"/>
        </w:rPr>
        <w:t>Autoestima y el chapeo</w:t>
      </w:r>
    </w:p>
    <w:p w:rsidR="00622B70" w:rsidRDefault="00622B70" w:rsidP="004A1CFA">
      <w:pPr>
        <w:spacing w:after="0" w:line="360" w:lineRule="auto"/>
        <w:ind w:left="360"/>
        <w:jc w:val="both"/>
        <w:rPr>
          <w:rFonts w:asciiTheme="majorHAnsi" w:hAnsiTheme="majorHAnsi" w:cs="Times New Roman"/>
          <w:i/>
          <w:color w:val="000000" w:themeColor="text1"/>
          <w:sz w:val="24"/>
          <w:szCs w:val="24"/>
          <w:lang w:val="es-DO"/>
        </w:rPr>
      </w:pPr>
    </w:p>
    <w:p w:rsidR="00F06E6B" w:rsidRDefault="00F06E6B" w:rsidP="004A1CFA">
      <w:pPr>
        <w:spacing w:after="0" w:line="360" w:lineRule="auto"/>
        <w:ind w:left="360"/>
        <w:jc w:val="both"/>
        <w:rPr>
          <w:rFonts w:asciiTheme="majorHAnsi" w:hAnsiTheme="majorHAnsi" w:cs="Times New Roman"/>
          <w:i/>
          <w:color w:val="000000" w:themeColor="text1"/>
          <w:sz w:val="24"/>
          <w:szCs w:val="24"/>
          <w:lang w:val="es-DO"/>
        </w:rPr>
      </w:pPr>
      <w:r w:rsidRPr="004A1CFA">
        <w:rPr>
          <w:rFonts w:asciiTheme="majorHAnsi" w:hAnsiTheme="majorHAnsi" w:cs="Times New Roman"/>
          <w:i/>
          <w:color w:val="000000" w:themeColor="text1"/>
          <w:sz w:val="24"/>
          <w:szCs w:val="24"/>
          <w:lang w:val="es-DO"/>
        </w:rPr>
        <w:t>Autoestima es la capacidad desarrollable de experimentar la existencia, conscientes de nuestro potencial y nuestras necesidades reales; de amarnos incondicionalmente y confiar en nosotros para lograr</w:t>
      </w:r>
      <w:r w:rsidRPr="004A1CFA">
        <w:rPr>
          <w:rFonts w:asciiTheme="majorHAnsi" w:hAnsiTheme="majorHAnsi" w:cs="Times New Roman"/>
          <w:color w:val="000000" w:themeColor="text1"/>
          <w:lang w:val="es-DO"/>
        </w:rPr>
        <w:t> </w:t>
      </w:r>
      <w:r w:rsidRPr="004A1CFA">
        <w:rPr>
          <w:rFonts w:asciiTheme="majorHAnsi" w:hAnsiTheme="majorHAnsi" w:cs="Times New Roman"/>
          <w:i/>
          <w:color w:val="000000" w:themeColor="text1"/>
          <w:sz w:val="24"/>
          <w:szCs w:val="24"/>
          <w:lang w:val="es-DO"/>
        </w:rPr>
        <w:t>objetivos, independientemente de las limitaciones que podamos tener o de las circunstancias externas generadas por los distintos contextos en los que nos corresponda interactuar.</w:t>
      </w:r>
      <w:sdt>
        <w:sdtPr>
          <w:rPr>
            <w:rFonts w:asciiTheme="majorHAnsi" w:hAnsiTheme="majorHAnsi" w:cs="Times New Roman"/>
            <w:i/>
            <w:color w:val="000000" w:themeColor="text1"/>
            <w:sz w:val="24"/>
            <w:szCs w:val="24"/>
            <w:lang w:val="es-DO"/>
          </w:rPr>
          <w:id w:val="8003126"/>
          <w:citation/>
        </w:sdtPr>
        <w:sdtContent>
          <w:r w:rsidR="00585B98" w:rsidRPr="004A1CFA">
            <w:rPr>
              <w:rFonts w:asciiTheme="majorHAnsi" w:hAnsiTheme="majorHAnsi" w:cs="Times New Roman"/>
              <w:i/>
              <w:color w:val="000000" w:themeColor="text1"/>
              <w:sz w:val="24"/>
              <w:szCs w:val="24"/>
              <w:lang w:val="es-DO"/>
            </w:rPr>
            <w:fldChar w:fldCharType="begin"/>
          </w:r>
          <w:r w:rsidR="00FC6B01" w:rsidRPr="004A1CFA">
            <w:rPr>
              <w:rFonts w:asciiTheme="majorHAnsi" w:hAnsiTheme="majorHAnsi" w:cs="Times New Roman"/>
              <w:i/>
              <w:color w:val="000000" w:themeColor="text1"/>
              <w:sz w:val="24"/>
              <w:szCs w:val="24"/>
              <w:lang w:val="es-DO"/>
            </w:rPr>
            <w:instrText xml:space="preserve"> CITATION YAG08 \l 3082 </w:instrText>
          </w:r>
          <w:r w:rsidR="00585B98" w:rsidRPr="004A1CFA">
            <w:rPr>
              <w:rFonts w:asciiTheme="majorHAnsi" w:hAnsiTheme="majorHAnsi" w:cs="Times New Roman"/>
              <w:i/>
              <w:color w:val="000000" w:themeColor="text1"/>
              <w:sz w:val="24"/>
              <w:szCs w:val="24"/>
              <w:lang w:val="es-DO"/>
            </w:rPr>
            <w:fldChar w:fldCharType="separate"/>
          </w:r>
          <w:r w:rsidR="00FC6B01" w:rsidRPr="004A1CFA">
            <w:rPr>
              <w:rFonts w:asciiTheme="majorHAnsi" w:hAnsiTheme="majorHAnsi" w:cs="Times New Roman"/>
              <w:i/>
              <w:color w:val="000000" w:themeColor="text1"/>
              <w:sz w:val="24"/>
              <w:szCs w:val="24"/>
              <w:lang w:val="es-DO"/>
            </w:rPr>
            <w:t xml:space="preserve"> (YAGOSESKY, 2008)</w:t>
          </w:r>
          <w:r w:rsidR="00585B98" w:rsidRPr="004A1CFA">
            <w:rPr>
              <w:rFonts w:asciiTheme="majorHAnsi" w:hAnsiTheme="majorHAnsi" w:cs="Times New Roman"/>
              <w:i/>
              <w:color w:val="000000" w:themeColor="text1"/>
              <w:sz w:val="24"/>
              <w:szCs w:val="24"/>
              <w:lang w:val="es-DO"/>
            </w:rPr>
            <w:fldChar w:fldCharType="end"/>
          </w:r>
        </w:sdtContent>
      </w:sdt>
    </w:p>
    <w:p w:rsidR="00622B70" w:rsidRPr="004A1CFA" w:rsidRDefault="00585B98" w:rsidP="004A1CFA">
      <w:pPr>
        <w:spacing w:after="0" w:line="360" w:lineRule="auto"/>
        <w:ind w:left="360"/>
        <w:jc w:val="both"/>
        <w:rPr>
          <w:rFonts w:asciiTheme="majorHAnsi" w:hAnsiTheme="majorHAnsi" w:cs="Times New Roman"/>
          <w:i/>
          <w:color w:val="000000" w:themeColor="text1"/>
          <w:sz w:val="24"/>
          <w:szCs w:val="24"/>
          <w:lang w:val="es-DO"/>
        </w:rPr>
      </w:pPr>
      <w:r>
        <w:rPr>
          <w:rFonts w:asciiTheme="majorHAnsi" w:hAnsiTheme="majorHAnsi" w:cs="Times New Roman"/>
          <w:i/>
          <w:noProof/>
          <w:color w:val="000000" w:themeColor="text1"/>
          <w:sz w:val="24"/>
          <w:szCs w:val="24"/>
          <w:lang w:eastAsia="es-ES"/>
        </w:rPr>
        <w:pict>
          <v:group id="_x0000_s1240" style="position:absolute;left:0;text-align:left;margin-left:-16.35pt;margin-top:1pt;width:1in;height:1in;z-index:251680768;mso-position-horizontal-relative:right-margin-area;mso-position-vertical-relative:bottom-margin-area" coordorigin="10800,14400" coordsize="1440,1440" o:allowincell="f">
            <v:rect id="_x0000_s1241" style="position:absolute;left:10800;top:14400;width:1440;height:1440;mso-position-horizontal:right;mso-position-horizontal-relative:right-margin-area;mso-position-vertical:bottom;mso-position-vertical-relative:bottom-margin-area" o:allowincell="f" stroked="f">
              <v:textbox style="mso-next-textbox:#_x0000_s1241">
                <w:txbxContent>
                  <w:p w:rsidR="000A562C" w:rsidRDefault="000A562C" w:rsidP="00E659A9"/>
                </w:txbxContent>
              </v:textbox>
            </v:rect>
            <v:shape id="_x0000_s1242"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1242" inset=",0,,0">
                <w:txbxContent>
                  <w:p w:rsidR="000A562C" w:rsidRPr="00071541" w:rsidRDefault="000A562C" w:rsidP="00E659A9">
                    <w:pPr>
                      <w:pStyle w:val="Piedepgina"/>
                      <w:jc w:val="center"/>
                      <w:rPr>
                        <w:lang w:val="es-DO"/>
                      </w:rPr>
                    </w:pPr>
                    <w:r>
                      <w:rPr>
                        <w:lang w:val="es-DO"/>
                      </w:rPr>
                      <w:t>25</w:t>
                    </w:r>
                  </w:p>
                </w:txbxContent>
              </v:textbox>
            </v:shape>
            <w10:wrap anchorx="page" anchory="page"/>
          </v:group>
        </w:pict>
      </w:r>
    </w:p>
    <w:p w:rsidR="00F06E6B" w:rsidRDefault="00F06E6B" w:rsidP="004A1CFA">
      <w:pPr>
        <w:spacing w:after="0" w:line="360" w:lineRule="auto"/>
        <w:ind w:left="360"/>
        <w:jc w:val="both"/>
        <w:rPr>
          <w:rFonts w:asciiTheme="majorHAnsi" w:hAnsiTheme="majorHAnsi" w:cs="Times New Roman"/>
          <w:i/>
          <w:color w:val="000000" w:themeColor="text1"/>
          <w:sz w:val="24"/>
          <w:szCs w:val="24"/>
          <w:lang w:val="es-DO"/>
        </w:rPr>
      </w:pPr>
      <w:r w:rsidRPr="004A1CFA">
        <w:rPr>
          <w:rFonts w:asciiTheme="majorHAnsi" w:hAnsiTheme="majorHAnsi" w:cs="Times New Roman"/>
          <w:i/>
          <w:color w:val="000000" w:themeColor="text1"/>
          <w:sz w:val="24"/>
          <w:szCs w:val="24"/>
          <w:lang w:val="es-DO"/>
        </w:rPr>
        <w:lastRenderedPageBreak/>
        <w:t xml:space="preserve">La autoestima en un nivel equilibrado, piensan que pueden hacerlo todo, no hay nadie mejor que ellos, construyen un ego de creerse la persona mejor que no necesita de nadie más que de sí mismo(as), pero lo conduce a tener errores en la vida a tomar decisiones inadecuada. Una persona con autoestima desequilibrada en un nivel alto como tanto bajo no tiene dominio de sí, desprecian sus dones naturales  lo que hace a que estas personas se dejen influenciar de otras con facilidad. </w:t>
      </w:r>
    </w:p>
    <w:p w:rsidR="00622B70" w:rsidRPr="004A1CFA" w:rsidRDefault="00622B70" w:rsidP="004A1CFA">
      <w:pPr>
        <w:spacing w:after="0" w:line="360" w:lineRule="auto"/>
        <w:ind w:left="360"/>
        <w:jc w:val="both"/>
        <w:rPr>
          <w:rFonts w:asciiTheme="majorHAnsi" w:hAnsiTheme="majorHAnsi" w:cs="Times New Roman"/>
          <w:i/>
          <w:color w:val="000000" w:themeColor="text1"/>
          <w:sz w:val="24"/>
          <w:szCs w:val="24"/>
          <w:lang w:val="es-DO"/>
        </w:rPr>
      </w:pPr>
    </w:p>
    <w:p w:rsidR="00F06E6B" w:rsidRDefault="00F06E6B" w:rsidP="004A1CFA">
      <w:pPr>
        <w:spacing w:after="0" w:line="360" w:lineRule="auto"/>
        <w:ind w:left="360"/>
        <w:jc w:val="both"/>
        <w:rPr>
          <w:rFonts w:asciiTheme="majorHAnsi" w:hAnsiTheme="majorHAnsi" w:cs="Times New Roman"/>
          <w:i/>
          <w:color w:val="000000" w:themeColor="text1"/>
          <w:sz w:val="24"/>
          <w:szCs w:val="24"/>
          <w:lang w:val="es-DO"/>
        </w:rPr>
      </w:pPr>
      <w:r w:rsidRPr="004A1CFA">
        <w:rPr>
          <w:rFonts w:asciiTheme="majorHAnsi" w:hAnsiTheme="majorHAnsi" w:cs="Times New Roman"/>
          <w:i/>
          <w:color w:val="000000" w:themeColor="text1"/>
          <w:sz w:val="24"/>
          <w:szCs w:val="24"/>
          <w:lang w:val="es-DO"/>
        </w:rPr>
        <w:t>Llevar una vida desordenada tanto a un nivel alto con un egoísmo de llegar a tener vanidades enfermas que lo conllevan a realizar actividades deshonestas como el chapeo y en un nivel bajo que no tiene la capacidad de pensar positivamente con su propio esfuerzo mental, solo pensando en que la vida no le vale de nada y que mejor venden su cuerpo al mejor postor o el que tenga más billetes. Todo esto hace llevar a una persona que tenga  autoestima alta, baja, equilibrada y desequilibrada a la actividad del chapeo.</w:t>
      </w:r>
    </w:p>
    <w:p w:rsidR="00622B70" w:rsidRPr="004A1CFA" w:rsidRDefault="00622B70" w:rsidP="004A1CFA">
      <w:pPr>
        <w:spacing w:after="0" w:line="360" w:lineRule="auto"/>
        <w:ind w:left="360"/>
        <w:jc w:val="both"/>
        <w:rPr>
          <w:rFonts w:asciiTheme="majorHAnsi" w:hAnsiTheme="majorHAnsi" w:cs="Times New Roman"/>
          <w:i/>
          <w:color w:val="000000" w:themeColor="text1"/>
          <w:sz w:val="24"/>
          <w:szCs w:val="24"/>
          <w:lang w:val="es-DO"/>
        </w:rPr>
      </w:pPr>
    </w:p>
    <w:p w:rsidR="00F06E6B" w:rsidRPr="004A1CFA" w:rsidRDefault="00F06E6B" w:rsidP="004A1CFA">
      <w:pPr>
        <w:spacing w:after="0" w:line="360" w:lineRule="auto"/>
        <w:ind w:left="360"/>
        <w:jc w:val="both"/>
        <w:rPr>
          <w:rFonts w:asciiTheme="majorHAnsi" w:hAnsiTheme="majorHAnsi" w:cs="Times New Roman"/>
          <w:i/>
          <w:color w:val="000000" w:themeColor="text1"/>
          <w:sz w:val="24"/>
          <w:szCs w:val="24"/>
          <w:lang w:val="es-DO"/>
        </w:rPr>
      </w:pPr>
      <w:r w:rsidRPr="004A1CFA">
        <w:rPr>
          <w:rFonts w:asciiTheme="majorHAnsi" w:hAnsiTheme="majorHAnsi" w:cs="Times New Roman"/>
          <w:i/>
          <w:color w:val="000000" w:themeColor="text1"/>
          <w:sz w:val="24"/>
          <w:szCs w:val="24"/>
          <w:lang w:val="es-DO"/>
        </w:rPr>
        <w:t>La autoestima es un factor que implica mucho en las personas en el grado que lo tenga porque de esta dependerá que tan fuerte sea y como se dejen influenciar a la actividad del chapeo. Hoy en día el desequilibrio que se lleva en el autoestima es una causa de aquellas personas que no tienen inteligencia emocionar.</w:t>
      </w:r>
    </w:p>
    <w:p w:rsidR="008D488F" w:rsidRPr="004A1CFA" w:rsidRDefault="008D488F" w:rsidP="004A1CFA">
      <w:pPr>
        <w:pStyle w:val="Prrafodelista"/>
        <w:suppressAutoHyphens/>
        <w:autoSpaceDN w:val="0"/>
        <w:spacing w:after="0" w:line="360" w:lineRule="auto"/>
        <w:ind w:left="0"/>
        <w:jc w:val="both"/>
        <w:textAlignment w:val="baseline"/>
        <w:rPr>
          <w:rFonts w:asciiTheme="majorHAnsi" w:hAnsiTheme="majorHAnsi"/>
          <w:i/>
          <w:sz w:val="24"/>
          <w:szCs w:val="24"/>
        </w:rPr>
      </w:pPr>
    </w:p>
    <w:p w:rsidR="009E47B8" w:rsidRPr="00622B70" w:rsidRDefault="00581C1A" w:rsidP="004A1CFA">
      <w:pPr>
        <w:pStyle w:val="Prrafodelista"/>
        <w:numPr>
          <w:ilvl w:val="1"/>
          <w:numId w:val="25"/>
        </w:numPr>
        <w:suppressAutoHyphens/>
        <w:autoSpaceDN w:val="0"/>
        <w:spacing w:after="0" w:line="360" w:lineRule="auto"/>
        <w:jc w:val="both"/>
        <w:textAlignment w:val="baseline"/>
        <w:rPr>
          <w:rFonts w:asciiTheme="majorHAnsi" w:hAnsiTheme="majorHAnsi"/>
          <w:i/>
          <w:sz w:val="24"/>
          <w:szCs w:val="24"/>
        </w:rPr>
      </w:pPr>
      <w:r w:rsidRPr="004A1CFA">
        <w:rPr>
          <w:rFonts w:asciiTheme="majorHAnsi" w:hAnsiTheme="majorHAnsi" w:cs="Times New Roman"/>
          <w:b/>
          <w:i/>
          <w:sz w:val="24"/>
          <w:szCs w:val="24"/>
        </w:rPr>
        <w:t>Factor cultural</w:t>
      </w:r>
    </w:p>
    <w:p w:rsidR="00622B70" w:rsidRPr="004A1CFA" w:rsidRDefault="00622B70" w:rsidP="00622B70">
      <w:pPr>
        <w:pStyle w:val="Prrafodelista"/>
        <w:suppressAutoHyphens/>
        <w:autoSpaceDN w:val="0"/>
        <w:spacing w:after="0" w:line="360" w:lineRule="auto"/>
        <w:ind w:left="360"/>
        <w:jc w:val="both"/>
        <w:textAlignment w:val="baseline"/>
        <w:rPr>
          <w:rFonts w:asciiTheme="majorHAnsi" w:hAnsiTheme="majorHAnsi"/>
          <w:i/>
          <w:sz w:val="24"/>
          <w:szCs w:val="24"/>
        </w:rPr>
      </w:pPr>
    </w:p>
    <w:p w:rsidR="00581C1A" w:rsidRDefault="009E47B8" w:rsidP="004A1CFA">
      <w:pPr>
        <w:suppressAutoHyphens/>
        <w:autoSpaceDN w:val="0"/>
        <w:spacing w:after="0" w:line="360" w:lineRule="auto"/>
        <w:ind w:left="360"/>
        <w:jc w:val="both"/>
        <w:textAlignment w:val="baseline"/>
        <w:rPr>
          <w:rFonts w:asciiTheme="majorHAnsi" w:hAnsiTheme="majorHAnsi" w:cs="Times New Roman"/>
          <w:i/>
          <w:sz w:val="24"/>
          <w:szCs w:val="24"/>
        </w:rPr>
      </w:pPr>
      <w:r w:rsidRPr="004A1CFA">
        <w:rPr>
          <w:rFonts w:asciiTheme="majorHAnsi" w:hAnsiTheme="majorHAnsi" w:cs="Times New Roman"/>
          <w:i/>
          <w:sz w:val="24"/>
          <w:szCs w:val="24"/>
        </w:rPr>
        <w:t>L</w:t>
      </w:r>
      <w:r w:rsidR="00EF229F" w:rsidRPr="004A1CFA">
        <w:rPr>
          <w:rFonts w:asciiTheme="majorHAnsi" w:hAnsiTheme="majorHAnsi" w:cs="Times New Roman"/>
          <w:i/>
          <w:sz w:val="24"/>
          <w:szCs w:val="24"/>
        </w:rPr>
        <w:t xml:space="preserve">os valores y conducta que se han inculcado a través del tiempo dentro del hogar han permitido que el machismo permanezca por generaciones y se apodere de la integridad misma de la mujer,  </w:t>
      </w:r>
      <w:r w:rsidR="00581C1A" w:rsidRPr="004A1CFA">
        <w:rPr>
          <w:rFonts w:asciiTheme="majorHAnsi" w:hAnsiTheme="majorHAnsi" w:cs="Times New Roman"/>
          <w:i/>
          <w:sz w:val="24"/>
          <w:szCs w:val="24"/>
        </w:rPr>
        <w:t>el proceso de globalización e intercambio de símbolos culturales</w:t>
      </w:r>
      <w:r w:rsidR="00581C1A" w:rsidRPr="004A1CFA">
        <w:rPr>
          <w:rFonts w:asciiTheme="majorHAnsi" w:hAnsiTheme="majorHAnsi" w:cs="Times New Roman"/>
          <w:b/>
          <w:i/>
          <w:sz w:val="24"/>
          <w:szCs w:val="24"/>
        </w:rPr>
        <w:t xml:space="preserve">. </w:t>
      </w:r>
      <w:r w:rsidR="00581C1A" w:rsidRPr="004A1CFA">
        <w:rPr>
          <w:rFonts w:asciiTheme="majorHAnsi" w:hAnsiTheme="majorHAnsi" w:cs="Times New Roman"/>
          <w:i/>
          <w:sz w:val="24"/>
          <w:szCs w:val="24"/>
        </w:rPr>
        <w:t xml:space="preserve"> </w:t>
      </w:r>
      <w:proofErr w:type="gramStart"/>
      <w:r w:rsidR="00581C1A" w:rsidRPr="004A1CFA">
        <w:rPr>
          <w:rFonts w:asciiTheme="majorHAnsi" w:hAnsiTheme="majorHAnsi" w:cs="Times New Roman"/>
          <w:i/>
          <w:sz w:val="24"/>
          <w:szCs w:val="24"/>
        </w:rPr>
        <w:t>la</w:t>
      </w:r>
      <w:proofErr w:type="gramEnd"/>
      <w:r w:rsidR="00581C1A" w:rsidRPr="004A1CFA">
        <w:rPr>
          <w:rFonts w:asciiTheme="majorHAnsi" w:hAnsiTheme="majorHAnsi" w:cs="Times New Roman"/>
          <w:i/>
          <w:sz w:val="24"/>
          <w:szCs w:val="24"/>
        </w:rPr>
        <w:t xml:space="preserve"> buena vida que manifiestan extranjeros que incurren en el país. La tecnología y la fluidez de</w:t>
      </w:r>
      <w:r w:rsidR="00575F6F" w:rsidRPr="004A1CFA">
        <w:rPr>
          <w:rFonts w:asciiTheme="majorHAnsi" w:hAnsiTheme="majorHAnsi" w:cs="Times New Roman"/>
          <w:i/>
          <w:sz w:val="24"/>
          <w:szCs w:val="24"/>
        </w:rPr>
        <w:t xml:space="preserve"> personas en las redes sociales, pero sobre todo la educación en estos tiempos que va careciendo de valor y poder sobre la masa poblacional en desarrollo. </w:t>
      </w:r>
      <w:r w:rsidR="0016504E" w:rsidRPr="004A1CFA">
        <w:rPr>
          <w:rFonts w:asciiTheme="majorHAnsi" w:hAnsiTheme="majorHAnsi" w:cs="Times New Roman"/>
          <w:i/>
          <w:sz w:val="24"/>
          <w:szCs w:val="24"/>
        </w:rPr>
        <w:t xml:space="preserve"> Todos estos han influido a la pedida de la moral en la sociedad.</w:t>
      </w:r>
    </w:p>
    <w:p w:rsidR="00071541" w:rsidRDefault="00071541" w:rsidP="004A1CFA">
      <w:pPr>
        <w:suppressAutoHyphens/>
        <w:autoSpaceDN w:val="0"/>
        <w:spacing w:after="0" w:line="360" w:lineRule="auto"/>
        <w:ind w:left="360"/>
        <w:jc w:val="both"/>
        <w:textAlignment w:val="baseline"/>
        <w:rPr>
          <w:rFonts w:asciiTheme="majorHAnsi" w:hAnsiTheme="majorHAnsi" w:cs="Times New Roman"/>
          <w:i/>
          <w:sz w:val="24"/>
          <w:szCs w:val="24"/>
        </w:rPr>
      </w:pPr>
    </w:p>
    <w:p w:rsidR="00071541" w:rsidRDefault="00071541" w:rsidP="004A1CFA">
      <w:pPr>
        <w:suppressAutoHyphens/>
        <w:autoSpaceDN w:val="0"/>
        <w:spacing w:after="0" w:line="360" w:lineRule="auto"/>
        <w:ind w:left="360"/>
        <w:jc w:val="both"/>
        <w:textAlignment w:val="baseline"/>
        <w:rPr>
          <w:rFonts w:asciiTheme="majorHAnsi" w:hAnsiTheme="majorHAnsi" w:cs="Times New Roman"/>
          <w:i/>
          <w:sz w:val="24"/>
          <w:szCs w:val="24"/>
        </w:rPr>
      </w:pPr>
    </w:p>
    <w:p w:rsidR="00071541" w:rsidRDefault="00071541" w:rsidP="004A1CFA">
      <w:pPr>
        <w:suppressAutoHyphens/>
        <w:autoSpaceDN w:val="0"/>
        <w:spacing w:after="0" w:line="360" w:lineRule="auto"/>
        <w:ind w:left="360"/>
        <w:jc w:val="both"/>
        <w:textAlignment w:val="baseline"/>
        <w:rPr>
          <w:rFonts w:asciiTheme="majorHAnsi" w:hAnsiTheme="majorHAnsi" w:cs="Times New Roman"/>
          <w:i/>
          <w:sz w:val="24"/>
          <w:szCs w:val="24"/>
        </w:rPr>
      </w:pPr>
    </w:p>
    <w:p w:rsidR="00622B70" w:rsidRPr="004A1CFA" w:rsidRDefault="00585B98" w:rsidP="004A1CFA">
      <w:pPr>
        <w:suppressAutoHyphens/>
        <w:autoSpaceDN w:val="0"/>
        <w:spacing w:after="0" w:line="360" w:lineRule="auto"/>
        <w:ind w:left="360"/>
        <w:jc w:val="both"/>
        <w:textAlignment w:val="baseline"/>
        <w:rPr>
          <w:rFonts w:asciiTheme="majorHAnsi" w:hAnsiTheme="majorHAnsi"/>
          <w:i/>
          <w:sz w:val="24"/>
          <w:szCs w:val="24"/>
        </w:rPr>
      </w:pPr>
      <w:r w:rsidRPr="00585B98">
        <w:rPr>
          <w:rFonts w:asciiTheme="majorHAnsi" w:hAnsiTheme="majorHAnsi" w:cs="Times New Roman"/>
          <w:i/>
          <w:noProof/>
          <w:color w:val="000000" w:themeColor="text1"/>
          <w:sz w:val="24"/>
          <w:szCs w:val="24"/>
          <w:lang w:eastAsia="es-ES"/>
        </w:rPr>
        <w:pict>
          <v:group id="_x0000_s1243" style="position:absolute;left:0;text-align:left;margin-left:-14.3pt;margin-top:-1.9pt;width:1in;height:1in;z-index:251681792;mso-position-horizontal-relative:right-margin-area;mso-position-vertical-relative:bottom-margin-area" coordorigin="10800,14400" coordsize="1440,1440" o:allowincell="f">
            <v:rect id="_x0000_s1244"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E659A9"/>
                </w:txbxContent>
              </v:textbox>
            </v:rect>
            <v:shape id="_x0000_s1245"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1245" inset=",0,,0">
                <w:txbxContent>
                  <w:p w:rsidR="000A562C" w:rsidRPr="00071541" w:rsidRDefault="000A562C" w:rsidP="00E659A9">
                    <w:pPr>
                      <w:pStyle w:val="Piedepgina"/>
                      <w:jc w:val="center"/>
                      <w:rPr>
                        <w:lang w:val="es-DO"/>
                      </w:rPr>
                    </w:pPr>
                    <w:r>
                      <w:rPr>
                        <w:lang w:val="es-DO"/>
                      </w:rPr>
                      <w:t>26</w:t>
                    </w:r>
                  </w:p>
                </w:txbxContent>
              </v:textbox>
            </v:shape>
            <w10:wrap anchorx="page" anchory="page"/>
          </v:group>
        </w:pict>
      </w:r>
    </w:p>
    <w:p w:rsidR="009A397C" w:rsidRDefault="009A397C" w:rsidP="00622B70">
      <w:pPr>
        <w:pStyle w:val="Standard"/>
        <w:numPr>
          <w:ilvl w:val="2"/>
          <w:numId w:val="25"/>
        </w:numPr>
        <w:spacing w:after="0" w:line="360" w:lineRule="auto"/>
        <w:rPr>
          <w:rFonts w:asciiTheme="majorHAnsi" w:hAnsiTheme="majorHAnsi" w:cs="Times New Roman"/>
          <w:b/>
          <w:i/>
          <w:sz w:val="24"/>
          <w:szCs w:val="24"/>
        </w:rPr>
      </w:pPr>
      <w:r w:rsidRPr="004A1CFA">
        <w:rPr>
          <w:rFonts w:asciiTheme="majorHAnsi" w:hAnsiTheme="majorHAnsi" w:cs="Times New Roman"/>
          <w:b/>
          <w:i/>
          <w:sz w:val="24"/>
          <w:szCs w:val="24"/>
        </w:rPr>
        <w:lastRenderedPageBreak/>
        <w:t>Importancia de los valores en  la sociedad.</w:t>
      </w:r>
    </w:p>
    <w:p w:rsidR="00622B70" w:rsidRPr="004A1CFA" w:rsidRDefault="00622B70" w:rsidP="00622B70">
      <w:pPr>
        <w:pStyle w:val="Standard"/>
        <w:spacing w:after="0" w:line="360" w:lineRule="auto"/>
        <w:ind w:left="720"/>
        <w:rPr>
          <w:rFonts w:asciiTheme="majorHAnsi" w:hAnsiTheme="majorHAnsi" w:cs="Times New Roman"/>
          <w:b/>
          <w:i/>
          <w:sz w:val="24"/>
          <w:szCs w:val="24"/>
        </w:rPr>
      </w:pPr>
    </w:p>
    <w:p w:rsidR="009A397C" w:rsidRDefault="009A397C" w:rsidP="004A1CFA">
      <w:pPr>
        <w:pStyle w:val="Standard"/>
        <w:spacing w:after="0" w:line="360" w:lineRule="auto"/>
        <w:jc w:val="both"/>
        <w:rPr>
          <w:rFonts w:asciiTheme="majorHAnsi" w:hAnsiTheme="majorHAnsi" w:cs="Times New Roman"/>
          <w:i/>
          <w:sz w:val="24"/>
          <w:szCs w:val="24"/>
        </w:rPr>
      </w:pPr>
      <w:r w:rsidRPr="004A1CFA">
        <w:rPr>
          <w:rFonts w:asciiTheme="majorHAnsi" w:hAnsiTheme="majorHAnsi" w:cs="Times New Roman"/>
          <w:i/>
          <w:sz w:val="24"/>
          <w:szCs w:val="24"/>
        </w:rPr>
        <w:t>En nuestra sociedad, los valores permiten que sus integrantes interactúen de manera armónica. Influyen en su formación y desarrollo como personas, y facilitan alcanzar objetivos que no serían posibles de manera individual. Para el bienestar de una comunidad es necesario que existan normas compartidas que orienten el comportamiento de sus integrantes. De lo contrario, la comunidad no logra funcionar de manera satisfactoria para la mayoría. Cuando sentimos que en la familia, la escuela, el trabajo, y en la sociedad en general, hay fallas de funcionamiento, muchas veces se debe a la falta de valores compartidos, lo que se refleja en falta de coherencia entre lo que se dice y lo que se hace.</w:t>
      </w:r>
      <w:sdt>
        <w:sdtPr>
          <w:rPr>
            <w:rFonts w:asciiTheme="majorHAnsi" w:hAnsiTheme="majorHAnsi" w:cs="Times New Roman"/>
            <w:i/>
            <w:sz w:val="24"/>
            <w:szCs w:val="24"/>
          </w:rPr>
          <w:id w:val="562643"/>
          <w:citation/>
        </w:sdtPr>
        <w:sdtContent>
          <w:r w:rsidR="00585B98" w:rsidRPr="004A1CFA">
            <w:rPr>
              <w:rFonts w:asciiTheme="majorHAnsi" w:hAnsiTheme="majorHAnsi" w:cs="Times New Roman"/>
              <w:i/>
              <w:sz w:val="24"/>
              <w:szCs w:val="24"/>
            </w:rPr>
            <w:fldChar w:fldCharType="begin"/>
          </w:r>
          <w:r w:rsidRPr="004A1CFA">
            <w:rPr>
              <w:rFonts w:asciiTheme="majorHAnsi" w:hAnsiTheme="majorHAnsi" w:cs="Times New Roman"/>
              <w:i/>
              <w:sz w:val="24"/>
              <w:szCs w:val="24"/>
              <w:lang w:val="es-ES"/>
            </w:rPr>
            <w:instrText xml:space="preserve"> CITATION Jua08 \n  \l 3082  </w:instrText>
          </w:r>
          <w:r w:rsidR="00585B98" w:rsidRPr="004A1CFA">
            <w:rPr>
              <w:rFonts w:asciiTheme="majorHAnsi" w:hAnsiTheme="majorHAnsi" w:cs="Times New Roman"/>
              <w:i/>
              <w:sz w:val="24"/>
              <w:szCs w:val="24"/>
            </w:rPr>
            <w:fldChar w:fldCharType="separate"/>
          </w:r>
          <w:r w:rsidRPr="004A1CFA">
            <w:rPr>
              <w:rFonts w:asciiTheme="majorHAnsi" w:hAnsiTheme="majorHAnsi" w:cs="Times New Roman"/>
              <w:noProof/>
              <w:sz w:val="24"/>
              <w:szCs w:val="24"/>
              <w:lang w:val="es-ES"/>
            </w:rPr>
            <w:t>(El valor de los valores, 2008)</w:t>
          </w:r>
          <w:r w:rsidR="00585B98" w:rsidRPr="004A1CFA">
            <w:rPr>
              <w:rFonts w:asciiTheme="majorHAnsi" w:hAnsiTheme="majorHAnsi" w:cs="Times New Roman"/>
              <w:i/>
              <w:sz w:val="24"/>
              <w:szCs w:val="24"/>
            </w:rPr>
            <w:fldChar w:fldCharType="end"/>
          </w:r>
        </w:sdtContent>
      </w:sdt>
    </w:p>
    <w:p w:rsidR="00622B70" w:rsidRPr="004A1CFA" w:rsidRDefault="00622B70" w:rsidP="004A1CFA">
      <w:pPr>
        <w:pStyle w:val="Standard"/>
        <w:spacing w:after="0" w:line="360" w:lineRule="auto"/>
        <w:jc w:val="both"/>
        <w:rPr>
          <w:rFonts w:asciiTheme="majorHAnsi" w:hAnsiTheme="majorHAnsi" w:cs="Times New Roman"/>
          <w:i/>
          <w:sz w:val="24"/>
          <w:szCs w:val="24"/>
        </w:rPr>
      </w:pPr>
    </w:p>
    <w:p w:rsidR="009A397C" w:rsidRPr="004A1CFA" w:rsidRDefault="009A397C" w:rsidP="004A1CFA">
      <w:pPr>
        <w:pStyle w:val="Standard"/>
        <w:spacing w:after="0" w:line="360" w:lineRule="auto"/>
        <w:jc w:val="both"/>
        <w:rPr>
          <w:rFonts w:asciiTheme="majorHAnsi" w:hAnsiTheme="majorHAnsi" w:cs="Times New Roman"/>
          <w:i/>
          <w:sz w:val="24"/>
          <w:szCs w:val="24"/>
        </w:rPr>
      </w:pPr>
      <w:r w:rsidRPr="004A1CFA">
        <w:rPr>
          <w:rFonts w:asciiTheme="majorHAnsi" w:hAnsiTheme="majorHAnsi" w:cs="Times New Roman"/>
          <w:i/>
          <w:sz w:val="24"/>
          <w:szCs w:val="24"/>
        </w:rPr>
        <w:t>Una sociedad basada en individuos con valores es la llave para una convivencia más sana. El respeto de los individuos a las leyes civiles pareciera insuficiente para conseguir una harmonía social. En ellas  las leyes civiles se establecen solo lo elemental para asegurar una convivencia decente, sin embargo no es suficiente con solo "cumplir la ley.</w:t>
      </w:r>
    </w:p>
    <w:p w:rsidR="009A397C" w:rsidRDefault="009A397C" w:rsidP="004A1CFA">
      <w:pPr>
        <w:pStyle w:val="Standard"/>
        <w:spacing w:after="0" w:line="360" w:lineRule="auto"/>
        <w:jc w:val="both"/>
        <w:rPr>
          <w:rFonts w:asciiTheme="majorHAnsi" w:hAnsiTheme="majorHAnsi" w:cs="Times New Roman"/>
          <w:i/>
          <w:sz w:val="24"/>
          <w:szCs w:val="24"/>
        </w:rPr>
      </w:pPr>
      <w:r w:rsidRPr="004A1CFA">
        <w:rPr>
          <w:rFonts w:asciiTheme="majorHAnsi" w:hAnsiTheme="majorHAnsi" w:cs="Times New Roman"/>
          <w:i/>
          <w:sz w:val="24"/>
          <w:szCs w:val="24"/>
        </w:rPr>
        <w:t>Para vivir los valores, lo primero es estar consciente de que son vitales, y que son lo que puede cambiar verdaderamente a una persona, una familia o una nación.</w:t>
      </w:r>
    </w:p>
    <w:p w:rsidR="00622B70" w:rsidRPr="004A1CFA" w:rsidRDefault="00622B70" w:rsidP="004A1CFA">
      <w:pPr>
        <w:pStyle w:val="Standard"/>
        <w:spacing w:after="0" w:line="360" w:lineRule="auto"/>
        <w:jc w:val="both"/>
        <w:rPr>
          <w:rFonts w:asciiTheme="majorHAnsi" w:hAnsiTheme="majorHAnsi" w:cs="Times New Roman"/>
          <w:i/>
          <w:sz w:val="24"/>
          <w:szCs w:val="24"/>
        </w:rPr>
      </w:pPr>
    </w:p>
    <w:p w:rsidR="009A397C" w:rsidRDefault="009A397C" w:rsidP="004A1CFA">
      <w:pPr>
        <w:pStyle w:val="Standard"/>
        <w:spacing w:after="0" w:line="360" w:lineRule="auto"/>
        <w:jc w:val="both"/>
        <w:rPr>
          <w:rFonts w:asciiTheme="majorHAnsi" w:hAnsiTheme="majorHAnsi" w:cs="Times New Roman"/>
          <w:i/>
          <w:sz w:val="24"/>
          <w:szCs w:val="24"/>
        </w:rPr>
      </w:pPr>
      <w:r w:rsidRPr="004A1CFA">
        <w:rPr>
          <w:rFonts w:asciiTheme="majorHAnsi" w:hAnsiTheme="majorHAnsi" w:cs="Times New Roman"/>
          <w:i/>
          <w:sz w:val="24"/>
          <w:szCs w:val="24"/>
        </w:rPr>
        <w:t>No basta descubrir los valores, es necesario cuidarlos y educarlos, pues las personas se desarrollan para mejorar continuamente, como parte de nuestro actuar cotidiano y para llegar a este punto hace falta tener ilusión. Hablar de respeto es hablar de los demás. Es establecer hasta donde llegan mis posibilidades de hacer o no hacer, y dónde comienzan las posibilidades de los demás.</w:t>
      </w:r>
    </w:p>
    <w:p w:rsidR="00622B70" w:rsidRPr="004A1CFA" w:rsidRDefault="00622B70" w:rsidP="004A1CFA">
      <w:pPr>
        <w:pStyle w:val="Standard"/>
        <w:spacing w:after="0" w:line="360" w:lineRule="auto"/>
        <w:jc w:val="both"/>
        <w:rPr>
          <w:rFonts w:asciiTheme="majorHAnsi" w:hAnsiTheme="majorHAnsi" w:cs="Times New Roman"/>
          <w:i/>
          <w:sz w:val="24"/>
          <w:szCs w:val="24"/>
        </w:rPr>
      </w:pPr>
    </w:p>
    <w:p w:rsidR="009A397C" w:rsidRDefault="00585B98" w:rsidP="004A1CFA">
      <w:pPr>
        <w:pStyle w:val="Standard"/>
        <w:spacing w:after="0" w:line="360" w:lineRule="auto"/>
        <w:jc w:val="both"/>
        <w:rPr>
          <w:rFonts w:asciiTheme="majorHAnsi" w:hAnsiTheme="majorHAnsi" w:cs="Times New Roman"/>
          <w:i/>
          <w:sz w:val="24"/>
          <w:szCs w:val="24"/>
        </w:rPr>
      </w:pPr>
      <w:r>
        <w:rPr>
          <w:rFonts w:asciiTheme="majorHAnsi" w:hAnsiTheme="majorHAnsi" w:cs="Times New Roman"/>
          <w:i/>
          <w:noProof/>
          <w:sz w:val="24"/>
          <w:szCs w:val="24"/>
          <w:lang w:val="es-ES" w:eastAsia="es-ES"/>
        </w:rPr>
        <w:pict>
          <v:group id="_x0000_s1246" style="position:absolute;left:0;text-align:left;margin-left:-7.9pt;margin-top:4.2pt;width:1in;height:1in;z-index:251682816;mso-position-horizontal-relative:right-margin-area;mso-position-vertical-relative:bottom-margin-area" coordorigin="10800,14400" coordsize="1440,1440" o:allowincell="f">
            <v:rect id="_x0000_s1247"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E659A9"/>
                </w:txbxContent>
              </v:textbox>
            </v:rect>
            <v:shape id="_x0000_s1248"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1248" inset=",0,,0">
                <w:txbxContent>
                  <w:p w:rsidR="000A562C" w:rsidRPr="00071541" w:rsidRDefault="000A562C" w:rsidP="00E659A9">
                    <w:pPr>
                      <w:pStyle w:val="Piedepgina"/>
                      <w:jc w:val="center"/>
                      <w:rPr>
                        <w:lang w:val="es-DO"/>
                      </w:rPr>
                    </w:pPr>
                    <w:r>
                      <w:rPr>
                        <w:lang w:val="es-DO"/>
                      </w:rPr>
                      <w:t>27</w:t>
                    </w:r>
                  </w:p>
                </w:txbxContent>
              </v:textbox>
            </v:shape>
            <w10:wrap anchorx="page" anchory="page"/>
          </v:group>
        </w:pict>
      </w:r>
      <w:r w:rsidR="009A397C" w:rsidRPr="004A1CFA">
        <w:rPr>
          <w:rFonts w:asciiTheme="majorHAnsi" w:hAnsiTheme="majorHAnsi" w:cs="Times New Roman"/>
          <w:i/>
          <w:sz w:val="24"/>
          <w:szCs w:val="24"/>
        </w:rPr>
        <w:t>Los valores son muy importantes en nuestras vidas, porqué el practicarlos, y conocerlos. Todos creemos que somos personas buenas por el simple hecho de no hacerles daño a los demás pero no nos damos cuenta que inconscientemente estamos incumpliendo con nuestros valores al no saludar con amabilidad, no valorándonos, con arrojar basura fuera de los depósitos, conducir con exceso de velocidad, la consiguiente falta de respeto al derecho de vía de otros conductores, utilizar un lenguaje inadecuado en todo momento, tener en desorden los objetos que están encima de nuestro escritorio o mesa de trabajo, ser impuntuales, interrumpir frecuentemente en las conversaciones, no cuidar los buenos modales al comer, caminar atropelladamente para tener un mejor lugar.</w:t>
      </w:r>
    </w:p>
    <w:p w:rsidR="00622B70" w:rsidRPr="004A1CFA" w:rsidRDefault="00622B70" w:rsidP="004A1CFA">
      <w:pPr>
        <w:pStyle w:val="Standard"/>
        <w:spacing w:after="0" w:line="360" w:lineRule="auto"/>
        <w:jc w:val="both"/>
        <w:rPr>
          <w:rFonts w:asciiTheme="majorHAnsi" w:hAnsiTheme="majorHAnsi" w:cs="Times New Roman"/>
          <w:i/>
          <w:sz w:val="24"/>
          <w:szCs w:val="24"/>
        </w:rPr>
      </w:pPr>
    </w:p>
    <w:p w:rsidR="009A397C" w:rsidRDefault="009A397C" w:rsidP="004A1CFA">
      <w:pPr>
        <w:pStyle w:val="Standard"/>
        <w:spacing w:after="0" w:line="360" w:lineRule="auto"/>
        <w:jc w:val="both"/>
        <w:rPr>
          <w:rFonts w:asciiTheme="majorHAnsi" w:hAnsiTheme="majorHAnsi" w:cs="Times New Roman"/>
          <w:i/>
          <w:sz w:val="24"/>
          <w:szCs w:val="24"/>
        </w:rPr>
      </w:pPr>
      <w:r w:rsidRPr="004A1CFA">
        <w:rPr>
          <w:rFonts w:asciiTheme="majorHAnsi" w:hAnsiTheme="majorHAnsi" w:cs="Times New Roman"/>
          <w:i/>
          <w:sz w:val="24"/>
          <w:szCs w:val="24"/>
        </w:rPr>
        <w:t>La sociedad exige un comportamiento digno en todas los que participan de ella, pero cada persona se convierte en un promotor de Valores, por la manera en que vive y se conduce. </w:t>
      </w:r>
    </w:p>
    <w:p w:rsidR="00622B70" w:rsidRPr="004A1CFA" w:rsidRDefault="00622B70" w:rsidP="004A1CFA">
      <w:pPr>
        <w:pStyle w:val="Standard"/>
        <w:spacing w:after="0" w:line="360" w:lineRule="auto"/>
        <w:jc w:val="both"/>
        <w:rPr>
          <w:rFonts w:asciiTheme="majorHAnsi" w:hAnsiTheme="majorHAnsi" w:cs="Times New Roman"/>
          <w:i/>
          <w:sz w:val="24"/>
          <w:szCs w:val="24"/>
        </w:rPr>
      </w:pPr>
    </w:p>
    <w:p w:rsidR="009A397C" w:rsidRDefault="009A397C" w:rsidP="004A1CFA">
      <w:pPr>
        <w:pStyle w:val="Standard"/>
        <w:spacing w:after="0" w:line="360" w:lineRule="auto"/>
        <w:jc w:val="both"/>
        <w:rPr>
          <w:rFonts w:asciiTheme="majorHAnsi" w:hAnsiTheme="majorHAnsi" w:cs="Times New Roman"/>
          <w:i/>
          <w:sz w:val="24"/>
          <w:szCs w:val="24"/>
        </w:rPr>
      </w:pPr>
      <w:r w:rsidRPr="004A1CFA">
        <w:rPr>
          <w:rFonts w:asciiTheme="majorHAnsi" w:hAnsiTheme="majorHAnsi" w:cs="Times New Roman"/>
          <w:i/>
          <w:sz w:val="24"/>
          <w:szCs w:val="24"/>
        </w:rPr>
        <w:t>Lo primero que debemos hacer para conocer los valores, es desarrollar nuestra capacidad de observación, atendiendo primeramente a todo lo que se refiere a nuestra persona: hábitos, actitudes, modales y la forma en la que nos relacionamos con las demás personas, distinguiendo con claridad las actitudes positivas y negativas que tenemos.</w:t>
      </w:r>
      <w:sdt>
        <w:sdtPr>
          <w:rPr>
            <w:rFonts w:asciiTheme="majorHAnsi" w:hAnsiTheme="majorHAnsi" w:cs="Times New Roman"/>
            <w:i/>
            <w:sz w:val="24"/>
            <w:szCs w:val="24"/>
          </w:rPr>
          <w:id w:val="1698435302"/>
          <w:citation/>
        </w:sdtPr>
        <w:sdtContent>
          <w:r w:rsidR="00585B98" w:rsidRPr="004A1CFA">
            <w:rPr>
              <w:rFonts w:asciiTheme="majorHAnsi" w:hAnsiTheme="majorHAnsi" w:cs="Times New Roman"/>
              <w:i/>
              <w:sz w:val="24"/>
              <w:szCs w:val="24"/>
            </w:rPr>
            <w:fldChar w:fldCharType="begin"/>
          </w:r>
          <w:r w:rsidRPr="004A1CFA">
            <w:rPr>
              <w:rFonts w:asciiTheme="majorHAnsi" w:hAnsiTheme="majorHAnsi" w:cs="Times New Roman"/>
              <w:i/>
              <w:sz w:val="24"/>
              <w:szCs w:val="24"/>
              <w:lang w:val="es-ES"/>
            </w:rPr>
            <w:instrText xml:space="preserve"> CITATION ElH14 \n  \l 1033  </w:instrText>
          </w:r>
          <w:r w:rsidR="00585B98" w:rsidRPr="004A1CFA">
            <w:rPr>
              <w:rFonts w:asciiTheme="majorHAnsi" w:hAnsiTheme="majorHAnsi" w:cs="Times New Roman"/>
              <w:i/>
              <w:sz w:val="24"/>
              <w:szCs w:val="24"/>
            </w:rPr>
            <w:fldChar w:fldCharType="separate"/>
          </w:r>
          <w:r w:rsidRPr="004A1CFA">
            <w:rPr>
              <w:rFonts w:asciiTheme="majorHAnsi" w:hAnsiTheme="majorHAnsi" w:cs="Times New Roman"/>
              <w:noProof/>
              <w:sz w:val="24"/>
              <w:szCs w:val="24"/>
              <w:lang w:val="es-ES"/>
            </w:rPr>
            <w:t>(El Heraldo del Chihuahua, 2014)</w:t>
          </w:r>
          <w:r w:rsidR="00585B98" w:rsidRPr="004A1CFA">
            <w:rPr>
              <w:rFonts w:asciiTheme="majorHAnsi" w:hAnsiTheme="majorHAnsi" w:cs="Times New Roman"/>
              <w:i/>
              <w:sz w:val="24"/>
              <w:szCs w:val="24"/>
            </w:rPr>
            <w:fldChar w:fldCharType="end"/>
          </w:r>
        </w:sdtContent>
      </w:sdt>
    </w:p>
    <w:p w:rsidR="00622B70" w:rsidRDefault="00622B70" w:rsidP="004A1CFA">
      <w:pPr>
        <w:pStyle w:val="Standard"/>
        <w:spacing w:after="0" w:line="360" w:lineRule="auto"/>
        <w:jc w:val="both"/>
        <w:rPr>
          <w:rFonts w:asciiTheme="majorHAnsi" w:hAnsiTheme="majorHAnsi" w:cs="Times New Roman"/>
          <w:i/>
          <w:sz w:val="24"/>
          <w:szCs w:val="24"/>
        </w:rPr>
      </w:pPr>
    </w:p>
    <w:p w:rsidR="009A397C" w:rsidRPr="00622B70" w:rsidRDefault="009A397C" w:rsidP="00071541">
      <w:pPr>
        <w:pStyle w:val="Standard"/>
        <w:spacing w:after="0" w:line="360" w:lineRule="auto"/>
        <w:jc w:val="both"/>
        <w:rPr>
          <w:rFonts w:asciiTheme="majorHAnsi" w:hAnsiTheme="majorHAnsi" w:cs="Times New Roman"/>
          <w:b/>
          <w:i/>
          <w:sz w:val="24"/>
          <w:szCs w:val="24"/>
        </w:rPr>
      </w:pPr>
      <w:r w:rsidRPr="00622B70">
        <w:rPr>
          <w:rFonts w:asciiTheme="majorHAnsi" w:hAnsiTheme="majorHAnsi" w:cs="Times New Roman"/>
          <w:b/>
          <w:i/>
          <w:sz w:val="24"/>
          <w:szCs w:val="24"/>
        </w:rPr>
        <w:t xml:space="preserve">La influencia de los padres en la educación de sus hijos. </w:t>
      </w:r>
    </w:p>
    <w:p w:rsidR="00622B70" w:rsidRPr="00622B70" w:rsidRDefault="00622B70" w:rsidP="00622B70">
      <w:pPr>
        <w:pStyle w:val="Prrafodelista"/>
        <w:spacing w:after="0" w:line="360" w:lineRule="auto"/>
        <w:rPr>
          <w:rFonts w:asciiTheme="majorHAnsi" w:hAnsiTheme="majorHAnsi" w:cs="Times New Roman"/>
          <w:b/>
          <w:i/>
          <w:sz w:val="24"/>
          <w:szCs w:val="24"/>
        </w:rPr>
      </w:pPr>
    </w:p>
    <w:p w:rsidR="009A397C" w:rsidRDefault="009A397C" w:rsidP="004A1CFA">
      <w:pPr>
        <w:spacing w:after="0" w:line="360" w:lineRule="auto"/>
        <w:jc w:val="both"/>
        <w:rPr>
          <w:rFonts w:asciiTheme="majorHAnsi" w:hAnsiTheme="majorHAnsi" w:cs="Times New Roman"/>
          <w:i/>
          <w:sz w:val="24"/>
          <w:szCs w:val="24"/>
        </w:rPr>
      </w:pPr>
      <w:r w:rsidRPr="004A1CFA">
        <w:rPr>
          <w:rFonts w:asciiTheme="majorHAnsi" w:hAnsiTheme="majorHAnsi" w:cs="Times New Roman"/>
          <w:i/>
          <w:sz w:val="24"/>
          <w:szCs w:val="24"/>
        </w:rPr>
        <w:t xml:space="preserve">Los padres hoy en día quieren vivir de la vanidad  y ven la oportunidad de que </w:t>
      </w:r>
      <w:r w:rsidR="00555069" w:rsidRPr="004A1CFA">
        <w:rPr>
          <w:rFonts w:asciiTheme="majorHAnsi" w:hAnsiTheme="majorHAnsi" w:cs="Times New Roman"/>
          <w:i/>
          <w:sz w:val="24"/>
          <w:szCs w:val="24"/>
        </w:rPr>
        <w:t>las</w:t>
      </w:r>
      <w:r w:rsidRPr="004A1CFA">
        <w:rPr>
          <w:rFonts w:asciiTheme="majorHAnsi" w:hAnsiTheme="majorHAnsi" w:cs="Times New Roman"/>
          <w:i/>
          <w:sz w:val="24"/>
          <w:szCs w:val="24"/>
        </w:rPr>
        <w:t xml:space="preserve"> hijas lo saquen de donde viven obteni</w:t>
      </w:r>
      <w:r w:rsidR="00555069" w:rsidRPr="004A1CFA">
        <w:rPr>
          <w:rFonts w:asciiTheme="majorHAnsi" w:hAnsiTheme="majorHAnsi" w:cs="Times New Roman"/>
          <w:i/>
          <w:sz w:val="24"/>
          <w:szCs w:val="24"/>
        </w:rPr>
        <w:t>en</w:t>
      </w:r>
      <w:r w:rsidRPr="004A1CFA">
        <w:rPr>
          <w:rFonts w:asciiTheme="majorHAnsi" w:hAnsiTheme="majorHAnsi" w:cs="Times New Roman"/>
          <w:i/>
          <w:sz w:val="24"/>
          <w:szCs w:val="24"/>
        </w:rPr>
        <w:t>do lujos, vanidades a cambio del uso de su hija. Apoyándola de tal forma que empiezan a recibir dinero del que le dan sin preguntar de donde proviene</w:t>
      </w:r>
    </w:p>
    <w:p w:rsidR="00622B70" w:rsidRPr="004A1CFA" w:rsidRDefault="00622B70" w:rsidP="004A1CFA">
      <w:pPr>
        <w:spacing w:after="0" w:line="360" w:lineRule="auto"/>
        <w:jc w:val="both"/>
        <w:rPr>
          <w:rFonts w:asciiTheme="majorHAnsi" w:hAnsiTheme="majorHAnsi" w:cs="Times New Roman"/>
          <w:i/>
          <w:sz w:val="24"/>
          <w:szCs w:val="24"/>
        </w:rPr>
      </w:pPr>
    </w:p>
    <w:p w:rsidR="009A397C" w:rsidRPr="004A1CFA" w:rsidRDefault="009A397C" w:rsidP="004A1CFA">
      <w:pPr>
        <w:spacing w:after="0" w:line="360" w:lineRule="auto"/>
        <w:jc w:val="both"/>
        <w:rPr>
          <w:rFonts w:asciiTheme="majorHAnsi" w:hAnsiTheme="majorHAnsi" w:cs="Times New Roman"/>
          <w:i/>
          <w:sz w:val="24"/>
          <w:szCs w:val="24"/>
        </w:rPr>
      </w:pPr>
      <w:r w:rsidRPr="004A1CFA">
        <w:rPr>
          <w:rFonts w:asciiTheme="majorHAnsi" w:hAnsiTheme="majorHAnsi" w:cs="Times New Roman"/>
          <w:i/>
          <w:sz w:val="24"/>
          <w:szCs w:val="24"/>
        </w:rPr>
        <w:t xml:space="preserve">También viven buscando le hombre de dinero diciéndole no quiero que te me enamore de esto </w:t>
      </w:r>
      <w:proofErr w:type="spellStart"/>
      <w:r w:rsidRPr="004A1CFA">
        <w:rPr>
          <w:rFonts w:asciiTheme="majorHAnsi" w:hAnsiTheme="majorHAnsi" w:cs="Times New Roman"/>
          <w:i/>
          <w:sz w:val="24"/>
          <w:szCs w:val="24"/>
        </w:rPr>
        <w:t>tiguere</w:t>
      </w:r>
      <w:proofErr w:type="spellEnd"/>
      <w:r w:rsidRPr="004A1CFA">
        <w:rPr>
          <w:rFonts w:asciiTheme="majorHAnsi" w:hAnsiTheme="majorHAnsi" w:cs="Times New Roman"/>
          <w:i/>
          <w:sz w:val="24"/>
          <w:szCs w:val="24"/>
        </w:rPr>
        <w:t xml:space="preserve"> del barrio, el que te conviene es aquel, porque ese te puede tener como reina.</w:t>
      </w:r>
    </w:p>
    <w:p w:rsidR="009A397C" w:rsidRDefault="009A397C" w:rsidP="004A1CFA">
      <w:pPr>
        <w:spacing w:after="0" w:line="360" w:lineRule="auto"/>
        <w:jc w:val="both"/>
        <w:rPr>
          <w:rFonts w:asciiTheme="majorHAnsi" w:hAnsiTheme="majorHAnsi" w:cs="Times New Roman"/>
          <w:i/>
          <w:sz w:val="24"/>
          <w:szCs w:val="24"/>
        </w:rPr>
      </w:pPr>
      <w:r w:rsidRPr="004A1CFA">
        <w:rPr>
          <w:rFonts w:asciiTheme="majorHAnsi" w:hAnsiTheme="majorHAnsi" w:cs="Times New Roman"/>
          <w:i/>
          <w:sz w:val="24"/>
          <w:szCs w:val="24"/>
        </w:rPr>
        <w:t>Esto es debido a la descomposición social, la mala educación de los padres de hoy, la avaricia (el querer dinero sin trabajar). Debemos crear conciencia y darles una mejor educación a nuestros hijos, estamos a tiempo todavía.</w:t>
      </w:r>
    </w:p>
    <w:p w:rsidR="00622B70" w:rsidRPr="004A1CFA" w:rsidRDefault="00622B70" w:rsidP="004A1CFA">
      <w:pPr>
        <w:spacing w:after="0" w:line="360" w:lineRule="auto"/>
        <w:jc w:val="both"/>
        <w:rPr>
          <w:rFonts w:asciiTheme="majorHAnsi" w:hAnsiTheme="majorHAnsi" w:cs="Times New Roman"/>
          <w:i/>
          <w:sz w:val="24"/>
          <w:szCs w:val="24"/>
        </w:rPr>
      </w:pPr>
    </w:p>
    <w:p w:rsidR="009A397C" w:rsidRDefault="009A397C" w:rsidP="004A1CFA">
      <w:pPr>
        <w:spacing w:after="0" w:line="360" w:lineRule="auto"/>
        <w:jc w:val="both"/>
        <w:rPr>
          <w:rFonts w:asciiTheme="majorHAnsi" w:hAnsiTheme="majorHAnsi" w:cs="Times New Roman"/>
          <w:i/>
          <w:sz w:val="24"/>
          <w:szCs w:val="24"/>
        </w:rPr>
      </w:pPr>
      <w:r w:rsidRPr="004A1CFA">
        <w:rPr>
          <w:rFonts w:asciiTheme="majorHAnsi" w:hAnsiTheme="majorHAnsi" w:cs="Times New Roman"/>
          <w:i/>
          <w:sz w:val="24"/>
          <w:szCs w:val="24"/>
        </w:rPr>
        <w:t>Entristece pensar que nuestras jovencitas permitan palabras vulgares y obscenas para referirse a su persona y que ellas mismas las asumen como título de honor de una carrera culminada.</w:t>
      </w:r>
    </w:p>
    <w:p w:rsidR="00622B70" w:rsidRPr="004A1CFA" w:rsidRDefault="00622B70" w:rsidP="004A1CFA">
      <w:pPr>
        <w:spacing w:after="0" w:line="360" w:lineRule="auto"/>
        <w:jc w:val="both"/>
        <w:rPr>
          <w:rFonts w:asciiTheme="majorHAnsi" w:hAnsiTheme="majorHAnsi" w:cs="Times New Roman"/>
          <w:i/>
          <w:sz w:val="24"/>
          <w:szCs w:val="24"/>
        </w:rPr>
      </w:pPr>
    </w:p>
    <w:p w:rsidR="009A397C" w:rsidRDefault="009A397C" w:rsidP="004A1CFA">
      <w:pPr>
        <w:spacing w:after="0" w:line="360" w:lineRule="auto"/>
        <w:jc w:val="both"/>
        <w:rPr>
          <w:rFonts w:asciiTheme="majorHAnsi" w:hAnsiTheme="majorHAnsi" w:cs="Times New Roman"/>
          <w:i/>
          <w:sz w:val="24"/>
          <w:szCs w:val="24"/>
        </w:rPr>
      </w:pPr>
      <w:r w:rsidRPr="004A1CFA">
        <w:rPr>
          <w:rFonts w:asciiTheme="majorHAnsi" w:hAnsiTheme="majorHAnsi" w:cs="Times New Roman"/>
          <w:i/>
          <w:sz w:val="24"/>
          <w:szCs w:val="24"/>
        </w:rPr>
        <w:t>Indiscutiblemente debemos revisarnos como sociedad y la única forma es yéndonos a su núcleo, la familia, esa que se supone debe velar por la integridad y la formación en valores de niños y jóvenes.</w:t>
      </w:r>
    </w:p>
    <w:p w:rsidR="00622B70" w:rsidRPr="004A1CFA" w:rsidRDefault="00622B70" w:rsidP="004A1CFA">
      <w:pPr>
        <w:spacing w:after="0" w:line="360" w:lineRule="auto"/>
        <w:jc w:val="both"/>
        <w:rPr>
          <w:rFonts w:asciiTheme="majorHAnsi" w:hAnsiTheme="majorHAnsi" w:cs="Times New Roman"/>
          <w:i/>
          <w:sz w:val="24"/>
          <w:szCs w:val="24"/>
        </w:rPr>
      </w:pPr>
    </w:p>
    <w:p w:rsidR="009A397C" w:rsidRDefault="009A397C" w:rsidP="004A1CFA">
      <w:pPr>
        <w:spacing w:after="0" w:line="360" w:lineRule="auto"/>
        <w:jc w:val="both"/>
        <w:rPr>
          <w:rFonts w:asciiTheme="majorHAnsi" w:hAnsiTheme="majorHAnsi" w:cs="Times New Roman"/>
          <w:i/>
          <w:sz w:val="24"/>
          <w:szCs w:val="24"/>
        </w:rPr>
      </w:pPr>
      <w:r w:rsidRPr="004A1CFA">
        <w:rPr>
          <w:rFonts w:asciiTheme="majorHAnsi" w:hAnsiTheme="majorHAnsi" w:cs="Times New Roman"/>
          <w:i/>
          <w:sz w:val="24"/>
          <w:szCs w:val="24"/>
        </w:rPr>
        <w:t>El objetivo es que reflexionemos como madres y padres integradores de una sociedad que agoniza en medio de un bombardeo tóxico de publicidad, donde la mujer es un objeto comercial, y que con motes denigrantes acepta el llamado de un género y lo disfruta.</w:t>
      </w:r>
    </w:p>
    <w:p w:rsidR="00622B70" w:rsidRPr="004A1CFA" w:rsidRDefault="00585B98" w:rsidP="004A1CFA">
      <w:pPr>
        <w:spacing w:after="0" w:line="360" w:lineRule="auto"/>
        <w:jc w:val="both"/>
        <w:rPr>
          <w:rFonts w:asciiTheme="majorHAnsi" w:hAnsiTheme="majorHAnsi" w:cs="Times New Roman"/>
          <w:i/>
          <w:sz w:val="24"/>
          <w:szCs w:val="24"/>
        </w:rPr>
      </w:pPr>
      <w:r>
        <w:rPr>
          <w:rFonts w:asciiTheme="majorHAnsi" w:hAnsiTheme="majorHAnsi" w:cs="Times New Roman"/>
          <w:i/>
          <w:noProof/>
          <w:sz w:val="24"/>
          <w:szCs w:val="24"/>
          <w:lang w:eastAsia="es-ES"/>
        </w:rPr>
        <w:pict>
          <v:group id="_x0000_s1249" style="position:absolute;left:0;text-align:left;margin-left:-18.15pt;margin-top:-1.15pt;width:1in;height:1in;z-index:251683840;mso-position-horizontal-relative:right-margin-area;mso-position-vertical-relative:bottom-margin-area" coordorigin="10800,14400" coordsize="1440,1440" o:allowincell="f">
            <v:rect id="_x0000_s1250"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E659A9"/>
                </w:txbxContent>
              </v:textbox>
            </v:rect>
            <v:shape id="_x0000_s1251"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1251" inset=",0,,0">
                <w:txbxContent>
                  <w:p w:rsidR="000A562C" w:rsidRPr="007C20C9" w:rsidRDefault="000A562C" w:rsidP="00E659A9">
                    <w:pPr>
                      <w:pStyle w:val="Piedepgina"/>
                      <w:jc w:val="center"/>
                      <w:rPr>
                        <w:lang w:val="es-DO"/>
                      </w:rPr>
                    </w:pPr>
                    <w:r>
                      <w:rPr>
                        <w:lang w:val="es-DO"/>
                      </w:rPr>
                      <w:t>28</w:t>
                    </w:r>
                  </w:p>
                </w:txbxContent>
              </v:textbox>
            </v:shape>
            <w10:wrap anchorx="page" anchory="page"/>
          </v:group>
        </w:pict>
      </w:r>
    </w:p>
    <w:p w:rsidR="00536EDE" w:rsidRDefault="009A397C" w:rsidP="004A1CFA">
      <w:pPr>
        <w:suppressAutoHyphens/>
        <w:autoSpaceDN w:val="0"/>
        <w:spacing w:after="0" w:line="360" w:lineRule="auto"/>
        <w:jc w:val="both"/>
        <w:textAlignment w:val="baseline"/>
        <w:rPr>
          <w:rFonts w:asciiTheme="majorHAnsi" w:hAnsiTheme="majorHAnsi" w:cs="Times New Roman"/>
          <w:i/>
          <w:sz w:val="24"/>
          <w:szCs w:val="24"/>
        </w:rPr>
      </w:pPr>
      <w:r w:rsidRPr="004A1CFA">
        <w:rPr>
          <w:rFonts w:asciiTheme="majorHAnsi" w:hAnsiTheme="majorHAnsi" w:cs="Times New Roman"/>
          <w:i/>
          <w:sz w:val="24"/>
          <w:szCs w:val="24"/>
        </w:rPr>
        <w:lastRenderedPageBreak/>
        <w:t>Como padres no podemos tirar la toalla, darnos por vencido. Sé que el problema es complejo, que la arista tiene varias caras y la obra muchos actores, pero hay que hacerle frente y buscarle solución real. Nuestras niñas se lo merecen</w:t>
      </w:r>
      <w:r w:rsidR="00622B70">
        <w:rPr>
          <w:rFonts w:asciiTheme="majorHAnsi" w:hAnsiTheme="majorHAnsi" w:cs="Times New Roman"/>
          <w:i/>
          <w:sz w:val="24"/>
          <w:szCs w:val="24"/>
        </w:rPr>
        <w:t>.</w:t>
      </w:r>
    </w:p>
    <w:p w:rsidR="0076698A" w:rsidRPr="004A1CFA" w:rsidRDefault="00585B98" w:rsidP="004A1CFA">
      <w:pPr>
        <w:suppressAutoHyphens/>
        <w:autoSpaceDN w:val="0"/>
        <w:spacing w:after="0" w:line="360" w:lineRule="auto"/>
        <w:jc w:val="both"/>
        <w:textAlignment w:val="baseline"/>
        <w:rPr>
          <w:rFonts w:asciiTheme="majorHAnsi" w:hAnsiTheme="majorHAnsi" w:cs="Times New Roman"/>
          <w:i/>
          <w:sz w:val="24"/>
          <w:szCs w:val="24"/>
        </w:rPr>
      </w:pPr>
      <w:r>
        <w:rPr>
          <w:rFonts w:asciiTheme="majorHAnsi" w:hAnsiTheme="majorHAnsi" w:cs="Times New Roman"/>
          <w:i/>
          <w:noProof/>
          <w:sz w:val="24"/>
          <w:szCs w:val="24"/>
          <w:lang w:eastAsia="es-ES"/>
        </w:rPr>
        <w:pict>
          <v:group id="_x0000_s1252" style="position:absolute;left:0;text-align:left;margin-left:28.3pt;margin-top:11.6pt;width:1in;height:1in;z-index:251684864;mso-position-horizontal-relative:right-margin-area;mso-position-vertical-relative:bottom-margin-area" coordorigin="10800,14400" coordsize="1440,1440" o:allowincell="f">
            <v:rect id="_x0000_s1253"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E659A9"/>
                </w:txbxContent>
              </v:textbox>
            </v:rect>
            <v:shape id="_x0000_s1254"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1254" inset=",0,,0">
                <w:txbxContent>
                  <w:p w:rsidR="000A562C" w:rsidRPr="007C20C9" w:rsidRDefault="000A562C" w:rsidP="00E659A9">
                    <w:pPr>
                      <w:pStyle w:val="Piedepgina"/>
                      <w:jc w:val="center"/>
                      <w:rPr>
                        <w:lang w:val="es-DO"/>
                      </w:rPr>
                    </w:pPr>
                    <w:r>
                      <w:rPr>
                        <w:lang w:val="es-DO"/>
                      </w:rPr>
                      <w:t>31</w:t>
                    </w:r>
                  </w:p>
                </w:txbxContent>
              </v:textbox>
            </v:shape>
            <w10:wrap anchorx="page" anchory="page"/>
          </v:group>
        </w:pict>
      </w:r>
    </w:p>
    <w:p w:rsidR="006D21A3" w:rsidRPr="004A1CFA" w:rsidRDefault="00F23324" w:rsidP="004A1CFA">
      <w:pPr>
        <w:spacing w:after="0" w:line="360" w:lineRule="auto"/>
        <w:rPr>
          <w:rFonts w:asciiTheme="majorHAnsi" w:hAnsiTheme="majorHAnsi" w:cs="Times New Roman"/>
          <w:b/>
          <w:i/>
          <w:sz w:val="24"/>
          <w:szCs w:val="24"/>
        </w:rPr>
      </w:pPr>
      <w:r w:rsidRPr="004A1CFA">
        <w:rPr>
          <w:rFonts w:asciiTheme="majorHAnsi" w:hAnsiTheme="majorHAnsi" w:cs="Times New Roman"/>
          <w:b/>
          <w:i/>
          <w:sz w:val="24"/>
          <w:szCs w:val="24"/>
        </w:rPr>
        <w:t>3</w:t>
      </w:r>
      <w:r w:rsidR="006D21A3" w:rsidRPr="004A1CFA">
        <w:rPr>
          <w:rFonts w:asciiTheme="majorHAnsi" w:hAnsiTheme="majorHAnsi" w:cs="Times New Roman"/>
          <w:b/>
          <w:i/>
          <w:sz w:val="24"/>
          <w:szCs w:val="24"/>
        </w:rPr>
        <w:t>.3.3 El machismo y el chapeo</w:t>
      </w:r>
    </w:p>
    <w:p w:rsidR="006D21A3" w:rsidRPr="004A1CFA" w:rsidRDefault="006D21A3" w:rsidP="004A1CFA">
      <w:pPr>
        <w:spacing w:after="0" w:line="360" w:lineRule="auto"/>
        <w:rPr>
          <w:rFonts w:asciiTheme="majorHAnsi" w:hAnsiTheme="majorHAnsi" w:cs="Times New Roman"/>
          <w:b/>
          <w:i/>
          <w:sz w:val="24"/>
          <w:szCs w:val="24"/>
        </w:rPr>
      </w:pPr>
    </w:p>
    <w:p w:rsidR="006D21A3" w:rsidRPr="004A1CFA" w:rsidRDefault="006D21A3" w:rsidP="004A1CFA">
      <w:pPr>
        <w:spacing w:after="0" w:line="360" w:lineRule="auto"/>
        <w:jc w:val="both"/>
        <w:rPr>
          <w:rFonts w:asciiTheme="majorHAnsi" w:eastAsia="Times New Roman" w:hAnsiTheme="majorHAnsi" w:cs="Times New Roman"/>
          <w:sz w:val="24"/>
          <w:szCs w:val="24"/>
          <w:lang w:eastAsia="es-DO"/>
        </w:rPr>
      </w:pPr>
      <w:r w:rsidRPr="004A1CFA">
        <w:rPr>
          <w:rFonts w:asciiTheme="majorHAnsi" w:eastAsia="Times New Roman" w:hAnsiTheme="majorHAnsi" w:cs="Times New Roman"/>
          <w:sz w:val="24"/>
          <w:szCs w:val="24"/>
          <w:lang w:eastAsia="es-DO"/>
        </w:rPr>
        <w:t xml:space="preserve">La </w:t>
      </w:r>
      <w:r w:rsidRPr="004A1CFA">
        <w:rPr>
          <w:rFonts w:asciiTheme="majorHAnsi" w:eastAsia="Times New Roman" w:hAnsiTheme="majorHAnsi" w:cs="Times New Roman"/>
          <w:bCs/>
          <w:sz w:val="24"/>
          <w:szCs w:val="24"/>
          <w:lang w:eastAsia="es-DO"/>
        </w:rPr>
        <w:t xml:space="preserve">Real Academia Española (RAE) </w:t>
      </w:r>
      <w:r w:rsidRPr="004A1CFA">
        <w:rPr>
          <w:rFonts w:asciiTheme="majorHAnsi" w:eastAsia="Times New Roman" w:hAnsiTheme="majorHAnsi" w:cs="Times New Roman"/>
          <w:sz w:val="24"/>
          <w:szCs w:val="24"/>
          <w:lang w:eastAsia="es-DO"/>
        </w:rPr>
        <w:t xml:space="preserve">define al machismo como la actitud de prepotencia de los </w:t>
      </w:r>
      <w:hyperlink r:id="rId26" w:history="1">
        <w:r w:rsidRPr="004A1CFA">
          <w:rPr>
            <w:rFonts w:asciiTheme="majorHAnsi" w:eastAsia="Times New Roman" w:hAnsiTheme="majorHAnsi" w:cs="Times New Roman"/>
            <w:bCs/>
            <w:sz w:val="24"/>
            <w:szCs w:val="24"/>
            <w:lang w:eastAsia="es-DO"/>
          </w:rPr>
          <w:t>hombres</w:t>
        </w:r>
      </w:hyperlink>
      <w:r w:rsidRPr="004A1CFA">
        <w:rPr>
          <w:rFonts w:asciiTheme="majorHAnsi" w:eastAsia="Times New Roman" w:hAnsiTheme="majorHAnsi" w:cs="Times New Roman"/>
          <w:sz w:val="24"/>
          <w:szCs w:val="24"/>
          <w:lang w:eastAsia="es-DO"/>
        </w:rPr>
        <w:t xml:space="preserve"> respecto de las </w:t>
      </w:r>
      <w:r w:rsidRPr="004A1CFA">
        <w:rPr>
          <w:rFonts w:asciiTheme="majorHAnsi" w:eastAsia="Times New Roman" w:hAnsiTheme="majorHAnsi" w:cs="Times New Roman"/>
          <w:bCs/>
          <w:sz w:val="24"/>
          <w:szCs w:val="24"/>
          <w:lang w:eastAsia="es-DO"/>
        </w:rPr>
        <w:t>mujeres</w:t>
      </w:r>
      <w:r w:rsidRPr="004A1CFA">
        <w:rPr>
          <w:rFonts w:asciiTheme="majorHAnsi" w:eastAsia="Times New Roman" w:hAnsiTheme="majorHAnsi" w:cs="Times New Roman"/>
          <w:sz w:val="24"/>
          <w:szCs w:val="24"/>
          <w:lang w:eastAsia="es-DO"/>
        </w:rPr>
        <w:t>. Se trata de un conjunto de prácticas, comportamientos y dichos que resultan ofensivos contra el género femenino.</w:t>
      </w:r>
      <w:sdt>
        <w:sdtPr>
          <w:rPr>
            <w:rFonts w:asciiTheme="majorHAnsi" w:eastAsia="Times New Roman" w:hAnsiTheme="majorHAnsi" w:cs="Times New Roman"/>
            <w:sz w:val="24"/>
            <w:szCs w:val="24"/>
            <w:lang w:eastAsia="es-DO"/>
          </w:rPr>
          <w:id w:val="564511"/>
          <w:citation/>
        </w:sdtPr>
        <w:sdtContent>
          <w:r w:rsidR="00585B98" w:rsidRPr="004A1CFA">
            <w:rPr>
              <w:rFonts w:asciiTheme="majorHAnsi" w:eastAsia="Times New Roman" w:hAnsiTheme="majorHAnsi" w:cs="Times New Roman"/>
              <w:sz w:val="24"/>
              <w:szCs w:val="24"/>
              <w:lang w:eastAsia="es-DO"/>
            </w:rPr>
            <w:fldChar w:fldCharType="begin"/>
          </w:r>
          <w:r w:rsidRPr="004A1CFA">
            <w:rPr>
              <w:rFonts w:asciiTheme="majorHAnsi" w:eastAsia="Times New Roman" w:hAnsiTheme="majorHAnsi" w:cs="Times New Roman"/>
              <w:sz w:val="24"/>
              <w:szCs w:val="24"/>
              <w:lang w:eastAsia="es-DO"/>
            </w:rPr>
            <w:instrText xml:space="preserve"> CITATION DRA12 \l 3082 </w:instrText>
          </w:r>
          <w:r w:rsidR="00585B98" w:rsidRPr="004A1CFA">
            <w:rPr>
              <w:rFonts w:asciiTheme="majorHAnsi" w:eastAsia="Times New Roman" w:hAnsiTheme="majorHAnsi" w:cs="Times New Roman"/>
              <w:sz w:val="24"/>
              <w:szCs w:val="24"/>
              <w:lang w:eastAsia="es-DO"/>
            </w:rPr>
            <w:fldChar w:fldCharType="separate"/>
          </w:r>
          <w:r w:rsidRPr="004A1CFA">
            <w:rPr>
              <w:rFonts w:asciiTheme="majorHAnsi" w:eastAsia="Times New Roman" w:hAnsiTheme="majorHAnsi" w:cs="Times New Roman"/>
              <w:noProof/>
              <w:sz w:val="24"/>
              <w:szCs w:val="24"/>
              <w:lang w:eastAsia="es-DO"/>
            </w:rPr>
            <w:t>((DRAE), 2012)</w:t>
          </w:r>
          <w:r w:rsidR="00585B98" w:rsidRPr="004A1CFA">
            <w:rPr>
              <w:rFonts w:asciiTheme="majorHAnsi" w:eastAsia="Times New Roman" w:hAnsiTheme="majorHAnsi" w:cs="Times New Roman"/>
              <w:sz w:val="24"/>
              <w:szCs w:val="24"/>
              <w:lang w:eastAsia="es-DO"/>
            </w:rPr>
            <w:fldChar w:fldCharType="end"/>
          </w:r>
        </w:sdtContent>
      </w:sdt>
    </w:p>
    <w:p w:rsidR="006D21A3" w:rsidRPr="004A1CFA" w:rsidRDefault="006D21A3" w:rsidP="004A1CFA">
      <w:pPr>
        <w:spacing w:after="0" w:line="360" w:lineRule="auto"/>
        <w:jc w:val="both"/>
        <w:rPr>
          <w:rFonts w:asciiTheme="majorHAnsi" w:eastAsia="Times New Roman" w:hAnsiTheme="majorHAnsi" w:cs="Times New Roman"/>
          <w:sz w:val="24"/>
          <w:szCs w:val="24"/>
          <w:lang w:eastAsia="es-DO"/>
        </w:rPr>
      </w:pPr>
    </w:p>
    <w:p w:rsidR="006D21A3" w:rsidRPr="004A1CFA" w:rsidRDefault="006D21A3" w:rsidP="004A1CFA">
      <w:pPr>
        <w:spacing w:after="0" w:line="360" w:lineRule="auto"/>
        <w:jc w:val="both"/>
        <w:rPr>
          <w:rFonts w:asciiTheme="majorHAnsi" w:eastAsia="Times New Roman" w:hAnsiTheme="majorHAnsi" w:cs="Times New Roman"/>
          <w:sz w:val="24"/>
          <w:szCs w:val="24"/>
          <w:lang w:eastAsia="es-DO"/>
        </w:rPr>
      </w:pPr>
      <w:r w:rsidRPr="004A1CFA">
        <w:rPr>
          <w:rFonts w:asciiTheme="majorHAnsi" w:eastAsia="Times New Roman" w:hAnsiTheme="majorHAnsi" w:cs="Times New Roman"/>
          <w:sz w:val="24"/>
          <w:szCs w:val="24"/>
          <w:lang w:eastAsia="es-DO"/>
        </w:rPr>
        <w:t xml:space="preserve">El machismo es un tipo de </w:t>
      </w:r>
      <w:hyperlink r:id="rId27" w:history="1">
        <w:r w:rsidRPr="004A1CFA">
          <w:rPr>
            <w:rFonts w:asciiTheme="majorHAnsi" w:eastAsia="Times New Roman" w:hAnsiTheme="majorHAnsi" w:cs="Times New Roman"/>
            <w:bCs/>
            <w:sz w:val="24"/>
            <w:szCs w:val="24"/>
            <w:lang w:eastAsia="es-DO"/>
          </w:rPr>
          <w:t>violencia</w:t>
        </w:r>
      </w:hyperlink>
      <w:r w:rsidRPr="004A1CFA">
        <w:rPr>
          <w:rFonts w:asciiTheme="majorHAnsi" w:eastAsia="Times New Roman" w:hAnsiTheme="majorHAnsi" w:cs="Times New Roman"/>
          <w:sz w:val="24"/>
          <w:szCs w:val="24"/>
          <w:lang w:eastAsia="es-DO"/>
        </w:rPr>
        <w:t xml:space="preserve"> que discrimina a la mujer o, incluso, a los hombres homosexuales. También puede hablarse de machismo contra los denominados metrosexuales o todo aquel hombre cuya </w:t>
      </w:r>
      <w:hyperlink r:id="rId28" w:history="1">
        <w:r w:rsidRPr="004A1CFA">
          <w:rPr>
            <w:rFonts w:asciiTheme="majorHAnsi" w:eastAsia="Times New Roman" w:hAnsiTheme="majorHAnsi" w:cs="Times New Roman"/>
            <w:bCs/>
            <w:sz w:val="24"/>
            <w:szCs w:val="24"/>
            <w:lang w:eastAsia="es-DO"/>
          </w:rPr>
          <w:t>conducta</w:t>
        </w:r>
      </w:hyperlink>
      <w:r w:rsidRPr="004A1CFA">
        <w:rPr>
          <w:rFonts w:asciiTheme="majorHAnsi" w:eastAsia="Times New Roman" w:hAnsiTheme="majorHAnsi" w:cs="Times New Roman"/>
          <w:sz w:val="24"/>
          <w:szCs w:val="24"/>
          <w:lang w:eastAsia="es-DO"/>
        </w:rPr>
        <w:t xml:space="preserve"> exhibe alguna característica que suele estar asociada a la feminidad.</w:t>
      </w:r>
      <w:sdt>
        <w:sdtPr>
          <w:rPr>
            <w:rFonts w:asciiTheme="majorHAnsi" w:eastAsia="Times New Roman" w:hAnsiTheme="majorHAnsi" w:cs="Times New Roman"/>
            <w:sz w:val="24"/>
            <w:szCs w:val="24"/>
            <w:lang w:eastAsia="es-DO"/>
          </w:rPr>
          <w:id w:val="564396"/>
          <w:citation/>
        </w:sdtPr>
        <w:sdtContent>
          <w:r w:rsidR="00585B98" w:rsidRPr="004A1CFA">
            <w:rPr>
              <w:rFonts w:asciiTheme="majorHAnsi" w:eastAsia="Times New Roman" w:hAnsiTheme="majorHAnsi" w:cs="Times New Roman"/>
              <w:sz w:val="24"/>
              <w:szCs w:val="24"/>
              <w:lang w:eastAsia="es-DO"/>
            </w:rPr>
            <w:fldChar w:fldCharType="begin"/>
          </w:r>
          <w:r w:rsidRPr="004A1CFA">
            <w:rPr>
              <w:rFonts w:asciiTheme="majorHAnsi" w:eastAsia="Times New Roman" w:hAnsiTheme="majorHAnsi" w:cs="Times New Roman"/>
              <w:sz w:val="24"/>
              <w:szCs w:val="24"/>
              <w:lang w:eastAsia="es-DO"/>
            </w:rPr>
            <w:instrText xml:space="preserve"> CITATION Def08 \l 3082 </w:instrText>
          </w:r>
          <w:r w:rsidR="00585B98" w:rsidRPr="004A1CFA">
            <w:rPr>
              <w:rFonts w:asciiTheme="majorHAnsi" w:eastAsia="Times New Roman" w:hAnsiTheme="majorHAnsi" w:cs="Times New Roman"/>
              <w:sz w:val="24"/>
              <w:szCs w:val="24"/>
              <w:lang w:eastAsia="es-DO"/>
            </w:rPr>
            <w:fldChar w:fldCharType="separate"/>
          </w:r>
          <w:r w:rsidRPr="004A1CFA">
            <w:rPr>
              <w:rFonts w:asciiTheme="majorHAnsi" w:eastAsia="Times New Roman" w:hAnsiTheme="majorHAnsi" w:cs="Times New Roman"/>
              <w:noProof/>
              <w:sz w:val="24"/>
              <w:szCs w:val="24"/>
              <w:lang w:eastAsia="es-DO"/>
            </w:rPr>
            <w:t>(Definicion.de, 2008)</w:t>
          </w:r>
          <w:r w:rsidR="00585B98" w:rsidRPr="004A1CFA">
            <w:rPr>
              <w:rFonts w:asciiTheme="majorHAnsi" w:eastAsia="Times New Roman" w:hAnsiTheme="majorHAnsi" w:cs="Times New Roman"/>
              <w:sz w:val="24"/>
              <w:szCs w:val="24"/>
              <w:lang w:eastAsia="es-DO"/>
            </w:rPr>
            <w:fldChar w:fldCharType="end"/>
          </w:r>
        </w:sdtContent>
      </w:sdt>
    </w:p>
    <w:p w:rsidR="004A1CFA" w:rsidRDefault="004A1CFA" w:rsidP="004A1CFA">
      <w:pPr>
        <w:pStyle w:val="Standard"/>
        <w:spacing w:after="0" w:line="360" w:lineRule="auto"/>
        <w:jc w:val="both"/>
        <w:rPr>
          <w:rFonts w:asciiTheme="majorHAnsi" w:eastAsia="Times New Roman" w:hAnsiTheme="majorHAnsi" w:cs="Times New Roman"/>
          <w:sz w:val="24"/>
          <w:szCs w:val="24"/>
          <w:lang w:val="es-ES" w:eastAsia="es-DO"/>
        </w:rPr>
      </w:pPr>
    </w:p>
    <w:p w:rsidR="006D21A3" w:rsidRDefault="006D21A3" w:rsidP="004A1CFA">
      <w:pPr>
        <w:pStyle w:val="Standard"/>
        <w:spacing w:after="0" w:line="360" w:lineRule="auto"/>
        <w:jc w:val="both"/>
        <w:rPr>
          <w:rFonts w:asciiTheme="majorHAnsi" w:hAnsiTheme="majorHAnsi" w:cs="Times New Roman"/>
          <w:i/>
          <w:sz w:val="24"/>
          <w:szCs w:val="24"/>
        </w:rPr>
      </w:pPr>
      <w:r w:rsidRPr="004A1CFA">
        <w:rPr>
          <w:rFonts w:asciiTheme="majorHAnsi" w:hAnsiTheme="majorHAnsi" w:cs="Times New Roman"/>
          <w:i/>
          <w:sz w:val="24"/>
          <w:szCs w:val="24"/>
        </w:rPr>
        <w:t>Desde hace mucho tiempo el concepto de chapear había devenido en una interpretación sociológica, sobretodo en el arte de conquistar mujeres que ha tenido el hombre. Cuando un hombre ha tenido mujeres en demasía sin importar la cantidad se dice que ha llevado un chapeo bajito lo que significa que el concepto se aplicó primero en hombres que en mujeres.</w:t>
      </w:r>
    </w:p>
    <w:p w:rsidR="00622B70" w:rsidRPr="004A1CFA" w:rsidRDefault="00622B70" w:rsidP="004A1CFA">
      <w:pPr>
        <w:pStyle w:val="Standard"/>
        <w:spacing w:after="0" w:line="360" w:lineRule="auto"/>
        <w:jc w:val="both"/>
        <w:rPr>
          <w:rFonts w:asciiTheme="majorHAnsi" w:hAnsiTheme="majorHAnsi" w:cs="Times New Roman"/>
          <w:i/>
          <w:sz w:val="24"/>
          <w:szCs w:val="24"/>
        </w:rPr>
      </w:pPr>
    </w:p>
    <w:p w:rsidR="006D21A3" w:rsidRDefault="006D21A3" w:rsidP="004A1CFA">
      <w:pPr>
        <w:spacing w:after="0" w:line="360" w:lineRule="auto"/>
        <w:jc w:val="both"/>
        <w:rPr>
          <w:rFonts w:asciiTheme="majorHAnsi" w:hAnsiTheme="majorHAnsi" w:cs="Times New Roman"/>
          <w:i/>
          <w:sz w:val="24"/>
          <w:szCs w:val="24"/>
        </w:rPr>
      </w:pPr>
      <w:r w:rsidRPr="004A1CFA">
        <w:rPr>
          <w:rFonts w:asciiTheme="majorHAnsi" w:hAnsiTheme="majorHAnsi" w:cs="Times New Roman"/>
          <w:i/>
          <w:sz w:val="24"/>
          <w:szCs w:val="24"/>
        </w:rPr>
        <w:t>¿Cuál es entonces la diferencia entre el hombre del chapeo bajito y la mujer chapeadora? Lo que hoy se conoce como “chapeadora” es quizás una mutación de lo que hasta hace pocos años se llamó “</w:t>
      </w:r>
      <w:proofErr w:type="spellStart"/>
      <w:r w:rsidRPr="004A1CFA">
        <w:rPr>
          <w:rFonts w:asciiTheme="majorHAnsi" w:hAnsiTheme="majorHAnsi" w:cs="Times New Roman"/>
          <w:i/>
          <w:sz w:val="24"/>
          <w:szCs w:val="24"/>
        </w:rPr>
        <w:t>Megadivas</w:t>
      </w:r>
      <w:proofErr w:type="spellEnd"/>
      <w:r w:rsidRPr="004A1CFA">
        <w:rPr>
          <w:rFonts w:asciiTheme="majorHAnsi" w:hAnsiTheme="majorHAnsi" w:cs="Times New Roman"/>
          <w:i/>
          <w:sz w:val="24"/>
          <w:szCs w:val="24"/>
        </w:rPr>
        <w:t xml:space="preserve">”. Se les prefiere llamar </w:t>
      </w:r>
      <w:proofErr w:type="spellStart"/>
      <w:r w:rsidRPr="004A1CFA">
        <w:rPr>
          <w:rFonts w:asciiTheme="majorHAnsi" w:hAnsiTheme="majorHAnsi" w:cs="Times New Roman"/>
          <w:i/>
          <w:sz w:val="24"/>
          <w:szCs w:val="24"/>
        </w:rPr>
        <w:t>chapeadoras</w:t>
      </w:r>
      <w:proofErr w:type="spellEnd"/>
      <w:r w:rsidRPr="004A1CFA">
        <w:rPr>
          <w:rFonts w:asciiTheme="majorHAnsi" w:hAnsiTheme="majorHAnsi" w:cs="Times New Roman"/>
          <w:i/>
          <w:sz w:val="24"/>
          <w:szCs w:val="24"/>
        </w:rPr>
        <w:t xml:space="preserve"> como metáfora del chapear la grama ya que al hacerlo se deja a la persona elegida sin dinero o con muy poco capital.</w:t>
      </w:r>
    </w:p>
    <w:p w:rsidR="00622B70" w:rsidRPr="004A1CFA" w:rsidRDefault="00622B70" w:rsidP="004A1CFA">
      <w:pPr>
        <w:spacing w:after="0" w:line="360" w:lineRule="auto"/>
        <w:jc w:val="both"/>
        <w:rPr>
          <w:rFonts w:asciiTheme="majorHAnsi" w:hAnsiTheme="majorHAnsi" w:cs="Times New Roman"/>
          <w:i/>
          <w:sz w:val="24"/>
          <w:szCs w:val="24"/>
        </w:rPr>
      </w:pPr>
    </w:p>
    <w:p w:rsidR="006D21A3" w:rsidRDefault="006D21A3" w:rsidP="004A1CFA">
      <w:pPr>
        <w:spacing w:after="0" w:line="360" w:lineRule="auto"/>
        <w:jc w:val="both"/>
        <w:rPr>
          <w:rFonts w:asciiTheme="majorHAnsi" w:hAnsiTheme="majorHAnsi" w:cs="Times New Roman"/>
          <w:i/>
          <w:sz w:val="24"/>
          <w:szCs w:val="24"/>
        </w:rPr>
      </w:pPr>
      <w:r w:rsidRPr="004A1CFA">
        <w:rPr>
          <w:rFonts w:asciiTheme="majorHAnsi" w:hAnsiTheme="majorHAnsi" w:cs="Times New Roman"/>
          <w:i/>
          <w:sz w:val="24"/>
          <w:szCs w:val="24"/>
        </w:rPr>
        <w:t>De esta alegoría han salido otros términos como llamarle “chapas” a las nalgas protuberante que, por lo general, ostentan estas mujeres y sobre todo si vibran.</w:t>
      </w:r>
    </w:p>
    <w:p w:rsidR="00622B70" w:rsidRPr="004A1CFA" w:rsidRDefault="00622B70" w:rsidP="004A1CFA">
      <w:pPr>
        <w:spacing w:after="0" w:line="360" w:lineRule="auto"/>
        <w:jc w:val="both"/>
        <w:rPr>
          <w:rFonts w:asciiTheme="majorHAnsi" w:hAnsiTheme="majorHAnsi" w:cs="Times New Roman"/>
          <w:i/>
          <w:sz w:val="24"/>
          <w:szCs w:val="24"/>
        </w:rPr>
      </w:pPr>
    </w:p>
    <w:p w:rsidR="006D21A3" w:rsidRPr="004A1CFA" w:rsidRDefault="00585B98" w:rsidP="004A1CFA">
      <w:pPr>
        <w:spacing w:after="0" w:line="360" w:lineRule="auto"/>
        <w:jc w:val="both"/>
        <w:rPr>
          <w:rFonts w:asciiTheme="majorHAnsi" w:hAnsiTheme="majorHAnsi" w:cs="Times New Roman"/>
          <w:i/>
          <w:sz w:val="24"/>
          <w:szCs w:val="24"/>
        </w:rPr>
      </w:pPr>
      <w:r>
        <w:rPr>
          <w:rFonts w:asciiTheme="majorHAnsi" w:hAnsiTheme="majorHAnsi" w:cs="Times New Roman"/>
          <w:i/>
          <w:noProof/>
          <w:sz w:val="24"/>
          <w:szCs w:val="24"/>
          <w:lang w:eastAsia="es-ES"/>
        </w:rPr>
        <w:pict>
          <v:group id="_x0000_s1255" style="position:absolute;left:0;text-align:left;margin-left:-7.9pt;margin-top:9.1pt;width:1in;height:1in;z-index:251685888;mso-position-horizontal-relative:right-margin-area;mso-position-vertical-relative:bottom-margin-area" coordorigin="10800,14400" coordsize="1440,1440" o:allowincell="f">
            <v:rect id="_x0000_s1256"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E659A9"/>
                </w:txbxContent>
              </v:textbox>
            </v:rect>
            <v:shape id="_x0000_s1257"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1257" inset=",0,,0">
                <w:txbxContent>
                  <w:p w:rsidR="000A562C" w:rsidRPr="00D96EFA" w:rsidRDefault="000A562C" w:rsidP="00E659A9">
                    <w:pPr>
                      <w:pStyle w:val="Piedepgina"/>
                      <w:jc w:val="center"/>
                      <w:rPr>
                        <w:lang w:val="es-DO"/>
                      </w:rPr>
                    </w:pPr>
                    <w:r>
                      <w:rPr>
                        <w:lang w:val="es-DO"/>
                      </w:rPr>
                      <w:t>29</w:t>
                    </w:r>
                  </w:p>
                </w:txbxContent>
              </v:textbox>
            </v:shape>
            <w10:wrap anchorx="page" anchory="page"/>
          </v:group>
        </w:pict>
      </w:r>
      <w:r w:rsidR="006D21A3" w:rsidRPr="004A1CFA">
        <w:rPr>
          <w:rFonts w:asciiTheme="majorHAnsi" w:hAnsiTheme="majorHAnsi" w:cs="Times New Roman"/>
          <w:i/>
          <w:sz w:val="24"/>
          <w:szCs w:val="24"/>
        </w:rPr>
        <w:t>Contrario al hombre del chapeo bajito, la mujer chapeadora es selectiva, procura que el hombre por quien se deje seducir tenga los recursos económicos suficientes para satisfacer sus exigentes gustos que, por lo general, incluyen lujosos carros, joyas, apartamentos, etc.</w:t>
      </w:r>
    </w:p>
    <w:p w:rsidR="006D21A3" w:rsidRDefault="006D21A3" w:rsidP="004A1CFA">
      <w:pPr>
        <w:spacing w:after="0" w:line="360" w:lineRule="auto"/>
        <w:jc w:val="both"/>
        <w:rPr>
          <w:rFonts w:asciiTheme="majorHAnsi" w:hAnsiTheme="majorHAnsi" w:cs="Times New Roman"/>
          <w:i/>
          <w:sz w:val="24"/>
          <w:szCs w:val="24"/>
        </w:rPr>
      </w:pPr>
      <w:r w:rsidRPr="004A1CFA">
        <w:rPr>
          <w:rFonts w:asciiTheme="majorHAnsi" w:hAnsiTheme="majorHAnsi" w:cs="Times New Roman"/>
          <w:i/>
          <w:sz w:val="24"/>
          <w:szCs w:val="24"/>
        </w:rPr>
        <w:lastRenderedPageBreak/>
        <w:t>El hombre, basado en la premisa machista de que no se puede dejar pasar una, le entra a cualquier mujer sin importa quien sea, su función es coleccionarlas y agregarlas dentro de la inmensa lista que posee para contar historias. En cambio, la mujer chapeadora no busca contar historias, busca adquirir bienes y para ello utiliza el mejor de los recursos: su cuerpo.</w:t>
      </w:r>
    </w:p>
    <w:p w:rsidR="00622B70" w:rsidRPr="004A1CFA" w:rsidRDefault="00622B70" w:rsidP="004A1CFA">
      <w:pPr>
        <w:spacing w:after="0" w:line="360" w:lineRule="auto"/>
        <w:jc w:val="both"/>
        <w:rPr>
          <w:rFonts w:asciiTheme="majorHAnsi" w:hAnsiTheme="majorHAnsi" w:cs="Times New Roman"/>
          <w:i/>
          <w:sz w:val="24"/>
          <w:szCs w:val="24"/>
        </w:rPr>
      </w:pPr>
    </w:p>
    <w:p w:rsidR="006D21A3" w:rsidRPr="004A1CFA" w:rsidRDefault="006D21A3" w:rsidP="004A1CFA">
      <w:pPr>
        <w:pStyle w:val="Prrafodelista"/>
        <w:spacing w:after="0" w:line="360" w:lineRule="auto"/>
        <w:ind w:left="30"/>
        <w:jc w:val="both"/>
        <w:rPr>
          <w:rFonts w:asciiTheme="majorHAnsi" w:hAnsiTheme="majorHAnsi" w:cs="Times New Roman"/>
          <w:i/>
          <w:sz w:val="24"/>
          <w:szCs w:val="24"/>
        </w:rPr>
      </w:pPr>
      <w:r w:rsidRPr="004A1CFA">
        <w:rPr>
          <w:rFonts w:asciiTheme="majorHAnsi" w:hAnsiTheme="majorHAnsi" w:cs="Times New Roman"/>
          <w:i/>
          <w:sz w:val="24"/>
          <w:szCs w:val="24"/>
        </w:rPr>
        <w:t>Pero una vez más las mujeres son estigmatizadas pues al hombre se le celebra su hazaña y a la mujer se le condena su arrojo.</w:t>
      </w:r>
      <w:sdt>
        <w:sdtPr>
          <w:rPr>
            <w:rFonts w:asciiTheme="majorHAnsi" w:hAnsiTheme="majorHAnsi" w:cs="Times New Roman"/>
            <w:i/>
            <w:sz w:val="24"/>
            <w:szCs w:val="24"/>
          </w:rPr>
          <w:id w:val="564477"/>
          <w:citation/>
        </w:sdtPr>
        <w:sdtContent>
          <w:r w:rsidR="00585B98" w:rsidRPr="004A1CFA">
            <w:rPr>
              <w:rFonts w:asciiTheme="majorHAnsi" w:hAnsiTheme="majorHAnsi" w:cs="Times New Roman"/>
              <w:i/>
              <w:sz w:val="24"/>
              <w:szCs w:val="24"/>
            </w:rPr>
            <w:fldChar w:fldCharType="begin"/>
          </w:r>
          <w:r w:rsidRPr="004A1CFA">
            <w:rPr>
              <w:rFonts w:asciiTheme="majorHAnsi" w:hAnsiTheme="majorHAnsi" w:cs="Times New Roman"/>
              <w:i/>
              <w:sz w:val="24"/>
              <w:szCs w:val="24"/>
              <w:lang w:val="es-ES"/>
            </w:rPr>
            <w:instrText xml:space="preserve"> CITATION Raf14 \l 3082 </w:instrText>
          </w:r>
          <w:r w:rsidR="00585B98" w:rsidRPr="004A1CFA">
            <w:rPr>
              <w:rFonts w:asciiTheme="majorHAnsi" w:hAnsiTheme="majorHAnsi" w:cs="Times New Roman"/>
              <w:i/>
              <w:sz w:val="24"/>
              <w:szCs w:val="24"/>
            </w:rPr>
            <w:fldChar w:fldCharType="separate"/>
          </w:r>
          <w:r w:rsidRPr="004A1CFA">
            <w:rPr>
              <w:rFonts w:asciiTheme="majorHAnsi" w:hAnsiTheme="majorHAnsi" w:cs="Times New Roman"/>
              <w:noProof/>
              <w:sz w:val="24"/>
              <w:szCs w:val="24"/>
              <w:lang w:val="es-ES"/>
            </w:rPr>
            <w:t>(Santos, 2014)</w:t>
          </w:r>
          <w:r w:rsidR="00585B98" w:rsidRPr="004A1CFA">
            <w:rPr>
              <w:rFonts w:asciiTheme="majorHAnsi" w:hAnsiTheme="majorHAnsi" w:cs="Times New Roman"/>
              <w:i/>
              <w:sz w:val="24"/>
              <w:szCs w:val="24"/>
            </w:rPr>
            <w:fldChar w:fldCharType="end"/>
          </w:r>
        </w:sdtContent>
      </w:sdt>
    </w:p>
    <w:p w:rsidR="006D21A3" w:rsidRPr="004A1CFA" w:rsidRDefault="006D21A3" w:rsidP="004A1CFA">
      <w:pPr>
        <w:pStyle w:val="Prrafodelista"/>
        <w:spacing w:after="0" w:line="360" w:lineRule="auto"/>
        <w:ind w:left="30"/>
        <w:jc w:val="both"/>
        <w:rPr>
          <w:rFonts w:asciiTheme="majorHAnsi" w:hAnsiTheme="majorHAnsi" w:cs="Times New Roman"/>
          <w:i/>
          <w:sz w:val="24"/>
          <w:szCs w:val="24"/>
        </w:rPr>
      </w:pPr>
    </w:p>
    <w:p w:rsidR="006D21A3" w:rsidRPr="004A1CFA" w:rsidRDefault="006D21A3" w:rsidP="004A1CFA">
      <w:pPr>
        <w:pStyle w:val="Prrafodelista"/>
        <w:spacing w:after="0" w:line="360" w:lineRule="auto"/>
        <w:ind w:left="30"/>
        <w:jc w:val="both"/>
        <w:rPr>
          <w:rFonts w:asciiTheme="majorHAnsi" w:hAnsiTheme="majorHAnsi" w:cs="Times New Roman"/>
          <w:i/>
          <w:sz w:val="24"/>
          <w:szCs w:val="24"/>
        </w:rPr>
      </w:pPr>
      <w:r w:rsidRPr="004A1CFA">
        <w:rPr>
          <w:rFonts w:asciiTheme="majorHAnsi" w:hAnsiTheme="majorHAnsi" w:cs="Times New Roman"/>
          <w:i/>
          <w:sz w:val="24"/>
          <w:szCs w:val="24"/>
        </w:rPr>
        <w:t xml:space="preserve">Pagar por compañía dice mucho de un hombre. Es tan criticable la mujer que ofrece su cuerpo por bienes y servicios, como el hombre que paga por tener una noche de </w:t>
      </w:r>
      <w:proofErr w:type="spellStart"/>
      <w:r w:rsidRPr="004A1CFA">
        <w:rPr>
          <w:rFonts w:asciiTheme="majorHAnsi" w:hAnsiTheme="majorHAnsi" w:cs="Times New Roman"/>
          <w:i/>
          <w:sz w:val="24"/>
          <w:szCs w:val="24"/>
        </w:rPr>
        <w:t>meaningless</w:t>
      </w:r>
      <w:proofErr w:type="spellEnd"/>
      <w:r w:rsidRPr="004A1CFA">
        <w:rPr>
          <w:rFonts w:asciiTheme="majorHAnsi" w:hAnsiTheme="majorHAnsi" w:cs="Times New Roman"/>
          <w:i/>
          <w:sz w:val="24"/>
          <w:szCs w:val="24"/>
        </w:rPr>
        <w:t xml:space="preserve"> and </w:t>
      </w:r>
      <w:proofErr w:type="spellStart"/>
      <w:r w:rsidRPr="004A1CFA">
        <w:rPr>
          <w:rFonts w:asciiTheme="majorHAnsi" w:hAnsiTheme="majorHAnsi" w:cs="Times New Roman"/>
          <w:i/>
          <w:sz w:val="24"/>
          <w:szCs w:val="24"/>
        </w:rPr>
        <w:t>risky</w:t>
      </w:r>
      <w:proofErr w:type="spellEnd"/>
      <w:r w:rsidRPr="004A1CFA">
        <w:rPr>
          <w:rFonts w:asciiTheme="majorHAnsi" w:hAnsiTheme="majorHAnsi" w:cs="Times New Roman"/>
          <w:i/>
          <w:sz w:val="24"/>
          <w:szCs w:val="24"/>
        </w:rPr>
        <w:t xml:space="preserve"> sex. Sin embargo, nadie tendría la osadía de reprender a un hombre por la forma en que dirige su vida sexual, porque a diferencia de la de la mujer, la sexualidad del hombre no es de dominio público.</w:t>
      </w:r>
      <w:sdt>
        <w:sdtPr>
          <w:rPr>
            <w:rFonts w:asciiTheme="majorHAnsi" w:hAnsiTheme="majorHAnsi" w:cs="Times New Roman"/>
            <w:i/>
            <w:sz w:val="24"/>
            <w:szCs w:val="24"/>
          </w:rPr>
          <w:id w:val="562772"/>
          <w:citation/>
        </w:sdtPr>
        <w:sdtContent>
          <w:r w:rsidR="00585B98" w:rsidRPr="004A1CFA">
            <w:rPr>
              <w:rFonts w:asciiTheme="majorHAnsi" w:hAnsiTheme="majorHAnsi" w:cs="Times New Roman"/>
              <w:i/>
              <w:sz w:val="24"/>
              <w:szCs w:val="24"/>
            </w:rPr>
            <w:fldChar w:fldCharType="begin"/>
          </w:r>
          <w:r w:rsidRPr="004A1CFA">
            <w:rPr>
              <w:rFonts w:asciiTheme="majorHAnsi" w:hAnsiTheme="majorHAnsi" w:cs="Times New Roman"/>
              <w:i/>
              <w:sz w:val="24"/>
              <w:szCs w:val="24"/>
              <w:lang w:val="es-ES"/>
            </w:rPr>
            <w:instrText xml:space="preserve"> CITATION Ach14 \l 3082 </w:instrText>
          </w:r>
          <w:r w:rsidR="00585B98" w:rsidRPr="004A1CFA">
            <w:rPr>
              <w:rFonts w:asciiTheme="majorHAnsi" w:hAnsiTheme="majorHAnsi" w:cs="Times New Roman"/>
              <w:i/>
              <w:sz w:val="24"/>
              <w:szCs w:val="24"/>
            </w:rPr>
            <w:fldChar w:fldCharType="separate"/>
          </w:r>
          <w:r w:rsidRPr="004A1CFA">
            <w:rPr>
              <w:rFonts w:asciiTheme="majorHAnsi" w:hAnsiTheme="majorHAnsi" w:cs="Times New Roman"/>
              <w:noProof/>
              <w:sz w:val="24"/>
              <w:szCs w:val="24"/>
              <w:lang w:val="es-ES"/>
            </w:rPr>
            <w:t>(Achécar, 2014)</w:t>
          </w:r>
          <w:r w:rsidR="00585B98" w:rsidRPr="004A1CFA">
            <w:rPr>
              <w:rFonts w:asciiTheme="majorHAnsi" w:hAnsiTheme="majorHAnsi" w:cs="Times New Roman"/>
              <w:i/>
              <w:sz w:val="24"/>
              <w:szCs w:val="24"/>
            </w:rPr>
            <w:fldChar w:fldCharType="end"/>
          </w:r>
        </w:sdtContent>
      </w:sdt>
    </w:p>
    <w:p w:rsidR="006D21A3" w:rsidRDefault="006D21A3" w:rsidP="004A1CFA">
      <w:pPr>
        <w:spacing w:after="0" w:line="360" w:lineRule="auto"/>
        <w:jc w:val="both"/>
        <w:rPr>
          <w:rFonts w:asciiTheme="majorHAnsi" w:hAnsiTheme="majorHAnsi" w:cs="Times New Roman"/>
          <w:i/>
          <w:sz w:val="24"/>
          <w:szCs w:val="24"/>
        </w:rPr>
      </w:pPr>
      <w:r w:rsidRPr="004A1CFA">
        <w:rPr>
          <w:rFonts w:asciiTheme="majorHAnsi" w:hAnsiTheme="majorHAnsi" w:cs="Times New Roman"/>
          <w:i/>
          <w:sz w:val="24"/>
          <w:szCs w:val="24"/>
        </w:rPr>
        <w:t>Conceptualmente existen vocablos que, aplicados a una mujer no tienen el mismo significado que en un hombre.</w:t>
      </w:r>
    </w:p>
    <w:p w:rsidR="00622B70" w:rsidRPr="004A1CFA" w:rsidRDefault="00622B70" w:rsidP="004A1CFA">
      <w:pPr>
        <w:spacing w:after="0" w:line="360" w:lineRule="auto"/>
        <w:jc w:val="both"/>
        <w:rPr>
          <w:rFonts w:asciiTheme="majorHAnsi" w:hAnsiTheme="majorHAnsi" w:cs="Times New Roman"/>
          <w:i/>
          <w:sz w:val="24"/>
          <w:szCs w:val="24"/>
        </w:rPr>
      </w:pPr>
    </w:p>
    <w:p w:rsidR="006D21A3" w:rsidRPr="004A1CFA" w:rsidRDefault="006D21A3" w:rsidP="004A1CFA">
      <w:pPr>
        <w:spacing w:after="0" w:line="360" w:lineRule="auto"/>
        <w:jc w:val="both"/>
        <w:rPr>
          <w:rFonts w:asciiTheme="majorHAnsi" w:hAnsiTheme="majorHAnsi" w:cs="Times New Roman"/>
          <w:i/>
          <w:sz w:val="24"/>
          <w:szCs w:val="24"/>
        </w:rPr>
      </w:pPr>
      <w:r w:rsidRPr="004A1CFA">
        <w:rPr>
          <w:rFonts w:asciiTheme="majorHAnsi" w:hAnsiTheme="majorHAnsi" w:cs="Times New Roman"/>
          <w:i/>
          <w:sz w:val="24"/>
          <w:szCs w:val="24"/>
        </w:rPr>
        <w:t>Un zorro es un hombre con habilidades, una zorra es una puta; prójimo será el próximo, el hermano, prójima es prostituta. Llamarle perro a un hombre no es lo misma que decirle perra a una mujer y lo mismo ha sucedido con el concepto de chapear.</w:t>
      </w:r>
    </w:p>
    <w:p w:rsidR="006D21A3" w:rsidRDefault="006D21A3" w:rsidP="004A1CFA">
      <w:pPr>
        <w:spacing w:after="0" w:line="360" w:lineRule="auto"/>
        <w:jc w:val="both"/>
        <w:rPr>
          <w:rFonts w:asciiTheme="majorHAnsi" w:hAnsiTheme="majorHAnsi" w:cs="Times New Roman"/>
          <w:i/>
          <w:sz w:val="24"/>
          <w:szCs w:val="24"/>
        </w:rPr>
      </w:pPr>
      <w:r w:rsidRPr="004A1CFA">
        <w:rPr>
          <w:rFonts w:asciiTheme="majorHAnsi" w:hAnsiTheme="majorHAnsi" w:cs="Times New Roman"/>
          <w:i/>
          <w:sz w:val="24"/>
          <w:szCs w:val="24"/>
        </w:rPr>
        <w:t>Ni es menos moral la mujer que utiliza su belleza para conseguir lo que quiere o el hombre que acude a su arte de conquistador para destrozar el corazón de una mujer o jugar con sus sentimientos. Si es el hombre está bien, si es la mujer es prostituta y todo lo que la sociedad pueda atribuir.</w:t>
      </w:r>
      <w:sdt>
        <w:sdtPr>
          <w:rPr>
            <w:rFonts w:asciiTheme="majorHAnsi" w:hAnsiTheme="majorHAnsi" w:cs="Times New Roman"/>
            <w:i/>
            <w:sz w:val="24"/>
            <w:szCs w:val="24"/>
          </w:rPr>
          <w:id w:val="1737200231"/>
          <w:citation/>
        </w:sdtPr>
        <w:sdtContent>
          <w:r w:rsidR="00585B98" w:rsidRPr="004A1CFA">
            <w:rPr>
              <w:rFonts w:asciiTheme="majorHAnsi" w:hAnsiTheme="majorHAnsi" w:cs="Times New Roman"/>
              <w:i/>
              <w:sz w:val="24"/>
              <w:szCs w:val="24"/>
            </w:rPr>
            <w:fldChar w:fldCharType="begin"/>
          </w:r>
          <w:r w:rsidRPr="004A1CFA">
            <w:rPr>
              <w:rFonts w:asciiTheme="majorHAnsi" w:hAnsiTheme="majorHAnsi" w:cs="Times New Roman"/>
              <w:i/>
              <w:sz w:val="24"/>
              <w:szCs w:val="24"/>
            </w:rPr>
            <w:instrText xml:space="preserve"> CITATION Raf14 \l 1033 </w:instrText>
          </w:r>
          <w:r w:rsidR="00585B98" w:rsidRPr="004A1CFA">
            <w:rPr>
              <w:rFonts w:asciiTheme="majorHAnsi" w:hAnsiTheme="majorHAnsi" w:cs="Times New Roman"/>
              <w:i/>
              <w:sz w:val="24"/>
              <w:szCs w:val="24"/>
            </w:rPr>
            <w:fldChar w:fldCharType="separate"/>
          </w:r>
          <w:r w:rsidRPr="004A1CFA">
            <w:rPr>
              <w:rFonts w:asciiTheme="majorHAnsi" w:hAnsiTheme="majorHAnsi" w:cs="Times New Roman"/>
              <w:noProof/>
              <w:sz w:val="24"/>
              <w:szCs w:val="24"/>
            </w:rPr>
            <w:t>(Santos, 2014)</w:t>
          </w:r>
          <w:r w:rsidR="00585B98" w:rsidRPr="004A1CFA">
            <w:rPr>
              <w:rFonts w:asciiTheme="majorHAnsi" w:hAnsiTheme="majorHAnsi" w:cs="Times New Roman"/>
              <w:i/>
              <w:sz w:val="24"/>
              <w:szCs w:val="24"/>
            </w:rPr>
            <w:fldChar w:fldCharType="end"/>
          </w:r>
        </w:sdtContent>
      </w:sdt>
    </w:p>
    <w:p w:rsidR="00622B70" w:rsidRPr="004A1CFA" w:rsidRDefault="00622B70" w:rsidP="004A1CFA">
      <w:pPr>
        <w:spacing w:after="0" w:line="360" w:lineRule="auto"/>
        <w:jc w:val="both"/>
        <w:rPr>
          <w:rFonts w:asciiTheme="majorHAnsi" w:hAnsiTheme="majorHAnsi" w:cs="Times New Roman"/>
          <w:i/>
          <w:sz w:val="24"/>
          <w:szCs w:val="24"/>
        </w:rPr>
      </w:pPr>
    </w:p>
    <w:p w:rsidR="00AE1F69" w:rsidRPr="004A1CFA" w:rsidRDefault="006D21A3" w:rsidP="004A1CFA">
      <w:pPr>
        <w:spacing w:after="0" w:line="360" w:lineRule="auto"/>
        <w:jc w:val="both"/>
        <w:rPr>
          <w:rFonts w:asciiTheme="majorHAnsi" w:hAnsiTheme="majorHAnsi" w:cs="Times New Roman"/>
          <w:i/>
          <w:sz w:val="24"/>
          <w:szCs w:val="24"/>
        </w:rPr>
      </w:pPr>
      <w:r w:rsidRPr="004A1CFA">
        <w:rPr>
          <w:rFonts w:asciiTheme="majorHAnsi" w:hAnsiTheme="majorHAnsi" w:cs="Times New Roman"/>
          <w:i/>
          <w:sz w:val="24"/>
          <w:szCs w:val="24"/>
        </w:rPr>
        <w:t>Las personalidades públicas, @</w:t>
      </w:r>
      <w:proofErr w:type="spellStart"/>
      <w:r w:rsidRPr="004A1CFA">
        <w:rPr>
          <w:rFonts w:asciiTheme="majorHAnsi" w:hAnsiTheme="majorHAnsi" w:cs="Times New Roman"/>
          <w:i/>
          <w:sz w:val="24"/>
          <w:szCs w:val="24"/>
        </w:rPr>
        <w:t>LosChapiadoresRD</w:t>
      </w:r>
      <w:proofErr w:type="spellEnd"/>
      <w:r w:rsidRPr="004A1CFA">
        <w:rPr>
          <w:rFonts w:asciiTheme="majorHAnsi" w:hAnsiTheme="majorHAnsi" w:cs="Times New Roman"/>
          <w:i/>
          <w:sz w:val="24"/>
          <w:szCs w:val="24"/>
        </w:rPr>
        <w:t>, sus 15,000 seguidores y el resto de personas que se han hecho eco de esta campaña, no hacen más que contribuir con una cultura machista y agresiva que se rehúsa a ver a la mujer como un sujeto de derechos.</w:t>
      </w:r>
      <w:sdt>
        <w:sdtPr>
          <w:rPr>
            <w:rFonts w:asciiTheme="majorHAnsi" w:hAnsiTheme="majorHAnsi" w:cs="Times New Roman"/>
            <w:i/>
            <w:sz w:val="24"/>
            <w:szCs w:val="24"/>
          </w:rPr>
          <w:id w:val="562771"/>
          <w:citation/>
        </w:sdtPr>
        <w:sdtContent>
          <w:r w:rsidR="00585B98" w:rsidRPr="004A1CFA">
            <w:rPr>
              <w:rFonts w:asciiTheme="majorHAnsi" w:hAnsiTheme="majorHAnsi" w:cs="Times New Roman"/>
              <w:i/>
              <w:sz w:val="24"/>
              <w:szCs w:val="24"/>
            </w:rPr>
            <w:fldChar w:fldCharType="begin"/>
          </w:r>
          <w:r w:rsidRPr="004A1CFA">
            <w:rPr>
              <w:rFonts w:asciiTheme="majorHAnsi" w:hAnsiTheme="majorHAnsi" w:cs="Times New Roman"/>
              <w:i/>
              <w:sz w:val="24"/>
              <w:szCs w:val="24"/>
            </w:rPr>
            <w:instrText xml:space="preserve"> CITATION Ach14 \l 3082 </w:instrText>
          </w:r>
          <w:r w:rsidR="00585B98" w:rsidRPr="004A1CFA">
            <w:rPr>
              <w:rFonts w:asciiTheme="majorHAnsi" w:hAnsiTheme="majorHAnsi" w:cs="Times New Roman"/>
              <w:i/>
              <w:sz w:val="24"/>
              <w:szCs w:val="24"/>
            </w:rPr>
            <w:fldChar w:fldCharType="separate"/>
          </w:r>
          <w:r w:rsidRPr="004A1CFA">
            <w:rPr>
              <w:rFonts w:asciiTheme="majorHAnsi" w:hAnsiTheme="majorHAnsi" w:cs="Times New Roman"/>
              <w:noProof/>
              <w:sz w:val="24"/>
              <w:szCs w:val="24"/>
            </w:rPr>
            <w:t>(Achécar, 2014)</w:t>
          </w:r>
          <w:r w:rsidR="00585B98" w:rsidRPr="004A1CFA">
            <w:rPr>
              <w:rFonts w:asciiTheme="majorHAnsi" w:hAnsiTheme="majorHAnsi" w:cs="Times New Roman"/>
              <w:i/>
              <w:sz w:val="24"/>
              <w:szCs w:val="24"/>
            </w:rPr>
            <w:fldChar w:fldCharType="end"/>
          </w:r>
        </w:sdtContent>
      </w:sdt>
    </w:p>
    <w:p w:rsidR="004A1CFA" w:rsidRDefault="004A1CFA" w:rsidP="004A1CFA">
      <w:pPr>
        <w:shd w:val="clear" w:color="auto" w:fill="FFFFFF"/>
        <w:spacing w:after="0" w:line="360" w:lineRule="auto"/>
        <w:textAlignment w:val="baseline"/>
        <w:outlineLvl w:val="1"/>
        <w:rPr>
          <w:rFonts w:asciiTheme="majorHAnsi" w:hAnsiTheme="majorHAnsi" w:cs="Times New Roman"/>
          <w:b/>
          <w:i/>
          <w:sz w:val="24"/>
          <w:szCs w:val="24"/>
        </w:rPr>
      </w:pPr>
    </w:p>
    <w:p w:rsidR="00D96EFA" w:rsidRDefault="00D96EFA" w:rsidP="004A1CFA">
      <w:pPr>
        <w:shd w:val="clear" w:color="auto" w:fill="FFFFFF"/>
        <w:spacing w:after="0" w:line="360" w:lineRule="auto"/>
        <w:textAlignment w:val="baseline"/>
        <w:outlineLvl w:val="1"/>
        <w:rPr>
          <w:rFonts w:asciiTheme="majorHAnsi" w:hAnsiTheme="majorHAnsi" w:cs="Times New Roman"/>
          <w:b/>
          <w:i/>
          <w:sz w:val="24"/>
          <w:szCs w:val="24"/>
        </w:rPr>
      </w:pPr>
    </w:p>
    <w:p w:rsidR="00D96EFA" w:rsidRDefault="00D96EFA" w:rsidP="004A1CFA">
      <w:pPr>
        <w:shd w:val="clear" w:color="auto" w:fill="FFFFFF"/>
        <w:spacing w:after="0" w:line="360" w:lineRule="auto"/>
        <w:textAlignment w:val="baseline"/>
        <w:outlineLvl w:val="1"/>
        <w:rPr>
          <w:rFonts w:asciiTheme="majorHAnsi" w:hAnsiTheme="majorHAnsi" w:cs="Times New Roman"/>
          <w:b/>
          <w:i/>
          <w:sz w:val="24"/>
          <w:szCs w:val="24"/>
        </w:rPr>
      </w:pPr>
    </w:p>
    <w:p w:rsidR="00D96EFA" w:rsidRDefault="00585B98" w:rsidP="004A1CFA">
      <w:pPr>
        <w:shd w:val="clear" w:color="auto" w:fill="FFFFFF"/>
        <w:spacing w:after="0" w:line="360" w:lineRule="auto"/>
        <w:textAlignment w:val="baseline"/>
        <w:outlineLvl w:val="1"/>
        <w:rPr>
          <w:rFonts w:asciiTheme="majorHAnsi" w:hAnsiTheme="majorHAnsi" w:cs="Times New Roman"/>
          <w:b/>
          <w:i/>
          <w:sz w:val="24"/>
          <w:szCs w:val="24"/>
        </w:rPr>
      </w:pPr>
      <w:r>
        <w:rPr>
          <w:rFonts w:asciiTheme="majorHAnsi" w:hAnsiTheme="majorHAnsi" w:cs="Times New Roman"/>
          <w:b/>
          <w:i/>
          <w:noProof/>
          <w:sz w:val="24"/>
          <w:szCs w:val="24"/>
          <w:lang w:eastAsia="es-ES"/>
        </w:rPr>
        <w:pict>
          <v:group id="_x0000_s1258" style="position:absolute;margin-left:-13.25pt;margin-top:.4pt;width:1in;height:1in;z-index:251686912;mso-position-horizontal-relative:right-margin-area;mso-position-vertical-relative:bottom-margin-area" coordorigin="10800,14400" coordsize="1440,1440" o:allowincell="f">
            <v:rect id="_x0000_s1259"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E659A9"/>
                </w:txbxContent>
              </v:textbox>
            </v:rect>
            <v:shape id="_x0000_s1260"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1260" inset=",0,,0">
                <w:txbxContent>
                  <w:p w:rsidR="000A562C" w:rsidRPr="007C20C9" w:rsidRDefault="000A562C" w:rsidP="00E659A9">
                    <w:pPr>
                      <w:pStyle w:val="Piedepgina"/>
                      <w:jc w:val="center"/>
                      <w:rPr>
                        <w:lang w:val="es-DO"/>
                      </w:rPr>
                    </w:pPr>
                    <w:r>
                      <w:rPr>
                        <w:lang w:val="es-DO"/>
                      </w:rPr>
                      <w:t>30</w:t>
                    </w:r>
                  </w:p>
                </w:txbxContent>
              </v:textbox>
            </v:shape>
            <w10:wrap anchorx="page" anchory="page"/>
          </v:group>
        </w:pict>
      </w:r>
    </w:p>
    <w:p w:rsidR="00AE1F69" w:rsidRPr="004A1CFA" w:rsidRDefault="00F23324" w:rsidP="004A1CFA">
      <w:pPr>
        <w:shd w:val="clear" w:color="auto" w:fill="FFFFFF"/>
        <w:spacing w:after="0" w:line="360" w:lineRule="auto"/>
        <w:textAlignment w:val="baseline"/>
        <w:outlineLvl w:val="1"/>
        <w:rPr>
          <w:rFonts w:asciiTheme="majorHAnsi" w:hAnsiTheme="majorHAnsi"/>
        </w:rPr>
      </w:pPr>
      <w:r w:rsidRPr="004A1CFA">
        <w:rPr>
          <w:rFonts w:asciiTheme="majorHAnsi" w:hAnsiTheme="majorHAnsi" w:cs="Times New Roman"/>
          <w:b/>
          <w:i/>
          <w:sz w:val="24"/>
          <w:szCs w:val="24"/>
        </w:rPr>
        <w:lastRenderedPageBreak/>
        <w:t>3</w:t>
      </w:r>
      <w:r w:rsidR="00F04B28" w:rsidRPr="004A1CFA">
        <w:rPr>
          <w:rFonts w:asciiTheme="majorHAnsi" w:hAnsiTheme="majorHAnsi" w:cs="Times New Roman"/>
          <w:b/>
          <w:i/>
          <w:sz w:val="24"/>
          <w:szCs w:val="24"/>
        </w:rPr>
        <w:t xml:space="preserve">.3.4 </w:t>
      </w:r>
      <w:hyperlink r:id="rId29" w:tooltip="Definición de moral" w:history="1">
        <w:r w:rsidR="00622B70">
          <w:rPr>
            <w:rFonts w:asciiTheme="majorHAnsi" w:hAnsiTheme="majorHAnsi" w:cs="Times New Roman"/>
            <w:b/>
            <w:i/>
            <w:sz w:val="24"/>
            <w:szCs w:val="24"/>
          </w:rPr>
          <w:t>Moral</w:t>
        </w:r>
      </w:hyperlink>
    </w:p>
    <w:p w:rsidR="00EE6E0E" w:rsidRPr="004A1CFA" w:rsidRDefault="00EE6E0E" w:rsidP="004A1CFA">
      <w:pPr>
        <w:shd w:val="clear" w:color="auto" w:fill="FFFFFF"/>
        <w:spacing w:after="0" w:line="360" w:lineRule="auto"/>
        <w:textAlignment w:val="baseline"/>
        <w:outlineLvl w:val="1"/>
        <w:rPr>
          <w:rFonts w:asciiTheme="majorHAnsi" w:hAnsiTheme="majorHAnsi" w:cs="Times New Roman"/>
          <w:b/>
          <w:i/>
          <w:sz w:val="24"/>
          <w:szCs w:val="24"/>
        </w:rPr>
      </w:pPr>
    </w:p>
    <w:p w:rsidR="00AE1F69" w:rsidRPr="004A1CFA" w:rsidRDefault="00AE1F69" w:rsidP="00622B70">
      <w:pPr>
        <w:spacing w:after="0" w:line="360" w:lineRule="auto"/>
        <w:jc w:val="both"/>
        <w:textAlignment w:val="baseline"/>
        <w:rPr>
          <w:rFonts w:asciiTheme="majorHAnsi" w:hAnsiTheme="majorHAnsi" w:cs="Times New Roman"/>
          <w:i/>
          <w:sz w:val="24"/>
          <w:szCs w:val="24"/>
        </w:rPr>
      </w:pPr>
      <w:r w:rsidRPr="004A1CFA">
        <w:rPr>
          <w:rFonts w:asciiTheme="majorHAnsi" w:hAnsiTheme="majorHAnsi" w:cs="Times New Roman"/>
          <w:i/>
          <w:sz w:val="24"/>
          <w:szCs w:val="24"/>
        </w:rPr>
        <w:t>Moral es una palabra de origen latino, que proviene del términos </w:t>
      </w:r>
      <w:proofErr w:type="spellStart"/>
      <w:r w:rsidRPr="004A1CFA">
        <w:rPr>
          <w:rFonts w:asciiTheme="majorHAnsi" w:hAnsiTheme="majorHAnsi" w:cs="Times New Roman"/>
          <w:i/>
          <w:sz w:val="24"/>
          <w:szCs w:val="24"/>
        </w:rPr>
        <w:t>moris</w:t>
      </w:r>
      <w:proofErr w:type="spellEnd"/>
      <w:r w:rsidRPr="004A1CFA">
        <w:rPr>
          <w:rFonts w:asciiTheme="majorHAnsi" w:hAnsiTheme="majorHAnsi" w:cs="Times New Roman"/>
          <w:i/>
          <w:sz w:val="24"/>
          <w:szCs w:val="24"/>
        </w:rPr>
        <w:t> (“costumbre”). Se trata de un conjunto de creencias, costumbres, valores y normas de una persona o de un grupo social, que funciona como una guía para obrar. Es decir, la moral orienta acerca de que acciones son correctas (buenas) y cuales son incorrectas (malas).</w:t>
      </w:r>
    </w:p>
    <w:p w:rsidR="00F04B28" w:rsidRPr="004A1CFA" w:rsidRDefault="00F04B28" w:rsidP="004A1CFA">
      <w:pPr>
        <w:spacing w:after="0" w:line="360" w:lineRule="auto"/>
        <w:textAlignment w:val="baseline"/>
        <w:rPr>
          <w:rFonts w:asciiTheme="majorHAnsi" w:hAnsiTheme="majorHAnsi" w:cs="Times New Roman"/>
          <w:i/>
          <w:sz w:val="24"/>
          <w:szCs w:val="24"/>
        </w:rPr>
      </w:pPr>
    </w:p>
    <w:p w:rsidR="006D21A3" w:rsidRDefault="00AE1F69" w:rsidP="00622B70">
      <w:pPr>
        <w:spacing w:after="0" w:line="360" w:lineRule="auto"/>
        <w:jc w:val="both"/>
        <w:rPr>
          <w:rFonts w:asciiTheme="majorHAnsi" w:hAnsiTheme="majorHAnsi" w:cs="Times New Roman"/>
          <w:i/>
          <w:sz w:val="24"/>
          <w:szCs w:val="24"/>
          <w:lang w:val="es-DO"/>
        </w:rPr>
      </w:pPr>
      <w:r w:rsidRPr="004A1CFA">
        <w:rPr>
          <w:rFonts w:asciiTheme="majorHAnsi" w:hAnsiTheme="majorHAnsi" w:cs="Times New Roman"/>
          <w:i/>
          <w:sz w:val="24"/>
          <w:szCs w:val="24"/>
        </w:rPr>
        <w:t>Según otra definición, la moral es la suma total del conocimiento que se adquiere sobre lo </w:t>
      </w:r>
      <w:r w:rsidRPr="004A1CFA">
        <w:rPr>
          <w:rFonts w:asciiTheme="majorHAnsi" w:hAnsiTheme="majorHAnsi" w:cs="Times New Roman"/>
          <w:b/>
          <w:bCs/>
          <w:i/>
          <w:sz w:val="24"/>
          <w:szCs w:val="24"/>
        </w:rPr>
        <w:t>más alto y noble</w:t>
      </w:r>
      <w:r w:rsidRPr="004A1CFA">
        <w:rPr>
          <w:rFonts w:asciiTheme="majorHAnsi" w:hAnsiTheme="majorHAnsi" w:cs="Times New Roman"/>
          <w:i/>
          <w:sz w:val="24"/>
          <w:szCs w:val="24"/>
        </w:rPr>
        <w:t>, y que una persona respeta en su conducta. Las creencias sobre la moralidad son generalizadas y codificadas en una cierta </w:t>
      </w:r>
      <w:hyperlink r:id="rId30" w:history="1">
        <w:r w:rsidRPr="004A1CFA">
          <w:rPr>
            <w:rFonts w:asciiTheme="majorHAnsi" w:hAnsiTheme="majorHAnsi" w:cs="Times New Roman"/>
            <w:b/>
            <w:bCs/>
            <w:i/>
            <w:sz w:val="24"/>
            <w:szCs w:val="24"/>
          </w:rPr>
          <w:t>cultura</w:t>
        </w:r>
      </w:hyperlink>
      <w:r w:rsidRPr="004A1CFA">
        <w:rPr>
          <w:rFonts w:asciiTheme="majorHAnsi" w:hAnsiTheme="majorHAnsi" w:cs="Times New Roman"/>
          <w:i/>
          <w:sz w:val="24"/>
          <w:szCs w:val="24"/>
        </w:rPr>
        <w:t> o en un grupo social determinado, por lo que la moral </w:t>
      </w:r>
      <w:r w:rsidRPr="004A1CFA">
        <w:rPr>
          <w:rFonts w:asciiTheme="majorHAnsi" w:hAnsiTheme="majorHAnsi" w:cs="Times New Roman"/>
          <w:b/>
          <w:bCs/>
          <w:i/>
          <w:sz w:val="24"/>
          <w:szCs w:val="24"/>
        </w:rPr>
        <w:t>regula el comportamiento</w:t>
      </w:r>
      <w:r w:rsidRPr="004A1CFA">
        <w:rPr>
          <w:rFonts w:asciiTheme="majorHAnsi" w:hAnsiTheme="majorHAnsi" w:cs="Times New Roman"/>
          <w:i/>
          <w:sz w:val="24"/>
          <w:szCs w:val="24"/>
        </w:rPr>
        <w:t xml:space="preserve"> de sus miembros. Por otra </w:t>
      </w:r>
      <w:r w:rsidRPr="004A1CFA">
        <w:rPr>
          <w:rFonts w:asciiTheme="majorHAnsi" w:hAnsiTheme="majorHAnsi" w:cs="Times New Roman"/>
          <w:i/>
          <w:sz w:val="24"/>
          <w:szCs w:val="24"/>
          <w:lang w:val="es-DO"/>
        </w:rPr>
        <w:t>parte, la moral suele ser identificada con los principios religiosos y éticos que una comunidad acuerda respetar.</w:t>
      </w:r>
      <w:sdt>
        <w:sdtPr>
          <w:rPr>
            <w:rFonts w:asciiTheme="majorHAnsi" w:hAnsiTheme="majorHAnsi" w:cs="Times New Roman"/>
            <w:i/>
            <w:sz w:val="24"/>
            <w:szCs w:val="24"/>
            <w:lang w:val="es-DO"/>
          </w:rPr>
          <w:id w:val="521960"/>
          <w:citation/>
        </w:sdtPr>
        <w:sdtContent>
          <w:r w:rsidR="00585B98" w:rsidRPr="004A1CFA">
            <w:rPr>
              <w:rFonts w:asciiTheme="majorHAnsi" w:hAnsiTheme="majorHAnsi" w:cs="Times New Roman"/>
              <w:i/>
              <w:sz w:val="24"/>
              <w:szCs w:val="24"/>
              <w:lang w:val="es-DO"/>
            </w:rPr>
            <w:fldChar w:fldCharType="begin"/>
          </w:r>
          <w:r w:rsidRPr="004A1CFA">
            <w:rPr>
              <w:rFonts w:asciiTheme="majorHAnsi" w:hAnsiTheme="majorHAnsi" w:cs="Times New Roman"/>
              <w:i/>
              <w:sz w:val="24"/>
              <w:szCs w:val="24"/>
              <w:lang w:val="es-DO"/>
            </w:rPr>
            <w:instrText xml:space="preserve"> CITATION Def1 \l 3082 </w:instrText>
          </w:r>
          <w:r w:rsidR="00585B98" w:rsidRPr="004A1CFA">
            <w:rPr>
              <w:rFonts w:asciiTheme="majorHAnsi" w:hAnsiTheme="majorHAnsi" w:cs="Times New Roman"/>
              <w:i/>
              <w:sz w:val="24"/>
              <w:szCs w:val="24"/>
              <w:lang w:val="es-DO"/>
            </w:rPr>
            <w:fldChar w:fldCharType="separate"/>
          </w:r>
          <w:r w:rsidRPr="004A1CFA">
            <w:rPr>
              <w:rFonts w:asciiTheme="majorHAnsi" w:hAnsiTheme="majorHAnsi" w:cs="Times New Roman"/>
              <w:i/>
              <w:sz w:val="24"/>
              <w:szCs w:val="24"/>
              <w:lang w:val="es-DO"/>
            </w:rPr>
            <w:t xml:space="preserve"> (Definicion.de)</w:t>
          </w:r>
          <w:r w:rsidR="00585B98" w:rsidRPr="004A1CFA">
            <w:rPr>
              <w:rFonts w:asciiTheme="majorHAnsi" w:hAnsiTheme="majorHAnsi" w:cs="Times New Roman"/>
              <w:i/>
              <w:sz w:val="24"/>
              <w:szCs w:val="24"/>
              <w:lang w:val="es-DO"/>
            </w:rPr>
            <w:fldChar w:fldCharType="end"/>
          </w:r>
        </w:sdtContent>
      </w:sdt>
      <w:r w:rsidR="006D21A3" w:rsidRPr="004A1CFA">
        <w:rPr>
          <w:rFonts w:asciiTheme="majorHAnsi" w:hAnsiTheme="majorHAnsi" w:cs="Times New Roman"/>
          <w:i/>
          <w:sz w:val="24"/>
          <w:szCs w:val="24"/>
          <w:lang w:val="es-DO"/>
        </w:rPr>
        <w:t>.</w:t>
      </w:r>
    </w:p>
    <w:p w:rsidR="00622B70" w:rsidRPr="004A1CFA" w:rsidRDefault="00622B70" w:rsidP="00622B70">
      <w:pPr>
        <w:spacing w:after="0" w:line="360" w:lineRule="auto"/>
        <w:jc w:val="both"/>
        <w:rPr>
          <w:rFonts w:asciiTheme="majorHAnsi" w:hAnsiTheme="majorHAnsi" w:cs="Times New Roman"/>
          <w:i/>
          <w:sz w:val="24"/>
          <w:szCs w:val="24"/>
          <w:lang w:val="es-DO"/>
        </w:rPr>
      </w:pPr>
    </w:p>
    <w:p w:rsidR="00C5082A" w:rsidRDefault="00F23324" w:rsidP="00622B70">
      <w:pPr>
        <w:spacing w:after="0" w:line="360" w:lineRule="auto"/>
        <w:jc w:val="both"/>
        <w:rPr>
          <w:rFonts w:asciiTheme="majorHAnsi" w:hAnsiTheme="majorHAnsi" w:cs="Times New Roman"/>
          <w:b/>
          <w:i/>
          <w:sz w:val="24"/>
          <w:szCs w:val="24"/>
          <w:lang w:val="es-DO"/>
        </w:rPr>
      </w:pPr>
      <w:r w:rsidRPr="004A1CFA">
        <w:rPr>
          <w:rFonts w:asciiTheme="majorHAnsi" w:hAnsiTheme="majorHAnsi" w:cs="Times New Roman"/>
          <w:b/>
          <w:i/>
          <w:sz w:val="24"/>
          <w:szCs w:val="24"/>
          <w:lang w:val="es-DO"/>
        </w:rPr>
        <w:t xml:space="preserve">3.3.5 </w:t>
      </w:r>
      <w:r w:rsidR="00C5082A" w:rsidRPr="004A1CFA">
        <w:rPr>
          <w:rFonts w:asciiTheme="majorHAnsi" w:hAnsiTheme="majorHAnsi" w:cs="Times New Roman"/>
          <w:b/>
          <w:i/>
          <w:sz w:val="24"/>
          <w:szCs w:val="24"/>
          <w:lang w:val="es-DO"/>
        </w:rPr>
        <w:t xml:space="preserve">La moral y el chapeo </w:t>
      </w:r>
    </w:p>
    <w:p w:rsidR="00622B70" w:rsidRPr="004A1CFA" w:rsidRDefault="00622B70" w:rsidP="00622B70">
      <w:pPr>
        <w:spacing w:after="0" w:line="360" w:lineRule="auto"/>
        <w:jc w:val="both"/>
        <w:rPr>
          <w:rFonts w:asciiTheme="majorHAnsi" w:hAnsiTheme="majorHAnsi" w:cs="Times New Roman"/>
          <w:b/>
          <w:i/>
          <w:sz w:val="24"/>
          <w:szCs w:val="24"/>
          <w:lang w:val="es-DO"/>
        </w:rPr>
      </w:pPr>
    </w:p>
    <w:p w:rsidR="00C5082A" w:rsidRDefault="00C5082A" w:rsidP="00622B70">
      <w:pPr>
        <w:spacing w:after="0" w:line="360" w:lineRule="auto"/>
        <w:jc w:val="both"/>
        <w:rPr>
          <w:rFonts w:asciiTheme="majorHAnsi" w:hAnsiTheme="majorHAnsi" w:cs="Times New Roman"/>
          <w:i/>
          <w:sz w:val="24"/>
          <w:szCs w:val="24"/>
          <w:lang w:val="es-DO"/>
        </w:rPr>
      </w:pPr>
      <w:r w:rsidRPr="004A1CFA">
        <w:rPr>
          <w:rFonts w:asciiTheme="majorHAnsi" w:hAnsiTheme="majorHAnsi" w:cs="Times New Roman"/>
          <w:i/>
          <w:sz w:val="24"/>
          <w:szCs w:val="24"/>
          <w:lang w:val="es-DO"/>
        </w:rPr>
        <w:t xml:space="preserve">Las personas dedicadas al chapeo se enfrentan al rechazo y </w:t>
      </w:r>
      <w:r w:rsidR="00526552" w:rsidRPr="004A1CFA">
        <w:rPr>
          <w:rFonts w:asciiTheme="majorHAnsi" w:hAnsiTheme="majorHAnsi" w:cs="Times New Roman"/>
          <w:i/>
          <w:sz w:val="24"/>
          <w:szCs w:val="24"/>
          <w:lang w:val="es-DO"/>
        </w:rPr>
        <w:t>frigidez con</w:t>
      </w:r>
      <w:r w:rsidRPr="004A1CFA">
        <w:rPr>
          <w:rFonts w:asciiTheme="majorHAnsi" w:hAnsiTheme="majorHAnsi" w:cs="Times New Roman"/>
          <w:i/>
          <w:sz w:val="24"/>
          <w:szCs w:val="24"/>
          <w:lang w:val="es-DO"/>
        </w:rPr>
        <w:t xml:space="preserve"> que se menosprecia la carencia de la moral social, los principios de nuestra sociedad están creados sobre la base de los valores, y de un comportamiento basado en las reglas sociales,  es decir, conductas previamente delimitadas por los miembros, en el caso opuesto, o cuando se realiza una actividad que va en contra de los mismos se considera una persona o acto inmoral, debido a que el ejemplo que esta persona brinda a la sociedad no es adecuado.</w:t>
      </w:r>
    </w:p>
    <w:p w:rsidR="00622B70" w:rsidRPr="004A1CFA" w:rsidRDefault="00622B70" w:rsidP="00622B70">
      <w:pPr>
        <w:spacing w:after="0" w:line="360" w:lineRule="auto"/>
        <w:jc w:val="both"/>
        <w:rPr>
          <w:rFonts w:asciiTheme="majorHAnsi" w:hAnsiTheme="majorHAnsi" w:cs="Times New Roman"/>
          <w:i/>
          <w:sz w:val="24"/>
          <w:szCs w:val="24"/>
          <w:lang w:val="es-DO"/>
        </w:rPr>
      </w:pPr>
    </w:p>
    <w:p w:rsidR="00C5082A" w:rsidRPr="004A1CFA" w:rsidRDefault="00C5082A" w:rsidP="00622B70">
      <w:pPr>
        <w:spacing w:after="0" w:line="360" w:lineRule="auto"/>
        <w:jc w:val="both"/>
        <w:rPr>
          <w:rFonts w:asciiTheme="majorHAnsi" w:hAnsiTheme="majorHAnsi" w:cs="Times New Roman"/>
          <w:i/>
          <w:sz w:val="24"/>
          <w:szCs w:val="24"/>
          <w:lang w:val="es-DO"/>
        </w:rPr>
      </w:pPr>
      <w:r w:rsidRPr="004A1CFA">
        <w:rPr>
          <w:rFonts w:asciiTheme="majorHAnsi" w:hAnsiTheme="majorHAnsi" w:cs="Times New Roman"/>
          <w:i/>
          <w:sz w:val="24"/>
          <w:szCs w:val="24"/>
          <w:lang w:val="es-DO"/>
        </w:rPr>
        <w:t xml:space="preserve">Los </w:t>
      </w:r>
      <w:proofErr w:type="spellStart"/>
      <w:r w:rsidRPr="004A1CFA">
        <w:rPr>
          <w:rFonts w:asciiTheme="majorHAnsi" w:hAnsiTheme="majorHAnsi" w:cs="Times New Roman"/>
          <w:i/>
          <w:sz w:val="24"/>
          <w:szCs w:val="24"/>
          <w:lang w:val="es-DO"/>
        </w:rPr>
        <w:t>chapiadores</w:t>
      </w:r>
      <w:proofErr w:type="spellEnd"/>
      <w:r w:rsidRPr="004A1CFA">
        <w:rPr>
          <w:rFonts w:asciiTheme="majorHAnsi" w:hAnsiTheme="majorHAnsi" w:cs="Times New Roman"/>
          <w:i/>
          <w:sz w:val="24"/>
          <w:szCs w:val="24"/>
          <w:lang w:val="es-DO"/>
        </w:rPr>
        <w:t xml:space="preserve"> realizan esta actividad sin prestar interés a las consecuencias, ignorando que pueden influenciar a las personas que los rodean a seguir sus pasos, en la mayor parte de los casos al final  las consecuencias son negativas, bien dicen  unos viejos adagios “dime con quién andas y te diré </w:t>
      </w:r>
      <w:r w:rsidR="00526552" w:rsidRPr="004A1CFA">
        <w:rPr>
          <w:rFonts w:asciiTheme="majorHAnsi" w:hAnsiTheme="majorHAnsi" w:cs="Times New Roman"/>
          <w:i/>
          <w:sz w:val="24"/>
          <w:szCs w:val="24"/>
          <w:lang w:val="es-DO"/>
        </w:rPr>
        <w:t>quién</w:t>
      </w:r>
      <w:r w:rsidRPr="004A1CFA">
        <w:rPr>
          <w:rFonts w:asciiTheme="majorHAnsi" w:hAnsiTheme="majorHAnsi" w:cs="Times New Roman"/>
          <w:i/>
          <w:sz w:val="24"/>
          <w:szCs w:val="24"/>
          <w:lang w:val="es-DO"/>
        </w:rPr>
        <w:t xml:space="preserve"> eres” “lo que fácil llega fácil se va”.</w:t>
      </w:r>
    </w:p>
    <w:p w:rsidR="00C5082A" w:rsidRDefault="00C5082A" w:rsidP="004A1CFA">
      <w:pPr>
        <w:spacing w:after="0" w:line="360" w:lineRule="auto"/>
        <w:jc w:val="both"/>
        <w:rPr>
          <w:rFonts w:asciiTheme="majorHAnsi" w:hAnsiTheme="majorHAnsi" w:cs="Times New Roman"/>
          <w:i/>
          <w:sz w:val="24"/>
          <w:szCs w:val="24"/>
        </w:rPr>
      </w:pPr>
    </w:p>
    <w:p w:rsidR="004A1CFA" w:rsidRDefault="004A1CFA" w:rsidP="004A1CFA">
      <w:pPr>
        <w:spacing w:after="0" w:line="360" w:lineRule="auto"/>
        <w:jc w:val="both"/>
        <w:rPr>
          <w:rFonts w:asciiTheme="majorHAnsi" w:hAnsiTheme="majorHAnsi" w:cs="Times New Roman"/>
          <w:i/>
          <w:sz w:val="24"/>
          <w:szCs w:val="24"/>
        </w:rPr>
      </w:pPr>
    </w:p>
    <w:p w:rsidR="004A1CFA" w:rsidRDefault="004A1CFA" w:rsidP="004A1CFA">
      <w:pPr>
        <w:spacing w:after="0" w:line="360" w:lineRule="auto"/>
        <w:jc w:val="both"/>
        <w:rPr>
          <w:rFonts w:asciiTheme="majorHAnsi" w:hAnsiTheme="majorHAnsi" w:cs="Times New Roman"/>
          <w:i/>
          <w:sz w:val="24"/>
          <w:szCs w:val="24"/>
        </w:rPr>
      </w:pPr>
    </w:p>
    <w:p w:rsidR="00D96EFA" w:rsidRDefault="00D96EFA" w:rsidP="004A1CFA">
      <w:pPr>
        <w:spacing w:after="0" w:line="360" w:lineRule="auto"/>
        <w:jc w:val="both"/>
        <w:rPr>
          <w:rFonts w:asciiTheme="majorHAnsi" w:hAnsiTheme="majorHAnsi" w:cs="Times New Roman"/>
          <w:i/>
          <w:sz w:val="24"/>
          <w:szCs w:val="24"/>
        </w:rPr>
      </w:pPr>
    </w:p>
    <w:p w:rsidR="00D96EFA" w:rsidRDefault="00585B98" w:rsidP="004A1CFA">
      <w:pPr>
        <w:spacing w:after="0" w:line="360" w:lineRule="auto"/>
        <w:jc w:val="both"/>
        <w:rPr>
          <w:rFonts w:asciiTheme="majorHAnsi" w:hAnsiTheme="majorHAnsi" w:cs="Times New Roman"/>
          <w:i/>
          <w:sz w:val="24"/>
          <w:szCs w:val="24"/>
        </w:rPr>
      </w:pPr>
      <w:r>
        <w:rPr>
          <w:rFonts w:asciiTheme="majorHAnsi" w:hAnsiTheme="majorHAnsi" w:cs="Times New Roman"/>
          <w:i/>
          <w:noProof/>
          <w:sz w:val="24"/>
          <w:szCs w:val="24"/>
          <w:lang w:eastAsia="es-ES"/>
        </w:rPr>
        <w:pict>
          <v:group id="_x0000_s1261" style="position:absolute;left:0;text-align:left;margin-left:-12pt;margin-top:2.7pt;width:1in;height:1in;z-index:251687936;mso-position-horizontal-relative:right-margin-area;mso-position-vertical-relative:bottom-margin-area" coordorigin="10800,14400" coordsize="1440,1440" o:allowincell="f">
            <v:rect id="_x0000_s1262"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E659A9"/>
                </w:txbxContent>
              </v:textbox>
            </v:rect>
            <v:shape id="_x0000_s1263"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1263" inset=",0,,0">
                <w:txbxContent>
                  <w:p w:rsidR="000A562C" w:rsidRPr="007C20C9" w:rsidRDefault="000A562C" w:rsidP="00E659A9">
                    <w:pPr>
                      <w:pStyle w:val="Piedepgina"/>
                      <w:jc w:val="center"/>
                      <w:rPr>
                        <w:lang w:val="es-DO"/>
                      </w:rPr>
                    </w:pPr>
                    <w:r>
                      <w:rPr>
                        <w:lang w:val="es-DO"/>
                      </w:rPr>
                      <w:t>31</w:t>
                    </w:r>
                  </w:p>
                </w:txbxContent>
              </v:textbox>
            </v:shape>
            <w10:wrap anchorx="page" anchory="page"/>
          </v:group>
        </w:pict>
      </w:r>
    </w:p>
    <w:p w:rsidR="00DF4D01" w:rsidRPr="004A1CFA" w:rsidRDefault="00EE6E0E" w:rsidP="004A1CFA">
      <w:pPr>
        <w:pStyle w:val="Prrafodelista"/>
        <w:numPr>
          <w:ilvl w:val="0"/>
          <w:numId w:val="27"/>
        </w:numPr>
        <w:spacing w:after="0" w:line="360" w:lineRule="auto"/>
        <w:jc w:val="both"/>
        <w:rPr>
          <w:rFonts w:asciiTheme="majorHAnsi" w:hAnsiTheme="majorHAnsi" w:cs="Times New Roman"/>
          <w:b/>
          <w:i/>
          <w:sz w:val="24"/>
          <w:szCs w:val="24"/>
        </w:rPr>
      </w:pPr>
      <w:r w:rsidRPr="004A1CFA">
        <w:rPr>
          <w:rFonts w:asciiTheme="majorHAnsi" w:hAnsiTheme="majorHAnsi" w:cs="Times New Roman"/>
          <w:b/>
          <w:i/>
          <w:sz w:val="24"/>
          <w:szCs w:val="24"/>
        </w:rPr>
        <w:lastRenderedPageBreak/>
        <w:t xml:space="preserve"> </w:t>
      </w:r>
      <w:r w:rsidR="00D4280A" w:rsidRPr="004A1CFA">
        <w:rPr>
          <w:rFonts w:asciiTheme="majorHAnsi" w:hAnsiTheme="majorHAnsi" w:cs="Times New Roman"/>
          <w:b/>
          <w:i/>
          <w:sz w:val="24"/>
          <w:szCs w:val="24"/>
        </w:rPr>
        <w:t xml:space="preserve"> </w:t>
      </w:r>
      <w:r w:rsidR="00DF4D01" w:rsidRPr="004A1CFA">
        <w:rPr>
          <w:rFonts w:asciiTheme="majorHAnsi" w:hAnsiTheme="majorHAnsi" w:cs="Times New Roman"/>
          <w:b/>
          <w:i/>
          <w:sz w:val="24"/>
          <w:szCs w:val="24"/>
        </w:rPr>
        <w:t xml:space="preserve">Consecuencias </w:t>
      </w:r>
      <w:r w:rsidR="00622B70">
        <w:rPr>
          <w:rFonts w:asciiTheme="majorHAnsi" w:hAnsiTheme="majorHAnsi" w:cs="Times New Roman"/>
          <w:b/>
          <w:i/>
          <w:sz w:val="24"/>
          <w:szCs w:val="24"/>
        </w:rPr>
        <w:t xml:space="preserve">del chapeo </w:t>
      </w:r>
    </w:p>
    <w:p w:rsidR="00DF4D01" w:rsidRPr="004A1CFA" w:rsidRDefault="00DF4D01" w:rsidP="004A1CFA">
      <w:pPr>
        <w:pStyle w:val="Prrafodelista"/>
        <w:spacing w:after="0" w:line="360" w:lineRule="auto"/>
        <w:ind w:left="30"/>
        <w:jc w:val="both"/>
        <w:rPr>
          <w:rFonts w:asciiTheme="majorHAnsi" w:hAnsiTheme="majorHAnsi" w:cs="Times New Roman"/>
          <w:i/>
          <w:sz w:val="24"/>
          <w:szCs w:val="24"/>
        </w:rPr>
      </w:pPr>
    </w:p>
    <w:p w:rsidR="00DF4D01" w:rsidRPr="004A1CFA" w:rsidRDefault="00DF4D01" w:rsidP="004A1CFA">
      <w:pPr>
        <w:pStyle w:val="Prrafodelista"/>
        <w:spacing w:after="0" w:line="360" w:lineRule="auto"/>
        <w:ind w:left="30"/>
        <w:jc w:val="both"/>
        <w:rPr>
          <w:rFonts w:asciiTheme="majorHAnsi" w:hAnsiTheme="majorHAnsi" w:cs="Times New Roman"/>
          <w:i/>
          <w:sz w:val="24"/>
          <w:szCs w:val="24"/>
        </w:rPr>
      </w:pPr>
      <w:r w:rsidRPr="004A1CFA">
        <w:rPr>
          <w:rFonts w:asciiTheme="majorHAnsi" w:hAnsiTheme="majorHAnsi" w:cs="Times New Roman"/>
          <w:i/>
          <w:sz w:val="24"/>
          <w:szCs w:val="24"/>
        </w:rPr>
        <w:t>El término “</w:t>
      </w:r>
      <w:proofErr w:type="spellStart"/>
      <w:r w:rsidRPr="004A1CFA">
        <w:rPr>
          <w:rFonts w:asciiTheme="majorHAnsi" w:hAnsiTheme="majorHAnsi" w:cs="Times New Roman"/>
          <w:i/>
          <w:sz w:val="24"/>
          <w:szCs w:val="24"/>
        </w:rPr>
        <w:t>chapiadora</w:t>
      </w:r>
      <w:proofErr w:type="spellEnd"/>
      <w:r w:rsidRPr="004A1CFA">
        <w:rPr>
          <w:rFonts w:asciiTheme="majorHAnsi" w:hAnsiTheme="majorHAnsi" w:cs="Times New Roman"/>
          <w:i/>
          <w:sz w:val="24"/>
          <w:szCs w:val="24"/>
        </w:rPr>
        <w:t>” cuestiona la humanidad misma de las mujeres que, una vez encajan dentro de este calificativo, ya no son mujeres, son cosas que uno puede herir y pisotear. Se pierde completamente de vista que la dignidad humana es inalienable y vuelven a resurgir, con fuerza renovada, todos los prejuicios de género contra los que las mujeres llevamos años luchando.</w:t>
      </w:r>
    </w:p>
    <w:p w:rsidR="00DF4D01" w:rsidRPr="004A1CFA" w:rsidRDefault="00DF4D01" w:rsidP="004A1CFA">
      <w:pPr>
        <w:pStyle w:val="Prrafodelista"/>
        <w:spacing w:after="0" w:line="360" w:lineRule="auto"/>
        <w:ind w:left="30"/>
        <w:jc w:val="both"/>
        <w:rPr>
          <w:rFonts w:asciiTheme="majorHAnsi" w:hAnsiTheme="majorHAnsi" w:cs="Times New Roman"/>
          <w:i/>
          <w:sz w:val="24"/>
          <w:szCs w:val="24"/>
        </w:rPr>
      </w:pPr>
    </w:p>
    <w:p w:rsidR="00DF4D01" w:rsidRDefault="00DF4D01" w:rsidP="004A1CFA">
      <w:pPr>
        <w:pStyle w:val="Prrafodelista"/>
        <w:spacing w:after="0" w:line="360" w:lineRule="auto"/>
        <w:ind w:left="30"/>
        <w:jc w:val="both"/>
        <w:rPr>
          <w:rFonts w:asciiTheme="majorHAnsi" w:hAnsiTheme="majorHAnsi" w:cs="Times New Roman"/>
          <w:i/>
          <w:sz w:val="24"/>
          <w:szCs w:val="24"/>
        </w:rPr>
      </w:pPr>
      <w:r w:rsidRPr="004A1CFA">
        <w:rPr>
          <w:rFonts w:asciiTheme="majorHAnsi" w:hAnsiTheme="majorHAnsi" w:cs="Times New Roman"/>
          <w:i/>
          <w:sz w:val="24"/>
          <w:szCs w:val="24"/>
        </w:rPr>
        <w:t xml:space="preserve">Para empezar, la campaña en contra de las </w:t>
      </w:r>
      <w:proofErr w:type="spellStart"/>
      <w:r w:rsidRPr="004A1CFA">
        <w:rPr>
          <w:rFonts w:asciiTheme="majorHAnsi" w:hAnsiTheme="majorHAnsi" w:cs="Times New Roman"/>
          <w:i/>
          <w:sz w:val="24"/>
          <w:szCs w:val="24"/>
        </w:rPr>
        <w:t>chapiadoras</w:t>
      </w:r>
      <w:proofErr w:type="spellEnd"/>
      <w:r w:rsidRPr="004A1CFA">
        <w:rPr>
          <w:rFonts w:asciiTheme="majorHAnsi" w:hAnsiTheme="majorHAnsi" w:cs="Times New Roman"/>
          <w:i/>
          <w:sz w:val="24"/>
          <w:szCs w:val="24"/>
        </w:rPr>
        <w:t xml:space="preserve"> es indiscutiblemente sexista porque como todo en esta vida, solo señala y reprende la conducta de la  mujer. Si hay mujeres intercambiando favores sexuales por salidas costosas es única y exclusivamente porque hay un hombre dispuesto a sellar el trato. Por cada “</w:t>
      </w:r>
      <w:proofErr w:type="spellStart"/>
      <w:r w:rsidRPr="004A1CFA">
        <w:rPr>
          <w:rFonts w:asciiTheme="majorHAnsi" w:hAnsiTheme="majorHAnsi" w:cs="Times New Roman"/>
          <w:i/>
          <w:sz w:val="24"/>
          <w:szCs w:val="24"/>
        </w:rPr>
        <w:t>chapiadora</w:t>
      </w:r>
      <w:proofErr w:type="spellEnd"/>
      <w:r w:rsidRPr="004A1CFA">
        <w:rPr>
          <w:rFonts w:asciiTheme="majorHAnsi" w:hAnsiTheme="majorHAnsi" w:cs="Times New Roman"/>
          <w:i/>
          <w:sz w:val="24"/>
          <w:szCs w:val="24"/>
        </w:rPr>
        <w:t xml:space="preserve">” que hay en la calle hay al menos un hombre que tiene más dinero que principios. Si tomamos la vara de la moralidad con la que juzgamos a las mujeres que presentan esta conducta y la utilizamos para medir a los hombres que las acompañan, se obtendrían los mismos tristes resultados. </w:t>
      </w:r>
    </w:p>
    <w:p w:rsidR="00622B70" w:rsidRPr="004A1CFA" w:rsidRDefault="00622B70" w:rsidP="004A1CFA">
      <w:pPr>
        <w:pStyle w:val="Prrafodelista"/>
        <w:spacing w:after="0" w:line="360" w:lineRule="auto"/>
        <w:ind w:left="30"/>
        <w:jc w:val="both"/>
        <w:rPr>
          <w:rFonts w:asciiTheme="majorHAnsi" w:hAnsiTheme="majorHAnsi" w:cs="Times New Roman"/>
          <w:i/>
          <w:sz w:val="24"/>
          <w:szCs w:val="24"/>
        </w:rPr>
      </w:pPr>
    </w:p>
    <w:p w:rsidR="00DF4D01" w:rsidRDefault="00DF4D01" w:rsidP="004A1CFA">
      <w:pPr>
        <w:spacing w:after="0" w:line="360" w:lineRule="auto"/>
        <w:jc w:val="both"/>
        <w:rPr>
          <w:rFonts w:asciiTheme="majorHAnsi" w:hAnsiTheme="majorHAnsi" w:cs="Times New Roman"/>
          <w:i/>
          <w:sz w:val="24"/>
          <w:szCs w:val="24"/>
        </w:rPr>
      </w:pPr>
      <w:r w:rsidRPr="004A1CFA">
        <w:rPr>
          <w:rFonts w:asciiTheme="majorHAnsi" w:hAnsiTheme="majorHAnsi" w:cs="Times New Roman"/>
          <w:i/>
          <w:sz w:val="24"/>
          <w:szCs w:val="24"/>
        </w:rPr>
        <w:t xml:space="preserve">Existe un problema de clases implícito porque todas las mujeres que no encajen dentro de los parámetros establecidos por las elites, son unas </w:t>
      </w:r>
      <w:proofErr w:type="spellStart"/>
      <w:r w:rsidRPr="004A1CFA">
        <w:rPr>
          <w:rFonts w:asciiTheme="majorHAnsi" w:hAnsiTheme="majorHAnsi" w:cs="Times New Roman"/>
          <w:i/>
          <w:sz w:val="24"/>
          <w:szCs w:val="24"/>
        </w:rPr>
        <w:t>chapiadoras</w:t>
      </w:r>
      <w:proofErr w:type="spellEnd"/>
      <w:r w:rsidRPr="004A1CFA">
        <w:rPr>
          <w:rFonts w:asciiTheme="majorHAnsi" w:hAnsiTheme="majorHAnsi" w:cs="Times New Roman"/>
          <w:i/>
          <w:sz w:val="24"/>
          <w:szCs w:val="24"/>
        </w:rPr>
        <w:t xml:space="preserve">. Si usa un </w:t>
      </w:r>
      <w:proofErr w:type="spellStart"/>
      <w:r w:rsidRPr="004A1CFA">
        <w:rPr>
          <w:rFonts w:asciiTheme="majorHAnsi" w:hAnsiTheme="majorHAnsi" w:cs="Times New Roman"/>
          <w:i/>
          <w:sz w:val="24"/>
          <w:szCs w:val="24"/>
        </w:rPr>
        <w:t>gillo</w:t>
      </w:r>
      <w:proofErr w:type="spellEnd"/>
      <w:r w:rsidRPr="004A1CFA">
        <w:rPr>
          <w:rFonts w:asciiTheme="majorHAnsi" w:hAnsiTheme="majorHAnsi" w:cs="Times New Roman"/>
          <w:i/>
          <w:sz w:val="24"/>
          <w:szCs w:val="24"/>
        </w:rPr>
        <w:t xml:space="preserve"> en el tobillo, es mala. Si usa </w:t>
      </w:r>
      <w:proofErr w:type="spellStart"/>
      <w:r w:rsidRPr="004A1CFA">
        <w:rPr>
          <w:rFonts w:asciiTheme="majorHAnsi" w:hAnsiTheme="majorHAnsi" w:cs="Times New Roman"/>
          <w:i/>
          <w:sz w:val="24"/>
          <w:szCs w:val="24"/>
        </w:rPr>
        <w:t>leggings</w:t>
      </w:r>
      <w:proofErr w:type="spellEnd"/>
      <w:r w:rsidRPr="004A1CFA">
        <w:rPr>
          <w:rFonts w:asciiTheme="majorHAnsi" w:hAnsiTheme="majorHAnsi" w:cs="Times New Roman"/>
          <w:i/>
          <w:sz w:val="24"/>
          <w:szCs w:val="24"/>
        </w:rPr>
        <w:t xml:space="preserve">, es mala. Si bebe ron, porque no puede comprar champagne, es mala. Si fuma </w:t>
      </w:r>
      <w:proofErr w:type="spellStart"/>
      <w:r w:rsidRPr="004A1CFA">
        <w:rPr>
          <w:rFonts w:asciiTheme="majorHAnsi" w:hAnsiTheme="majorHAnsi" w:cs="Times New Roman"/>
          <w:i/>
          <w:sz w:val="24"/>
          <w:szCs w:val="24"/>
        </w:rPr>
        <w:t>Hookah</w:t>
      </w:r>
      <w:proofErr w:type="spellEnd"/>
      <w:r w:rsidRPr="004A1CFA">
        <w:rPr>
          <w:rFonts w:asciiTheme="majorHAnsi" w:hAnsiTheme="majorHAnsi" w:cs="Times New Roman"/>
          <w:i/>
          <w:sz w:val="24"/>
          <w:szCs w:val="24"/>
        </w:rPr>
        <w:t>, es mala. Si sube fotos de bebidas, es mala. Si sale mucho, es mala. Si respira, es mala. Es un cuento de nunca acabar que sigue sosteniéndose en la discriminación y el prejuicio, ya sea por género o por factores socio-económicos</w:t>
      </w:r>
      <w:proofErr w:type="gramStart"/>
      <w:r w:rsidRPr="004A1CFA">
        <w:rPr>
          <w:rFonts w:asciiTheme="majorHAnsi" w:hAnsiTheme="majorHAnsi" w:cs="Times New Roman"/>
          <w:i/>
          <w:sz w:val="24"/>
          <w:szCs w:val="24"/>
        </w:rPr>
        <w:t>..</w:t>
      </w:r>
      <w:proofErr w:type="gramEnd"/>
    </w:p>
    <w:p w:rsidR="00622B70" w:rsidRPr="004A1CFA" w:rsidRDefault="00622B70" w:rsidP="004A1CFA">
      <w:pPr>
        <w:spacing w:after="0" w:line="360" w:lineRule="auto"/>
        <w:jc w:val="both"/>
        <w:rPr>
          <w:rFonts w:asciiTheme="majorHAnsi" w:hAnsiTheme="majorHAnsi" w:cs="Times New Roman"/>
          <w:i/>
          <w:sz w:val="24"/>
          <w:szCs w:val="24"/>
        </w:rPr>
      </w:pPr>
    </w:p>
    <w:p w:rsidR="00DF4D01" w:rsidRPr="004A1CFA" w:rsidRDefault="00585B98" w:rsidP="004A1CFA">
      <w:pPr>
        <w:pStyle w:val="Prrafodelista"/>
        <w:spacing w:after="0" w:line="360" w:lineRule="auto"/>
        <w:ind w:left="30"/>
        <w:jc w:val="both"/>
        <w:rPr>
          <w:rFonts w:asciiTheme="majorHAnsi" w:hAnsiTheme="majorHAnsi" w:cs="Times New Roman"/>
          <w:i/>
          <w:sz w:val="24"/>
          <w:szCs w:val="24"/>
        </w:rPr>
      </w:pPr>
      <w:r>
        <w:rPr>
          <w:rFonts w:asciiTheme="majorHAnsi" w:hAnsiTheme="majorHAnsi" w:cs="Times New Roman"/>
          <w:i/>
          <w:noProof/>
          <w:sz w:val="24"/>
          <w:szCs w:val="24"/>
          <w:lang w:val="es-ES" w:eastAsia="es-ES"/>
        </w:rPr>
        <w:pict>
          <v:group id="_x0000_s1264" style="position:absolute;left:0;text-align:left;margin-left:-3.6pt;margin-top:1.9pt;width:1in;height:1in;z-index:251688960;mso-position-horizontal-relative:right-margin-area;mso-position-vertical-relative:bottom-margin-area" coordorigin="10800,14400" coordsize="1440,1440" o:allowincell="f">
            <v:rect id="_x0000_s1265"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E659A9"/>
                </w:txbxContent>
              </v:textbox>
            </v:rect>
            <v:shape id="_x0000_s1266"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1266" inset=",0,,0">
                <w:txbxContent>
                  <w:p w:rsidR="000A562C" w:rsidRPr="007C20C9" w:rsidRDefault="000A562C" w:rsidP="00E659A9">
                    <w:pPr>
                      <w:pStyle w:val="Piedepgina"/>
                      <w:jc w:val="center"/>
                      <w:rPr>
                        <w:lang w:val="es-DO"/>
                      </w:rPr>
                    </w:pPr>
                    <w:r>
                      <w:rPr>
                        <w:lang w:val="es-DO"/>
                      </w:rPr>
                      <w:t>32</w:t>
                    </w:r>
                  </w:p>
                </w:txbxContent>
              </v:textbox>
            </v:shape>
            <w10:wrap anchorx="page" anchory="page"/>
          </v:group>
        </w:pict>
      </w:r>
      <w:r w:rsidR="00DF4D01" w:rsidRPr="004A1CFA">
        <w:rPr>
          <w:rFonts w:asciiTheme="majorHAnsi" w:hAnsiTheme="majorHAnsi" w:cs="Times New Roman"/>
          <w:i/>
          <w:sz w:val="24"/>
          <w:szCs w:val="24"/>
        </w:rPr>
        <w:t xml:space="preserve">Ahora bien, es preocupante que en el mismo momento en el que a una mujer se le califica como </w:t>
      </w:r>
      <w:proofErr w:type="spellStart"/>
      <w:r w:rsidR="00DF4D01" w:rsidRPr="004A1CFA">
        <w:rPr>
          <w:rFonts w:asciiTheme="majorHAnsi" w:hAnsiTheme="majorHAnsi" w:cs="Times New Roman"/>
          <w:i/>
          <w:sz w:val="24"/>
          <w:szCs w:val="24"/>
        </w:rPr>
        <w:t>chapiadora</w:t>
      </w:r>
      <w:proofErr w:type="spellEnd"/>
      <w:r w:rsidR="00DF4D01" w:rsidRPr="004A1CFA">
        <w:rPr>
          <w:rFonts w:asciiTheme="majorHAnsi" w:hAnsiTheme="majorHAnsi" w:cs="Times New Roman"/>
          <w:i/>
          <w:sz w:val="24"/>
          <w:szCs w:val="24"/>
        </w:rPr>
        <w:t xml:space="preserve">, se deshumaniza. Basta con ver los </w:t>
      </w:r>
      <w:proofErr w:type="spellStart"/>
      <w:r w:rsidR="00DF4D01" w:rsidRPr="004A1CFA">
        <w:rPr>
          <w:rFonts w:asciiTheme="majorHAnsi" w:hAnsiTheme="majorHAnsi" w:cs="Times New Roman"/>
          <w:i/>
          <w:sz w:val="24"/>
          <w:szCs w:val="24"/>
        </w:rPr>
        <w:t>posts</w:t>
      </w:r>
      <w:proofErr w:type="spellEnd"/>
      <w:r w:rsidR="00DF4D01" w:rsidRPr="004A1CFA">
        <w:rPr>
          <w:rFonts w:asciiTheme="majorHAnsi" w:hAnsiTheme="majorHAnsi" w:cs="Times New Roman"/>
          <w:i/>
          <w:sz w:val="24"/>
          <w:szCs w:val="24"/>
        </w:rPr>
        <w:t xml:space="preserve"> cargados de un lenguaje altamente agresivo y ofensivo para darse cuenta que tan pronto una mujer manifiesta algún interés económico, el hombre se siente en perfecto derecho de denigrarla, burlarse de ella y humillarla. Si a esto le sumamos que solo para junio de este año, los </w:t>
      </w:r>
      <w:proofErr w:type="spellStart"/>
      <w:r w:rsidR="00DF4D01" w:rsidRPr="004A1CFA">
        <w:rPr>
          <w:rFonts w:asciiTheme="majorHAnsi" w:hAnsiTheme="majorHAnsi" w:cs="Times New Roman"/>
          <w:i/>
          <w:sz w:val="24"/>
          <w:szCs w:val="24"/>
        </w:rPr>
        <w:t>feminicidios</w:t>
      </w:r>
      <w:proofErr w:type="spellEnd"/>
      <w:r w:rsidR="00DF4D01" w:rsidRPr="004A1CFA">
        <w:rPr>
          <w:rFonts w:asciiTheme="majorHAnsi" w:hAnsiTheme="majorHAnsi" w:cs="Times New Roman"/>
          <w:i/>
          <w:sz w:val="24"/>
          <w:szCs w:val="24"/>
        </w:rPr>
        <w:t xml:space="preserve"> ya rondaban por los 87 casos y que la República Dominicana presenta una de las tasas de violencia contra la mujer más altas de la región, es fácil concluir que toda esta campaña viral en contra de las </w:t>
      </w:r>
      <w:proofErr w:type="spellStart"/>
      <w:r w:rsidR="00DF4D01" w:rsidRPr="004A1CFA">
        <w:rPr>
          <w:rFonts w:asciiTheme="majorHAnsi" w:hAnsiTheme="majorHAnsi" w:cs="Times New Roman"/>
          <w:i/>
          <w:sz w:val="24"/>
          <w:szCs w:val="24"/>
        </w:rPr>
        <w:t>chapiadoras</w:t>
      </w:r>
      <w:proofErr w:type="spellEnd"/>
      <w:r w:rsidR="00DF4D01" w:rsidRPr="004A1CFA">
        <w:rPr>
          <w:rFonts w:asciiTheme="majorHAnsi" w:hAnsiTheme="majorHAnsi" w:cs="Times New Roman"/>
          <w:i/>
          <w:sz w:val="24"/>
          <w:szCs w:val="24"/>
        </w:rPr>
        <w:t xml:space="preserve"> está muy lejos de ser un chiste. Los expertos en violencia reconocen que los factores culturales son el principal obstáculo para reducir esta serie de atropellos que atentan contra la vida y la dignidad de las mujeres. </w:t>
      </w:r>
    </w:p>
    <w:p w:rsidR="00622B70" w:rsidRDefault="00622B70" w:rsidP="006D21A3">
      <w:pPr>
        <w:shd w:val="clear" w:color="auto" w:fill="FFFFFF"/>
        <w:spacing w:after="225" w:line="240" w:lineRule="auto"/>
        <w:outlineLvl w:val="1"/>
        <w:rPr>
          <w:rFonts w:asciiTheme="majorHAnsi" w:hAnsiTheme="majorHAnsi" w:cs="Times New Roman"/>
          <w:b/>
          <w:i/>
          <w:sz w:val="24"/>
          <w:szCs w:val="24"/>
        </w:rPr>
      </w:pPr>
    </w:p>
    <w:p w:rsidR="00622B70" w:rsidRDefault="00622B70" w:rsidP="006D21A3">
      <w:pPr>
        <w:shd w:val="clear" w:color="auto" w:fill="FFFFFF"/>
        <w:spacing w:after="225" w:line="240" w:lineRule="auto"/>
        <w:outlineLvl w:val="1"/>
        <w:rPr>
          <w:rFonts w:asciiTheme="majorHAnsi" w:hAnsiTheme="majorHAnsi" w:cs="Times New Roman"/>
          <w:b/>
          <w:i/>
          <w:sz w:val="24"/>
          <w:szCs w:val="24"/>
        </w:rPr>
      </w:pPr>
    </w:p>
    <w:p w:rsidR="00622B70" w:rsidRDefault="00622B70" w:rsidP="006D21A3">
      <w:pPr>
        <w:shd w:val="clear" w:color="auto" w:fill="FFFFFF"/>
        <w:spacing w:after="225" w:line="240" w:lineRule="auto"/>
        <w:outlineLvl w:val="1"/>
        <w:rPr>
          <w:rFonts w:asciiTheme="majorHAnsi" w:hAnsiTheme="majorHAnsi" w:cs="Times New Roman"/>
          <w:b/>
          <w:i/>
          <w:sz w:val="24"/>
          <w:szCs w:val="24"/>
        </w:rPr>
      </w:pPr>
    </w:p>
    <w:p w:rsidR="00622B70" w:rsidRDefault="00622B70" w:rsidP="006D21A3">
      <w:pPr>
        <w:shd w:val="clear" w:color="auto" w:fill="FFFFFF"/>
        <w:spacing w:after="225" w:line="240" w:lineRule="auto"/>
        <w:outlineLvl w:val="1"/>
        <w:rPr>
          <w:rFonts w:asciiTheme="majorHAnsi" w:hAnsiTheme="majorHAnsi" w:cs="Times New Roman"/>
          <w:b/>
          <w:i/>
          <w:sz w:val="24"/>
          <w:szCs w:val="24"/>
        </w:rPr>
      </w:pPr>
    </w:p>
    <w:p w:rsidR="00622B70" w:rsidRDefault="00622B70" w:rsidP="006D21A3">
      <w:pPr>
        <w:shd w:val="clear" w:color="auto" w:fill="FFFFFF"/>
        <w:spacing w:after="225" w:line="240" w:lineRule="auto"/>
        <w:outlineLvl w:val="1"/>
        <w:rPr>
          <w:rFonts w:asciiTheme="majorHAnsi" w:hAnsiTheme="majorHAnsi" w:cs="Times New Roman"/>
          <w:b/>
          <w:i/>
          <w:sz w:val="24"/>
          <w:szCs w:val="24"/>
        </w:rPr>
      </w:pPr>
    </w:p>
    <w:p w:rsidR="00622B70" w:rsidRPr="004A1CFA" w:rsidRDefault="00622B70" w:rsidP="006D21A3">
      <w:pPr>
        <w:shd w:val="clear" w:color="auto" w:fill="FFFFFF"/>
        <w:spacing w:after="225" w:line="240" w:lineRule="auto"/>
        <w:outlineLvl w:val="1"/>
        <w:rPr>
          <w:rFonts w:asciiTheme="majorHAnsi" w:hAnsiTheme="majorHAnsi" w:cs="Times New Roman"/>
          <w:b/>
          <w:i/>
          <w:sz w:val="24"/>
          <w:szCs w:val="24"/>
        </w:rPr>
      </w:pPr>
    </w:p>
    <w:p w:rsidR="004D2964" w:rsidRPr="004A1CFA" w:rsidRDefault="004D2964" w:rsidP="006D21A3">
      <w:pPr>
        <w:shd w:val="clear" w:color="auto" w:fill="FFFFFF"/>
        <w:spacing w:after="225" w:line="240" w:lineRule="auto"/>
        <w:outlineLvl w:val="1"/>
        <w:rPr>
          <w:rFonts w:asciiTheme="majorHAnsi" w:hAnsiTheme="majorHAnsi" w:cs="Times New Roman"/>
          <w:b/>
          <w:i/>
          <w:sz w:val="24"/>
          <w:szCs w:val="24"/>
        </w:rPr>
      </w:pPr>
    </w:p>
    <w:p w:rsidR="004D2964" w:rsidRPr="004A1CFA" w:rsidRDefault="004D2964" w:rsidP="006D21A3">
      <w:pPr>
        <w:shd w:val="clear" w:color="auto" w:fill="FFFFFF"/>
        <w:spacing w:after="225" w:line="240" w:lineRule="auto"/>
        <w:outlineLvl w:val="1"/>
        <w:rPr>
          <w:rFonts w:asciiTheme="majorHAnsi" w:hAnsiTheme="majorHAnsi" w:cs="Times New Roman"/>
          <w:b/>
          <w:i/>
          <w:sz w:val="24"/>
          <w:szCs w:val="24"/>
        </w:rPr>
      </w:pPr>
    </w:p>
    <w:p w:rsidR="004D2964" w:rsidRPr="004A1CFA" w:rsidRDefault="004D2964" w:rsidP="006D21A3">
      <w:pPr>
        <w:shd w:val="clear" w:color="auto" w:fill="FFFFFF"/>
        <w:spacing w:after="225" w:line="240" w:lineRule="auto"/>
        <w:outlineLvl w:val="1"/>
        <w:rPr>
          <w:rFonts w:asciiTheme="majorHAnsi" w:hAnsiTheme="majorHAnsi" w:cs="Times New Roman"/>
          <w:b/>
          <w:i/>
          <w:sz w:val="24"/>
          <w:szCs w:val="24"/>
        </w:rPr>
      </w:pPr>
    </w:p>
    <w:p w:rsidR="002847C8" w:rsidRPr="004A1CFA" w:rsidRDefault="00622B70" w:rsidP="00622B70">
      <w:pPr>
        <w:shd w:val="clear" w:color="auto" w:fill="FFFFFF"/>
        <w:spacing w:after="225" w:line="240" w:lineRule="auto"/>
        <w:jc w:val="center"/>
        <w:outlineLvl w:val="1"/>
        <w:rPr>
          <w:rFonts w:asciiTheme="majorHAnsi" w:hAnsiTheme="majorHAnsi" w:cs="Times New Roman"/>
          <w:b/>
          <w:i/>
          <w:sz w:val="24"/>
          <w:szCs w:val="24"/>
        </w:rPr>
      </w:pPr>
      <w:r w:rsidRPr="004A1CFA">
        <w:rPr>
          <w:rFonts w:asciiTheme="majorHAnsi" w:hAnsiTheme="majorHAnsi" w:cs="Times New Roman"/>
          <w:b/>
          <w:i/>
          <w:sz w:val="24"/>
          <w:szCs w:val="24"/>
        </w:rPr>
        <w:t>Capítulo</w:t>
      </w:r>
      <w:r w:rsidR="002847C8" w:rsidRPr="004A1CFA">
        <w:rPr>
          <w:rFonts w:asciiTheme="majorHAnsi" w:hAnsiTheme="majorHAnsi" w:cs="Times New Roman"/>
          <w:b/>
          <w:i/>
          <w:sz w:val="24"/>
          <w:szCs w:val="24"/>
        </w:rPr>
        <w:t xml:space="preserve"> III</w:t>
      </w:r>
    </w:p>
    <w:p w:rsidR="002847C8" w:rsidRDefault="002847C8" w:rsidP="00622B70">
      <w:pPr>
        <w:shd w:val="clear" w:color="auto" w:fill="FFFFFF"/>
        <w:spacing w:after="225" w:line="240" w:lineRule="auto"/>
        <w:jc w:val="center"/>
        <w:outlineLvl w:val="1"/>
        <w:rPr>
          <w:rFonts w:asciiTheme="majorHAnsi" w:hAnsiTheme="majorHAnsi" w:cs="Times New Roman"/>
          <w:b/>
          <w:i/>
          <w:sz w:val="24"/>
          <w:szCs w:val="24"/>
        </w:rPr>
      </w:pPr>
      <w:r w:rsidRPr="004A1CFA">
        <w:rPr>
          <w:rFonts w:asciiTheme="majorHAnsi" w:hAnsiTheme="majorHAnsi" w:cs="Times New Roman"/>
          <w:b/>
          <w:i/>
          <w:sz w:val="24"/>
          <w:szCs w:val="24"/>
        </w:rPr>
        <w:t>Diseño metodológico</w:t>
      </w:r>
    </w:p>
    <w:p w:rsidR="00622B70" w:rsidRDefault="00622B70" w:rsidP="00622B70">
      <w:pPr>
        <w:shd w:val="clear" w:color="auto" w:fill="FFFFFF"/>
        <w:spacing w:after="225" w:line="240" w:lineRule="auto"/>
        <w:jc w:val="center"/>
        <w:outlineLvl w:val="1"/>
        <w:rPr>
          <w:rFonts w:asciiTheme="majorHAnsi" w:hAnsiTheme="majorHAnsi" w:cs="Times New Roman"/>
          <w:b/>
          <w:i/>
          <w:sz w:val="24"/>
          <w:szCs w:val="24"/>
        </w:rPr>
      </w:pPr>
    </w:p>
    <w:p w:rsidR="00622B70" w:rsidRDefault="00622B70" w:rsidP="00622B70">
      <w:pPr>
        <w:shd w:val="clear" w:color="auto" w:fill="FFFFFF"/>
        <w:spacing w:after="225" w:line="240" w:lineRule="auto"/>
        <w:jc w:val="center"/>
        <w:outlineLvl w:val="1"/>
        <w:rPr>
          <w:rFonts w:asciiTheme="majorHAnsi" w:hAnsiTheme="majorHAnsi" w:cs="Times New Roman"/>
          <w:b/>
          <w:i/>
          <w:sz w:val="24"/>
          <w:szCs w:val="24"/>
        </w:rPr>
      </w:pPr>
    </w:p>
    <w:p w:rsidR="00622B70" w:rsidRDefault="00622B70" w:rsidP="00622B70">
      <w:pPr>
        <w:shd w:val="clear" w:color="auto" w:fill="FFFFFF"/>
        <w:spacing w:after="225" w:line="240" w:lineRule="auto"/>
        <w:jc w:val="center"/>
        <w:outlineLvl w:val="1"/>
        <w:rPr>
          <w:rFonts w:asciiTheme="majorHAnsi" w:hAnsiTheme="majorHAnsi" w:cs="Times New Roman"/>
          <w:b/>
          <w:i/>
          <w:sz w:val="24"/>
          <w:szCs w:val="24"/>
        </w:rPr>
      </w:pPr>
    </w:p>
    <w:p w:rsidR="00622B70" w:rsidRDefault="00622B70" w:rsidP="00622B70">
      <w:pPr>
        <w:shd w:val="clear" w:color="auto" w:fill="FFFFFF"/>
        <w:spacing w:after="225" w:line="240" w:lineRule="auto"/>
        <w:jc w:val="center"/>
        <w:outlineLvl w:val="1"/>
        <w:rPr>
          <w:rFonts w:asciiTheme="majorHAnsi" w:hAnsiTheme="majorHAnsi" w:cs="Times New Roman"/>
          <w:b/>
          <w:i/>
          <w:sz w:val="24"/>
          <w:szCs w:val="24"/>
        </w:rPr>
      </w:pPr>
    </w:p>
    <w:p w:rsidR="00622B70" w:rsidRDefault="00622B70" w:rsidP="00622B70">
      <w:pPr>
        <w:shd w:val="clear" w:color="auto" w:fill="FFFFFF"/>
        <w:spacing w:after="225" w:line="240" w:lineRule="auto"/>
        <w:jc w:val="center"/>
        <w:outlineLvl w:val="1"/>
        <w:rPr>
          <w:rFonts w:asciiTheme="majorHAnsi" w:hAnsiTheme="majorHAnsi" w:cs="Times New Roman"/>
          <w:b/>
          <w:i/>
          <w:sz w:val="24"/>
          <w:szCs w:val="24"/>
        </w:rPr>
      </w:pPr>
    </w:p>
    <w:p w:rsidR="00622B70" w:rsidRDefault="00622B70" w:rsidP="00622B70">
      <w:pPr>
        <w:shd w:val="clear" w:color="auto" w:fill="FFFFFF"/>
        <w:spacing w:after="225" w:line="240" w:lineRule="auto"/>
        <w:jc w:val="center"/>
        <w:outlineLvl w:val="1"/>
        <w:rPr>
          <w:rFonts w:asciiTheme="majorHAnsi" w:hAnsiTheme="majorHAnsi" w:cs="Times New Roman"/>
          <w:b/>
          <w:i/>
          <w:sz w:val="24"/>
          <w:szCs w:val="24"/>
        </w:rPr>
      </w:pPr>
    </w:p>
    <w:p w:rsidR="00622B70" w:rsidRDefault="00622B70" w:rsidP="00622B70">
      <w:pPr>
        <w:shd w:val="clear" w:color="auto" w:fill="FFFFFF"/>
        <w:spacing w:after="225" w:line="240" w:lineRule="auto"/>
        <w:jc w:val="center"/>
        <w:outlineLvl w:val="1"/>
        <w:rPr>
          <w:rFonts w:asciiTheme="majorHAnsi" w:hAnsiTheme="majorHAnsi" w:cs="Times New Roman"/>
          <w:b/>
          <w:i/>
          <w:sz w:val="24"/>
          <w:szCs w:val="24"/>
        </w:rPr>
      </w:pPr>
    </w:p>
    <w:p w:rsidR="00622B70" w:rsidRDefault="00622B70" w:rsidP="00622B70">
      <w:pPr>
        <w:shd w:val="clear" w:color="auto" w:fill="FFFFFF"/>
        <w:spacing w:after="225" w:line="240" w:lineRule="auto"/>
        <w:jc w:val="center"/>
        <w:outlineLvl w:val="1"/>
        <w:rPr>
          <w:rFonts w:asciiTheme="majorHAnsi" w:hAnsiTheme="majorHAnsi" w:cs="Times New Roman"/>
          <w:b/>
          <w:i/>
          <w:sz w:val="24"/>
          <w:szCs w:val="24"/>
        </w:rPr>
      </w:pPr>
    </w:p>
    <w:p w:rsidR="00622B70" w:rsidRDefault="00622B70" w:rsidP="00622B70">
      <w:pPr>
        <w:shd w:val="clear" w:color="auto" w:fill="FFFFFF"/>
        <w:spacing w:after="225" w:line="240" w:lineRule="auto"/>
        <w:jc w:val="center"/>
        <w:outlineLvl w:val="1"/>
        <w:rPr>
          <w:rFonts w:asciiTheme="majorHAnsi" w:hAnsiTheme="majorHAnsi" w:cs="Times New Roman"/>
          <w:b/>
          <w:i/>
          <w:sz w:val="24"/>
          <w:szCs w:val="24"/>
        </w:rPr>
      </w:pPr>
    </w:p>
    <w:p w:rsidR="00622B70" w:rsidRDefault="00622B70" w:rsidP="00622B70">
      <w:pPr>
        <w:shd w:val="clear" w:color="auto" w:fill="FFFFFF"/>
        <w:spacing w:after="225" w:line="240" w:lineRule="auto"/>
        <w:jc w:val="center"/>
        <w:outlineLvl w:val="1"/>
        <w:rPr>
          <w:rFonts w:asciiTheme="majorHAnsi" w:hAnsiTheme="majorHAnsi" w:cs="Times New Roman"/>
          <w:b/>
          <w:i/>
          <w:sz w:val="24"/>
          <w:szCs w:val="24"/>
        </w:rPr>
      </w:pPr>
    </w:p>
    <w:p w:rsidR="00622B70" w:rsidRDefault="00622B70" w:rsidP="00622B70">
      <w:pPr>
        <w:shd w:val="clear" w:color="auto" w:fill="FFFFFF"/>
        <w:spacing w:after="225" w:line="240" w:lineRule="auto"/>
        <w:jc w:val="center"/>
        <w:outlineLvl w:val="1"/>
        <w:rPr>
          <w:rFonts w:asciiTheme="majorHAnsi" w:hAnsiTheme="majorHAnsi" w:cs="Times New Roman"/>
          <w:b/>
          <w:i/>
          <w:sz w:val="24"/>
          <w:szCs w:val="24"/>
        </w:rPr>
      </w:pPr>
    </w:p>
    <w:p w:rsidR="00622B70" w:rsidRDefault="00622B70" w:rsidP="00622B70">
      <w:pPr>
        <w:shd w:val="clear" w:color="auto" w:fill="FFFFFF"/>
        <w:spacing w:after="225" w:line="240" w:lineRule="auto"/>
        <w:jc w:val="center"/>
        <w:outlineLvl w:val="1"/>
        <w:rPr>
          <w:rFonts w:asciiTheme="majorHAnsi" w:hAnsiTheme="majorHAnsi" w:cs="Times New Roman"/>
          <w:b/>
          <w:i/>
          <w:sz w:val="24"/>
          <w:szCs w:val="24"/>
        </w:rPr>
      </w:pPr>
    </w:p>
    <w:p w:rsidR="00622B70" w:rsidRDefault="00622B70" w:rsidP="00622B70">
      <w:pPr>
        <w:shd w:val="clear" w:color="auto" w:fill="FFFFFF"/>
        <w:spacing w:after="225" w:line="240" w:lineRule="auto"/>
        <w:jc w:val="center"/>
        <w:outlineLvl w:val="1"/>
        <w:rPr>
          <w:rFonts w:asciiTheme="majorHAnsi" w:hAnsiTheme="majorHAnsi" w:cs="Times New Roman"/>
          <w:b/>
          <w:i/>
          <w:sz w:val="24"/>
          <w:szCs w:val="24"/>
        </w:rPr>
      </w:pPr>
    </w:p>
    <w:p w:rsidR="00622B70" w:rsidRDefault="00622B70" w:rsidP="00622B70">
      <w:pPr>
        <w:shd w:val="clear" w:color="auto" w:fill="FFFFFF"/>
        <w:spacing w:after="225" w:line="240" w:lineRule="auto"/>
        <w:jc w:val="center"/>
        <w:outlineLvl w:val="1"/>
        <w:rPr>
          <w:rFonts w:asciiTheme="majorHAnsi" w:hAnsiTheme="majorHAnsi" w:cs="Times New Roman"/>
          <w:b/>
          <w:i/>
          <w:sz w:val="24"/>
          <w:szCs w:val="24"/>
        </w:rPr>
      </w:pPr>
    </w:p>
    <w:p w:rsidR="00622B70" w:rsidRPr="004A1CFA" w:rsidRDefault="00622B70" w:rsidP="00622B70">
      <w:pPr>
        <w:shd w:val="clear" w:color="auto" w:fill="FFFFFF"/>
        <w:spacing w:after="225" w:line="240" w:lineRule="auto"/>
        <w:jc w:val="center"/>
        <w:outlineLvl w:val="1"/>
        <w:rPr>
          <w:rFonts w:asciiTheme="majorHAnsi" w:hAnsiTheme="majorHAnsi" w:cs="Times New Roman"/>
          <w:b/>
          <w:i/>
          <w:sz w:val="24"/>
          <w:szCs w:val="24"/>
        </w:rPr>
      </w:pPr>
    </w:p>
    <w:p w:rsidR="00622B70" w:rsidRDefault="00622B70" w:rsidP="00622B70">
      <w:pPr>
        <w:tabs>
          <w:tab w:val="left" w:pos="4248"/>
          <w:tab w:val="center" w:pos="4986"/>
        </w:tabs>
        <w:spacing w:after="0" w:line="360" w:lineRule="auto"/>
        <w:rPr>
          <w:rFonts w:asciiTheme="majorHAnsi" w:hAnsiTheme="majorHAnsi" w:cs="Times New Roman"/>
          <w:b/>
          <w:bCs/>
          <w:i/>
          <w:sz w:val="24"/>
          <w:szCs w:val="24"/>
        </w:rPr>
      </w:pPr>
    </w:p>
    <w:p w:rsidR="003825D4" w:rsidRDefault="003825D4" w:rsidP="00622B70">
      <w:pPr>
        <w:tabs>
          <w:tab w:val="left" w:pos="4248"/>
          <w:tab w:val="center" w:pos="4986"/>
        </w:tabs>
        <w:spacing w:after="0" w:line="360" w:lineRule="auto"/>
        <w:rPr>
          <w:rFonts w:asciiTheme="majorHAnsi" w:hAnsiTheme="majorHAnsi" w:cs="Times New Roman"/>
          <w:b/>
          <w:bCs/>
          <w:i/>
          <w:sz w:val="24"/>
          <w:szCs w:val="24"/>
        </w:rPr>
      </w:pPr>
      <w:r w:rsidRPr="004A1CFA">
        <w:rPr>
          <w:rFonts w:asciiTheme="majorHAnsi" w:hAnsiTheme="majorHAnsi" w:cs="Times New Roman"/>
          <w:b/>
          <w:bCs/>
          <w:i/>
          <w:sz w:val="24"/>
          <w:szCs w:val="24"/>
        </w:rPr>
        <w:t>Alcance</w:t>
      </w:r>
    </w:p>
    <w:p w:rsidR="00622B70" w:rsidRPr="004A1CFA" w:rsidRDefault="00622B70" w:rsidP="00622B70">
      <w:pPr>
        <w:tabs>
          <w:tab w:val="left" w:pos="4248"/>
          <w:tab w:val="center" w:pos="4986"/>
        </w:tabs>
        <w:spacing w:after="0" w:line="360" w:lineRule="auto"/>
        <w:rPr>
          <w:rFonts w:asciiTheme="majorHAnsi" w:hAnsiTheme="majorHAnsi" w:cs="Times New Roman"/>
          <w:i/>
          <w:sz w:val="24"/>
          <w:szCs w:val="24"/>
        </w:rPr>
      </w:pPr>
    </w:p>
    <w:p w:rsidR="003825D4" w:rsidRDefault="003825D4" w:rsidP="00622B70">
      <w:pPr>
        <w:spacing w:after="0" w:line="360" w:lineRule="auto"/>
        <w:jc w:val="both"/>
        <w:rPr>
          <w:rFonts w:asciiTheme="majorHAnsi" w:hAnsiTheme="majorHAnsi" w:cs="Times New Roman"/>
          <w:i/>
          <w:sz w:val="24"/>
          <w:szCs w:val="24"/>
        </w:rPr>
      </w:pPr>
      <w:r w:rsidRPr="004A1CFA">
        <w:rPr>
          <w:rFonts w:asciiTheme="majorHAnsi" w:hAnsiTheme="majorHAnsi" w:cs="Times New Roman"/>
          <w:i/>
          <w:sz w:val="24"/>
          <w:szCs w:val="24"/>
        </w:rPr>
        <w:t>El trabajo inicia un alcance exploratorio debido a que el tema o fenómeno a investigar ha sido poco estudiado y se necesita examinar ya que no ha sido abordado y  del cual se tienen muchas dudas.</w:t>
      </w:r>
    </w:p>
    <w:p w:rsidR="00622B70" w:rsidRPr="004A1CFA" w:rsidRDefault="00622B70" w:rsidP="00622B70">
      <w:pPr>
        <w:spacing w:after="0" w:line="360" w:lineRule="auto"/>
        <w:jc w:val="both"/>
        <w:rPr>
          <w:rFonts w:asciiTheme="majorHAnsi" w:hAnsiTheme="majorHAnsi" w:cs="Times New Roman"/>
          <w:i/>
          <w:sz w:val="24"/>
          <w:szCs w:val="24"/>
        </w:rPr>
      </w:pPr>
    </w:p>
    <w:p w:rsidR="003825D4" w:rsidRDefault="003825D4" w:rsidP="00622B70">
      <w:pPr>
        <w:spacing w:after="0" w:line="360" w:lineRule="auto"/>
        <w:jc w:val="both"/>
        <w:rPr>
          <w:rFonts w:asciiTheme="majorHAnsi" w:hAnsiTheme="majorHAnsi" w:cs="Times New Roman"/>
          <w:i/>
          <w:sz w:val="24"/>
          <w:szCs w:val="24"/>
        </w:rPr>
      </w:pPr>
      <w:r w:rsidRPr="004A1CFA">
        <w:rPr>
          <w:rFonts w:asciiTheme="majorHAnsi" w:hAnsiTheme="majorHAnsi" w:cs="Times New Roman"/>
          <w:i/>
          <w:sz w:val="24"/>
          <w:szCs w:val="24"/>
        </w:rPr>
        <w:t>Luego con un alcance explicativo; porque se quiere explicar las causas y consecuencias que tiene este fenómeno en la sociedad.</w:t>
      </w:r>
    </w:p>
    <w:p w:rsidR="00622B70" w:rsidRPr="004A1CFA" w:rsidRDefault="00622B70" w:rsidP="00622B70">
      <w:pPr>
        <w:spacing w:after="0" w:line="360" w:lineRule="auto"/>
        <w:jc w:val="both"/>
        <w:rPr>
          <w:rFonts w:asciiTheme="majorHAnsi" w:hAnsiTheme="majorHAnsi" w:cs="Times New Roman"/>
          <w:i/>
          <w:sz w:val="24"/>
          <w:szCs w:val="24"/>
        </w:rPr>
      </w:pPr>
    </w:p>
    <w:p w:rsidR="003825D4" w:rsidRDefault="003825D4" w:rsidP="00622B70">
      <w:pPr>
        <w:spacing w:after="0" w:line="360" w:lineRule="auto"/>
        <w:jc w:val="both"/>
        <w:rPr>
          <w:rFonts w:asciiTheme="majorHAnsi" w:hAnsiTheme="majorHAnsi" w:cs="Times New Roman"/>
          <w:i/>
          <w:sz w:val="24"/>
          <w:szCs w:val="24"/>
        </w:rPr>
      </w:pPr>
      <w:r w:rsidRPr="004A1CFA">
        <w:rPr>
          <w:rFonts w:asciiTheme="majorHAnsi" w:hAnsiTheme="majorHAnsi" w:cs="Times New Roman"/>
          <w:i/>
          <w:sz w:val="24"/>
          <w:szCs w:val="24"/>
        </w:rPr>
        <w:t>Continúa  con un alcance correlacionar: debido a que este trabajo tiene como finalidad conocer la relación y diferencias entre el suceso a investigar  y otros derivados, se aplicaran una serie de cuesti</w:t>
      </w:r>
      <w:bookmarkStart w:id="0" w:name="_GoBack"/>
      <w:bookmarkEnd w:id="0"/>
      <w:r w:rsidRPr="004A1CFA">
        <w:rPr>
          <w:rFonts w:asciiTheme="majorHAnsi" w:hAnsiTheme="majorHAnsi" w:cs="Times New Roman"/>
          <w:i/>
          <w:sz w:val="24"/>
          <w:szCs w:val="24"/>
        </w:rPr>
        <w:t>onarios con el propósito de conocer la asociación de categorías o variables expuestas en esta investigación.</w:t>
      </w:r>
    </w:p>
    <w:p w:rsidR="00622B70" w:rsidRPr="004A1CFA" w:rsidRDefault="00622B70" w:rsidP="00622B70">
      <w:pPr>
        <w:spacing w:after="0" w:line="360" w:lineRule="auto"/>
        <w:jc w:val="both"/>
        <w:rPr>
          <w:rFonts w:asciiTheme="majorHAnsi" w:hAnsiTheme="majorHAnsi" w:cs="Times New Roman"/>
          <w:i/>
          <w:sz w:val="24"/>
          <w:szCs w:val="24"/>
        </w:rPr>
      </w:pPr>
    </w:p>
    <w:p w:rsidR="003825D4" w:rsidRPr="004A1CFA" w:rsidRDefault="003825D4" w:rsidP="00622B70">
      <w:pPr>
        <w:spacing w:after="0" w:line="360" w:lineRule="auto"/>
        <w:jc w:val="both"/>
        <w:rPr>
          <w:rFonts w:asciiTheme="majorHAnsi" w:hAnsiTheme="majorHAnsi" w:cs="Times New Roman"/>
          <w:i/>
          <w:sz w:val="24"/>
          <w:szCs w:val="24"/>
        </w:rPr>
      </w:pPr>
      <w:r w:rsidRPr="004A1CFA">
        <w:rPr>
          <w:rFonts w:asciiTheme="majorHAnsi" w:hAnsiTheme="majorHAnsi" w:cs="Times New Roman"/>
          <w:i/>
          <w:sz w:val="24"/>
          <w:szCs w:val="24"/>
        </w:rPr>
        <w:t xml:space="preserve">Finaliza con un alcance descriptivo porque luego de explorar, explicar y </w:t>
      </w:r>
      <w:proofErr w:type="spellStart"/>
      <w:r w:rsidRPr="004A1CFA">
        <w:rPr>
          <w:rFonts w:asciiTheme="majorHAnsi" w:hAnsiTheme="majorHAnsi" w:cs="Times New Roman"/>
          <w:i/>
          <w:sz w:val="24"/>
          <w:szCs w:val="24"/>
        </w:rPr>
        <w:t>correlacional</w:t>
      </w:r>
      <w:proofErr w:type="spellEnd"/>
      <w:r w:rsidRPr="004A1CFA">
        <w:rPr>
          <w:rFonts w:asciiTheme="majorHAnsi" w:hAnsiTheme="majorHAnsi" w:cs="Times New Roman"/>
          <w:i/>
          <w:sz w:val="24"/>
          <w:szCs w:val="24"/>
        </w:rPr>
        <w:t xml:space="preserve"> el tema de estudio se procederá a  abarcar lo que son las características y perfiles del fenómeno a investigar.</w:t>
      </w:r>
      <w:r w:rsidR="002859C7">
        <w:rPr>
          <w:rFonts w:asciiTheme="majorHAnsi" w:hAnsiTheme="majorHAnsi" w:cs="Times New Roman"/>
          <w:i/>
          <w:sz w:val="24"/>
          <w:szCs w:val="24"/>
        </w:rPr>
        <w:t xml:space="preserve"> </w:t>
      </w:r>
    </w:p>
    <w:p w:rsidR="003825D4" w:rsidRPr="004A1CFA" w:rsidRDefault="003825D4" w:rsidP="00622B70">
      <w:pPr>
        <w:spacing w:after="0" w:line="360" w:lineRule="auto"/>
        <w:jc w:val="both"/>
        <w:rPr>
          <w:rFonts w:asciiTheme="majorHAnsi" w:hAnsiTheme="majorHAnsi" w:cs="Times New Roman"/>
          <w:i/>
          <w:sz w:val="24"/>
          <w:szCs w:val="24"/>
        </w:rPr>
      </w:pPr>
    </w:p>
    <w:p w:rsidR="00622B70" w:rsidRDefault="00622B70" w:rsidP="00622B70">
      <w:pPr>
        <w:spacing w:after="0" w:line="360" w:lineRule="auto"/>
        <w:jc w:val="center"/>
        <w:rPr>
          <w:rFonts w:asciiTheme="majorHAnsi" w:hAnsiTheme="majorHAnsi" w:cs="Times New Roman"/>
          <w:b/>
          <w:i/>
          <w:sz w:val="24"/>
          <w:szCs w:val="24"/>
        </w:rPr>
      </w:pPr>
    </w:p>
    <w:p w:rsidR="00622B70" w:rsidRDefault="00622B70" w:rsidP="00622B70">
      <w:pPr>
        <w:spacing w:after="0" w:line="360" w:lineRule="auto"/>
        <w:jc w:val="center"/>
        <w:rPr>
          <w:rFonts w:asciiTheme="majorHAnsi" w:hAnsiTheme="majorHAnsi" w:cs="Times New Roman"/>
          <w:b/>
          <w:i/>
          <w:sz w:val="24"/>
          <w:szCs w:val="24"/>
        </w:rPr>
      </w:pPr>
    </w:p>
    <w:p w:rsidR="00622B70" w:rsidRDefault="00622B70" w:rsidP="00622B70">
      <w:pPr>
        <w:spacing w:after="0" w:line="360" w:lineRule="auto"/>
        <w:jc w:val="center"/>
        <w:rPr>
          <w:rFonts w:asciiTheme="majorHAnsi" w:hAnsiTheme="majorHAnsi" w:cs="Times New Roman"/>
          <w:b/>
          <w:i/>
          <w:sz w:val="24"/>
          <w:szCs w:val="24"/>
        </w:rPr>
      </w:pPr>
    </w:p>
    <w:p w:rsidR="00622B70" w:rsidRDefault="00622B70" w:rsidP="00622B70">
      <w:pPr>
        <w:spacing w:after="0" w:line="360" w:lineRule="auto"/>
        <w:jc w:val="center"/>
        <w:rPr>
          <w:rFonts w:asciiTheme="majorHAnsi" w:hAnsiTheme="majorHAnsi" w:cs="Times New Roman"/>
          <w:b/>
          <w:i/>
          <w:sz w:val="24"/>
          <w:szCs w:val="24"/>
        </w:rPr>
      </w:pPr>
    </w:p>
    <w:p w:rsidR="00622B70" w:rsidRDefault="00622B70" w:rsidP="00622B70">
      <w:pPr>
        <w:spacing w:after="0" w:line="360" w:lineRule="auto"/>
        <w:jc w:val="center"/>
        <w:rPr>
          <w:rFonts w:asciiTheme="majorHAnsi" w:hAnsiTheme="majorHAnsi" w:cs="Times New Roman"/>
          <w:b/>
          <w:i/>
          <w:sz w:val="24"/>
          <w:szCs w:val="24"/>
        </w:rPr>
      </w:pPr>
    </w:p>
    <w:p w:rsidR="00622B70" w:rsidRDefault="00622B70" w:rsidP="00622B70">
      <w:pPr>
        <w:spacing w:after="0" w:line="360" w:lineRule="auto"/>
        <w:jc w:val="center"/>
        <w:rPr>
          <w:rFonts w:asciiTheme="majorHAnsi" w:hAnsiTheme="majorHAnsi" w:cs="Times New Roman"/>
          <w:b/>
          <w:i/>
          <w:sz w:val="24"/>
          <w:szCs w:val="24"/>
        </w:rPr>
      </w:pPr>
    </w:p>
    <w:p w:rsidR="00622B70" w:rsidRDefault="00622B70" w:rsidP="00622B70">
      <w:pPr>
        <w:spacing w:after="0" w:line="360" w:lineRule="auto"/>
        <w:jc w:val="center"/>
        <w:rPr>
          <w:rFonts w:asciiTheme="majorHAnsi" w:hAnsiTheme="majorHAnsi" w:cs="Times New Roman"/>
          <w:b/>
          <w:i/>
          <w:sz w:val="24"/>
          <w:szCs w:val="24"/>
        </w:rPr>
      </w:pPr>
    </w:p>
    <w:p w:rsidR="00622B70" w:rsidRDefault="00622B70" w:rsidP="00622B70">
      <w:pPr>
        <w:spacing w:after="0" w:line="360" w:lineRule="auto"/>
        <w:jc w:val="center"/>
        <w:rPr>
          <w:rFonts w:asciiTheme="majorHAnsi" w:hAnsiTheme="majorHAnsi" w:cs="Times New Roman"/>
          <w:b/>
          <w:i/>
          <w:sz w:val="24"/>
          <w:szCs w:val="24"/>
        </w:rPr>
      </w:pPr>
    </w:p>
    <w:p w:rsidR="00622B70" w:rsidRDefault="00622B70" w:rsidP="00622B70">
      <w:pPr>
        <w:spacing w:after="0" w:line="360" w:lineRule="auto"/>
        <w:jc w:val="center"/>
        <w:rPr>
          <w:rFonts w:asciiTheme="majorHAnsi" w:hAnsiTheme="majorHAnsi" w:cs="Times New Roman"/>
          <w:b/>
          <w:i/>
          <w:sz w:val="24"/>
          <w:szCs w:val="24"/>
        </w:rPr>
      </w:pPr>
    </w:p>
    <w:p w:rsidR="00622B70" w:rsidRDefault="00622B70" w:rsidP="00622B70">
      <w:pPr>
        <w:spacing w:after="0" w:line="360" w:lineRule="auto"/>
        <w:jc w:val="center"/>
        <w:rPr>
          <w:rFonts w:asciiTheme="majorHAnsi" w:hAnsiTheme="majorHAnsi" w:cs="Times New Roman"/>
          <w:b/>
          <w:i/>
          <w:sz w:val="24"/>
          <w:szCs w:val="24"/>
        </w:rPr>
      </w:pPr>
    </w:p>
    <w:p w:rsidR="00622B70" w:rsidRDefault="00622B70" w:rsidP="00622B70">
      <w:pPr>
        <w:spacing w:after="0" w:line="360" w:lineRule="auto"/>
        <w:jc w:val="center"/>
        <w:rPr>
          <w:rFonts w:asciiTheme="majorHAnsi" w:hAnsiTheme="majorHAnsi" w:cs="Times New Roman"/>
          <w:b/>
          <w:i/>
          <w:sz w:val="24"/>
          <w:szCs w:val="24"/>
        </w:rPr>
      </w:pPr>
    </w:p>
    <w:p w:rsidR="00622B70" w:rsidRDefault="00622B70" w:rsidP="00622B70">
      <w:pPr>
        <w:spacing w:after="0" w:line="360" w:lineRule="auto"/>
        <w:jc w:val="center"/>
        <w:rPr>
          <w:rFonts w:asciiTheme="majorHAnsi" w:hAnsiTheme="majorHAnsi" w:cs="Times New Roman"/>
          <w:b/>
          <w:i/>
          <w:sz w:val="24"/>
          <w:szCs w:val="24"/>
        </w:rPr>
      </w:pPr>
    </w:p>
    <w:p w:rsidR="00622B70" w:rsidRDefault="00622B70" w:rsidP="00622B70">
      <w:pPr>
        <w:spacing w:after="0" w:line="360" w:lineRule="auto"/>
        <w:jc w:val="center"/>
        <w:rPr>
          <w:rFonts w:asciiTheme="majorHAnsi" w:hAnsiTheme="majorHAnsi" w:cs="Times New Roman"/>
          <w:b/>
          <w:i/>
          <w:sz w:val="24"/>
          <w:szCs w:val="24"/>
        </w:rPr>
      </w:pPr>
    </w:p>
    <w:p w:rsidR="00D96EFA" w:rsidRDefault="00585B98" w:rsidP="00622B70">
      <w:pPr>
        <w:spacing w:after="0" w:line="360" w:lineRule="auto"/>
        <w:jc w:val="center"/>
        <w:rPr>
          <w:rFonts w:asciiTheme="majorHAnsi" w:hAnsiTheme="majorHAnsi" w:cs="Times New Roman"/>
          <w:b/>
          <w:i/>
          <w:sz w:val="24"/>
          <w:szCs w:val="24"/>
        </w:rPr>
      </w:pPr>
      <w:r>
        <w:rPr>
          <w:rFonts w:asciiTheme="majorHAnsi" w:hAnsiTheme="majorHAnsi" w:cs="Times New Roman"/>
          <w:b/>
          <w:i/>
          <w:noProof/>
          <w:sz w:val="24"/>
          <w:szCs w:val="24"/>
          <w:lang w:eastAsia="es-ES"/>
        </w:rPr>
        <w:pict>
          <v:group id="_x0000_s1270" style="position:absolute;left:0;text-align:left;margin-left:-12.3pt;margin-top:5.75pt;width:1in;height:1in;z-index:251691008;mso-position-horizontal-relative:right-margin-area;mso-position-vertical-relative:bottom-margin-area" coordorigin="10800,14400" coordsize="1440,1440" o:allowincell="f">
            <v:rect id="_x0000_s1271"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E659A9"/>
                </w:txbxContent>
              </v:textbox>
            </v:rect>
            <v:shape id="_x0000_s1272"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1272" inset=",0,,0">
                <w:txbxContent>
                  <w:p w:rsidR="000A562C" w:rsidRPr="007C20C9" w:rsidRDefault="000A562C" w:rsidP="00E659A9">
                    <w:pPr>
                      <w:pStyle w:val="Piedepgina"/>
                      <w:jc w:val="center"/>
                      <w:rPr>
                        <w:lang w:val="es-DO"/>
                      </w:rPr>
                    </w:pPr>
                    <w:r>
                      <w:rPr>
                        <w:lang w:val="es-DO"/>
                      </w:rPr>
                      <w:t>34</w:t>
                    </w:r>
                  </w:p>
                </w:txbxContent>
              </v:textbox>
            </v:shape>
            <w10:wrap anchorx="page" anchory="page"/>
          </v:group>
        </w:pict>
      </w:r>
    </w:p>
    <w:p w:rsidR="003825D4" w:rsidRPr="004A1CFA" w:rsidRDefault="003825D4" w:rsidP="00622B70">
      <w:pPr>
        <w:spacing w:after="0" w:line="360" w:lineRule="auto"/>
        <w:jc w:val="center"/>
        <w:rPr>
          <w:rFonts w:asciiTheme="majorHAnsi" w:hAnsiTheme="majorHAnsi" w:cs="Times New Roman"/>
          <w:b/>
          <w:i/>
          <w:sz w:val="24"/>
          <w:szCs w:val="24"/>
        </w:rPr>
      </w:pPr>
      <w:r w:rsidRPr="004A1CFA">
        <w:rPr>
          <w:rFonts w:asciiTheme="majorHAnsi" w:hAnsiTheme="majorHAnsi" w:cs="Times New Roman"/>
          <w:b/>
          <w:i/>
          <w:sz w:val="24"/>
          <w:szCs w:val="24"/>
        </w:rPr>
        <w:lastRenderedPageBreak/>
        <w:t>Hipótesis</w:t>
      </w:r>
    </w:p>
    <w:p w:rsidR="003825D4" w:rsidRPr="004A1CFA" w:rsidRDefault="003825D4" w:rsidP="00622B70">
      <w:pPr>
        <w:spacing w:after="0" w:line="360" w:lineRule="auto"/>
        <w:jc w:val="center"/>
        <w:rPr>
          <w:rFonts w:asciiTheme="majorHAnsi" w:hAnsiTheme="majorHAnsi" w:cs="Times New Roman"/>
          <w:i/>
          <w:sz w:val="24"/>
          <w:szCs w:val="24"/>
        </w:rPr>
      </w:pPr>
      <w:r w:rsidRPr="004A1CFA">
        <w:rPr>
          <w:rFonts w:asciiTheme="majorHAnsi" w:hAnsiTheme="majorHAnsi" w:cs="Times New Roman"/>
          <w:b/>
          <w:i/>
          <w:sz w:val="24"/>
          <w:szCs w:val="24"/>
        </w:rPr>
        <w:t>Hipótesis de Investigación causal</w:t>
      </w:r>
    </w:p>
    <w:p w:rsidR="003825D4" w:rsidRPr="004A1CFA" w:rsidRDefault="003825D4" w:rsidP="00622B70">
      <w:pPr>
        <w:spacing w:after="0" w:line="360" w:lineRule="auto"/>
        <w:ind w:left="45"/>
        <w:rPr>
          <w:rFonts w:asciiTheme="majorHAnsi" w:hAnsiTheme="majorHAnsi" w:cs="Times New Roman"/>
          <w:i/>
          <w:sz w:val="24"/>
          <w:szCs w:val="24"/>
        </w:rPr>
      </w:pPr>
    </w:p>
    <w:p w:rsidR="003825D4" w:rsidRDefault="003825D4" w:rsidP="00622B70">
      <w:pPr>
        <w:numPr>
          <w:ilvl w:val="0"/>
          <w:numId w:val="8"/>
        </w:numPr>
        <w:suppressAutoHyphens/>
        <w:spacing w:after="0" w:line="360" w:lineRule="auto"/>
        <w:rPr>
          <w:rFonts w:asciiTheme="majorHAnsi" w:hAnsiTheme="majorHAnsi" w:cs="Times New Roman"/>
          <w:i/>
          <w:sz w:val="24"/>
          <w:szCs w:val="24"/>
        </w:rPr>
      </w:pPr>
      <w:r w:rsidRPr="004A1CFA">
        <w:rPr>
          <w:rFonts w:asciiTheme="majorHAnsi" w:hAnsiTheme="majorHAnsi" w:cs="Times New Roman"/>
          <w:i/>
          <w:sz w:val="24"/>
          <w:szCs w:val="24"/>
        </w:rPr>
        <w:t>La  práctica del  fenómeno del chapeo ha contribuido al deterioro moral de la sociedad.</w:t>
      </w:r>
    </w:p>
    <w:p w:rsidR="00622B70" w:rsidRPr="004A1CFA" w:rsidRDefault="00622B70" w:rsidP="00622B70">
      <w:pPr>
        <w:suppressAutoHyphens/>
        <w:spacing w:after="0" w:line="360" w:lineRule="auto"/>
        <w:ind w:left="765"/>
        <w:rPr>
          <w:rFonts w:asciiTheme="majorHAnsi" w:hAnsiTheme="majorHAnsi" w:cs="Times New Roman"/>
          <w:i/>
          <w:sz w:val="24"/>
          <w:szCs w:val="24"/>
        </w:rPr>
      </w:pPr>
    </w:p>
    <w:p w:rsidR="00622B70" w:rsidRDefault="00D74E17" w:rsidP="00622B70">
      <w:pPr>
        <w:numPr>
          <w:ilvl w:val="0"/>
          <w:numId w:val="8"/>
        </w:numPr>
        <w:suppressAutoHyphens/>
        <w:spacing w:after="0" w:line="360" w:lineRule="auto"/>
        <w:rPr>
          <w:rFonts w:asciiTheme="majorHAnsi" w:hAnsiTheme="majorHAnsi" w:cs="Times New Roman"/>
          <w:i/>
          <w:sz w:val="24"/>
          <w:szCs w:val="24"/>
        </w:rPr>
      </w:pPr>
      <w:r w:rsidRPr="004A1CFA">
        <w:rPr>
          <w:rFonts w:asciiTheme="majorHAnsi" w:hAnsiTheme="majorHAnsi" w:cs="Times New Roman"/>
          <w:i/>
          <w:sz w:val="24"/>
          <w:szCs w:val="24"/>
        </w:rPr>
        <w:t>El</w:t>
      </w:r>
      <w:r w:rsidR="001B41E5" w:rsidRPr="004A1CFA">
        <w:rPr>
          <w:rFonts w:asciiTheme="majorHAnsi" w:hAnsiTheme="majorHAnsi" w:cs="Times New Roman"/>
          <w:i/>
          <w:sz w:val="24"/>
          <w:szCs w:val="24"/>
        </w:rPr>
        <w:t xml:space="preserve"> chapeo es una </w:t>
      </w:r>
      <w:r w:rsidRPr="004A1CFA">
        <w:rPr>
          <w:rFonts w:asciiTheme="majorHAnsi" w:hAnsiTheme="majorHAnsi" w:cs="Times New Roman"/>
          <w:i/>
          <w:sz w:val="24"/>
          <w:szCs w:val="24"/>
        </w:rPr>
        <w:t xml:space="preserve"> </w:t>
      </w:r>
      <w:r w:rsidR="00630D00" w:rsidRPr="004A1CFA">
        <w:rPr>
          <w:rFonts w:asciiTheme="majorHAnsi" w:hAnsiTheme="majorHAnsi" w:cs="Times New Roman"/>
          <w:i/>
          <w:sz w:val="24"/>
          <w:szCs w:val="24"/>
        </w:rPr>
        <w:t xml:space="preserve">descendencia </w:t>
      </w:r>
      <w:r w:rsidR="001B41E5" w:rsidRPr="004A1CFA">
        <w:rPr>
          <w:rFonts w:asciiTheme="majorHAnsi" w:hAnsiTheme="majorHAnsi" w:cs="Times New Roman"/>
          <w:i/>
          <w:sz w:val="24"/>
          <w:szCs w:val="24"/>
        </w:rPr>
        <w:t>de la prostitución</w:t>
      </w:r>
      <w:r w:rsidRPr="004A1CFA">
        <w:rPr>
          <w:rFonts w:asciiTheme="majorHAnsi" w:hAnsiTheme="majorHAnsi" w:cs="Times New Roman"/>
          <w:i/>
          <w:sz w:val="24"/>
          <w:szCs w:val="24"/>
        </w:rPr>
        <w:t xml:space="preserve"> que vista desde una perspectiva visual parece lo mismo.</w:t>
      </w:r>
    </w:p>
    <w:p w:rsidR="00622B70" w:rsidRDefault="00622B70" w:rsidP="00622B70">
      <w:pPr>
        <w:pStyle w:val="Prrafodelista"/>
        <w:rPr>
          <w:rFonts w:asciiTheme="majorHAnsi" w:hAnsiTheme="majorHAnsi" w:cs="Times New Roman"/>
          <w:i/>
          <w:sz w:val="24"/>
          <w:szCs w:val="24"/>
        </w:rPr>
      </w:pPr>
    </w:p>
    <w:p w:rsidR="003825D4" w:rsidRDefault="003825D4" w:rsidP="00622B70">
      <w:pPr>
        <w:numPr>
          <w:ilvl w:val="0"/>
          <w:numId w:val="8"/>
        </w:numPr>
        <w:suppressAutoHyphens/>
        <w:spacing w:after="0" w:line="360" w:lineRule="auto"/>
        <w:rPr>
          <w:rFonts w:asciiTheme="majorHAnsi" w:hAnsiTheme="majorHAnsi" w:cs="Times New Roman"/>
          <w:i/>
          <w:sz w:val="24"/>
          <w:szCs w:val="24"/>
        </w:rPr>
      </w:pPr>
      <w:r w:rsidRPr="00622B70">
        <w:rPr>
          <w:rFonts w:asciiTheme="majorHAnsi" w:hAnsiTheme="majorHAnsi" w:cs="Times New Roman"/>
          <w:i/>
          <w:sz w:val="24"/>
          <w:szCs w:val="24"/>
        </w:rPr>
        <w:t>La incitación y práctica del chapeo se ve influenciada por factores económicos, como el desempleo, estatus social y necesidades precarias.</w:t>
      </w:r>
    </w:p>
    <w:p w:rsidR="00622B70" w:rsidRPr="00622B70" w:rsidRDefault="00622B70" w:rsidP="00622B70">
      <w:pPr>
        <w:pStyle w:val="Prrafodelista"/>
        <w:rPr>
          <w:rFonts w:asciiTheme="majorHAnsi" w:hAnsiTheme="majorHAnsi" w:cs="Times New Roman"/>
          <w:i/>
          <w:sz w:val="4"/>
          <w:szCs w:val="24"/>
        </w:rPr>
      </w:pPr>
    </w:p>
    <w:p w:rsidR="003825D4" w:rsidRDefault="003825D4" w:rsidP="00622B70">
      <w:pPr>
        <w:numPr>
          <w:ilvl w:val="0"/>
          <w:numId w:val="7"/>
        </w:numPr>
        <w:suppressAutoHyphens/>
        <w:spacing w:after="0" w:line="360" w:lineRule="auto"/>
        <w:rPr>
          <w:rFonts w:asciiTheme="majorHAnsi" w:hAnsiTheme="majorHAnsi" w:cs="Times New Roman"/>
          <w:i/>
          <w:sz w:val="24"/>
          <w:szCs w:val="24"/>
        </w:rPr>
      </w:pPr>
      <w:r w:rsidRPr="004A1CFA">
        <w:rPr>
          <w:rFonts w:asciiTheme="majorHAnsi" w:hAnsiTheme="majorHAnsi" w:cs="Times New Roman"/>
          <w:i/>
          <w:sz w:val="24"/>
          <w:szCs w:val="24"/>
        </w:rPr>
        <w:t xml:space="preserve">Las personas con un ego exaltado y con una autoestima desequilibrada, conlleva  la humanidad  a la vanidad para satisfacer su ambición y esto le lleva a realizar la actividad del chapeo. </w:t>
      </w:r>
    </w:p>
    <w:p w:rsidR="00622B70" w:rsidRDefault="00622B70" w:rsidP="00622B70">
      <w:pPr>
        <w:suppressAutoHyphens/>
        <w:spacing w:after="0" w:line="360" w:lineRule="auto"/>
        <w:rPr>
          <w:rFonts w:asciiTheme="majorHAnsi" w:hAnsiTheme="majorHAnsi" w:cs="Times New Roman"/>
          <w:i/>
          <w:sz w:val="24"/>
          <w:szCs w:val="24"/>
        </w:rPr>
      </w:pPr>
    </w:p>
    <w:p w:rsidR="003825D4" w:rsidRPr="004A1CFA" w:rsidRDefault="003825D4" w:rsidP="00622B70">
      <w:pPr>
        <w:numPr>
          <w:ilvl w:val="0"/>
          <w:numId w:val="7"/>
        </w:numPr>
        <w:suppressAutoHyphens/>
        <w:spacing w:after="0" w:line="360" w:lineRule="auto"/>
        <w:rPr>
          <w:rFonts w:asciiTheme="majorHAnsi" w:hAnsiTheme="majorHAnsi" w:cs="Times New Roman"/>
          <w:i/>
          <w:sz w:val="24"/>
          <w:szCs w:val="24"/>
        </w:rPr>
      </w:pPr>
      <w:r w:rsidRPr="004A1CFA">
        <w:rPr>
          <w:rFonts w:asciiTheme="majorHAnsi" w:hAnsiTheme="majorHAnsi" w:cs="Times New Roman"/>
          <w:i/>
          <w:sz w:val="24"/>
          <w:szCs w:val="24"/>
        </w:rPr>
        <w:t xml:space="preserve">La desigualdad y la discriminación social son causales por los cuales las personas practican el chapeo como modo de mejorar el nivel de vida y calidad de la misma. </w:t>
      </w:r>
    </w:p>
    <w:p w:rsidR="003825D4" w:rsidRPr="004A1CFA" w:rsidRDefault="003825D4" w:rsidP="00622B70">
      <w:pPr>
        <w:spacing w:after="0" w:line="360" w:lineRule="auto"/>
        <w:rPr>
          <w:rFonts w:asciiTheme="majorHAnsi" w:hAnsiTheme="majorHAnsi" w:cs="Times New Roman"/>
          <w:i/>
          <w:sz w:val="24"/>
          <w:szCs w:val="24"/>
        </w:rPr>
      </w:pPr>
    </w:p>
    <w:p w:rsidR="003825D4" w:rsidRPr="004A1CFA" w:rsidRDefault="003825D4" w:rsidP="00622B70">
      <w:pPr>
        <w:spacing w:after="0" w:line="360" w:lineRule="auto"/>
        <w:rPr>
          <w:rFonts w:asciiTheme="majorHAnsi" w:hAnsiTheme="majorHAnsi" w:cs="Times New Roman"/>
          <w:i/>
          <w:sz w:val="24"/>
          <w:szCs w:val="24"/>
        </w:rPr>
      </w:pPr>
    </w:p>
    <w:p w:rsidR="003825D4" w:rsidRDefault="003825D4" w:rsidP="00622B70">
      <w:pPr>
        <w:spacing w:after="0" w:line="360" w:lineRule="auto"/>
        <w:jc w:val="center"/>
        <w:rPr>
          <w:rFonts w:asciiTheme="majorHAnsi" w:hAnsiTheme="majorHAnsi" w:cs="Times New Roman"/>
          <w:i/>
          <w:sz w:val="24"/>
          <w:szCs w:val="24"/>
        </w:rPr>
      </w:pPr>
    </w:p>
    <w:p w:rsidR="00622B70" w:rsidRDefault="00622B70" w:rsidP="00622B70">
      <w:pPr>
        <w:spacing w:after="0" w:line="360" w:lineRule="auto"/>
        <w:jc w:val="center"/>
        <w:rPr>
          <w:rFonts w:asciiTheme="majorHAnsi" w:hAnsiTheme="majorHAnsi" w:cs="Times New Roman"/>
          <w:i/>
          <w:sz w:val="24"/>
          <w:szCs w:val="24"/>
        </w:rPr>
      </w:pPr>
    </w:p>
    <w:p w:rsidR="00622B70" w:rsidRDefault="00622B70" w:rsidP="00622B70">
      <w:pPr>
        <w:spacing w:after="0" w:line="360" w:lineRule="auto"/>
        <w:jc w:val="center"/>
        <w:rPr>
          <w:rFonts w:asciiTheme="majorHAnsi" w:hAnsiTheme="majorHAnsi" w:cs="Times New Roman"/>
          <w:i/>
          <w:sz w:val="24"/>
          <w:szCs w:val="24"/>
        </w:rPr>
      </w:pPr>
    </w:p>
    <w:p w:rsidR="00622B70" w:rsidRDefault="00622B70" w:rsidP="00622B70">
      <w:pPr>
        <w:spacing w:after="0" w:line="360" w:lineRule="auto"/>
        <w:jc w:val="center"/>
        <w:rPr>
          <w:rFonts w:asciiTheme="majorHAnsi" w:hAnsiTheme="majorHAnsi" w:cs="Times New Roman"/>
          <w:i/>
          <w:sz w:val="24"/>
          <w:szCs w:val="24"/>
        </w:rPr>
      </w:pPr>
    </w:p>
    <w:p w:rsidR="00622B70" w:rsidRDefault="00622B70" w:rsidP="00622B70">
      <w:pPr>
        <w:spacing w:after="0" w:line="360" w:lineRule="auto"/>
        <w:jc w:val="center"/>
        <w:rPr>
          <w:rFonts w:asciiTheme="majorHAnsi" w:hAnsiTheme="majorHAnsi" w:cs="Times New Roman"/>
          <w:i/>
          <w:sz w:val="24"/>
          <w:szCs w:val="24"/>
        </w:rPr>
      </w:pPr>
    </w:p>
    <w:p w:rsidR="00622B70" w:rsidRDefault="00622B70" w:rsidP="00622B70">
      <w:pPr>
        <w:spacing w:after="0" w:line="360" w:lineRule="auto"/>
        <w:jc w:val="center"/>
        <w:rPr>
          <w:rFonts w:asciiTheme="majorHAnsi" w:hAnsiTheme="majorHAnsi" w:cs="Times New Roman"/>
          <w:i/>
          <w:sz w:val="24"/>
          <w:szCs w:val="24"/>
        </w:rPr>
      </w:pPr>
    </w:p>
    <w:p w:rsidR="00622B70" w:rsidRDefault="00622B70" w:rsidP="00622B70">
      <w:pPr>
        <w:spacing w:after="0" w:line="360" w:lineRule="auto"/>
        <w:jc w:val="center"/>
        <w:rPr>
          <w:rFonts w:asciiTheme="majorHAnsi" w:hAnsiTheme="majorHAnsi" w:cs="Times New Roman"/>
          <w:i/>
          <w:sz w:val="24"/>
          <w:szCs w:val="24"/>
        </w:rPr>
      </w:pPr>
    </w:p>
    <w:p w:rsidR="00622B70" w:rsidRDefault="00622B70" w:rsidP="00622B70">
      <w:pPr>
        <w:spacing w:after="0" w:line="360" w:lineRule="auto"/>
        <w:jc w:val="center"/>
        <w:rPr>
          <w:rFonts w:asciiTheme="majorHAnsi" w:hAnsiTheme="majorHAnsi" w:cs="Times New Roman"/>
          <w:i/>
          <w:sz w:val="24"/>
          <w:szCs w:val="24"/>
        </w:rPr>
      </w:pPr>
    </w:p>
    <w:p w:rsidR="00622B70" w:rsidRDefault="00622B70" w:rsidP="00622B70">
      <w:pPr>
        <w:spacing w:after="0" w:line="360" w:lineRule="auto"/>
        <w:jc w:val="center"/>
        <w:rPr>
          <w:rFonts w:asciiTheme="majorHAnsi" w:hAnsiTheme="majorHAnsi" w:cs="Times New Roman"/>
          <w:i/>
          <w:sz w:val="24"/>
          <w:szCs w:val="24"/>
        </w:rPr>
      </w:pPr>
    </w:p>
    <w:p w:rsidR="00622B70" w:rsidRPr="004A1CFA" w:rsidRDefault="00622B70" w:rsidP="00622B70">
      <w:pPr>
        <w:spacing w:after="0" w:line="360" w:lineRule="auto"/>
        <w:jc w:val="center"/>
        <w:rPr>
          <w:rFonts w:asciiTheme="majorHAnsi" w:hAnsiTheme="majorHAnsi" w:cs="Times New Roman"/>
          <w:i/>
          <w:sz w:val="24"/>
          <w:szCs w:val="24"/>
        </w:rPr>
      </w:pPr>
    </w:p>
    <w:p w:rsidR="00622B70" w:rsidRDefault="00622B70" w:rsidP="00622B70">
      <w:pPr>
        <w:spacing w:after="0" w:line="360" w:lineRule="auto"/>
        <w:jc w:val="center"/>
        <w:rPr>
          <w:rFonts w:asciiTheme="majorHAnsi" w:hAnsiTheme="majorHAnsi" w:cs="Times New Roman"/>
          <w:b/>
          <w:bCs/>
          <w:i/>
          <w:sz w:val="24"/>
          <w:szCs w:val="24"/>
        </w:rPr>
      </w:pPr>
    </w:p>
    <w:p w:rsidR="00D96EFA" w:rsidRDefault="00585B98" w:rsidP="00622B70">
      <w:pPr>
        <w:spacing w:after="0" w:line="360" w:lineRule="auto"/>
        <w:jc w:val="center"/>
        <w:rPr>
          <w:rFonts w:asciiTheme="majorHAnsi" w:hAnsiTheme="majorHAnsi" w:cs="Times New Roman"/>
          <w:b/>
          <w:bCs/>
          <w:i/>
          <w:sz w:val="24"/>
          <w:szCs w:val="24"/>
        </w:rPr>
      </w:pPr>
      <w:r w:rsidRPr="00585B98">
        <w:rPr>
          <w:rFonts w:asciiTheme="majorHAnsi" w:hAnsiTheme="majorHAnsi" w:cs="Times New Roman"/>
          <w:i/>
          <w:noProof/>
          <w:sz w:val="24"/>
          <w:szCs w:val="24"/>
          <w:lang w:eastAsia="es-ES"/>
        </w:rPr>
        <w:pict>
          <v:group id="_x0000_s1273" style="position:absolute;left:0;text-align:left;margin-left:-11.45pt;margin-top:7.3pt;width:1in;height:1in;z-index:251692032;mso-position-horizontal-relative:right-margin-area;mso-position-vertical-relative:bottom-margin-area" coordorigin="10800,14400" coordsize="1440,1440" o:allowincell="f">
            <v:rect id="_x0000_s1274"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E659A9"/>
                </w:txbxContent>
              </v:textbox>
            </v:rect>
            <v:shape id="_x0000_s1275"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1275" inset=",0,,0">
                <w:txbxContent>
                  <w:p w:rsidR="000A562C" w:rsidRPr="007C20C9" w:rsidRDefault="000A562C" w:rsidP="00E659A9">
                    <w:pPr>
                      <w:pStyle w:val="Piedepgina"/>
                      <w:jc w:val="center"/>
                      <w:rPr>
                        <w:lang w:val="es-DO"/>
                      </w:rPr>
                    </w:pPr>
                    <w:r>
                      <w:rPr>
                        <w:lang w:val="es-DO"/>
                      </w:rPr>
                      <w:t>35</w:t>
                    </w:r>
                  </w:p>
                </w:txbxContent>
              </v:textbox>
            </v:shape>
            <w10:wrap anchorx="page" anchory="page"/>
          </v:group>
        </w:pict>
      </w:r>
    </w:p>
    <w:p w:rsidR="003825D4" w:rsidRPr="004A1CFA" w:rsidRDefault="003825D4" w:rsidP="00622B70">
      <w:pPr>
        <w:spacing w:after="0" w:line="360" w:lineRule="auto"/>
        <w:jc w:val="center"/>
        <w:rPr>
          <w:rFonts w:asciiTheme="majorHAnsi" w:hAnsiTheme="majorHAnsi" w:cs="Times New Roman"/>
          <w:b/>
          <w:bCs/>
          <w:i/>
          <w:sz w:val="24"/>
          <w:szCs w:val="24"/>
        </w:rPr>
      </w:pPr>
      <w:r w:rsidRPr="004A1CFA">
        <w:rPr>
          <w:rFonts w:asciiTheme="majorHAnsi" w:hAnsiTheme="majorHAnsi" w:cs="Times New Roman"/>
          <w:b/>
          <w:bCs/>
          <w:i/>
          <w:sz w:val="24"/>
          <w:szCs w:val="24"/>
        </w:rPr>
        <w:lastRenderedPageBreak/>
        <w:t>Diseño de la investigación</w:t>
      </w:r>
    </w:p>
    <w:p w:rsidR="003825D4" w:rsidRPr="004A1CFA" w:rsidRDefault="003825D4" w:rsidP="00622B70">
      <w:pPr>
        <w:spacing w:after="0" w:line="360" w:lineRule="auto"/>
        <w:jc w:val="center"/>
        <w:rPr>
          <w:rFonts w:asciiTheme="majorHAnsi" w:hAnsiTheme="majorHAnsi" w:cs="Times New Roman"/>
          <w:b/>
          <w:bCs/>
          <w:i/>
          <w:sz w:val="24"/>
          <w:szCs w:val="24"/>
        </w:rPr>
      </w:pPr>
    </w:p>
    <w:p w:rsidR="003825D4" w:rsidRPr="004A1CFA" w:rsidRDefault="003825D4" w:rsidP="00622B70">
      <w:pPr>
        <w:spacing w:after="0" w:line="360" w:lineRule="auto"/>
        <w:jc w:val="both"/>
        <w:rPr>
          <w:rFonts w:asciiTheme="majorHAnsi" w:hAnsiTheme="majorHAnsi" w:cs="Times New Roman"/>
          <w:b/>
          <w:i/>
          <w:sz w:val="24"/>
          <w:szCs w:val="24"/>
        </w:rPr>
      </w:pPr>
      <w:r w:rsidRPr="004A1CFA">
        <w:rPr>
          <w:rFonts w:asciiTheme="majorHAnsi" w:hAnsiTheme="majorHAnsi" w:cs="Times New Roman"/>
          <w:i/>
          <w:sz w:val="24"/>
          <w:szCs w:val="24"/>
        </w:rPr>
        <w:t>La investigación es no experimental y dentro de esta división nos corresponde la longitudinal o evolutiva que a su vez se subdivide en diseño longitudinal de tendencia debido a que queremos evaluar un  fenómeno en un tiempo determinado e inferir acerca de la evolución del tema bajo estudio.</w:t>
      </w:r>
    </w:p>
    <w:p w:rsidR="003825D4" w:rsidRPr="004A1CFA" w:rsidRDefault="003825D4" w:rsidP="00622B70">
      <w:pPr>
        <w:spacing w:after="0" w:line="360" w:lineRule="auto"/>
        <w:rPr>
          <w:rFonts w:asciiTheme="majorHAnsi" w:hAnsiTheme="majorHAnsi" w:cs="Times New Roman"/>
          <w:b/>
          <w:i/>
          <w:sz w:val="24"/>
          <w:szCs w:val="24"/>
        </w:rPr>
      </w:pPr>
    </w:p>
    <w:p w:rsidR="003825D4" w:rsidRDefault="003825D4" w:rsidP="00622B70">
      <w:pPr>
        <w:spacing w:after="0" w:line="360" w:lineRule="auto"/>
        <w:rPr>
          <w:rFonts w:asciiTheme="majorHAnsi" w:hAnsiTheme="majorHAnsi" w:cs="Times New Roman"/>
          <w:b/>
          <w:i/>
          <w:sz w:val="24"/>
          <w:szCs w:val="24"/>
        </w:rPr>
      </w:pPr>
      <w:r w:rsidRPr="004A1CFA">
        <w:rPr>
          <w:rFonts w:asciiTheme="majorHAnsi" w:hAnsiTheme="majorHAnsi" w:cs="Times New Roman"/>
          <w:b/>
          <w:i/>
          <w:sz w:val="24"/>
          <w:szCs w:val="24"/>
        </w:rPr>
        <w:t>Selección de la muestra</w:t>
      </w:r>
    </w:p>
    <w:p w:rsidR="00622B70" w:rsidRPr="004A1CFA" w:rsidRDefault="00622B70" w:rsidP="00622B70">
      <w:pPr>
        <w:spacing w:after="0" w:line="360" w:lineRule="auto"/>
        <w:rPr>
          <w:rFonts w:asciiTheme="majorHAnsi" w:hAnsiTheme="majorHAnsi" w:cs="Times New Roman"/>
          <w:i/>
          <w:sz w:val="24"/>
          <w:szCs w:val="24"/>
        </w:rPr>
      </w:pPr>
    </w:p>
    <w:p w:rsidR="003825D4" w:rsidRDefault="003825D4" w:rsidP="00622B70">
      <w:pPr>
        <w:spacing w:after="0" w:line="360" w:lineRule="auto"/>
        <w:jc w:val="both"/>
        <w:rPr>
          <w:rFonts w:asciiTheme="majorHAnsi" w:hAnsiTheme="majorHAnsi" w:cs="Times New Roman"/>
          <w:i/>
          <w:sz w:val="24"/>
          <w:szCs w:val="24"/>
        </w:rPr>
      </w:pPr>
      <w:r w:rsidRPr="004A1CFA">
        <w:rPr>
          <w:rFonts w:asciiTheme="majorHAnsi" w:hAnsiTheme="majorHAnsi" w:cs="Times New Roman"/>
          <w:i/>
          <w:sz w:val="24"/>
          <w:szCs w:val="24"/>
        </w:rPr>
        <w:t>En la investigación la muestra está constituida de manera aleatoria, puesto que aunque la estimación de la población de Bonao es de 125,338 habitantes, solo tomaremos una porción de 0.00</w:t>
      </w:r>
      <w:r w:rsidR="00622B70">
        <w:rPr>
          <w:rFonts w:asciiTheme="majorHAnsi" w:hAnsiTheme="majorHAnsi" w:cs="Times New Roman"/>
          <w:i/>
          <w:sz w:val="24"/>
          <w:szCs w:val="24"/>
        </w:rPr>
        <w:t>3</w:t>
      </w:r>
      <w:r w:rsidRPr="004A1CFA">
        <w:rPr>
          <w:rFonts w:asciiTheme="majorHAnsi" w:hAnsiTheme="majorHAnsi" w:cs="Times New Roman"/>
          <w:i/>
          <w:sz w:val="24"/>
          <w:szCs w:val="24"/>
        </w:rPr>
        <w:t xml:space="preserve">% para una  muestra de </w:t>
      </w:r>
      <w:r w:rsidR="00622B70">
        <w:rPr>
          <w:rFonts w:asciiTheme="majorHAnsi" w:hAnsiTheme="majorHAnsi" w:cs="Times New Roman"/>
          <w:i/>
          <w:sz w:val="24"/>
          <w:szCs w:val="24"/>
        </w:rPr>
        <w:t>350</w:t>
      </w:r>
      <w:r w:rsidRPr="004A1CFA">
        <w:rPr>
          <w:rFonts w:asciiTheme="majorHAnsi" w:hAnsiTheme="majorHAnsi" w:cs="Times New Roman"/>
          <w:i/>
          <w:sz w:val="24"/>
          <w:szCs w:val="24"/>
        </w:rPr>
        <w:t xml:space="preserve"> habitantes divididas  por sectores tales como sector social (padres y madres de familia, juntas de vecino o grupos sociales); sector económico  (comerciantes, dueños de </w:t>
      </w:r>
      <w:proofErr w:type="spellStart"/>
      <w:r w:rsidRPr="004A1CFA">
        <w:rPr>
          <w:rFonts w:asciiTheme="majorHAnsi" w:hAnsiTheme="majorHAnsi" w:cs="Times New Roman"/>
          <w:i/>
          <w:sz w:val="24"/>
          <w:szCs w:val="24"/>
        </w:rPr>
        <w:t>colmadones</w:t>
      </w:r>
      <w:proofErr w:type="spellEnd"/>
      <w:r w:rsidRPr="004A1CFA">
        <w:rPr>
          <w:rFonts w:asciiTheme="majorHAnsi" w:hAnsiTheme="majorHAnsi" w:cs="Times New Roman"/>
          <w:i/>
          <w:sz w:val="24"/>
          <w:szCs w:val="24"/>
        </w:rPr>
        <w:t xml:space="preserve"> y </w:t>
      </w:r>
      <w:proofErr w:type="spellStart"/>
      <w:r w:rsidRPr="004A1CFA">
        <w:rPr>
          <w:rFonts w:asciiTheme="majorHAnsi" w:hAnsiTheme="majorHAnsi" w:cs="Times New Roman"/>
          <w:i/>
          <w:sz w:val="24"/>
          <w:szCs w:val="24"/>
        </w:rPr>
        <w:t>drinkstore</w:t>
      </w:r>
      <w:proofErr w:type="spellEnd"/>
      <w:r w:rsidRPr="004A1CFA">
        <w:rPr>
          <w:rFonts w:asciiTheme="majorHAnsi" w:hAnsiTheme="majorHAnsi" w:cs="Times New Roman"/>
          <w:i/>
          <w:sz w:val="24"/>
          <w:szCs w:val="24"/>
        </w:rPr>
        <w:t xml:space="preserve">; sector publico (encuestas aleatorias tomando en cuenta el  </w:t>
      </w:r>
      <w:r w:rsidR="00E941FA" w:rsidRPr="004A1CFA">
        <w:rPr>
          <w:rFonts w:asciiTheme="majorHAnsi" w:hAnsiTheme="majorHAnsi" w:cs="Times New Roman"/>
          <w:i/>
          <w:sz w:val="24"/>
          <w:szCs w:val="24"/>
        </w:rPr>
        <w:t>sexo</w:t>
      </w:r>
      <w:r w:rsidRPr="004A1CFA">
        <w:rPr>
          <w:rFonts w:asciiTheme="majorHAnsi" w:hAnsiTheme="majorHAnsi" w:cs="Times New Roman"/>
          <w:i/>
          <w:sz w:val="24"/>
          <w:szCs w:val="24"/>
        </w:rPr>
        <w:t xml:space="preserve">, </w:t>
      </w:r>
      <w:r w:rsidR="00AD48D4" w:rsidRPr="004A1CFA">
        <w:rPr>
          <w:rFonts w:asciiTheme="majorHAnsi" w:hAnsiTheme="majorHAnsi" w:cs="Times New Roman"/>
          <w:i/>
          <w:sz w:val="24"/>
          <w:szCs w:val="24"/>
        </w:rPr>
        <w:t xml:space="preserve">edad, </w:t>
      </w:r>
      <w:r w:rsidRPr="004A1CFA">
        <w:rPr>
          <w:rFonts w:asciiTheme="majorHAnsi" w:hAnsiTheme="majorHAnsi" w:cs="Times New Roman"/>
          <w:i/>
          <w:sz w:val="24"/>
          <w:szCs w:val="24"/>
        </w:rPr>
        <w:t xml:space="preserve">preferencia sexual y religión). </w:t>
      </w:r>
    </w:p>
    <w:p w:rsidR="00D96EFA" w:rsidRPr="004A1CFA" w:rsidRDefault="00D96EFA" w:rsidP="00622B70">
      <w:pPr>
        <w:spacing w:after="0" w:line="360" w:lineRule="auto"/>
        <w:jc w:val="both"/>
        <w:rPr>
          <w:rFonts w:asciiTheme="majorHAnsi" w:hAnsiTheme="majorHAnsi" w:cs="Times New Roman"/>
          <w:i/>
          <w:sz w:val="24"/>
          <w:szCs w:val="24"/>
        </w:rPr>
      </w:pPr>
    </w:p>
    <w:p w:rsidR="003825D4" w:rsidRDefault="003825D4" w:rsidP="00622B70">
      <w:pPr>
        <w:spacing w:after="0" w:line="360" w:lineRule="auto"/>
        <w:jc w:val="both"/>
        <w:rPr>
          <w:rFonts w:asciiTheme="majorHAnsi" w:hAnsiTheme="majorHAnsi" w:cs="Times New Roman"/>
          <w:i/>
          <w:sz w:val="24"/>
          <w:szCs w:val="24"/>
        </w:rPr>
      </w:pPr>
      <w:r w:rsidRPr="004A1CFA">
        <w:rPr>
          <w:rFonts w:asciiTheme="majorHAnsi" w:hAnsiTheme="majorHAnsi" w:cs="Times New Roman"/>
          <w:i/>
          <w:sz w:val="24"/>
          <w:szCs w:val="24"/>
        </w:rPr>
        <w:t>La  muestra es no probabilística, ya que nuestra investigación no depende de una probabilidad, sino de las causas y consecuencia relacionada con la característica de la misma</w:t>
      </w:r>
      <w:r w:rsidR="00622B70">
        <w:rPr>
          <w:rFonts w:asciiTheme="majorHAnsi" w:hAnsiTheme="majorHAnsi" w:cs="Times New Roman"/>
          <w:i/>
          <w:sz w:val="24"/>
          <w:szCs w:val="24"/>
        </w:rPr>
        <w:t>.</w:t>
      </w:r>
    </w:p>
    <w:p w:rsidR="00622B70" w:rsidRDefault="00622B70" w:rsidP="00622B70">
      <w:pPr>
        <w:spacing w:after="0" w:line="360" w:lineRule="auto"/>
        <w:rPr>
          <w:rFonts w:asciiTheme="majorHAnsi" w:hAnsiTheme="majorHAnsi" w:cs="Times New Roman"/>
          <w:i/>
          <w:sz w:val="24"/>
          <w:szCs w:val="24"/>
        </w:rPr>
      </w:pPr>
    </w:p>
    <w:p w:rsidR="00622B70" w:rsidRDefault="00622B70" w:rsidP="00622B70">
      <w:pPr>
        <w:spacing w:after="0" w:line="360" w:lineRule="auto"/>
        <w:rPr>
          <w:rFonts w:asciiTheme="majorHAnsi" w:hAnsiTheme="majorHAnsi" w:cs="Times New Roman"/>
          <w:i/>
          <w:sz w:val="24"/>
          <w:szCs w:val="24"/>
        </w:rPr>
      </w:pPr>
    </w:p>
    <w:p w:rsidR="00622B70" w:rsidRDefault="00622B70" w:rsidP="00622B70">
      <w:pPr>
        <w:spacing w:after="0" w:line="360" w:lineRule="auto"/>
        <w:rPr>
          <w:rFonts w:asciiTheme="majorHAnsi" w:hAnsiTheme="majorHAnsi" w:cs="Times New Roman"/>
          <w:i/>
          <w:sz w:val="24"/>
          <w:szCs w:val="24"/>
        </w:rPr>
      </w:pPr>
    </w:p>
    <w:p w:rsidR="00622B70" w:rsidRDefault="00622B70" w:rsidP="00622B70">
      <w:pPr>
        <w:spacing w:after="0" w:line="360" w:lineRule="auto"/>
        <w:rPr>
          <w:rFonts w:asciiTheme="majorHAnsi" w:hAnsiTheme="majorHAnsi" w:cs="Times New Roman"/>
          <w:i/>
          <w:sz w:val="24"/>
          <w:szCs w:val="24"/>
        </w:rPr>
      </w:pPr>
    </w:p>
    <w:p w:rsidR="00622B70" w:rsidRDefault="00622B70" w:rsidP="00622B70">
      <w:pPr>
        <w:spacing w:after="0" w:line="360" w:lineRule="auto"/>
        <w:rPr>
          <w:rFonts w:asciiTheme="majorHAnsi" w:hAnsiTheme="majorHAnsi" w:cs="Times New Roman"/>
          <w:i/>
          <w:sz w:val="24"/>
          <w:szCs w:val="24"/>
        </w:rPr>
      </w:pPr>
    </w:p>
    <w:p w:rsidR="00622B70" w:rsidRDefault="00622B70" w:rsidP="00622B70">
      <w:pPr>
        <w:spacing w:after="0" w:line="360" w:lineRule="auto"/>
        <w:rPr>
          <w:rFonts w:asciiTheme="majorHAnsi" w:hAnsiTheme="majorHAnsi" w:cs="Times New Roman"/>
          <w:i/>
          <w:sz w:val="24"/>
          <w:szCs w:val="24"/>
        </w:rPr>
      </w:pPr>
    </w:p>
    <w:p w:rsidR="00622B70" w:rsidRDefault="00622B70" w:rsidP="00622B70">
      <w:pPr>
        <w:spacing w:after="0" w:line="360" w:lineRule="auto"/>
        <w:rPr>
          <w:rFonts w:asciiTheme="majorHAnsi" w:hAnsiTheme="majorHAnsi" w:cs="Times New Roman"/>
          <w:i/>
          <w:sz w:val="24"/>
          <w:szCs w:val="24"/>
        </w:rPr>
      </w:pPr>
    </w:p>
    <w:p w:rsidR="00622B70" w:rsidRDefault="00622B70" w:rsidP="00622B70">
      <w:pPr>
        <w:spacing w:after="0" w:line="360" w:lineRule="auto"/>
        <w:rPr>
          <w:rFonts w:asciiTheme="majorHAnsi" w:hAnsiTheme="majorHAnsi" w:cs="Times New Roman"/>
          <w:i/>
          <w:sz w:val="24"/>
          <w:szCs w:val="24"/>
        </w:rPr>
      </w:pPr>
    </w:p>
    <w:p w:rsidR="00622B70" w:rsidRDefault="00622B70" w:rsidP="00622B70">
      <w:pPr>
        <w:spacing w:after="0" w:line="360" w:lineRule="auto"/>
        <w:rPr>
          <w:rFonts w:asciiTheme="majorHAnsi" w:hAnsiTheme="majorHAnsi" w:cs="Times New Roman"/>
          <w:i/>
          <w:sz w:val="24"/>
          <w:szCs w:val="24"/>
        </w:rPr>
      </w:pPr>
    </w:p>
    <w:p w:rsidR="00622B70" w:rsidRDefault="00622B70" w:rsidP="00622B70">
      <w:pPr>
        <w:spacing w:after="0" w:line="360" w:lineRule="auto"/>
        <w:rPr>
          <w:rFonts w:asciiTheme="majorHAnsi" w:hAnsiTheme="majorHAnsi" w:cs="Times New Roman"/>
          <w:i/>
          <w:sz w:val="24"/>
          <w:szCs w:val="24"/>
        </w:rPr>
      </w:pPr>
    </w:p>
    <w:p w:rsidR="00D96EFA" w:rsidRDefault="00D96EFA" w:rsidP="00622B70">
      <w:pPr>
        <w:spacing w:after="0" w:line="360" w:lineRule="auto"/>
        <w:rPr>
          <w:rFonts w:asciiTheme="majorHAnsi" w:hAnsiTheme="majorHAnsi" w:cs="Times New Roman"/>
          <w:i/>
          <w:sz w:val="24"/>
          <w:szCs w:val="24"/>
        </w:rPr>
      </w:pPr>
    </w:p>
    <w:p w:rsidR="00622B70" w:rsidRDefault="00622B70" w:rsidP="00622B70">
      <w:pPr>
        <w:spacing w:after="0" w:line="360" w:lineRule="auto"/>
        <w:rPr>
          <w:rFonts w:asciiTheme="majorHAnsi" w:hAnsiTheme="majorHAnsi" w:cs="Times New Roman"/>
          <w:i/>
          <w:sz w:val="24"/>
          <w:szCs w:val="24"/>
        </w:rPr>
      </w:pPr>
    </w:p>
    <w:p w:rsidR="00622B70" w:rsidRDefault="00585B98" w:rsidP="00622B70">
      <w:pPr>
        <w:spacing w:after="0" w:line="360" w:lineRule="auto"/>
        <w:rPr>
          <w:rFonts w:asciiTheme="majorHAnsi" w:hAnsiTheme="majorHAnsi" w:cs="Times New Roman"/>
          <w:i/>
          <w:sz w:val="24"/>
          <w:szCs w:val="24"/>
        </w:rPr>
      </w:pPr>
      <w:r>
        <w:rPr>
          <w:rFonts w:asciiTheme="majorHAnsi" w:hAnsiTheme="majorHAnsi" w:cs="Times New Roman"/>
          <w:i/>
          <w:noProof/>
          <w:sz w:val="24"/>
          <w:szCs w:val="24"/>
          <w:lang w:eastAsia="es-ES"/>
        </w:rPr>
        <w:pict>
          <v:group id="_x0000_s1276" style="position:absolute;margin-left:-11.25pt;margin-top:.4pt;width:1in;height:1in;z-index:251693056;mso-position-horizontal-relative:right-margin-area;mso-position-vertical-relative:bottom-margin-area" coordorigin="10800,14400" coordsize="1440,1440" o:allowincell="f">
            <v:rect id="_x0000_s1277"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E659A9"/>
                </w:txbxContent>
              </v:textbox>
            </v:rect>
            <v:shape id="_x0000_s1278"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1278" inset=",0,,0">
                <w:txbxContent>
                  <w:p w:rsidR="000A562C" w:rsidRPr="007C20C9" w:rsidRDefault="000A562C" w:rsidP="00E659A9">
                    <w:pPr>
                      <w:pStyle w:val="Piedepgina"/>
                      <w:jc w:val="center"/>
                      <w:rPr>
                        <w:lang w:val="es-DO"/>
                      </w:rPr>
                    </w:pPr>
                    <w:r>
                      <w:rPr>
                        <w:lang w:val="es-DO"/>
                      </w:rPr>
                      <w:t>36</w:t>
                    </w:r>
                  </w:p>
                </w:txbxContent>
              </v:textbox>
            </v:shape>
            <w10:wrap anchorx="page" anchory="page"/>
          </v:group>
        </w:pict>
      </w:r>
    </w:p>
    <w:p w:rsidR="00622B70" w:rsidRDefault="003825D4" w:rsidP="00622B70">
      <w:pPr>
        <w:spacing w:after="0" w:line="360" w:lineRule="auto"/>
        <w:rPr>
          <w:rFonts w:asciiTheme="majorHAnsi" w:hAnsiTheme="majorHAnsi" w:cs="Times New Roman"/>
          <w:b/>
          <w:i/>
          <w:sz w:val="24"/>
          <w:szCs w:val="24"/>
        </w:rPr>
      </w:pPr>
      <w:r w:rsidRPr="004A1CFA">
        <w:rPr>
          <w:rFonts w:asciiTheme="majorHAnsi" w:hAnsiTheme="majorHAnsi" w:cs="Times New Roman"/>
          <w:b/>
          <w:i/>
          <w:sz w:val="24"/>
          <w:szCs w:val="24"/>
        </w:rPr>
        <w:lastRenderedPageBreak/>
        <w:t>Recolección de Datos</w:t>
      </w:r>
    </w:p>
    <w:p w:rsidR="003825D4" w:rsidRPr="004A1CFA" w:rsidRDefault="003825D4" w:rsidP="00622B70">
      <w:pPr>
        <w:spacing w:after="0" w:line="360" w:lineRule="auto"/>
        <w:rPr>
          <w:rFonts w:asciiTheme="majorHAnsi" w:hAnsiTheme="majorHAnsi" w:cs="Times New Roman"/>
          <w:i/>
          <w:sz w:val="24"/>
          <w:szCs w:val="24"/>
        </w:rPr>
      </w:pPr>
      <w:r w:rsidRPr="004A1CFA">
        <w:rPr>
          <w:rFonts w:asciiTheme="majorHAnsi" w:hAnsiTheme="majorHAnsi" w:cs="Times New Roman"/>
          <w:b/>
          <w:i/>
          <w:sz w:val="24"/>
          <w:szCs w:val="24"/>
        </w:rPr>
        <w:t xml:space="preserve"> </w:t>
      </w:r>
    </w:p>
    <w:p w:rsidR="003825D4" w:rsidRDefault="003825D4" w:rsidP="00622B70">
      <w:pPr>
        <w:spacing w:after="0" w:line="360" w:lineRule="auto"/>
        <w:jc w:val="both"/>
        <w:rPr>
          <w:rFonts w:asciiTheme="majorHAnsi" w:hAnsiTheme="majorHAnsi" w:cs="Times New Roman"/>
          <w:i/>
          <w:iCs/>
          <w:sz w:val="24"/>
          <w:szCs w:val="24"/>
        </w:rPr>
      </w:pPr>
      <w:r w:rsidRPr="004A1CFA">
        <w:rPr>
          <w:rFonts w:asciiTheme="majorHAnsi" w:hAnsiTheme="majorHAnsi" w:cs="Times New Roman"/>
          <w:i/>
          <w:iCs/>
          <w:sz w:val="24"/>
          <w:szCs w:val="24"/>
        </w:rPr>
        <w:t>Se recolectaran los datos  por medio  de un instrumento confiable, válido y objetivo el cual es el  cuestionario.</w:t>
      </w:r>
    </w:p>
    <w:p w:rsidR="00622B70" w:rsidRPr="004A1CFA" w:rsidRDefault="00622B70" w:rsidP="00622B70">
      <w:pPr>
        <w:spacing w:after="0" w:line="360" w:lineRule="auto"/>
        <w:jc w:val="both"/>
        <w:rPr>
          <w:rFonts w:asciiTheme="majorHAnsi" w:hAnsiTheme="majorHAnsi" w:cs="Times New Roman"/>
          <w:i/>
          <w:sz w:val="24"/>
          <w:szCs w:val="24"/>
        </w:rPr>
      </w:pPr>
    </w:p>
    <w:p w:rsidR="003825D4" w:rsidRPr="004A1CFA" w:rsidRDefault="003825D4" w:rsidP="00622B70">
      <w:pPr>
        <w:spacing w:after="0" w:line="360" w:lineRule="auto"/>
        <w:jc w:val="both"/>
        <w:rPr>
          <w:rFonts w:asciiTheme="majorHAnsi" w:hAnsiTheme="majorHAnsi" w:cs="Times New Roman"/>
          <w:i/>
          <w:sz w:val="24"/>
          <w:szCs w:val="24"/>
        </w:rPr>
      </w:pPr>
      <w:r w:rsidRPr="004A1CFA">
        <w:rPr>
          <w:rFonts w:asciiTheme="majorHAnsi" w:hAnsiTheme="majorHAnsi" w:cs="Times New Roman"/>
          <w:i/>
          <w:iCs/>
          <w:sz w:val="24"/>
          <w:szCs w:val="24"/>
        </w:rPr>
        <w:t xml:space="preserve"> El cuestionario  es  el instrumento más utilizado para recolectar los datos consiste en un conjunto de preguntas respecto de una o más variables a medir</w:t>
      </w:r>
      <w:sdt>
        <w:sdtPr>
          <w:rPr>
            <w:rFonts w:asciiTheme="majorHAnsi" w:hAnsiTheme="majorHAnsi" w:cs="Times New Roman"/>
            <w:i/>
            <w:iCs/>
            <w:sz w:val="24"/>
            <w:szCs w:val="24"/>
          </w:rPr>
          <w:id w:val="9201224"/>
          <w:citation/>
        </w:sdtPr>
        <w:sdtContent>
          <w:r w:rsidR="00585B98">
            <w:rPr>
              <w:rFonts w:asciiTheme="majorHAnsi" w:hAnsiTheme="majorHAnsi" w:cs="Times New Roman"/>
              <w:i/>
              <w:iCs/>
              <w:sz w:val="24"/>
              <w:szCs w:val="24"/>
            </w:rPr>
            <w:fldChar w:fldCharType="begin"/>
          </w:r>
          <w:r w:rsidR="002859C7">
            <w:rPr>
              <w:rFonts w:asciiTheme="majorHAnsi" w:hAnsiTheme="majorHAnsi" w:cs="Times New Roman"/>
              <w:i/>
              <w:iCs/>
              <w:sz w:val="24"/>
              <w:szCs w:val="24"/>
              <w:lang w:val="es-DO"/>
            </w:rPr>
            <w:instrText xml:space="preserve"> CITATION Rob91 \l 7178 </w:instrText>
          </w:r>
          <w:r w:rsidR="00585B98">
            <w:rPr>
              <w:rFonts w:asciiTheme="majorHAnsi" w:hAnsiTheme="majorHAnsi" w:cs="Times New Roman"/>
              <w:i/>
              <w:iCs/>
              <w:sz w:val="24"/>
              <w:szCs w:val="24"/>
            </w:rPr>
            <w:fldChar w:fldCharType="separate"/>
          </w:r>
          <w:r w:rsidR="002859C7">
            <w:rPr>
              <w:rFonts w:asciiTheme="majorHAnsi" w:hAnsiTheme="majorHAnsi" w:cs="Times New Roman"/>
              <w:i/>
              <w:iCs/>
              <w:noProof/>
              <w:sz w:val="24"/>
              <w:szCs w:val="24"/>
              <w:lang w:val="es-DO"/>
            </w:rPr>
            <w:t xml:space="preserve"> </w:t>
          </w:r>
          <w:r w:rsidR="002859C7" w:rsidRPr="002859C7">
            <w:rPr>
              <w:rFonts w:asciiTheme="majorHAnsi" w:hAnsiTheme="majorHAnsi" w:cs="Times New Roman"/>
              <w:noProof/>
              <w:sz w:val="24"/>
              <w:szCs w:val="24"/>
              <w:lang w:val="es-DO"/>
            </w:rPr>
            <w:t>(Roberto Hernandez Sampieri, 2010, 2006, 2003, 1998, 1991)</w:t>
          </w:r>
          <w:r w:rsidR="00585B98">
            <w:rPr>
              <w:rFonts w:asciiTheme="majorHAnsi" w:hAnsiTheme="majorHAnsi" w:cs="Times New Roman"/>
              <w:i/>
              <w:iCs/>
              <w:sz w:val="24"/>
              <w:szCs w:val="24"/>
            </w:rPr>
            <w:fldChar w:fldCharType="end"/>
          </w:r>
        </w:sdtContent>
      </w:sdt>
      <w:r w:rsidRPr="004A1CFA">
        <w:rPr>
          <w:rFonts w:asciiTheme="majorHAnsi" w:hAnsiTheme="majorHAnsi" w:cs="Times New Roman"/>
          <w:i/>
          <w:iCs/>
          <w:sz w:val="24"/>
          <w:szCs w:val="24"/>
        </w:rPr>
        <w:t xml:space="preserve"> y el tipo de preguntas que se utilizaran en el cuestionario serán cerradas  y se </w:t>
      </w:r>
      <w:proofErr w:type="spellStart"/>
      <w:r w:rsidRPr="004A1CFA">
        <w:rPr>
          <w:rFonts w:asciiTheme="majorHAnsi" w:hAnsiTheme="majorHAnsi" w:cs="Times New Roman"/>
          <w:i/>
          <w:iCs/>
          <w:sz w:val="24"/>
          <w:szCs w:val="24"/>
        </w:rPr>
        <w:t>precodificarán</w:t>
      </w:r>
      <w:proofErr w:type="spellEnd"/>
      <w:r w:rsidRPr="004A1CFA">
        <w:rPr>
          <w:rFonts w:asciiTheme="majorHAnsi" w:hAnsiTheme="majorHAnsi" w:cs="Times New Roman"/>
          <w:i/>
          <w:iCs/>
          <w:sz w:val="24"/>
          <w:szCs w:val="24"/>
        </w:rPr>
        <w:t xml:space="preserve">  las opciones de respuestas para ahorrar tiempo, recursos y para obtener repuestas rápidas y eficaz. </w:t>
      </w:r>
    </w:p>
    <w:p w:rsidR="003825D4" w:rsidRPr="004A1CFA" w:rsidRDefault="003825D4" w:rsidP="00622B70">
      <w:pPr>
        <w:spacing w:after="0" w:line="360" w:lineRule="auto"/>
        <w:jc w:val="both"/>
        <w:rPr>
          <w:rFonts w:asciiTheme="majorHAnsi" w:hAnsiTheme="majorHAnsi" w:cs="Times New Roman"/>
          <w:i/>
          <w:sz w:val="24"/>
          <w:szCs w:val="24"/>
        </w:rPr>
      </w:pPr>
      <w:r w:rsidRPr="004A1CFA">
        <w:rPr>
          <w:rFonts w:asciiTheme="majorHAnsi" w:hAnsiTheme="majorHAnsi" w:cs="Times New Roman"/>
          <w:i/>
          <w:sz w:val="24"/>
          <w:szCs w:val="24"/>
        </w:rPr>
        <w:t>Se contactaran a las personas cara a cara y también se utilizará el medio de las redes sociales</w:t>
      </w:r>
      <w:r w:rsidRPr="004A1CFA">
        <w:rPr>
          <w:rFonts w:asciiTheme="majorHAnsi" w:hAnsiTheme="majorHAnsi" w:cs="Times New Roman"/>
          <w:i/>
          <w:iCs/>
          <w:sz w:val="24"/>
          <w:szCs w:val="24"/>
        </w:rPr>
        <w:t xml:space="preserve">. </w:t>
      </w:r>
    </w:p>
    <w:p w:rsidR="00F910BF" w:rsidRPr="004A1CFA" w:rsidRDefault="00F910BF" w:rsidP="00622B70">
      <w:pPr>
        <w:spacing w:after="0" w:line="360" w:lineRule="auto"/>
        <w:rPr>
          <w:rFonts w:asciiTheme="majorHAnsi" w:hAnsiTheme="majorHAnsi" w:cs="Times New Roman"/>
          <w:b/>
          <w:i/>
          <w:sz w:val="24"/>
          <w:szCs w:val="24"/>
        </w:rPr>
      </w:pPr>
    </w:p>
    <w:p w:rsidR="00233D10" w:rsidRDefault="00233D10" w:rsidP="00622B70">
      <w:pPr>
        <w:spacing w:after="0" w:line="360" w:lineRule="auto"/>
        <w:rPr>
          <w:rFonts w:asciiTheme="majorHAnsi" w:hAnsiTheme="majorHAnsi" w:cs="Times New Roman"/>
          <w:b/>
          <w:i/>
          <w:sz w:val="24"/>
          <w:szCs w:val="24"/>
        </w:rPr>
      </w:pPr>
      <w:r w:rsidRPr="004A1CFA">
        <w:rPr>
          <w:rFonts w:asciiTheme="majorHAnsi" w:hAnsiTheme="majorHAnsi" w:cs="Times New Roman"/>
          <w:b/>
          <w:i/>
          <w:sz w:val="24"/>
          <w:szCs w:val="24"/>
        </w:rPr>
        <w:t>Variables a medir</w:t>
      </w:r>
    </w:p>
    <w:p w:rsidR="00622B70" w:rsidRPr="004A1CFA" w:rsidRDefault="00622B70" w:rsidP="00622B70">
      <w:pPr>
        <w:spacing w:after="0" w:line="360" w:lineRule="auto"/>
        <w:rPr>
          <w:rFonts w:asciiTheme="majorHAnsi" w:hAnsiTheme="majorHAnsi" w:cs="Times New Roman"/>
          <w:b/>
          <w:i/>
          <w:sz w:val="24"/>
          <w:szCs w:val="24"/>
        </w:rPr>
      </w:pPr>
    </w:p>
    <w:p w:rsidR="00233D10" w:rsidRDefault="00233D10" w:rsidP="00622B70">
      <w:pPr>
        <w:spacing w:after="0" w:line="360" w:lineRule="auto"/>
        <w:jc w:val="both"/>
        <w:rPr>
          <w:rFonts w:asciiTheme="majorHAnsi" w:hAnsiTheme="majorHAnsi" w:cs="Times New Roman"/>
          <w:i/>
          <w:sz w:val="24"/>
          <w:szCs w:val="24"/>
        </w:rPr>
      </w:pPr>
      <w:r w:rsidRPr="004A1CFA">
        <w:rPr>
          <w:rFonts w:asciiTheme="majorHAnsi" w:hAnsiTheme="majorHAnsi" w:cs="Times New Roman"/>
          <w:i/>
          <w:sz w:val="24"/>
          <w:szCs w:val="24"/>
        </w:rPr>
        <w:t>Las variables a medir son: el conocimiento, impacto, la moral, la discriminación,  el machismo, la pobreza, la autoestima, la economía, la educación y el desempleo</w:t>
      </w:r>
      <w:r w:rsidR="004F05CA" w:rsidRPr="004A1CFA">
        <w:rPr>
          <w:rFonts w:asciiTheme="majorHAnsi" w:hAnsiTheme="majorHAnsi" w:cs="Times New Roman"/>
          <w:i/>
          <w:sz w:val="24"/>
          <w:szCs w:val="24"/>
        </w:rPr>
        <w:t xml:space="preserve">, </w:t>
      </w:r>
      <w:r w:rsidR="00622B70" w:rsidRPr="004A1CFA">
        <w:rPr>
          <w:rFonts w:asciiTheme="majorHAnsi" w:hAnsiTheme="majorHAnsi" w:cs="Times New Roman"/>
          <w:i/>
          <w:sz w:val="24"/>
          <w:szCs w:val="24"/>
        </w:rPr>
        <w:t>agrupados</w:t>
      </w:r>
      <w:r w:rsidR="004F05CA" w:rsidRPr="004A1CFA">
        <w:rPr>
          <w:rFonts w:asciiTheme="majorHAnsi" w:hAnsiTheme="majorHAnsi" w:cs="Times New Roman"/>
          <w:i/>
          <w:sz w:val="24"/>
          <w:szCs w:val="24"/>
        </w:rPr>
        <w:t xml:space="preserve"> por factores. </w:t>
      </w:r>
    </w:p>
    <w:p w:rsidR="00622B70" w:rsidRPr="004A1CFA" w:rsidRDefault="00622B70" w:rsidP="00622B70">
      <w:pPr>
        <w:spacing w:after="0" w:line="360" w:lineRule="auto"/>
        <w:jc w:val="both"/>
        <w:rPr>
          <w:rFonts w:asciiTheme="majorHAnsi" w:hAnsiTheme="majorHAnsi" w:cs="Times New Roman"/>
          <w:i/>
          <w:sz w:val="24"/>
          <w:szCs w:val="24"/>
        </w:rPr>
      </w:pPr>
    </w:p>
    <w:p w:rsidR="00622B70" w:rsidRDefault="00622B70" w:rsidP="00622B70">
      <w:pPr>
        <w:spacing w:after="0" w:line="360" w:lineRule="auto"/>
        <w:jc w:val="both"/>
        <w:rPr>
          <w:rFonts w:asciiTheme="majorHAnsi" w:hAnsiTheme="majorHAnsi" w:cs="Times New Roman"/>
          <w:b/>
          <w:i/>
          <w:sz w:val="24"/>
          <w:szCs w:val="24"/>
        </w:rPr>
        <w:sectPr w:rsidR="00622B70" w:rsidSect="00A83AC9">
          <w:type w:val="continuous"/>
          <w:pgSz w:w="12240" w:h="15840"/>
          <w:pgMar w:top="1417" w:right="1041" w:bottom="1417" w:left="1134" w:header="708" w:footer="708" w:gutter="0"/>
          <w:pgNumType w:start="1"/>
          <w:cols w:space="708"/>
          <w:titlePg/>
          <w:docGrid w:linePitch="360"/>
        </w:sectPr>
      </w:pPr>
    </w:p>
    <w:p w:rsidR="00233D10" w:rsidRPr="004A1CFA" w:rsidRDefault="00622B70" w:rsidP="00622B70">
      <w:pPr>
        <w:spacing w:after="0" w:line="360" w:lineRule="auto"/>
        <w:jc w:val="both"/>
        <w:rPr>
          <w:rFonts w:asciiTheme="majorHAnsi" w:hAnsiTheme="majorHAnsi" w:cs="Times New Roman"/>
          <w:b/>
          <w:i/>
          <w:sz w:val="24"/>
          <w:szCs w:val="24"/>
        </w:rPr>
      </w:pPr>
      <w:r w:rsidRPr="004A1CFA">
        <w:rPr>
          <w:rFonts w:asciiTheme="majorHAnsi" w:hAnsiTheme="majorHAnsi" w:cs="Times New Roman"/>
          <w:b/>
          <w:i/>
          <w:sz w:val="24"/>
          <w:szCs w:val="24"/>
        </w:rPr>
        <w:lastRenderedPageBreak/>
        <w:t>Factores socioeconómicos</w:t>
      </w:r>
    </w:p>
    <w:p w:rsidR="00233D10" w:rsidRPr="004A1CFA" w:rsidRDefault="00233D10" w:rsidP="00622B70">
      <w:pPr>
        <w:pStyle w:val="Prrafodelista"/>
        <w:numPr>
          <w:ilvl w:val="0"/>
          <w:numId w:val="8"/>
        </w:numPr>
        <w:spacing w:after="0" w:line="360" w:lineRule="auto"/>
        <w:jc w:val="both"/>
        <w:rPr>
          <w:rFonts w:asciiTheme="majorHAnsi" w:hAnsiTheme="majorHAnsi" w:cs="Times New Roman"/>
          <w:i/>
          <w:sz w:val="24"/>
          <w:szCs w:val="24"/>
        </w:rPr>
      </w:pPr>
      <w:r w:rsidRPr="004A1CFA">
        <w:rPr>
          <w:rFonts w:asciiTheme="majorHAnsi" w:hAnsiTheme="majorHAnsi" w:cs="Times New Roman"/>
          <w:i/>
          <w:sz w:val="24"/>
          <w:szCs w:val="24"/>
        </w:rPr>
        <w:t>Conocimiento del termino</w:t>
      </w:r>
    </w:p>
    <w:p w:rsidR="00233D10" w:rsidRPr="004A1CFA" w:rsidRDefault="00233D10" w:rsidP="00622B70">
      <w:pPr>
        <w:pStyle w:val="Prrafodelista"/>
        <w:numPr>
          <w:ilvl w:val="0"/>
          <w:numId w:val="8"/>
        </w:numPr>
        <w:spacing w:after="0" w:line="360" w:lineRule="auto"/>
        <w:jc w:val="both"/>
        <w:rPr>
          <w:rFonts w:asciiTheme="majorHAnsi" w:hAnsiTheme="majorHAnsi" w:cs="Times New Roman"/>
          <w:i/>
          <w:sz w:val="24"/>
          <w:szCs w:val="24"/>
        </w:rPr>
      </w:pPr>
      <w:r w:rsidRPr="004A1CFA">
        <w:rPr>
          <w:rFonts w:asciiTheme="majorHAnsi" w:hAnsiTheme="majorHAnsi" w:cs="Times New Roman"/>
          <w:i/>
          <w:sz w:val="24"/>
          <w:szCs w:val="24"/>
        </w:rPr>
        <w:t>Impacto</w:t>
      </w:r>
    </w:p>
    <w:p w:rsidR="00233D10" w:rsidRPr="004A1CFA" w:rsidRDefault="00233D10" w:rsidP="00622B70">
      <w:pPr>
        <w:pStyle w:val="Prrafodelista"/>
        <w:numPr>
          <w:ilvl w:val="0"/>
          <w:numId w:val="8"/>
        </w:numPr>
        <w:spacing w:after="0" w:line="360" w:lineRule="auto"/>
        <w:jc w:val="both"/>
        <w:rPr>
          <w:rFonts w:asciiTheme="majorHAnsi" w:hAnsiTheme="majorHAnsi" w:cs="Times New Roman"/>
          <w:i/>
          <w:sz w:val="24"/>
          <w:szCs w:val="24"/>
        </w:rPr>
      </w:pPr>
      <w:r w:rsidRPr="004A1CFA">
        <w:rPr>
          <w:rFonts w:asciiTheme="majorHAnsi" w:hAnsiTheme="majorHAnsi" w:cs="Times New Roman"/>
          <w:i/>
          <w:sz w:val="24"/>
          <w:szCs w:val="24"/>
        </w:rPr>
        <w:t xml:space="preserve">La economía </w:t>
      </w:r>
    </w:p>
    <w:p w:rsidR="00233D10" w:rsidRPr="004A1CFA" w:rsidRDefault="00233D10" w:rsidP="00622B70">
      <w:pPr>
        <w:pStyle w:val="Prrafodelista"/>
        <w:numPr>
          <w:ilvl w:val="0"/>
          <w:numId w:val="8"/>
        </w:numPr>
        <w:spacing w:after="0" w:line="360" w:lineRule="auto"/>
        <w:jc w:val="both"/>
        <w:rPr>
          <w:rFonts w:asciiTheme="majorHAnsi" w:hAnsiTheme="majorHAnsi" w:cs="Times New Roman"/>
          <w:i/>
          <w:sz w:val="24"/>
          <w:szCs w:val="24"/>
        </w:rPr>
      </w:pPr>
      <w:r w:rsidRPr="004A1CFA">
        <w:rPr>
          <w:rFonts w:asciiTheme="majorHAnsi" w:hAnsiTheme="majorHAnsi" w:cs="Times New Roman"/>
          <w:i/>
          <w:sz w:val="24"/>
          <w:szCs w:val="24"/>
        </w:rPr>
        <w:t>El desempleo</w:t>
      </w:r>
    </w:p>
    <w:p w:rsidR="00233D10" w:rsidRPr="004A1CFA" w:rsidRDefault="00233D10" w:rsidP="00622B70">
      <w:pPr>
        <w:pStyle w:val="Prrafodelista"/>
        <w:numPr>
          <w:ilvl w:val="0"/>
          <w:numId w:val="8"/>
        </w:numPr>
        <w:spacing w:after="0" w:line="360" w:lineRule="auto"/>
        <w:jc w:val="both"/>
        <w:rPr>
          <w:rFonts w:asciiTheme="majorHAnsi" w:hAnsiTheme="majorHAnsi" w:cs="Times New Roman"/>
          <w:i/>
          <w:sz w:val="24"/>
          <w:szCs w:val="24"/>
        </w:rPr>
      </w:pPr>
      <w:r w:rsidRPr="004A1CFA">
        <w:rPr>
          <w:rFonts w:asciiTheme="majorHAnsi" w:hAnsiTheme="majorHAnsi" w:cs="Times New Roman"/>
          <w:i/>
          <w:sz w:val="24"/>
          <w:szCs w:val="24"/>
        </w:rPr>
        <w:t>La pobreza</w:t>
      </w:r>
    </w:p>
    <w:p w:rsidR="00233D10" w:rsidRPr="004A1CFA" w:rsidRDefault="00233D10" w:rsidP="00622B70">
      <w:pPr>
        <w:pStyle w:val="Prrafodelista"/>
        <w:numPr>
          <w:ilvl w:val="0"/>
          <w:numId w:val="8"/>
        </w:numPr>
        <w:spacing w:after="0" w:line="360" w:lineRule="auto"/>
        <w:jc w:val="both"/>
        <w:rPr>
          <w:rFonts w:asciiTheme="majorHAnsi" w:hAnsiTheme="majorHAnsi" w:cs="Times New Roman"/>
          <w:i/>
          <w:sz w:val="24"/>
          <w:szCs w:val="24"/>
        </w:rPr>
      </w:pPr>
      <w:r w:rsidRPr="004A1CFA">
        <w:rPr>
          <w:rFonts w:asciiTheme="majorHAnsi" w:hAnsiTheme="majorHAnsi" w:cs="Times New Roman"/>
          <w:i/>
          <w:sz w:val="24"/>
          <w:szCs w:val="24"/>
        </w:rPr>
        <w:t>La discriminación</w:t>
      </w:r>
    </w:p>
    <w:p w:rsidR="00233D10" w:rsidRPr="004A1CFA" w:rsidRDefault="00233D10" w:rsidP="00622B70">
      <w:pPr>
        <w:spacing w:after="0" w:line="360" w:lineRule="auto"/>
        <w:jc w:val="both"/>
        <w:rPr>
          <w:rFonts w:asciiTheme="majorHAnsi" w:hAnsiTheme="majorHAnsi" w:cs="Times New Roman"/>
          <w:b/>
          <w:i/>
          <w:sz w:val="24"/>
          <w:szCs w:val="24"/>
        </w:rPr>
      </w:pPr>
      <w:r w:rsidRPr="004A1CFA">
        <w:rPr>
          <w:rFonts w:asciiTheme="majorHAnsi" w:hAnsiTheme="majorHAnsi" w:cs="Times New Roman"/>
          <w:b/>
          <w:i/>
          <w:sz w:val="24"/>
          <w:szCs w:val="24"/>
        </w:rPr>
        <w:lastRenderedPageBreak/>
        <w:t xml:space="preserve">Factor psicológico </w:t>
      </w:r>
    </w:p>
    <w:p w:rsidR="00233D10" w:rsidRPr="004A1CFA" w:rsidRDefault="00233D10" w:rsidP="00622B70">
      <w:pPr>
        <w:pStyle w:val="Prrafodelista"/>
        <w:numPr>
          <w:ilvl w:val="0"/>
          <w:numId w:val="9"/>
        </w:numPr>
        <w:spacing w:after="0" w:line="360" w:lineRule="auto"/>
        <w:jc w:val="both"/>
        <w:rPr>
          <w:rFonts w:asciiTheme="majorHAnsi" w:hAnsiTheme="majorHAnsi" w:cs="Times New Roman"/>
          <w:i/>
          <w:sz w:val="24"/>
          <w:szCs w:val="24"/>
        </w:rPr>
      </w:pPr>
      <w:r w:rsidRPr="004A1CFA">
        <w:rPr>
          <w:rFonts w:asciiTheme="majorHAnsi" w:hAnsiTheme="majorHAnsi" w:cs="Times New Roman"/>
          <w:i/>
          <w:sz w:val="24"/>
          <w:szCs w:val="24"/>
        </w:rPr>
        <w:t>La autoestima</w:t>
      </w:r>
    </w:p>
    <w:p w:rsidR="00622B70" w:rsidRDefault="00622B70" w:rsidP="00622B70">
      <w:pPr>
        <w:spacing w:after="0" w:line="360" w:lineRule="auto"/>
        <w:jc w:val="both"/>
        <w:rPr>
          <w:rFonts w:asciiTheme="majorHAnsi" w:hAnsiTheme="majorHAnsi" w:cs="Times New Roman"/>
          <w:b/>
          <w:i/>
          <w:sz w:val="24"/>
          <w:szCs w:val="24"/>
        </w:rPr>
      </w:pPr>
    </w:p>
    <w:p w:rsidR="00233D10" w:rsidRPr="004A1CFA" w:rsidRDefault="00233D10" w:rsidP="00622B70">
      <w:pPr>
        <w:spacing w:after="0" w:line="360" w:lineRule="auto"/>
        <w:jc w:val="both"/>
        <w:rPr>
          <w:rFonts w:asciiTheme="majorHAnsi" w:hAnsiTheme="majorHAnsi" w:cs="Times New Roman"/>
          <w:b/>
          <w:i/>
          <w:sz w:val="24"/>
          <w:szCs w:val="24"/>
        </w:rPr>
      </w:pPr>
      <w:r w:rsidRPr="004A1CFA">
        <w:rPr>
          <w:rFonts w:asciiTheme="majorHAnsi" w:hAnsiTheme="majorHAnsi" w:cs="Times New Roman"/>
          <w:b/>
          <w:i/>
          <w:sz w:val="24"/>
          <w:szCs w:val="24"/>
        </w:rPr>
        <w:t xml:space="preserve">Factor cultural </w:t>
      </w:r>
    </w:p>
    <w:p w:rsidR="00233D10" w:rsidRPr="004A1CFA" w:rsidRDefault="00233D10" w:rsidP="00622B70">
      <w:pPr>
        <w:pStyle w:val="Prrafodelista"/>
        <w:numPr>
          <w:ilvl w:val="0"/>
          <w:numId w:val="9"/>
        </w:numPr>
        <w:spacing w:after="0" w:line="360" w:lineRule="auto"/>
        <w:jc w:val="both"/>
        <w:rPr>
          <w:rFonts w:asciiTheme="majorHAnsi" w:hAnsiTheme="majorHAnsi" w:cs="Times New Roman"/>
          <w:i/>
          <w:sz w:val="24"/>
          <w:szCs w:val="24"/>
        </w:rPr>
      </w:pPr>
      <w:r w:rsidRPr="004A1CFA">
        <w:rPr>
          <w:rFonts w:asciiTheme="majorHAnsi" w:hAnsiTheme="majorHAnsi" w:cs="Times New Roman"/>
          <w:i/>
          <w:sz w:val="24"/>
          <w:szCs w:val="24"/>
        </w:rPr>
        <w:t>La moral</w:t>
      </w:r>
    </w:p>
    <w:p w:rsidR="00233D10" w:rsidRPr="004A1CFA" w:rsidRDefault="00233D10" w:rsidP="00622B70">
      <w:pPr>
        <w:pStyle w:val="Prrafodelista"/>
        <w:numPr>
          <w:ilvl w:val="0"/>
          <w:numId w:val="9"/>
        </w:numPr>
        <w:spacing w:after="0" w:line="360" w:lineRule="auto"/>
        <w:jc w:val="both"/>
        <w:rPr>
          <w:rFonts w:asciiTheme="majorHAnsi" w:hAnsiTheme="majorHAnsi" w:cs="Times New Roman"/>
          <w:i/>
          <w:sz w:val="24"/>
          <w:szCs w:val="24"/>
        </w:rPr>
      </w:pPr>
      <w:r w:rsidRPr="004A1CFA">
        <w:rPr>
          <w:rFonts w:asciiTheme="majorHAnsi" w:hAnsiTheme="majorHAnsi" w:cs="Times New Roman"/>
          <w:i/>
          <w:sz w:val="24"/>
          <w:szCs w:val="24"/>
        </w:rPr>
        <w:t>La educación</w:t>
      </w:r>
    </w:p>
    <w:p w:rsidR="00622B70" w:rsidRDefault="00233D10" w:rsidP="00622B70">
      <w:pPr>
        <w:pStyle w:val="Prrafodelista"/>
        <w:numPr>
          <w:ilvl w:val="0"/>
          <w:numId w:val="9"/>
        </w:numPr>
        <w:spacing w:after="0" w:line="360" w:lineRule="auto"/>
        <w:rPr>
          <w:rFonts w:asciiTheme="majorHAnsi" w:hAnsiTheme="majorHAnsi" w:cs="Times New Roman"/>
          <w:i/>
          <w:sz w:val="24"/>
          <w:szCs w:val="24"/>
        </w:rPr>
        <w:sectPr w:rsidR="00622B70" w:rsidSect="00622B70">
          <w:type w:val="continuous"/>
          <w:pgSz w:w="12240" w:h="15840"/>
          <w:pgMar w:top="1417" w:right="1701" w:bottom="1417" w:left="1701" w:header="708" w:footer="708" w:gutter="0"/>
          <w:cols w:num="2" w:space="708"/>
          <w:docGrid w:linePitch="360"/>
        </w:sectPr>
      </w:pPr>
      <w:r w:rsidRPr="004A1CFA">
        <w:rPr>
          <w:rFonts w:asciiTheme="majorHAnsi" w:hAnsiTheme="majorHAnsi" w:cs="Times New Roman"/>
          <w:i/>
          <w:sz w:val="24"/>
          <w:szCs w:val="24"/>
        </w:rPr>
        <w:t>El machismo</w:t>
      </w:r>
    </w:p>
    <w:p w:rsidR="00233D10" w:rsidRPr="004A1CFA" w:rsidRDefault="00233D10" w:rsidP="00622B70">
      <w:pPr>
        <w:pStyle w:val="Prrafodelista"/>
        <w:spacing w:after="0" w:line="360" w:lineRule="auto"/>
        <w:jc w:val="both"/>
        <w:rPr>
          <w:rFonts w:asciiTheme="majorHAnsi" w:hAnsiTheme="majorHAnsi" w:cs="Times New Roman"/>
          <w:i/>
          <w:sz w:val="24"/>
          <w:szCs w:val="24"/>
        </w:rPr>
      </w:pPr>
    </w:p>
    <w:p w:rsidR="00622B70" w:rsidRDefault="00622B70" w:rsidP="00837978">
      <w:pPr>
        <w:spacing w:line="360" w:lineRule="auto"/>
        <w:jc w:val="center"/>
        <w:rPr>
          <w:rFonts w:asciiTheme="majorHAnsi" w:hAnsiTheme="majorHAnsi" w:cs="Times New Roman"/>
          <w:b/>
          <w:i/>
          <w:sz w:val="24"/>
          <w:szCs w:val="24"/>
        </w:rPr>
      </w:pPr>
    </w:p>
    <w:p w:rsidR="00622B70" w:rsidRDefault="00622B70" w:rsidP="00837978">
      <w:pPr>
        <w:spacing w:line="360" w:lineRule="auto"/>
        <w:jc w:val="center"/>
        <w:rPr>
          <w:rFonts w:asciiTheme="majorHAnsi" w:hAnsiTheme="majorHAnsi" w:cs="Times New Roman"/>
          <w:b/>
          <w:i/>
          <w:sz w:val="24"/>
          <w:szCs w:val="24"/>
        </w:rPr>
      </w:pPr>
    </w:p>
    <w:p w:rsidR="00D96EFA" w:rsidRDefault="00D96EFA" w:rsidP="00837978">
      <w:pPr>
        <w:spacing w:line="360" w:lineRule="auto"/>
        <w:jc w:val="center"/>
        <w:rPr>
          <w:rFonts w:asciiTheme="majorHAnsi" w:hAnsiTheme="majorHAnsi" w:cs="Times New Roman"/>
          <w:b/>
          <w:i/>
          <w:sz w:val="24"/>
          <w:szCs w:val="24"/>
        </w:rPr>
      </w:pPr>
    </w:p>
    <w:p w:rsidR="00D96EFA" w:rsidRDefault="00D96EFA" w:rsidP="00837978">
      <w:pPr>
        <w:spacing w:line="360" w:lineRule="auto"/>
        <w:jc w:val="center"/>
        <w:rPr>
          <w:rFonts w:asciiTheme="majorHAnsi" w:hAnsiTheme="majorHAnsi" w:cs="Times New Roman"/>
          <w:b/>
          <w:i/>
          <w:sz w:val="24"/>
          <w:szCs w:val="24"/>
        </w:rPr>
      </w:pPr>
    </w:p>
    <w:p w:rsidR="004B2F82" w:rsidRPr="00910B89" w:rsidRDefault="00585B98" w:rsidP="00572EFD">
      <w:pPr>
        <w:spacing w:line="360" w:lineRule="auto"/>
        <w:jc w:val="center"/>
        <w:rPr>
          <w:rFonts w:ascii="Cambria" w:hAnsi="Cambria"/>
          <w:b/>
          <w:i/>
          <w:color w:val="0070C0"/>
          <w:sz w:val="24"/>
          <w:szCs w:val="24"/>
        </w:rPr>
      </w:pPr>
      <w:r w:rsidRPr="00585B98">
        <w:rPr>
          <w:rFonts w:asciiTheme="majorHAnsi" w:hAnsiTheme="majorHAnsi" w:cs="Times New Roman"/>
          <w:b/>
          <w:i/>
          <w:noProof/>
          <w:sz w:val="24"/>
          <w:szCs w:val="24"/>
          <w:lang w:eastAsia="es-ES"/>
        </w:rPr>
        <w:lastRenderedPageBreak/>
        <w:pict>
          <v:group id="_x0000_s1539" style="position:absolute;left:0;text-align:left;margin-left:14.3pt;margin-top:-.4pt;width:1in;height:1in;z-index:251742208;mso-position-horizontal-relative:right-margin-area;mso-position-vertical-relative:bottom-margin-area" coordorigin="10800,14400" coordsize="1440,1440" o:allowincell="f">
            <v:rect id="_x0000_s1540"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D96EFA"/>
                </w:txbxContent>
              </v:textbox>
            </v:rect>
            <v:shape id="_x0000_s1541"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1541" inset=",0,,0">
                <w:txbxContent>
                  <w:p w:rsidR="000A562C" w:rsidRPr="007C20C9" w:rsidRDefault="000A562C" w:rsidP="00D96EFA">
                    <w:pPr>
                      <w:pStyle w:val="Piedepgina"/>
                      <w:jc w:val="center"/>
                      <w:rPr>
                        <w:lang w:val="es-DO"/>
                      </w:rPr>
                    </w:pPr>
                    <w:r>
                      <w:rPr>
                        <w:lang w:val="es-DO"/>
                      </w:rPr>
                      <w:t>37</w:t>
                    </w:r>
                  </w:p>
                </w:txbxContent>
              </v:textbox>
            </v:shape>
            <w10:wrap anchorx="page" anchory="page"/>
          </v:group>
        </w:pict>
      </w:r>
      <w:proofErr w:type="spellStart"/>
      <w:proofErr w:type="gramStart"/>
      <w:r w:rsidR="004B2F82" w:rsidRPr="00910B89">
        <w:rPr>
          <w:rFonts w:ascii="Cambria" w:hAnsi="Cambria"/>
          <w:b/>
          <w:i/>
          <w:color w:val="0070C0"/>
          <w:sz w:val="24"/>
          <w:szCs w:val="24"/>
        </w:rPr>
        <w:t>uadro</w:t>
      </w:r>
      <w:proofErr w:type="spellEnd"/>
      <w:proofErr w:type="gramEnd"/>
      <w:r w:rsidR="004B2F82" w:rsidRPr="00910B89">
        <w:rPr>
          <w:rFonts w:ascii="Cambria" w:hAnsi="Cambria"/>
          <w:b/>
          <w:i/>
          <w:color w:val="0070C0"/>
          <w:sz w:val="24"/>
          <w:szCs w:val="24"/>
        </w:rPr>
        <w:t xml:space="preserve"> 1.1</w:t>
      </w:r>
    </w:p>
    <w:p w:rsidR="004B2F82" w:rsidRPr="00910B89" w:rsidRDefault="004B2F82" w:rsidP="004B2F82">
      <w:pPr>
        <w:pStyle w:val="Prrafodelista1"/>
        <w:spacing w:after="0" w:line="240" w:lineRule="auto"/>
        <w:ind w:left="0"/>
        <w:jc w:val="center"/>
        <w:rPr>
          <w:rFonts w:ascii="Cambria" w:hAnsi="Cambria"/>
          <w:b/>
          <w:i/>
          <w:color w:val="0070C0"/>
          <w:sz w:val="24"/>
          <w:szCs w:val="24"/>
        </w:rPr>
      </w:pPr>
      <w:r w:rsidRPr="00910B89">
        <w:rPr>
          <w:rFonts w:ascii="Cambria" w:hAnsi="Cambria"/>
          <w:b/>
          <w:i/>
          <w:color w:val="0070C0"/>
          <w:sz w:val="24"/>
          <w:szCs w:val="24"/>
        </w:rPr>
        <w:t>“Distribución de los (as) encuestados según sexo”</w:t>
      </w:r>
    </w:p>
    <w:p w:rsidR="004B2F82" w:rsidRPr="001253C4" w:rsidRDefault="004B2F82" w:rsidP="004B2F82">
      <w:pPr>
        <w:pStyle w:val="Prrafodelista1"/>
        <w:spacing w:after="0" w:line="240" w:lineRule="auto"/>
        <w:ind w:left="0"/>
        <w:jc w:val="center"/>
        <w:rPr>
          <w:rFonts w:ascii="Cambria" w:hAnsi="Cambria"/>
          <w:b/>
          <w:i/>
          <w:sz w:val="24"/>
          <w:szCs w:val="24"/>
        </w:rPr>
      </w:pPr>
    </w:p>
    <w:p w:rsidR="004B2F82" w:rsidRPr="008C7BBF" w:rsidRDefault="004B2F82" w:rsidP="004B2F82">
      <w:pPr>
        <w:autoSpaceDE w:val="0"/>
        <w:autoSpaceDN w:val="0"/>
        <w:adjustRightInd w:val="0"/>
        <w:spacing w:after="0" w:line="240" w:lineRule="auto"/>
        <w:rPr>
          <w:rFonts w:ascii="Arial" w:hAnsi="Arial" w:cs="Arial"/>
          <w:color w:val="000000"/>
          <w:sz w:val="18"/>
          <w:szCs w:val="18"/>
        </w:rPr>
      </w:pPr>
    </w:p>
    <w:p w:rsidR="004B2F82" w:rsidRPr="00721248" w:rsidRDefault="004B2F82" w:rsidP="004B2F82">
      <w:pPr>
        <w:tabs>
          <w:tab w:val="center" w:pos="3643"/>
        </w:tabs>
        <w:autoSpaceDE w:val="0"/>
        <w:autoSpaceDN w:val="0"/>
        <w:adjustRightInd w:val="0"/>
        <w:spacing w:after="0" w:line="240" w:lineRule="auto"/>
        <w:rPr>
          <w:rFonts w:ascii="Cambria" w:hAnsi="Cambria" w:cs="Arial"/>
          <w:b/>
          <w:bCs/>
          <w:color w:val="000000"/>
          <w:sz w:val="18"/>
          <w:szCs w:val="18"/>
        </w:rPr>
      </w:pPr>
    </w:p>
    <w:tbl>
      <w:tblPr>
        <w:tblW w:w="9443" w:type="dxa"/>
        <w:tblInd w:w="93" w:type="dxa"/>
        <w:tblLayout w:type="fixed"/>
        <w:tblCellMar>
          <w:left w:w="93" w:type="dxa"/>
          <w:right w:w="93" w:type="dxa"/>
        </w:tblCellMar>
        <w:tblLook w:val="0000"/>
      </w:tblPr>
      <w:tblGrid>
        <w:gridCol w:w="1204"/>
        <w:gridCol w:w="1497"/>
        <w:gridCol w:w="1613"/>
        <w:gridCol w:w="1555"/>
        <w:gridCol w:w="1787"/>
        <w:gridCol w:w="1787"/>
      </w:tblGrid>
      <w:tr w:rsidR="004B2F82" w:rsidRPr="00934103" w:rsidTr="00A808F0">
        <w:trPr>
          <w:trHeight w:val="574"/>
        </w:trPr>
        <w:tc>
          <w:tcPr>
            <w:tcW w:w="2701" w:type="dxa"/>
            <w:gridSpan w:val="2"/>
            <w:tcBorders>
              <w:top w:val="single" w:sz="12" w:space="0" w:color="000000"/>
              <w:left w:val="single" w:sz="1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 w:val="24"/>
                <w:szCs w:val="24"/>
              </w:rPr>
            </w:pPr>
            <w:r w:rsidRPr="00934103">
              <w:rPr>
                <w:rFonts w:ascii="Cambria" w:hAnsi="Cambria" w:cs="Arial"/>
                <w:b/>
                <w:color w:val="000000"/>
                <w:sz w:val="24"/>
                <w:szCs w:val="24"/>
              </w:rPr>
              <w:t>Sexo</w:t>
            </w:r>
          </w:p>
        </w:tc>
        <w:tc>
          <w:tcPr>
            <w:tcW w:w="1613" w:type="dxa"/>
            <w:tcBorders>
              <w:top w:val="single" w:sz="12" w:space="0" w:color="000000"/>
              <w:left w:val="single" w:sz="1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 w:val="24"/>
                <w:szCs w:val="24"/>
              </w:rPr>
            </w:pPr>
            <w:r w:rsidRPr="00934103">
              <w:rPr>
                <w:rFonts w:ascii="Cambria" w:hAnsi="Cambria" w:cs="Arial"/>
                <w:b/>
                <w:color w:val="000000"/>
                <w:sz w:val="24"/>
                <w:szCs w:val="24"/>
              </w:rPr>
              <w:t>Frecuencia</w:t>
            </w:r>
          </w:p>
        </w:tc>
        <w:tc>
          <w:tcPr>
            <w:tcW w:w="1555"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 w:val="24"/>
                <w:szCs w:val="24"/>
              </w:rPr>
            </w:pPr>
            <w:r w:rsidRPr="00934103">
              <w:rPr>
                <w:rFonts w:ascii="Cambria" w:hAnsi="Cambria" w:cs="Arial"/>
                <w:b/>
                <w:color w:val="000000"/>
                <w:sz w:val="24"/>
                <w:szCs w:val="24"/>
              </w:rPr>
              <w:t>Porcentaje</w:t>
            </w:r>
          </w:p>
        </w:tc>
        <w:tc>
          <w:tcPr>
            <w:tcW w:w="1787"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 w:val="24"/>
                <w:szCs w:val="24"/>
              </w:rPr>
            </w:pPr>
            <w:r w:rsidRPr="00934103">
              <w:rPr>
                <w:rFonts w:ascii="Cambria" w:hAnsi="Cambria" w:cs="Arial"/>
                <w:b/>
                <w:color w:val="000000"/>
                <w:sz w:val="24"/>
                <w:szCs w:val="24"/>
              </w:rPr>
              <w:t>Porcentaje válido</w:t>
            </w:r>
          </w:p>
        </w:tc>
        <w:tc>
          <w:tcPr>
            <w:tcW w:w="1787" w:type="dxa"/>
            <w:tcBorders>
              <w:top w:val="single" w:sz="12" w:space="0" w:color="000000"/>
              <w:left w:val="single" w:sz="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 w:val="24"/>
                <w:szCs w:val="24"/>
              </w:rPr>
            </w:pPr>
            <w:r w:rsidRPr="00934103">
              <w:rPr>
                <w:rFonts w:ascii="Cambria" w:hAnsi="Cambria" w:cs="Arial"/>
                <w:b/>
                <w:color w:val="000000"/>
                <w:sz w:val="24"/>
                <w:szCs w:val="24"/>
              </w:rPr>
              <w:t>Porcentaje acumulado</w:t>
            </w:r>
          </w:p>
        </w:tc>
      </w:tr>
      <w:tr w:rsidR="004B2F82" w:rsidRPr="00934103" w:rsidTr="00A808F0">
        <w:trPr>
          <w:trHeight w:val="311"/>
        </w:trPr>
        <w:tc>
          <w:tcPr>
            <w:tcW w:w="1204" w:type="dxa"/>
            <w:vMerge w:val="restart"/>
            <w:tcBorders>
              <w:top w:val="single" w:sz="12" w:space="0" w:color="000000"/>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 w:val="18"/>
                <w:szCs w:val="18"/>
              </w:rPr>
            </w:pPr>
            <w:r w:rsidRPr="00934103">
              <w:rPr>
                <w:rFonts w:ascii="Cambria" w:hAnsi="Cambria" w:cs="Arial"/>
                <w:color w:val="000000"/>
                <w:sz w:val="18"/>
                <w:szCs w:val="18"/>
              </w:rPr>
              <w:t>Válidos</w:t>
            </w:r>
          </w:p>
        </w:tc>
        <w:tc>
          <w:tcPr>
            <w:tcW w:w="1497" w:type="dxa"/>
            <w:tcBorders>
              <w:top w:val="single" w:sz="12" w:space="0" w:color="000000"/>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 w:val="18"/>
                <w:szCs w:val="18"/>
              </w:rPr>
            </w:pPr>
            <w:r w:rsidRPr="00934103">
              <w:rPr>
                <w:rFonts w:ascii="Cambria" w:hAnsi="Cambria" w:cs="Arial"/>
                <w:color w:val="000000"/>
                <w:sz w:val="18"/>
                <w:szCs w:val="18"/>
              </w:rPr>
              <w:t>Femenino</w:t>
            </w:r>
          </w:p>
        </w:tc>
        <w:tc>
          <w:tcPr>
            <w:tcW w:w="1613" w:type="dxa"/>
            <w:tcBorders>
              <w:top w:val="single" w:sz="12" w:space="0" w:color="000000"/>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 w:val="18"/>
                <w:szCs w:val="18"/>
              </w:rPr>
            </w:pPr>
            <w:r w:rsidRPr="00934103">
              <w:rPr>
                <w:rFonts w:ascii="Cambria" w:hAnsi="Cambria" w:cs="Arial"/>
                <w:color w:val="000000"/>
                <w:sz w:val="18"/>
                <w:szCs w:val="18"/>
              </w:rPr>
              <w:t>196</w:t>
            </w:r>
          </w:p>
        </w:tc>
        <w:tc>
          <w:tcPr>
            <w:tcW w:w="1555"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 w:val="18"/>
                <w:szCs w:val="18"/>
              </w:rPr>
            </w:pPr>
            <w:r w:rsidRPr="00934103">
              <w:rPr>
                <w:rFonts w:ascii="Cambria" w:hAnsi="Cambria" w:cs="Arial"/>
                <w:color w:val="000000"/>
                <w:sz w:val="18"/>
                <w:szCs w:val="18"/>
              </w:rPr>
              <w:t>56.0</w:t>
            </w:r>
          </w:p>
        </w:tc>
        <w:tc>
          <w:tcPr>
            <w:tcW w:w="1787"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 w:val="18"/>
                <w:szCs w:val="18"/>
              </w:rPr>
            </w:pPr>
            <w:r w:rsidRPr="00934103">
              <w:rPr>
                <w:rFonts w:ascii="Cambria" w:hAnsi="Cambria" w:cs="Arial"/>
                <w:color w:val="000000"/>
                <w:sz w:val="18"/>
                <w:szCs w:val="18"/>
              </w:rPr>
              <w:t>56.0</w:t>
            </w:r>
          </w:p>
        </w:tc>
        <w:tc>
          <w:tcPr>
            <w:tcW w:w="1787" w:type="dxa"/>
            <w:tcBorders>
              <w:top w:val="single" w:sz="12" w:space="0" w:color="000000"/>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 w:val="18"/>
                <w:szCs w:val="18"/>
              </w:rPr>
            </w:pPr>
            <w:r w:rsidRPr="00934103">
              <w:rPr>
                <w:rFonts w:ascii="Cambria" w:hAnsi="Cambria" w:cs="Arial"/>
                <w:color w:val="000000"/>
                <w:sz w:val="18"/>
                <w:szCs w:val="18"/>
              </w:rPr>
              <w:t>56.0</w:t>
            </w:r>
          </w:p>
        </w:tc>
      </w:tr>
      <w:tr w:rsidR="004B2F82" w:rsidRPr="00934103" w:rsidTr="00A808F0">
        <w:trPr>
          <w:trHeight w:val="311"/>
        </w:trPr>
        <w:tc>
          <w:tcPr>
            <w:tcW w:w="1204"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 w:val="18"/>
                <w:szCs w:val="18"/>
              </w:rPr>
            </w:pPr>
            <w:r w:rsidRPr="00934103">
              <w:rPr>
                <w:rFonts w:ascii="Cambria" w:hAnsi="Cambria" w:cs="Arial"/>
                <w:color w:val="000000"/>
                <w:sz w:val="18"/>
                <w:szCs w:val="18"/>
              </w:rPr>
              <w:t xml:space="preserve"> </w:t>
            </w:r>
          </w:p>
        </w:tc>
        <w:tc>
          <w:tcPr>
            <w:tcW w:w="1497"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 w:val="18"/>
                <w:szCs w:val="18"/>
              </w:rPr>
            </w:pPr>
            <w:r w:rsidRPr="00934103">
              <w:rPr>
                <w:rFonts w:ascii="Cambria" w:hAnsi="Cambria" w:cs="Arial"/>
                <w:color w:val="000000"/>
                <w:sz w:val="18"/>
                <w:szCs w:val="18"/>
              </w:rPr>
              <w:t>Masculino</w:t>
            </w:r>
          </w:p>
        </w:tc>
        <w:tc>
          <w:tcPr>
            <w:tcW w:w="1613"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 w:val="18"/>
                <w:szCs w:val="18"/>
              </w:rPr>
            </w:pPr>
            <w:r w:rsidRPr="00934103">
              <w:rPr>
                <w:rFonts w:ascii="Cambria" w:hAnsi="Cambria" w:cs="Arial"/>
                <w:color w:val="000000"/>
                <w:sz w:val="18"/>
                <w:szCs w:val="18"/>
              </w:rPr>
              <w:t>154</w:t>
            </w:r>
          </w:p>
        </w:tc>
        <w:tc>
          <w:tcPr>
            <w:tcW w:w="1555"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 w:val="18"/>
                <w:szCs w:val="18"/>
              </w:rPr>
            </w:pPr>
            <w:r w:rsidRPr="00934103">
              <w:rPr>
                <w:rFonts w:ascii="Cambria" w:hAnsi="Cambria" w:cs="Arial"/>
                <w:color w:val="000000"/>
                <w:sz w:val="18"/>
                <w:szCs w:val="18"/>
              </w:rPr>
              <w:t>44.0</w:t>
            </w:r>
          </w:p>
        </w:tc>
        <w:tc>
          <w:tcPr>
            <w:tcW w:w="1787"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 w:val="18"/>
                <w:szCs w:val="18"/>
              </w:rPr>
            </w:pPr>
            <w:r w:rsidRPr="00934103">
              <w:rPr>
                <w:rFonts w:ascii="Cambria" w:hAnsi="Cambria" w:cs="Arial"/>
                <w:color w:val="000000"/>
                <w:sz w:val="18"/>
                <w:szCs w:val="18"/>
              </w:rPr>
              <w:t>44.0</w:t>
            </w:r>
          </w:p>
        </w:tc>
        <w:tc>
          <w:tcPr>
            <w:tcW w:w="1787"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 w:val="18"/>
                <w:szCs w:val="18"/>
              </w:rPr>
            </w:pPr>
            <w:r w:rsidRPr="00934103">
              <w:rPr>
                <w:rFonts w:ascii="Cambria" w:hAnsi="Cambria" w:cs="Arial"/>
                <w:color w:val="000000"/>
                <w:sz w:val="18"/>
                <w:szCs w:val="18"/>
              </w:rPr>
              <w:t>100.0</w:t>
            </w:r>
          </w:p>
        </w:tc>
      </w:tr>
      <w:tr w:rsidR="004B2F82" w:rsidRPr="00934103" w:rsidTr="00A808F0">
        <w:trPr>
          <w:trHeight w:val="311"/>
        </w:trPr>
        <w:tc>
          <w:tcPr>
            <w:tcW w:w="1204" w:type="dxa"/>
            <w:vMerge/>
            <w:tcBorders>
              <w:top w:val="nil"/>
              <w:left w:val="single" w:sz="12" w:space="0" w:color="000000"/>
              <w:bottom w:val="single" w:sz="12" w:space="0" w:color="000000"/>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 w:val="18"/>
                <w:szCs w:val="18"/>
              </w:rPr>
            </w:pPr>
            <w:r w:rsidRPr="00934103">
              <w:rPr>
                <w:rFonts w:ascii="Cambria" w:hAnsi="Cambria" w:cs="Arial"/>
                <w:color w:val="000000"/>
                <w:sz w:val="18"/>
                <w:szCs w:val="18"/>
              </w:rPr>
              <w:t xml:space="preserve"> </w:t>
            </w:r>
          </w:p>
        </w:tc>
        <w:tc>
          <w:tcPr>
            <w:tcW w:w="1497" w:type="dxa"/>
            <w:tcBorders>
              <w:top w:val="nil"/>
              <w:left w:val="nil"/>
              <w:bottom w:val="single" w:sz="12" w:space="0" w:color="000000"/>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 w:val="18"/>
                <w:szCs w:val="18"/>
              </w:rPr>
            </w:pPr>
            <w:r w:rsidRPr="00934103">
              <w:rPr>
                <w:rFonts w:ascii="Cambria" w:hAnsi="Cambria" w:cs="Arial"/>
                <w:color w:val="000000"/>
                <w:sz w:val="18"/>
                <w:szCs w:val="18"/>
              </w:rPr>
              <w:t>Total</w:t>
            </w:r>
          </w:p>
        </w:tc>
        <w:tc>
          <w:tcPr>
            <w:tcW w:w="1613" w:type="dxa"/>
            <w:tcBorders>
              <w:top w:val="nil"/>
              <w:left w:val="single" w:sz="1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 w:val="18"/>
                <w:szCs w:val="18"/>
              </w:rPr>
            </w:pPr>
            <w:r w:rsidRPr="00934103">
              <w:rPr>
                <w:rFonts w:ascii="Cambria" w:hAnsi="Cambria" w:cs="Arial"/>
                <w:color w:val="000000"/>
                <w:sz w:val="18"/>
                <w:szCs w:val="18"/>
              </w:rPr>
              <w:t>350</w:t>
            </w:r>
          </w:p>
        </w:tc>
        <w:tc>
          <w:tcPr>
            <w:tcW w:w="1555"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 w:val="18"/>
                <w:szCs w:val="18"/>
              </w:rPr>
            </w:pPr>
            <w:r w:rsidRPr="00934103">
              <w:rPr>
                <w:rFonts w:ascii="Cambria" w:hAnsi="Cambria" w:cs="Arial"/>
                <w:color w:val="000000"/>
                <w:sz w:val="18"/>
                <w:szCs w:val="18"/>
              </w:rPr>
              <w:t>100.0</w:t>
            </w:r>
          </w:p>
        </w:tc>
        <w:tc>
          <w:tcPr>
            <w:tcW w:w="1787"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 w:val="18"/>
                <w:szCs w:val="18"/>
              </w:rPr>
            </w:pPr>
            <w:r w:rsidRPr="00934103">
              <w:rPr>
                <w:rFonts w:ascii="Cambria" w:hAnsi="Cambria" w:cs="Arial"/>
                <w:color w:val="000000"/>
                <w:sz w:val="18"/>
                <w:szCs w:val="18"/>
              </w:rPr>
              <w:t>100.0</w:t>
            </w:r>
          </w:p>
        </w:tc>
        <w:tc>
          <w:tcPr>
            <w:tcW w:w="1787" w:type="dxa"/>
            <w:tcBorders>
              <w:top w:val="nil"/>
              <w:left w:val="single" w:sz="2" w:space="0" w:color="000000"/>
              <w:bottom w:val="single" w:sz="12" w:space="0" w:color="000000"/>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 w:val="18"/>
                <w:szCs w:val="18"/>
              </w:rPr>
            </w:pPr>
            <w:r w:rsidRPr="00934103">
              <w:rPr>
                <w:rFonts w:ascii="Cambria" w:hAnsi="Cambria" w:cs="Arial"/>
                <w:color w:val="000000"/>
                <w:sz w:val="18"/>
                <w:szCs w:val="18"/>
              </w:rPr>
              <w:t xml:space="preserve"> </w:t>
            </w:r>
          </w:p>
        </w:tc>
      </w:tr>
    </w:tbl>
    <w:p w:rsidR="004B2F82" w:rsidRPr="00111AB6" w:rsidRDefault="004B2F82" w:rsidP="004B2F82">
      <w:pPr>
        <w:jc w:val="both"/>
        <w:rPr>
          <w:sz w:val="20"/>
        </w:rPr>
      </w:pPr>
      <w:r w:rsidRPr="00111AB6">
        <w:rPr>
          <w:b/>
          <w:sz w:val="20"/>
        </w:rPr>
        <w:t>Fuente:</w:t>
      </w:r>
      <w:r w:rsidRPr="00111AB6">
        <w:rPr>
          <w:sz w:val="20"/>
        </w:rPr>
        <w:t xml:space="preserve"> </w:t>
      </w:r>
      <w:r w:rsidRPr="00111AB6">
        <w:rPr>
          <w:rFonts w:ascii="Times New Roman" w:hAnsi="Times New Roman"/>
          <w:bCs/>
          <w:i/>
          <w:iCs/>
          <w:sz w:val="20"/>
        </w:rPr>
        <w:t>Cuestionario General aplicado a la encuesta aleatoria para definir el</w:t>
      </w:r>
      <w:r w:rsidRPr="00111AB6">
        <w:rPr>
          <w:rFonts w:ascii="Times New Roman" w:hAnsi="Times New Roman"/>
          <w:i/>
          <w:sz w:val="20"/>
        </w:rPr>
        <w:t xml:space="preserve"> </w:t>
      </w:r>
      <w:r w:rsidRPr="00111AB6">
        <w:rPr>
          <w:rFonts w:ascii="Times New Roman" w:hAnsi="Times New Roman"/>
          <w:bCs/>
          <w:i/>
          <w:iCs/>
          <w:sz w:val="20"/>
        </w:rPr>
        <w:t>perfil de los encuestados en relación con el tema de investigación “El</w:t>
      </w:r>
      <w:r w:rsidRPr="00111AB6">
        <w:rPr>
          <w:rFonts w:ascii="Times New Roman" w:hAnsi="Times New Roman"/>
          <w:i/>
          <w:sz w:val="20"/>
        </w:rPr>
        <w:t xml:space="preserve"> </w:t>
      </w:r>
      <w:r w:rsidRPr="00111AB6">
        <w:rPr>
          <w:rFonts w:ascii="Times New Roman" w:hAnsi="Times New Roman"/>
          <w:bCs/>
          <w:i/>
          <w:iCs/>
          <w:sz w:val="20"/>
        </w:rPr>
        <w:t xml:space="preserve">Chapeo” en la Provincia </w:t>
      </w:r>
      <w:r w:rsidRPr="00111AB6">
        <w:rPr>
          <w:rFonts w:ascii="Cambria" w:hAnsi="Cambria"/>
          <w:i/>
          <w:sz w:val="20"/>
        </w:rPr>
        <w:t xml:space="preserve"> Monseñor  Nouel  (Bonao)  03  de  Diciembre  2014</w:t>
      </w:r>
    </w:p>
    <w:p w:rsidR="004B2F82" w:rsidRDefault="004B2F82" w:rsidP="004B2F82">
      <w:pPr>
        <w:pStyle w:val="Prrafodelista1"/>
        <w:spacing w:after="0" w:line="240" w:lineRule="auto"/>
        <w:ind w:left="0"/>
        <w:jc w:val="center"/>
        <w:rPr>
          <w:rFonts w:ascii="Cambria" w:hAnsi="Cambria"/>
          <w:b/>
          <w:i/>
          <w:color w:val="0070C0"/>
          <w:sz w:val="24"/>
          <w:szCs w:val="24"/>
        </w:rPr>
      </w:pPr>
      <w:r>
        <w:rPr>
          <w:rFonts w:ascii="Cambria" w:hAnsi="Cambria"/>
          <w:b/>
          <w:i/>
          <w:color w:val="0070C0"/>
          <w:sz w:val="24"/>
          <w:szCs w:val="24"/>
        </w:rPr>
        <w:t>Grá</w:t>
      </w:r>
      <w:r w:rsidRPr="00D64AE9">
        <w:rPr>
          <w:rFonts w:ascii="Cambria" w:hAnsi="Cambria"/>
          <w:b/>
          <w:i/>
          <w:color w:val="0070C0"/>
          <w:sz w:val="24"/>
          <w:szCs w:val="24"/>
        </w:rPr>
        <w:t>fico 1.1</w:t>
      </w:r>
    </w:p>
    <w:p w:rsidR="004B2F82" w:rsidRDefault="004B2F82" w:rsidP="004B2F82">
      <w:pPr>
        <w:pStyle w:val="Prrafodelista1"/>
        <w:spacing w:after="0" w:line="240" w:lineRule="auto"/>
        <w:ind w:left="0"/>
        <w:jc w:val="center"/>
        <w:rPr>
          <w:rFonts w:ascii="Cambria" w:hAnsi="Cambria"/>
          <w:b/>
          <w:i/>
          <w:color w:val="0070C0"/>
          <w:sz w:val="24"/>
          <w:szCs w:val="24"/>
        </w:rPr>
      </w:pPr>
    </w:p>
    <w:p w:rsidR="004B2F82" w:rsidRDefault="004B2F82" w:rsidP="004B2F82">
      <w:pPr>
        <w:pStyle w:val="Prrafodelista1"/>
        <w:spacing w:after="0" w:line="240" w:lineRule="auto"/>
        <w:ind w:left="0"/>
        <w:jc w:val="center"/>
        <w:rPr>
          <w:rFonts w:ascii="Cambria" w:hAnsi="Cambria"/>
          <w:b/>
          <w:i/>
          <w:color w:val="0070C0"/>
          <w:sz w:val="24"/>
          <w:szCs w:val="24"/>
        </w:rPr>
      </w:pPr>
    </w:p>
    <w:p w:rsidR="004B2F82" w:rsidRDefault="004B2F82" w:rsidP="004B2F82">
      <w:pPr>
        <w:pStyle w:val="Prrafodelista1"/>
        <w:spacing w:after="0" w:line="240" w:lineRule="auto"/>
        <w:ind w:left="0"/>
        <w:jc w:val="center"/>
        <w:rPr>
          <w:rFonts w:ascii="Cambria" w:hAnsi="Cambria"/>
          <w:b/>
          <w:i/>
          <w:color w:val="0070C0"/>
          <w:sz w:val="24"/>
          <w:szCs w:val="24"/>
        </w:rPr>
      </w:pPr>
    </w:p>
    <w:p w:rsidR="004B2F82" w:rsidRDefault="004B2F82" w:rsidP="004B2F82">
      <w:pPr>
        <w:pStyle w:val="Prrafodelista1"/>
        <w:spacing w:after="0" w:line="240" w:lineRule="auto"/>
        <w:ind w:left="0"/>
        <w:jc w:val="center"/>
      </w:pPr>
      <w:r>
        <w:rPr>
          <w:noProof/>
          <w:lang w:val="es-ES" w:eastAsia="es-ES"/>
        </w:rPr>
        <w:drawing>
          <wp:inline distT="0" distB="0" distL="0" distR="0">
            <wp:extent cx="6026785" cy="3687445"/>
            <wp:effectExtent l="1905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1" cstate="print"/>
                    <a:srcRect/>
                    <a:stretch>
                      <a:fillRect/>
                    </a:stretch>
                  </pic:blipFill>
                  <pic:spPr bwMode="auto">
                    <a:xfrm>
                      <a:off x="0" y="0"/>
                      <a:ext cx="6026785" cy="3687445"/>
                    </a:xfrm>
                    <a:prstGeom prst="rect">
                      <a:avLst/>
                    </a:prstGeom>
                    <a:noFill/>
                    <a:ln w="9525">
                      <a:noFill/>
                      <a:miter lim="800000"/>
                      <a:headEnd/>
                      <a:tailEnd/>
                    </a:ln>
                  </pic:spPr>
                </pic:pic>
              </a:graphicData>
            </a:graphic>
          </wp:inline>
        </w:drawing>
      </w:r>
    </w:p>
    <w:p w:rsidR="004B2F82" w:rsidRPr="00111AB6" w:rsidRDefault="004B2F82" w:rsidP="004B2F82">
      <w:pPr>
        <w:pStyle w:val="Prrafodelista1"/>
        <w:spacing w:after="0" w:line="240" w:lineRule="auto"/>
        <w:ind w:left="0"/>
        <w:jc w:val="center"/>
        <w:rPr>
          <w:rFonts w:ascii="Cambria" w:hAnsi="Cambria"/>
          <w:i/>
          <w:sz w:val="20"/>
        </w:rPr>
      </w:pPr>
      <w:r w:rsidRPr="00111AB6">
        <w:rPr>
          <w:b/>
          <w:sz w:val="20"/>
        </w:rPr>
        <w:t>Fuente:</w:t>
      </w:r>
      <w:r w:rsidRPr="00111AB6">
        <w:rPr>
          <w:sz w:val="20"/>
        </w:rPr>
        <w:t xml:space="preserve"> </w:t>
      </w:r>
      <w:r w:rsidRPr="00111AB6">
        <w:rPr>
          <w:rFonts w:ascii="Times New Roman" w:hAnsi="Times New Roman"/>
          <w:bCs/>
          <w:i/>
          <w:iCs/>
          <w:sz w:val="20"/>
        </w:rPr>
        <w:t>Cuestionario General aplicado a la encuesta aleatoria para definir el</w:t>
      </w:r>
      <w:r w:rsidRPr="00111AB6">
        <w:rPr>
          <w:rFonts w:ascii="Times New Roman" w:hAnsi="Times New Roman"/>
          <w:i/>
          <w:sz w:val="20"/>
        </w:rPr>
        <w:t xml:space="preserve"> </w:t>
      </w:r>
      <w:r w:rsidRPr="00111AB6">
        <w:rPr>
          <w:rFonts w:ascii="Times New Roman" w:hAnsi="Times New Roman"/>
          <w:bCs/>
          <w:i/>
          <w:iCs/>
          <w:sz w:val="20"/>
        </w:rPr>
        <w:t>perfil de los encuestados en relación con el tema de investigación “El</w:t>
      </w:r>
      <w:r w:rsidRPr="00111AB6">
        <w:rPr>
          <w:rFonts w:ascii="Times New Roman" w:hAnsi="Times New Roman"/>
          <w:i/>
          <w:sz w:val="20"/>
        </w:rPr>
        <w:t xml:space="preserve"> </w:t>
      </w:r>
      <w:r w:rsidRPr="00111AB6">
        <w:rPr>
          <w:rFonts w:ascii="Times New Roman" w:hAnsi="Times New Roman"/>
          <w:bCs/>
          <w:i/>
          <w:iCs/>
          <w:sz w:val="20"/>
        </w:rPr>
        <w:t xml:space="preserve">Chapeo” en la Provincia </w:t>
      </w:r>
      <w:r w:rsidRPr="00111AB6">
        <w:rPr>
          <w:rFonts w:ascii="Cambria" w:hAnsi="Cambria"/>
          <w:i/>
          <w:sz w:val="20"/>
        </w:rPr>
        <w:t xml:space="preserve"> Monseñor  Nouel  (Bonao)  03  de  Diciembre  2014</w:t>
      </w:r>
    </w:p>
    <w:p w:rsidR="004B2F82" w:rsidRPr="00985D7E" w:rsidRDefault="004B2F82" w:rsidP="004B2F82">
      <w:pPr>
        <w:pStyle w:val="Prrafodelista1"/>
        <w:spacing w:after="0" w:line="240" w:lineRule="auto"/>
        <w:ind w:left="0"/>
        <w:jc w:val="center"/>
        <w:rPr>
          <w:rFonts w:ascii="Cambria" w:hAnsi="Cambria"/>
          <w:b/>
          <w:i/>
          <w:color w:val="0070C0"/>
          <w:sz w:val="24"/>
          <w:szCs w:val="24"/>
        </w:rPr>
      </w:pPr>
    </w:p>
    <w:p w:rsidR="004B2F82" w:rsidRPr="005C36D4" w:rsidRDefault="004B2F82" w:rsidP="004B2F82">
      <w:pPr>
        <w:jc w:val="center"/>
        <w:rPr>
          <w:rFonts w:ascii="Times New Roman" w:hAnsi="Times New Roman"/>
          <w:bCs/>
          <w:i/>
          <w:iCs/>
        </w:rPr>
      </w:pPr>
      <w:r w:rsidRPr="005C36D4">
        <w:rPr>
          <w:rFonts w:ascii="Times New Roman" w:hAnsi="Times New Roman"/>
          <w:b/>
          <w:bCs/>
          <w:i/>
          <w:iCs/>
        </w:rPr>
        <w:t>Análisis:</w:t>
      </w:r>
      <w:r w:rsidRPr="005C36D4">
        <w:rPr>
          <w:rFonts w:ascii="Times New Roman" w:hAnsi="Times New Roman"/>
          <w:bCs/>
          <w:i/>
          <w:iCs/>
        </w:rPr>
        <w:t xml:space="preserve"> la muestra está compuesta por un 56% femenino y un 44 % masculino.</w:t>
      </w:r>
    </w:p>
    <w:p w:rsidR="004B2F82" w:rsidRDefault="004B2F82" w:rsidP="004B2F82">
      <w:pPr>
        <w:pStyle w:val="Prrafodelista1"/>
        <w:spacing w:after="0" w:line="240" w:lineRule="auto"/>
        <w:ind w:left="0"/>
        <w:rPr>
          <w:rFonts w:ascii="Cambria" w:hAnsi="Cambria"/>
          <w:b/>
          <w:i/>
          <w:color w:val="0070C0"/>
          <w:sz w:val="24"/>
          <w:szCs w:val="24"/>
        </w:rPr>
      </w:pPr>
    </w:p>
    <w:p w:rsidR="004B2F82" w:rsidRDefault="00585B98" w:rsidP="004B2F82">
      <w:pPr>
        <w:pStyle w:val="Prrafodelista1"/>
        <w:tabs>
          <w:tab w:val="left" w:pos="8640"/>
        </w:tabs>
        <w:spacing w:after="0" w:line="240" w:lineRule="auto"/>
        <w:ind w:left="0"/>
        <w:rPr>
          <w:rFonts w:ascii="Cambria" w:hAnsi="Cambria"/>
          <w:b/>
          <w:i/>
          <w:color w:val="0070C0"/>
          <w:sz w:val="24"/>
          <w:szCs w:val="24"/>
        </w:rPr>
      </w:pPr>
      <w:r>
        <w:rPr>
          <w:rFonts w:ascii="Cambria" w:hAnsi="Cambria"/>
          <w:b/>
          <w:i/>
          <w:noProof/>
          <w:color w:val="0070C0"/>
          <w:sz w:val="24"/>
          <w:szCs w:val="24"/>
          <w:lang w:val="es-ES" w:eastAsia="es-ES"/>
        </w:rPr>
        <w:pict>
          <v:group id="_x0000_s1412" style="position:absolute;margin-left:553.5pt;margin-top:732.25pt;width:1in;height:1in;z-index:251699200;mso-position-horizontal-relative:page;mso-position-vertical-relative:page" coordorigin="10800,14400" coordsize="1440,1440" o:allowincell="f">
            <v:rect id="_x0000_s1413"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4B2F82"/>
                </w:txbxContent>
              </v:textbox>
            </v:rect>
            <v:shape id="_x0000_s1414"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414" inset=",0,,0">
                <w:txbxContent>
                  <w:p w:rsidR="000A562C" w:rsidRPr="00D96EFA" w:rsidRDefault="000A562C" w:rsidP="004B2F82">
                    <w:pPr>
                      <w:pStyle w:val="Piedepgina"/>
                      <w:jc w:val="center"/>
                      <w:rPr>
                        <w:lang w:val="es-DO"/>
                      </w:rPr>
                    </w:pPr>
                    <w:r>
                      <w:rPr>
                        <w:lang w:val="es-DO"/>
                      </w:rPr>
                      <w:t>38</w:t>
                    </w:r>
                  </w:p>
                </w:txbxContent>
              </v:textbox>
            </v:shape>
            <w10:wrap anchorx="page" anchory="page"/>
          </v:group>
        </w:pict>
      </w:r>
      <w:r w:rsidR="004B2F82">
        <w:rPr>
          <w:rFonts w:ascii="Cambria" w:hAnsi="Cambria"/>
          <w:b/>
          <w:i/>
          <w:color w:val="0070C0"/>
          <w:sz w:val="24"/>
          <w:szCs w:val="24"/>
        </w:rPr>
        <w:tab/>
      </w:r>
    </w:p>
    <w:p w:rsidR="00D96EFA" w:rsidRDefault="00D96EFA" w:rsidP="004B2F82">
      <w:pPr>
        <w:pStyle w:val="Prrafodelista1"/>
        <w:spacing w:after="0" w:line="240" w:lineRule="auto"/>
        <w:ind w:left="0"/>
        <w:jc w:val="center"/>
        <w:rPr>
          <w:rFonts w:ascii="Cambria" w:hAnsi="Cambria"/>
          <w:b/>
          <w:i/>
          <w:color w:val="0070C0"/>
          <w:sz w:val="24"/>
          <w:szCs w:val="24"/>
        </w:rPr>
      </w:pPr>
    </w:p>
    <w:p w:rsidR="00D96EFA" w:rsidRDefault="00D96EFA" w:rsidP="004B2F82">
      <w:pPr>
        <w:pStyle w:val="Prrafodelista1"/>
        <w:spacing w:after="0" w:line="240" w:lineRule="auto"/>
        <w:ind w:left="0"/>
        <w:jc w:val="center"/>
        <w:rPr>
          <w:rFonts w:ascii="Cambria" w:hAnsi="Cambria"/>
          <w:b/>
          <w:i/>
          <w:color w:val="0070C0"/>
          <w:sz w:val="24"/>
          <w:szCs w:val="24"/>
        </w:rPr>
      </w:pPr>
    </w:p>
    <w:p w:rsidR="004B2F82" w:rsidRPr="00910B89" w:rsidRDefault="004B2F82" w:rsidP="004B2F82">
      <w:pPr>
        <w:pStyle w:val="Prrafodelista1"/>
        <w:spacing w:after="0" w:line="240" w:lineRule="auto"/>
        <w:ind w:left="0"/>
        <w:jc w:val="center"/>
        <w:rPr>
          <w:rFonts w:ascii="Cambria" w:hAnsi="Cambria"/>
          <w:b/>
          <w:i/>
          <w:color w:val="0070C0"/>
          <w:sz w:val="24"/>
          <w:szCs w:val="24"/>
        </w:rPr>
      </w:pPr>
      <w:r w:rsidRPr="00910B89">
        <w:rPr>
          <w:rFonts w:ascii="Cambria" w:hAnsi="Cambria"/>
          <w:b/>
          <w:i/>
          <w:color w:val="0070C0"/>
          <w:sz w:val="24"/>
          <w:szCs w:val="24"/>
        </w:rPr>
        <w:t xml:space="preserve">Cuadro 2.1 </w:t>
      </w:r>
    </w:p>
    <w:p w:rsidR="004B2F82" w:rsidRPr="00910B89" w:rsidRDefault="004B2F82" w:rsidP="004B2F82">
      <w:pPr>
        <w:pStyle w:val="Prrafodelista1"/>
        <w:spacing w:after="0" w:line="240" w:lineRule="auto"/>
        <w:ind w:left="0"/>
        <w:jc w:val="center"/>
        <w:rPr>
          <w:rFonts w:ascii="Cambria" w:hAnsi="Cambria"/>
          <w:b/>
          <w:i/>
          <w:color w:val="0070C0"/>
          <w:sz w:val="24"/>
          <w:szCs w:val="24"/>
        </w:rPr>
      </w:pPr>
      <w:r w:rsidRPr="00910B89">
        <w:rPr>
          <w:rFonts w:ascii="Cambria" w:hAnsi="Cambria"/>
          <w:b/>
          <w:i/>
          <w:color w:val="0070C0"/>
          <w:sz w:val="24"/>
          <w:szCs w:val="24"/>
        </w:rPr>
        <w:t>“Distribución por sector de los (as) encuestados”</w:t>
      </w:r>
    </w:p>
    <w:p w:rsidR="004B2F82" w:rsidRPr="000E43AA" w:rsidRDefault="004B2F82" w:rsidP="004B2F82">
      <w:pPr>
        <w:tabs>
          <w:tab w:val="center" w:pos="1425"/>
        </w:tabs>
        <w:autoSpaceDE w:val="0"/>
        <w:autoSpaceDN w:val="0"/>
        <w:adjustRightInd w:val="0"/>
        <w:spacing w:after="0" w:line="240" w:lineRule="auto"/>
        <w:rPr>
          <w:rFonts w:ascii="Arial" w:hAnsi="Arial" w:cs="Arial"/>
          <w:b/>
          <w:bCs/>
          <w:color w:val="000000"/>
          <w:sz w:val="12"/>
          <w:szCs w:val="18"/>
        </w:rPr>
      </w:pPr>
    </w:p>
    <w:p w:rsidR="004B2F82" w:rsidRPr="00934CA1" w:rsidRDefault="004B2F82" w:rsidP="004B2F82">
      <w:pPr>
        <w:tabs>
          <w:tab w:val="center" w:pos="4233"/>
        </w:tabs>
        <w:autoSpaceDE w:val="0"/>
        <w:autoSpaceDN w:val="0"/>
        <w:adjustRightInd w:val="0"/>
        <w:spacing w:after="0" w:line="240" w:lineRule="auto"/>
        <w:rPr>
          <w:rFonts w:ascii="Arial Narrow" w:hAnsi="Arial Narrow" w:cs="Arial"/>
          <w:b/>
          <w:bCs/>
          <w:color w:val="000000"/>
          <w:sz w:val="20"/>
          <w:szCs w:val="18"/>
        </w:rPr>
      </w:pPr>
      <w:r w:rsidRPr="00934CA1">
        <w:rPr>
          <w:rFonts w:ascii="Arial Narrow" w:hAnsi="Arial Narrow" w:cs="Arial"/>
          <w:b/>
          <w:bCs/>
          <w:color w:val="000000"/>
          <w:sz w:val="20"/>
          <w:szCs w:val="18"/>
        </w:rPr>
        <w:tab/>
      </w:r>
    </w:p>
    <w:tbl>
      <w:tblPr>
        <w:tblW w:w="10516" w:type="dxa"/>
        <w:tblInd w:w="-191" w:type="dxa"/>
        <w:tblLayout w:type="fixed"/>
        <w:tblCellMar>
          <w:left w:w="93" w:type="dxa"/>
          <w:right w:w="93" w:type="dxa"/>
        </w:tblCellMar>
        <w:tblLook w:val="0000"/>
      </w:tblPr>
      <w:tblGrid>
        <w:gridCol w:w="851"/>
        <w:gridCol w:w="3686"/>
        <w:gridCol w:w="1417"/>
        <w:gridCol w:w="1418"/>
        <w:gridCol w:w="1487"/>
        <w:gridCol w:w="1657"/>
      </w:tblGrid>
      <w:tr w:rsidR="004B2F82" w:rsidRPr="00934103" w:rsidTr="00D96EFA">
        <w:trPr>
          <w:trHeight w:val="298"/>
        </w:trPr>
        <w:tc>
          <w:tcPr>
            <w:tcW w:w="4537" w:type="dxa"/>
            <w:gridSpan w:val="2"/>
            <w:tcBorders>
              <w:top w:val="single" w:sz="12" w:space="0" w:color="000000"/>
              <w:left w:val="single" w:sz="1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 w:val="24"/>
                <w:szCs w:val="24"/>
              </w:rPr>
            </w:pPr>
            <w:r w:rsidRPr="00934103">
              <w:rPr>
                <w:rFonts w:ascii="Cambria" w:hAnsi="Cambria" w:cs="Arial"/>
                <w:b/>
                <w:color w:val="000000"/>
                <w:sz w:val="24"/>
                <w:szCs w:val="24"/>
              </w:rPr>
              <w:t>Sectores</w:t>
            </w:r>
          </w:p>
        </w:tc>
        <w:tc>
          <w:tcPr>
            <w:tcW w:w="1417" w:type="dxa"/>
            <w:tcBorders>
              <w:top w:val="single" w:sz="12" w:space="0" w:color="000000"/>
              <w:left w:val="single" w:sz="1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 w:val="24"/>
                <w:szCs w:val="24"/>
              </w:rPr>
            </w:pPr>
            <w:r w:rsidRPr="00934103">
              <w:rPr>
                <w:rFonts w:ascii="Cambria" w:hAnsi="Cambria" w:cs="Arial"/>
                <w:b/>
                <w:color w:val="000000"/>
                <w:sz w:val="24"/>
                <w:szCs w:val="24"/>
              </w:rPr>
              <w:t>Frecuencia</w:t>
            </w:r>
          </w:p>
        </w:tc>
        <w:tc>
          <w:tcPr>
            <w:tcW w:w="1418"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 w:val="24"/>
                <w:szCs w:val="24"/>
              </w:rPr>
            </w:pPr>
            <w:r w:rsidRPr="00934103">
              <w:rPr>
                <w:rFonts w:ascii="Cambria" w:hAnsi="Cambria" w:cs="Arial"/>
                <w:b/>
                <w:color w:val="000000"/>
                <w:sz w:val="24"/>
                <w:szCs w:val="24"/>
              </w:rPr>
              <w:t>Porcentaje</w:t>
            </w:r>
          </w:p>
        </w:tc>
        <w:tc>
          <w:tcPr>
            <w:tcW w:w="1487"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 w:val="24"/>
                <w:szCs w:val="24"/>
              </w:rPr>
            </w:pPr>
            <w:r w:rsidRPr="00934103">
              <w:rPr>
                <w:rFonts w:ascii="Cambria" w:hAnsi="Cambria" w:cs="Arial"/>
                <w:b/>
                <w:color w:val="000000"/>
                <w:sz w:val="24"/>
                <w:szCs w:val="24"/>
              </w:rPr>
              <w:t>Porcentaje válido</w:t>
            </w:r>
          </w:p>
        </w:tc>
        <w:tc>
          <w:tcPr>
            <w:tcW w:w="1657" w:type="dxa"/>
            <w:tcBorders>
              <w:top w:val="single" w:sz="12" w:space="0" w:color="000000"/>
              <w:left w:val="single" w:sz="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 w:val="24"/>
                <w:szCs w:val="24"/>
              </w:rPr>
            </w:pPr>
            <w:r w:rsidRPr="00934103">
              <w:rPr>
                <w:rFonts w:ascii="Cambria" w:hAnsi="Cambria" w:cs="Arial"/>
                <w:b/>
                <w:color w:val="000000"/>
                <w:sz w:val="24"/>
                <w:szCs w:val="24"/>
              </w:rPr>
              <w:t>Porcentaje acumulado</w:t>
            </w:r>
          </w:p>
        </w:tc>
      </w:tr>
      <w:tr w:rsidR="004B2F82" w:rsidRPr="00934103" w:rsidTr="00D96EFA">
        <w:trPr>
          <w:trHeight w:val="298"/>
        </w:trPr>
        <w:tc>
          <w:tcPr>
            <w:tcW w:w="851" w:type="dxa"/>
            <w:tcBorders>
              <w:top w:val="single" w:sz="12" w:space="0" w:color="000000"/>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 w:val="20"/>
                <w:szCs w:val="18"/>
              </w:rPr>
            </w:pPr>
            <w:r w:rsidRPr="00934103">
              <w:rPr>
                <w:rFonts w:ascii="Cambria" w:hAnsi="Cambria" w:cs="Arial"/>
                <w:color w:val="000000"/>
                <w:sz w:val="20"/>
                <w:szCs w:val="18"/>
              </w:rPr>
              <w:t>Válidos</w:t>
            </w:r>
          </w:p>
        </w:tc>
        <w:tc>
          <w:tcPr>
            <w:tcW w:w="3686" w:type="dxa"/>
            <w:tcBorders>
              <w:top w:val="single" w:sz="12" w:space="0" w:color="000000"/>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 w:val="20"/>
                <w:szCs w:val="18"/>
              </w:rPr>
            </w:pPr>
            <w:r w:rsidRPr="00934103">
              <w:rPr>
                <w:rFonts w:ascii="Cambria" w:hAnsi="Cambria" w:cs="Arial"/>
                <w:color w:val="000000"/>
                <w:sz w:val="20"/>
                <w:szCs w:val="18"/>
              </w:rPr>
              <w:t>Padres y madres de familia</w:t>
            </w:r>
          </w:p>
        </w:tc>
        <w:tc>
          <w:tcPr>
            <w:tcW w:w="1417" w:type="dxa"/>
            <w:tcBorders>
              <w:top w:val="single" w:sz="12" w:space="0" w:color="000000"/>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 w:val="20"/>
                <w:szCs w:val="18"/>
              </w:rPr>
            </w:pPr>
            <w:r w:rsidRPr="00934103">
              <w:rPr>
                <w:rFonts w:ascii="Cambria" w:hAnsi="Cambria" w:cs="Arial"/>
                <w:color w:val="000000"/>
                <w:sz w:val="20"/>
                <w:szCs w:val="18"/>
              </w:rPr>
              <w:t>70</w:t>
            </w:r>
          </w:p>
        </w:tc>
        <w:tc>
          <w:tcPr>
            <w:tcW w:w="1418"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 w:val="20"/>
                <w:szCs w:val="18"/>
              </w:rPr>
            </w:pPr>
            <w:r w:rsidRPr="00934103">
              <w:rPr>
                <w:rFonts w:ascii="Cambria" w:hAnsi="Cambria" w:cs="Arial"/>
                <w:color w:val="000000"/>
                <w:sz w:val="20"/>
                <w:szCs w:val="18"/>
              </w:rPr>
              <w:t>20.0</w:t>
            </w:r>
          </w:p>
        </w:tc>
        <w:tc>
          <w:tcPr>
            <w:tcW w:w="1487"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 w:val="20"/>
                <w:szCs w:val="18"/>
              </w:rPr>
            </w:pPr>
            <w:r w:rsidRPr="00934103">
              <w:rPr>
                <w:rFonts w:ascii="Cambria" w:hAnsi="Cambria" w:cs="Arial"/>
                <w:color w:val="000000"/>
                <w:sz w:val="20"/>
                <w:szCs w:val="18"/>
              </w:rPr>
              <w:t>20.0</w:t>
            </w:r>
          </w:p>
        </w:tc>
        <w:tc>
          <w:tcPr>
            <w:tcW w:w="1657" w:type="dxa"/>
            <w:tcBorders>
              <w:top w:val="single" w:sz="12" w:space="0" w:color="000000"/>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 w:val="20"/>
                <w:szCs w:val="18"/>
              </w:rPr>
            </w:pPr>
            <w:r w:rsidRPr="00934103">
              <w:rPr>
                <w:rFonts w:ascii="Cambria" w:hAnsi="Cambria" w:cs="Arial"/>
                <w:color w:val="000000"/>
                <w:sz w:val="20"/>
                <w:szCs w:val="18"/>
              </w:rPr>
              <w:t>20.0</w:t>
            </w:r>
          </w:p>
        </w:tc>
      </w:tr>
      <w:tr w:rsidR="004B2F82" w:rsidRPr="00934103" w:rsidTr="00D96EFA">
        <w:trPr>
          <w:trHeight w:val="298"/>
        </w:trPr>
        <w:tc>
          <w:tcPr>
            <w:tcW w:w="851"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 w:val="20"/>
                <w:szCs w:val="18"/>
              </w:rPr>
            </w:pPr>
            <w:r w:rsidRPr="00934103">
              <w:rPr>
                <w:rFonts w:ascii="Cambria" w:hAnsi="Cambria" w:cs="Arial"/>
                <w:color w:val="000000"/>
                <w:sz w:val="20"/>
                <w:szCs w:val="18"/>
              </w:rPr>
              <w:t xml:space="preserve"> </w:t>
            </w:r>
          </w:p>
        </w:tc>
        <w:tc>
          <w:tcPr>
            <w:tcW w:w="3686"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 w:val="20"/>
                <w:szCs w:val="18"/>
              </w:rPr>
            </w:pPr>
            <w:r w:rsidRPr="00934103">
              <w:rPr>
                <w:rFonts w:ascii="Cambria" w:hAnsi="Cambria" w:cs="Arial"/>
                <w:color w:val="000000"/>
                <w:sz w:val="20"/>
                <w:szCs w:val="18"/>
              </w:rPr>
              <w:t>Estudiantes (universitarios)</w:t>
            </w:r>
          </w:p>
        </w:tc>
        <w:tc>
          <w:tcPr>
            <w:tcW w:w="1417"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 w:val="20"/>
                <w:szCs w:val="18"/>
              </w:rPr>
            </w:pPr>
            <w:r w:rsidRPr="00934103">
              <w:rPr>
                <w:rFonts w:ascii="Cambria" w:hAnsi="Cambria" w:cs="Arial"/>
                <w:color w:val="000000"/>
                <w:sz w:val="20"/>
                <w:szCs w:val="18"/>
              </w:rPr>
              <w:t>154</w:t>
            </w:r>
          </w:p>
        </w:tc>
        <w:tc>
          <w:tcPr>
            <w:tcW w:w="1418"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 w:val="20"/>
                <w:szCs w:val="18"/>
              </w:rPr>
            </w:pPr>
            <w:r w:rsidRPr="00934103">
              <w:rPr>
                <w:rFonts w:ascii="Cambria" w:hAnsi="Cambria" w:cs="Arial"/>
                <w:color w:val="000000"/>
                <w:sz w:val="20"/>
                <w:szCs w:val="18"/>
              </w:rPr>
              <w:t>44.0</w:t>
            </w:r>
          </w:p>
        </w:tc>
        <w:tc>
          <w:tcPr>
            <w:tcW w:w="1487"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 w:val="20"/>
                <w:szCs w:val="18"/>
              </w:rPr>
            </w:pPr>
            <w:r w:rsidRPr="00934103">
              <w:rPr>
                <w:rFonts w:ascii="Cambria" w:hAnsi="Cambria" w:cs="Arial"/>
                <w:color w:val="000000"/>
                <w:sz w:val="20"/>
                <w:szCs w:val="18"/>
              </w:rPr>
              <w:t>44.0</w:t>
            </w:r>
          </w:p>
        </w:tc>
        <w:tc>
          <w:tcPr>
            <w:tcW w:w="1657"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 w:val="20"/>
                <w:szCs w:val="18"/>
              </w:rPr>
            </w:pPr>
            <w:r w:rsidRPr="00934103">
              <w:rPr>
                <w:rFonts w:ascii="Cambria" w:hAnsi="Cambria" w:cs="Arial"/>
                <w:color w:val="000000"/>
                <w:sz w:val="20"/>
                <w:szCs w:val="18"/>
              </w:rPr>
              <w:t>64.0</w:t>
            </w:r>
          </w:p>
        </w:tc>
      </w:tr>
      <w:tr w:rsidR="004B2F82" w:rsidRPr="00934103" w:rsidTr="00D96EFA">
        <w:trPr>
          <w:trHeight w:val="298"/>
        </w:trPr>
        <w:tc>
          <w:tcPr>
            <w:tcW w:w="851"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 w:val="20"/>
                <w:szCs w:val="18"/>
              </w:rPr>
            </w:pPr>
            <w:r w:rsidRPr="00934103">
              <w:rPr>
                <w:rFonts w:ascii="Cambria" w:hAnsi="Cambria" w:cs="Arial"/>
                <w:color w:val="000000"/>
                <w:sz w:val="20"/>
                <w:szCs w:val="18"/>
              </w:rPr>
              <w:t xml:space="preserve"> </w:t>
            </w:r>
          </w:p>
        </w:tc>
        <w:tc>
          <w:tcPr>
            <w:tcW w:w="3686"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 w:val="20"/>
                <w:szCs w:val="18"/>
              </w:rPr>
            </w:pPr>
            <w:r w:rsidRPr="00934103">
              <w:rPr>
                <w:rFonts w:ascii="Cambria" w:hAnsi="Cambria" w:cs="Arial"/>
                <w:color w:val="000000"/>
                <w:sz w:val="20"/>
                <w:szCs w:val="18"/>
              </w:rPr>
              <w:t>Profesionales de diversas áreas</w:t>
            </w:r>
          </w:p>
        </w:tc>
        <w:tc>
          <w:tcPr>
            <w:tcW w:w="1417"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 w:val="20"/>
                <w:szCs w:val="18"/>
              </w:rPr>
            </w:pPr>
            <w:r w:rsidRPr="00934103">
              <w:rPr>
                <w:rFonts w:ascii="Cambria" w:hAnsi="Cambria" w:cs="Arial"/>
                <w:color w:val="000000"/>
                <w:sz w:val="20"/>
                <w:szCs w:val="18"/>
              </w:rPr>
              <w:t>42</w:t>
            </w:r>
          </w:p>
        </w:tc>
        <w:tc>
          <w:tcPr>
            <w:tcW w:w="1418"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 w:val="20"/>
                <w:szCs w:val="18"/>
              </w:rPr>
            </w:pPr>
            <w:r w:rsidRPr="00934103">
              <w:rPr>
                <w:rFonts w:ascii="Cambria" w:hAnsi="Cambria" w:cs="Arial"/>
                <w:color w:val="000000"/>
                <w:sz w:val="20"/>
                <w:szCs w:val="18"/>
              </w:rPr>
              <w:t>12.0</w:t>
            </w:r>
          </w:p>
        </w:tc>
        <w:tc>
          <w:tcPr>
            <w:tcW w:w="1487"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 w:val="20"/>
                <w:szCs w:val="18"/>
              </w:rPr>
            </w:pPr>
            <w:r w:rsidRPr="00934103">
              <w:rPr>
                <w:rFonts w:ascii="Cambria" w:hAnsi="Cambria" w:cs="Arial"/>
                <w:color w:val="000000"/>
                <w:sz w:val="20"/>
                <w:szCs w:val="18"/>
              </w:rPr>
              <w:t>12.0</w:t>
            </w:r>
          </w:p>
        </w:tc>
        <w:tc>
          <w:tcPr>
            <w:tcW w:w="1657"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 w:val="20"/>
                <w:szCs w:val="18"/>
              </w:rPr>
            </w:pPr>
            <w:r w:rsidRPr="00934103">
              <w:rPr>
                <w:rFonts w:ascii="Cambria" w:hAnsi="Cambria" w:cs="Arial"/>
                <w:color w:val="000000"/>
                <w:sz w:val="20"/>
                <w:szCs w:val="18"/>
              </w:rPr>
              <w:t>76.0</w:t>
            </w:r>
          </w:p>
        </w:tc>
      </w:tr>
      <w:tr w:rsidR="004B2F82" w:rsidRPr="00934103" w:rsidTr="00D96EFA">
        <w:trPr>
          <w:trHeight w:val="435"/>
        </w:trPr>
        <w:tc>
          <w:tcPr>
            <w:tcW w:w="851"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 w:val="20"/>
                <w:szCs w:val="18"/>
              </w:rPr>
            </w:pPr>
            <w:r w:rsidRPr="00934103">
              <w:rPr>
                <w:rFonts w:ascii="Cambria" w:hAnsi="Cambria" w:cs="Arial"/>
                <w:color w:val="000000"/>
                <w:sz w:val="20"/>
                <w:szCs w:val="18"/>
              </w:rPr>
              <w:t xml:space="preserve"> </w:t>
            </w:r>
          </w:p>
        </w:tc>
        <w:tc>
          <w:tcPr>
            <w:tcW w:w="3686"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 w:val="20"/>
                <w:szCs w:val="18"/>
              </w:rPr>
            </w:pPr>
            <w:r w:rsidRPr="00934103">
              <w:rPr>
                <w:rFonts w:ascii="Cambria" w:hAnsi="Cambria" w:cs="Arial"/>
                <w:color w:val="000000"/>
                <w:sz w:val="20"/>
                <w:szCs w:val="18"/>
              </w:rPr>
              <w:t xml:space="preserve">Comerciantes (propietarios de </w:t>
            </w:r>
            <w:proofErr w:type="spellStart"/>
            <w:r w:rsidRPr="00934103">
              <w:rPr>
                <w:rFonts w:ascii="Cambria" w:hAnsi="Cambria" w:cs="Arial"/>
                <w:color w:val="000000"/>
                <w:sz w:val="20"/>
                <w:szCs w:val="18"/>
              </w:rPr>
              <w:t>colmadones</w:t>
            </w:r>
            <w:proofErr w:type="spellEnd"/>
            <w:r w:rsidRPr="00934103">
              <w:rPr>
                <w:rFonts w:ascii="Cambria" w:hAnsi="Cambria" w:cs="Arial"/>
                <w:color w:val="000000"/>
                <w:sz w:val="20"/>
                <w:szCs w:val="18"/>
              </w:rPr>
              <w:t xml:space="preserve">, </w:t>
            </w:r>
            <w:proofErr w:type="spellStart"/>
            <w:r w:rsidRPr="00934103">
              <w:rPr>
                <w:rFonts w:ascii="Cambria" w:hAnsi="Cambria" w:cs="Arial"/>
                <w:color w:val="000000"/>
                <w:sz w:val="20"/>
                <w:szCs w:val="18"/>
              </w:rPr>
              <w:t>drink</w:t>
            </w:r>
            <w:proofErr w:type="spellEnd"/>
            <w:r w:rsidRPr="00934103">
              <w:rPr>
                <w:rFonts w:ascii="Cambria" w:hAnsi="Cambria" w:cs="Arial"/>
                <w:color w:val="000000"/>
                <w:sz w:val="20"/>
                <w:szCs w:val="18"/>
              </w:rPr>
              <w:t xml:space="preserve"> </w:t>
            </w:r>
            <w:proofErr w:type="spellStart"/>
            <w:r w:rsidRPr="00934103">
              <w:rPr>
                <w:rFonts w:ascii="Cambria" w:hAnsi="Cambria" w:cs="Arial"/>
                <w:color w:val="000000"/>
                <w:sz w:val="20"/>
                <w:szCs w:val="18"/>
              </w:rPr>
              <w:t>store</w:t>
            </w:r>
            <w:proofErr w:type="spellEnd"/>
          </w:p>
        </w:tc>
        <w:tc>
          <w:tcPr>
            <w:tcW w:w="1417"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 w:val="20"/>
                <w:szCs w:val="18"/>
              </w:rPr>
            </w:pPr>
            <w:r w:rsidRPr="00934103">
              <w:rPr>
                <w:rFonts w:ascii="Cambria" w:hAnsi="Cambria" w:cs="Arial"/>
                <w:color w:val="000000"/>
                <w:sz w:val="20"/>
                <w:szCs w:val="18"/>
              </w:rPr>
              <w:t>10</w:t>
            </w:r>
          </w:p>
        </w:tc>
        <w:tc>
          <w:tcPr>
            <w:tcW w:w="1418"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 w:val="20"/>
                <w:szCs w:val="18"/>
              </w:rPr>
            </w:pPr>
            <w:r w:rsidRPr="00934103">
              <w:rPr>
                <w:rFonts w:ascii="Cambria" w:hAnsi="Cambria" w:cs="Arial"/>
                <w:color w:val="000000"/>
                <w:sz w:val="20"/>
                <w:szCs w:val="18"/>
              </w:rPr>
              <w:t>2.9</w:t>
            </w:r>
          </w:p>
        </w:tc>
        <w:tc>
          <w:tcPr>
            <w:tcW w:w="1487"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 w:val="20"/>
                <w:szCs w:val="18"/>
              </w:rPr>
            </w:pPr>
            <w:r w:rsidRPr="00934103">
              <w:rPr>
                <w:rFonts w:ascii="Cambria" w:hAnsi="Cambria" w:cs="Arial"/>
                <w:color w:val="000000"/>
                <w:sz w:val="20"/>
                <w:szCs w:val="18"/>
              </w:rPr>
              <w:t>2.9</w:t>
            </w:r>
          </w:p>
        </w:tc>
        <w:tc>
          <w:tcPr>
            <w:tcW w:w="1657"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 w:val="20"/>
                <w:szCs w:val="18"/>
              </w:rPr>
            </w:pPr>
            <w:r w:rsidRPr="00934103">
              <w:rPr>
                <w:rFonts w:ascii="Cambria" w:hAnsi="Cambria" w:cs="Arial"/>
                <w:color w:val="000000"/>
                <w:sz w:val="20"/>
                <w:szCs w:val="18"/>
              </w:rPr>
              <w:t>78.9</w:t>
            </w:r>
          </w:p>
        </w:tc>
      </w:tr>
      <w:tr w:rsidR="004B2F82" w:rsidRPr="00934103" w:rsidTr="00D96EFA">
        <w:trPr>
          <w:trHeight w:val="572"/>
        </w:trPr>
        <w:tc>
          <w:tcPr>
            <w:tcW w:w="851"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 w:val="20"/>
                <w:szCs w:val="18"/>
              </w:rPr>
            </w:pPr>
            <w:r w:rsidRPr="00934103">
              <w:rPr>
                <w:rFonts w:ascii="Cambria" w:hAnsi="Cambria" w:cs="Arial"/>
                <w:color w:val="000000"/>
                <w:sz w:val="20"/>
                <w:szCs w:val="18"/>
              </w:rPr>
              <w:t xml:space="preserve"> </w:t>
            </w:r>
          </w:p>
        </w:tc>
        <w:tc>
          <w:tcPr>
            <w:tcW w:w="3686"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 w:val="20"/>
                <w:szCs w:val="18"/>
              </w:rPr>
            </w:pPr>
            <w:r w:rsidRPr="00934103">
              <w:rPr>
                <w:rFonts w:ascii="Cambria" w:hAnsi="Cambria" w:cs="Arial"/>
                <w:color w:val="000000"/>
                <w:sz w:val="20"/>
                <w:szCs w:val="18"/>
              </w:rPr>
              <w:t>Grupos sociales (Junta de vecinos, Club de madres, Grupos de jóvenes.)</w:t>
            </w:r>
          </w:p>
        </w:tc>
        <w:tc>
          <w:tcPr>
            <w:tcW w:w="1417"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 w:val="20"/>
                <w:szCs w:val="18"/>
              </w:rPr>
            </w:pPr>
            <w:r w:rsidRPr="00934103">
              <w:rPr>
                <w:rFonts w:ascii="Cambria" w:hAnsi="Cambria" w:cs="Arial"/>
                <w:color w:val="000000"/>
                <w:sz w:val="20"/>
                <w:szCs w:val="18"/>
              </w:rPr>
              <w:t>15</w:t>
            </w:r>
          </w:p>
        </w:tc>
        <w:tc>
          <w:tcPr>
            <w:tcW w:w="1418"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 w:val="20"/>
                <w:szCs w:val="18"/>
              </w:rPr>
            </w:pPr>
            <w:r w:rsidRPr="00934103">
              <w:rPr>
                <w:rFonts w:ascii="Cambria" w:hAnsi="Cambria" w:cs="Arial"/>
                <w:color w:val="000000"/>
                <w:sz w:val="20"/>
                <w:szCs w:val="18"/>
              </w:rPr>
              <w:t>4.3</w:t>
            </w:r>
          </w:p>
        </w:tc>
        <w:tc>
          <w:tcPr>
            <w:tcW w:w="1487"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 w:val="20"/>
                <w:szCs w:val="18"/>
              </w:rPr>
            </w:pPr>
            <w:r w:rsidRPr="00934103">
              <w:rPr>
                <w:rFonts w:ascii="Cambria" w:hAnsi="Cambria" w:cs="Arial"/>
                <w:color w:val="000000"/>
                <w:sz w:val="20"/>
                <w:szCs w:val="18"/>
              </w:rPr>
              <w:t>4.3</w:t>
            </w:r>
          </w:p>
        </w:tc>
        <w:tc>
          <w:tcPr>
            <w:tcW w:w="1657"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 w:val="20"/>
                <w:szCs w:val="18"/>
              </w:rPr>
            </w:pPr>
            <w:r w:rsidRPr="00934103">
              <w:rPr>
                <w:rFonts w:ascii="Cambria" w:hAnsi="Cambria" w:cs="Arial"/>
                <w:color w:val="000000"/>
                <w:sz w:val="20"/>
                <w:szCs w:val="18"/>
              </w:rPr>
              <w:t>83.1</w:t>
            </w:r>
          </w:p>
        </w:tc>
      </w:tr>
      <w:tr w:rsidR="004B2F82" w:rsidRPr="00934103" w:rsidTr="00D96EFA">
        <w:trPr>
          <w:trHeight w:val="163"/>
        </w:trPr>
        <w:tc>
          <w:tcPr>
            <w:tcW w:w="851"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 w:val="20"/>
                <w:szCs w:val="18"/>
              </w:rPr>
            </w:pPr>
            <w:r w:rsidRPr="00934103">
              <w:rPr>
                <w:rFonts w:ascii="Cambria" w:hAnsi="Cambria" w:cs="Arial"/>
                <w:color w:val="000000"/>
                <w:sz w:val="20"/>
                <w:szCs w:val="18"/>
              </w:rPr>
              <w:t xml:space="preserve"> </w:t>
            </w:r>
          </w:p>
        </w:tc>
        <w:tc>
          <w:tcPr>
            <w:tcW w:w="3686"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 w:val="20"/>
                <w:szCs w:val="18"/>
              </w:rPr>
            </w:pPr>
            <w:r w:rsidRPr="00934103">
              <w:rPr>
                <w:rFonts w:ascii="Cambria" w:hAnsi="Cambria" w:cs="Arial"/>
                <w:color w:val="000000"/>
                <w:sz w:val="20"/>
                <w:szCs w:val="18"/>
              </w:rPr>
              <w:t>Otros</w:t>
            </w:r>
          </w:p>
        </w:tc>
        <w:tc>
          <w:tcPr>
            <w:tcW w:w="1417"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 w:val="20"/>
                <w:szCs w:val="18"/>
              </w:rPr>
            </w:pPr>
            <w:r w:rsidRPr="00934103">
              <w:rPr>
                <w:rFonts w:ascii="Cambria" w:hAnsi="Cambria" w:cs="Arial"/>
                <w:color w:val="000000"/>
                <w:sz w:val="20"/>
                <w:szCs w:val="18"/>
              </w:rPr>
              <w:t>59</w:t>
            </w:r>
          </w:p>
        </w:tc>
        <w:tc>
          <w:tcPr>
            <w:tcW w:w="1418"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 w:val="20"/>
                <w:szCs w:val="18"/>
              </w:rPr>
            </w:pPr>
            <w:r w:rsidRPr="00934103">
              <w:rPr>
                <w:rFonts w:ascii="Cambria" w:hAnsi="Cambria" w:cs="Arial"/>
                <w:color w:val="000000"/>
                <w:sz w:val="20"/>
                <w:szCs w:val="18"/>
              </w:rPr>
              <w:t>16.9</w:t>
            </w:r>
          </w:p>
        </w:tc>
        <w:tc>
          <w:tcPr>
            <w:tcW w:w="1487"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 w:val="20"/>
                <w:szCs w:val="18"/>
              </w:rPr>
            </w:pPr>
            <w:r w:rsidRPr="00934103">
              <w:rPr>
                <w:rFonts w:ascii="Cambria" w:hAnsi="Cambria" w:cs="Arial"/>
                <w:color w:val="000000"/>
                <w:sz w:val="20"/>
                <w:szCs w:val="18"/>
              </w:rPr>
              <w:t>16.9</w:t>
            </w:r>
          </w:p>
        </w:tc>
        <w:tc>
          <w:tcPr>
            <w:tcW w:w="1657"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 w:val="20"/>
                <w:szCs w:val="18"/>
              </w:rPr>
            </w:pPr>
            <w:r w:rsidRPr="00934103">
              <w:rPr>
                <w:rFonts w:ascii="Cambria" w:hAnsi="Cambria" w:cs="Arial"/>
                <w:color w:val="000000"/>
                <w:sz w:val="20"/>
                <w:szCs w:val="18"/>
              </w:rPr>
              <w:t>100.0</w:t>
            </w:r>
          </w:p>
        </w:tc>
      </w:tr>
      <w:tr w:rsidR="004B2F82" w:rsidRPr="00934103" w:rsidTr="00D96EFA">
        <w:trPr>
          <w:trHeight w:val="163"/>
        </w:trPr>
        <w:tc>
          <w:tcPr>
            <w:tcW w:w="851" w:type="dxa"/>
            <w:tcBorders>
              <w:top w:val="nil"/>
              <w:left w:val="single" w:sz="12" w:space="0" w:color="000000"/>
              <w:bottom w:val="single" w:sz="12" w:space="0" w:color="000000"/>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 w:val="20"/>
                <w:szCs w:val="18"/>
              </w:rPr>
            </w:pPr>
            <w:r w:rsidRPr="00934103">
              <w:rPr>
                <w:rFonts w:ascii="Cambria" w:hAnsi="Cambria" w:cs="Arial"/>
                <w:color w:val="000000"/>
                <w:sz w:val="20"/>
                <w:szCs w:val="18"/>
              </w:rPr>
              <w:t xml:space="preserve"> </w:t>
            </w:r>
          </w:p>
        </w:tc>
        <w:tc>
          <w:tcPr>
            <w:tcW w:w="3686" w:type="dxa"/>
            <w:tcBorders>
              <w:top w:val="nil"/>
              <w:left w:val="nil"/>
              <w:bottom w:val="single" w:sz="12" w:space="0" w:color="000000"/>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 w:val="20"/>
                <w:szCs w:val="18"/>
              </w:rPr>
            </w:pPr>
            <w:r w:rsidRPr="00934103">
              <w:rPr>
                <w:rFonts w:ascii="Cambria" w:hAnsi="Cambria" w:cs="Arial"/>
                <w:color w:val="000000"/>
                <w:sz w:val="20"/>
                <w:szCs w:val="18"/>
              </w:rPr>
              <w:t>Total</w:t>
            </w:r>
          </w:p>
        </w:tc>
        <w:tc>
          <w:tcPr>
            <w:tcW w:w="1417" w:type="dxa"/>
            <w:tcBorders>
              <w:top w:val="nil"/>
              <w:left w:val="single" w:sz="1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 w:val="20"/>
                <w:szCs w:val="18"/>
              </w:rPr>
            </w:pPr>
            <w:r w:rsidRPr="00934103">
              <w:rPr>
                <w:rFonts w:ascii="Cambria" w:hAnsi="Cambria" w:cs="Arial"/>
                <w:color w:val="000000"/>
                <w:sz w:val="20"/>
                <w:szCs w:val="18"/>
              </w:rPr>
              <w:t>350</w:t>
            </w:r>
          </w:p>
        </w:tc>
        <w:tc>
          <w:tcPr>
            <w:tcW w:w="1418"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 w:val="20"/>
                <w:szCs w:val="18"/>
              </w:rPr>
            </w:pPr>
            <w:r w:rsidRPr="00934103">
              <w:rPr>
                <w:rFonts w:ascii="Cambria" w:hAnsi="Cambria" w:cs="Arial"/>
                <w:color w:val="000000"/>
                <w:sz w:val="20"/>
                <w:szCs w:val="18"/>
              </w:rPr>
              <w:t>100.0</w:t>
            </w:r>
          </w:p>
        </w:tc>
        <w:tc>
          <w:tcPr>
            <w:tcW w:w="1487"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 w:val="20"/>
                <w:szCs w:val="18"/>
              </w:rPr>
            </w:pPr>
            <w:r w:rsidRPr="00934103">
              <w:rPr>
                <w:rFonts w:ascii="Cambria" w:hAnsi="Cambria" w:cs="Arial"/>
                <w:color w:val="000000"/>
                <w:sz w:val="20"/>
                <w:szCs w:val="18"/>
              </w:rPr>
              <w:t>100.0</w:t>
            </w:r>
          </w:p>
        </w:tc>
        <w:tc>
          <w:tcPr>
            <w:tcW w:w="1657" w:type="dxa"/>
            <w:tcBorders>
              <w:top w:val="nil"/>
              <w:left w:val="single" w:sz="2" w:space="0" w:color="000000"/>
              <w:bottom w:val="single" w:sz="12" w:space="0" w:color="000000"/>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 w:val="20"/>
                <w:szCs w:val="18"/>
              </w:rPr>
            </w:pPr>
            <w:r w:rsidRPr="00934103">
              <w:rPr>
                <w:rFonts w:ascii="Cambria" w:hAnsi="Cambria" w:cs="Arial"/>
                <w:color w:val="000000"/>
                <w:sz w:val="20"/>
                <w:szCs w:val="18"/>
              </w:rPr>
              <w:t xml:space="preserve"> </w:t>
            </w:r>
          </w:p>
        </w:tc>
      </w:tr>
    </w:tbl>
    <w:p w:rsidR="004B2F82" w:rsidRPr="00111AB6" w:rsidRDefault="004B2F82" w:rsidP="004B2F82">
      <w:pPr>
        <w:jc w:val="both"/>
        <w:rPr>
          <w:sz w:val="20"/>
        </w:rPr>
      </w:pPr>
      <w:r w:rsidRPr="00111AB6">
        <w:rPr>
          <w:b/>
          <w:sz w:val="20"/>
        </w:rPr>
        <w:t>Fuente:</w:t>
      </w:r>
      <w:r w:rsidRPr="00111AB6">
        <w:rPr>
          <w:sz w:val="20"/>
        </w:rPr>
        <w:t xml:space="preserve"> </w:t>
      </w:r>
      <w:r w:rsidRPr="00111AB6">
        <w:rPr>
          <w:rFonts w:ascii="Times New Roman" w:hAnsi="Times New Roman"/>
          <w:bCs/>
          <w:i/>
          <w:iCs/>
          <w:sz w:val="20"/>
        </w:rPr>
        <w:t>Formulario General aplicado a la encuesta aleatoria para definir el</w:t>
      </w:r>
      <w:r w:rsidRPr="00111AB6">
        <w:rPr>
          <w:rFonts w:ascii="Times New Roman" w:hAnsi="Times New Roman"/>
          <w:i/>
          <w:sz w:val="20"/>
        </w:rPr>
        <w:t xml:space="preserve"> </w:t>
      </w:r>
      <w:r w:rsidRPr="00111AB6">
        <w:rPr>
          <w:rFonts w:ascii="Times New Roman" w:hAnsi="Times New Roman"/>
          <w:bCs/>
          <w:i/>
          <w:iCs/>
          <w:sz w:val="20"/>
        </w:rPr>
        <w:t>perfil de los encuestados en relación con el tema de investigación “El</w:t>
      </w:r>
      <w:r w:rsidRPr="00111AB6">
        <w:rPr>
          <w:rFonts w:ascii="Times New Roman" w:hAnsi="Times New Roman"/>
          <w:i/>
          <w:sz w:val="20"/>
        </w:rPr>
        <w:t xml:space="preserve"> </w:t>
      </w:r>
      <w:r w:rsidRPr="00111AB6">
        <w:rPr>
          <w:rFonts w:ascii="Times New Roman" w:hAnsi="Times New Roman"/>
          <w:bCs/>
          <w:i/>
          <w:iCs/>
          <w:sz w:val="20"/>
        </w:rPr>
        <w:t xml:space="preserve">Chapeo” en la Provincia </w:t>
      </w:r>
      <w:r w:rsidRPr="00111AB6">
        <w:rPr>
          <w:rFonts w:ascii="Cambria" w:hAnsi="Cambria"/>
          <w:i/>
          <w:sz w:val="20"/>
        </w:rPr>
        <w:t xml:space="preserve"> Monseñor  Nouel  (Bonao)  03  de  Diciembre  2014</w:t>
      </w:r>
    </w:p>
    <w:p w:rsidR="004B2F82" w:rsidRDefault="004B2F82" w:rsidP="004B2F82">
      <w:pPr>
        <w:pStyle w:val="Prrafodelista1"/>
        <w:spacing w:after="0" w:line="240" w:lineRule="auto"/>
        <w:ind w:left="0"/>
        <w:jc w:val="center"/>
        <w:rPr>
          <w:rFonts w:ascii="Cambria" w:hAnsi="Cambria"/>
          <w:b/>
          <w:i/>
          <w:color w:val="0070C0"/>
          <w:sz w:val="24"/>
          <w:szCs w:val="24"/>
        </w:rPr>
      </w:pPr>
      <w:r>
        <w:rPr>
          <w:rFonts w:ascii="Cambria" w:hAnsi="Cambria"/>
          <w:b/>
          <w:i/>
          <w:color w:val="0070C0"/>
          <w:sz w:val="24"/>
          <w:szCs w:val="24"/>
        </w:rPr>
        <w:t>Grá</w:t>
      </w:r>
      <w:r w:rsidRPr="00D64AE9">
        <w:rPr>
          <w:rFonts w:ascii="Cambria" w:hAnsi="Cambria"/>
          <w:b/>
          <w:i/>
          <w:color w:val="0070C0"/>
          <w:sz w:val="24"/>
          <w:szCs w:val="24"/>
        </w:rPr>
        <w:t xml:space="preserve">fico </w:t>
      </w:r>
      <w:r>
        <w:rPr>
          <w:rFonts w:ascii="Cambria" w:hAnsi="Cambria"/>
          <w:b/>
          <w:i/>
          <w:color w:val="0070C0"/>
          <w:sz w:val="24"/>
          <w:szCs w:val="24"/>
        </w:rPr>
        <w:t>2</w:t>
      </w:r>
      <w:r w:rsidRPr="00D64AE9">
        <w:rPr>
          <w:rFonts w:ascii="Cambria" w:hAnsi="Cambria"/>
          <w:b/>
          <w:i/>
          <w:color w:val="0070C0"/>
          <w:sz w:val="24"/>
          <w:szCs w:val="24"/>
        </w:rPr>
        <w:t xml:space="preserve">.1 </w:t>
      </w:r>
    </w:p>
    <w:p w:rsidR="004B2F82" w:rsidRDefault="004B2F82" w:rsidP="004B2F82">
      <w:pPr>
        <w:jc w:val="both"/>
      </w:pPr>
      <w:r>
        <w:rPr>
          <w:rFonts w:ascii="Cambria" w:hAnsi="Cambria"/>
          <w:b/>
          <w:i/>
          <w:noProof/>
          <w:color w:val="0070C0"/>
          <w:sz w:val="24"/>
          <w:szCs w:val="24"/>
          <w:lang w:eastAsia="es-ES"/>
        </w:rPr>
        <w:drawing>
          <wp:inline distT="0" distB="0" distL="0" distR="0">
            <wp:extent cx="6344041" cy="3604762"/>
            <wp:effectExtent l="19050" t="0" r="0" b="0"/>
            <wp:docPr id="122" name="Imagen 3" descr="C:\Users\Rosa Maria\Desktop\Chapeoo!\nuevas graficas\sec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Rosa Maria\Desktop\Chapeoo!\nuevas graficas\sectores.PNG"/>
                    <pic:cNvPicPr>
                      <a:picLocks noChangeAspect="1" noChangeArrowheads="1"/>
                    </pic:cNvPicPr>
                  </pic:nvPicPr>
                  <pic:blipFill>
                    <a:blip r:embed="rId32" cstate="print"/>
                    <a:srcRect/>
                    <a:stretch>
                      <a:fillRect/>
                    </a:stretch>
                  </pic:blipFill>
                  <pic:spPr bwMode="auto">
                    <a:xfrm>
                      <a:off x="0" y="0"/>
                      <a:ext cx="6346337" cy="3606066"/>
                    </a:xfrm>
                    <a:prstGeom prst="rect">
                      <a:avLst/>
                    </a:prstGeom>
                    <a:noFill/>
                    <a:ln w="9525">
                      <a:noFill/>
                      <a:miter lim="800000"/>
                      <a:headEnd/>
                      <a:tailEnd/>
                    </a:ln>
                  </pic:spPr>
                </pic:pic>
              </a:graphicData>
            </a:graphic>
          </wp:inline>
        </w:drawing>
      </w:r>
      <w:r w:rsidRPr="00985D7E">
        <w:rPr>
          <w:b/>
        </w:rPr>
        <w:t xml:space="preserve"> </w:t>
      </w:r>
      <w:r w:rsidRPr="00111AB6">
        <w:rPr>
          <w:b/>
          <w:sz w:val="20"/>
        </w:rPr>
        <w:t>Fuente:</w:t>
      </w:r>
      <w:r w:rsidRPr="00111AB6">
        <w:rPr>
          <w:sz w:val="20"/>
        </w:rPr>
        <w:t xml:space="preserve"> </w:t>
      </w:r>
      <w:r w:rsidRPr="00111AB6">
        <w:rPr>
          <w:rFonts w:ascii="Times New Roman" w:hAnsi="Times New Roman"/>
          <w:bCs/>
          <w:i/>
          <w:iCs/>
          <w:sz w:val="20"/>
        </w:rPr>
        <w:t>Cuestionario General aplicado a la encuesta aleatoria para definir el</w:t>
      </w:r>
      <w:r w:rsidRPr="00111AB6">
        <w:rPr>
          <w:rFonts w:ascii="Times New Roman" w:hAnsi="Times New Roman"/>
          <w:i/>
          <w:sz w:val="20"/>
        </w:rPr>
        <w:t xml:space="preserve"> </w:t>
      </w:r>
      <w:r w:rsidRPr="00111AB6">
        <w:rPr>
          <w:rFonts w:ascii="Times New Roman" w:hAnsi="Times New Roman"/>
          <w:bCs/>
          <w:i/>
          <w:iCs/>
          <w:sz w:val="20"/>
        </w:rPr>
        <w:t>perfil de los encuestados en relación con el tema de investigación “El</w:t>
      </w:r>
      <w:r w:rsidRPr="00111AB6">
        <w:rPr>
          <w:rFonts w:ascii="Times New Roman" w:hAnsi="Times New Roman"/>
          <w:i/>
          <w:sz w:val="20"/>
        </w:rPr>
        <w:t xml:space="preserve"> </w:t>
      </w:r>
      <w:r w:rsidRPr="00111AB6">
        <w:rPr>
          <w:rFonts w:ascii="Times New Roman" w:hAnsi="Times New Roman"/>
          <w:bCs/>
          <w:i/>
          <w:iCs/>
          <w:sz w:val="20"/>
        </w:rPr>
        <w:t xml:space="preserve">Chapeo” en la Provincia </w:t>
      </w:r>
      <w:r w:rsidRPr="00111AB6">
        <w:rPr>
          <w:rFonts w:ascii="Cambria" w:hAnsi="Cambria"/>
          <w:i/>
          <w:sz w:val="20"/>
        </w:rPr>
        <w:t xml:space="preserve"> Monseñor  Nouel  (Bonao)  03  de  Diciembre  2014</w:t>
      </w:r>
    </w:p>
    <w:p w:rsidR="004B2F82" w:rsidRPr="00DA496C" w:rsidRDefault="00585B98" w:rsidP="004B2F82">
      <w:pPr>
        <w:jc w:val="both"/>
        <w:rPr>
          <w:rFonts w:ascii="Cambria" w:eastAsia="SimSun" w:hAnsi="Cambria" w:cs="Tahoma"/>
          <w:i/>
          <w:kern w:val="1"/>
          <w:sz w:val="24"/>
          <w:szCs w:val="24"/>
          <w:lang w:eastAsia="ar-SA"/>
        </w:rPr>
      </w:pPr>
      <w:r w:rsidRPr="00585B98">
        <w:rPr>
          <w:rFonts w:ascii="Cambria" w:eastAsia="SimSun" w:hAnsi="Cambria" w:cs="Tahoma"/>
          <w:b/>
          <w:i/>
          <w:noProof/>
          <w:kern w:val="1"/>
          <w:sz w:val="24"/>
          <w:szCs w:val="24"/>
          <w:lang w:eastAsia="es-ES"/>
        </w:rPr>
        <w:pict>
          <v:group id="_x0000_s1415" style="position:absolute;left:0;text-align:left;margin-left:556.4pt;margin-top:734.45pt;width:1in;height:1in;z-index:251700224;mso-position-horizontal-relative:page;mso-position-vertical-relative:page" coordorigin="10800,14400" coordsize="1440,1440" o:allowincell="f">
            <v:rect id="_x0000_s1416"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4B2F82"/>
                </w:txbxContent>
              </v:textbox>
            </v:rect>
            <v:shape id="_x0000_s1417"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417" inset=",0,,0">
                <w:txbxContent>
                  <w:p w:rsidR="000A562C" w:rsidRPr="00D96EFA" w:rsidRDefault="000A562C" w:rsidP="004B2F82">
                    <w:pPr>
                      <w:pStyle w:val="Piedepgina"/>
                      <w:jc w:val="center"/>
                      <w:rPr>
                        <w:lang w:val="es-DO"/>
                      </w:rPr>
                    </w:pPr>
                    <w:r>
                      <w:rPr>
                        <w:lang w:val="es-DO"/>
                      </w:rPr>
                      <w:t>39</w:t>
                    </w:r>
                  </w:p>
                </w:txbxContent>
              </v:textbox>
            </v:shape>
            <w10:wrap anchorx="page" anchory="page"/>
          </v:group>
        </w:pict>
      </w:r>
      <w:r w:rsidR="004B2F82" w:rsidRPr="00674C48">
        <w:rPr>
          <w:rFonts w:ascii="Cambria" w:eastAsia="SimSun" w:hAnsi="Cambria" w:cs="Tahoma"/>
          <w:b/>
          <w:i/>
          <w:kern w:val="1"/>
          <w:sz w:val="24"/>
          <w:szCs w:val="24"/>
          <w:lang w:eastAsia="ar-SA"/>
        </w:rPr>
        <w:t>Análisis:</w:t>
      </w:r>
      <w:r w:rsidR="004B2F82" w:rsidRPr="005C36D4">
        <w:rPr>
          <w:rFonts w:ascii="Cambria" w:eastAsia="SimSun" w:hAnsi="Cambria" w:cs="Tahoma"/>
          <w:i/>
          <w:kern w:val="1"/>
          <w:sz w:val="24"/>
          <w:szCs w:val="24"/>
          <w:lang w:eastAsia="ar-SA"/>
        </w:rPr>
        <w:t xml:space="preserve"> De la muestra tomada para la encuesta: un 44% fueron estudiantes universitarios, un 20% </w:t>
      </w:r>
      <w:r w:rsidR="004B2F82">
        <w:rPr>
          <w:rFonts w:ascii="Cambria" w:eastAsia="SimSun" w:hAnsi="Cambria" w:cs="Tahoma"/>
          <w:i/>
          <w:kern w:val="1"/>
          <w:sz w:val="24"/>
          <w:szCs w:val="24"/>
          <w:lang w:eastAsia="ar-SA"/>
        </w:rPr>
        <w:t>padres y madres de familia, 16.9</w:t>
      </w:r>
      <w:r w:rsidR="004B2F82" w:rsidRPr="005C36D4">
        <w:rPr>
          <w:rFonts w:ascii="Cambria" w:eastAsia="SimSun" w:hAnsi="Cambria" w:cs="Tahoma"/>
          <w:i/>
          <w:kern w:val="1"/>
          <w:sz w:val="24"/>
          <w:szCs w:val="24"/>
          <w:lang w:eastAsia="ar-SA"/>
        </w:rPr>
        <w:t>% otros, 12% profesionales de diversas área</w:t>
      </w:r>
      <w:r w:rsidR="004B2F82">
        <w:rPr>
          <w:rFonts w:ascii="Cambria" w:eastAsia="SimSun" w:hAnsi="Cambria" w:cs="Tahoma"/>
          <w:i/>
          <w:kern w:val="1"/>
          <w:sz w:val="24"/>
          <w:szCs w:val="24"/>
          <w:lang w:eastAsia="ar-SA"/>
        </w:rPr>
        <w:t>, 4.3% grupos sociales y un 2.9</w:t>
      </w:r>
      <w:r w:rsidR="004B2F82" w:rsidRPr="005C36D4">
        <w:rPr>
          <w:rFonts w:ascii="Cambria" w:eastAsia="SimSun" w:hAnsi="Cambria" w:cs="Tahoma"/>
          <w:i/>
          <w:kern w:val="1"/>
          <w:sz w:val="24"/>
          <w:szCs w:val="24"/>
          <w:lang w:eastAsia="ar-SA"/>
        </w:rPr>
        <w:t xml:space="preserve">% comerciantes. </w:t>
      </w:r>
    </w:p>
    <w:p w:rsidR="004B2F82" w:rsidRPr="00674C48" w:rsidRDefault="004B2F82" w:rsidP="004B2F82">
      <w:pPr>
        <w:pStyle w:val="Prrafodelista1"/>
        <w:spacing w:after="0" w:line="240" w:lineRule="auto"/>
        <w:ind w:left="0"/>
        <w:jc w:val="center"/>
        <w:rPr>
          <w:rFonts w:ascii="Cambria" w:hAnsi="Cambria"/>
          <w:b/>
          <w:i/>
          <w:color w:val="0070C0"/>
          <w:sz w:val="24"/>
          <w:szCs w:val="24"/>
        </w:rPr>
      </w:pPr>
      <w:r w:rsidRPr="00674C48">
        <w:rPr>
          <w:rFonts w:ascii="Cambria" w:hAnsi="Cambria"/>
          <w:b/>
          <w:i/>
          <w:color w:val="0070C0"/>
          <w:sz w:val="24"/>
          <w:szCs w:val="24"/>
        </w:rPr>
        <w:lastRenderedPageBreak/>
        <w:t xml:space="preserve">Cuadro 3.1 </w:t>
      </w:r>
    </w:p>
    <w:p w:rsidR="004B2F82" w:rsidRPr="00674C48" w:rsidRDefault="004B2F82" w:rsidP="004B2F82">
      <w:pPr>
        <w:pStyle w:val="Prrafodelista1"/>
        <w:spacing w:after="0" w:line="240" w:lineRule="auto"/>
        <w:ind w:left="0"/>
        <w:jc w:val="center"/>
        <w:rPr>
          <w:rFonts w:ascii="Cambria" w:hAnsi="Cambria"/>
          <w:b/>
          <w:i/>
          <w:color w:val="0070C0"/>
          <w:sz w:val="24"/>
          <w:szCs w:val="24"/>
        </w:rPr>
      </w:pPr>
      <w:r w:rsidRPr="00674C48">
        <w:rPr>
          <w:rFonts w:ascii="Cambria" w:hAnsi="Cambria"/>
          <w:b/>
          <w:i/>
          <w:color w:val="0070C0"/>
          <w:sz w:val="24"/>
          <w:szCs w:val="24"/>
        </w:rPr>
        <w:t>“</w:t>
      </w:r>
      <w:r>
        <w:rPr>
          <w:rFonts w:ascii="Cambria" w:hAnsi="Cambria"/>
          <w:b/>
          <w:i/>
          <w:color w:val="0070C0"/>
          <w:sz w:val="24"/>
          <w:szCs w:val="24"/>
        </w:rPr>
        <w:t>Distribución</w:t>
      </w:r>
      <w:r w:rsidRPr="00674C48">
        <w:rPr>
          <w:rFonts w:ascii="Cambria" w:hAnsi="Cambria"/>
          <w:b/>
          <w:i/>
          <w:color w:val="0070C0"/>
          <w:sz w:val="24"/>
          <w:szCs w:val="24"/>
        </w:rPr>
        <w:t xml:space="preserve"> de los encuestados </w:t>
      </w:r>
      <w:r>
        <w:rPr>
          <w:rFonts w:ascii="Cambria" w:hAnsi="Cambria"/>
          <w:b/>
          <w:i/>
          <w:color w:val="0070C0"/>
          <w:sz w:val="24"/>
          <w:szCs w:val="24"/>
        </w:rPr>
        <w:t xml:space="preserve">según </w:t>
      </w:r>
      <w:r w:rsidRPr="00674C48">
        <w:rPr>
          <w:rFonts w:ascii="Cambria" w:hAnsi="Cambria"/>
          <w:b/>
          <w:i/>
          <w:color w:val="0070C0"/>
          <w:sz w:val="24"/>
          <w:szCs w:val="24"/>
        </w:rPr>
        <w:t xml:space="preserve"> las edades”</w:t>
      </w:r>
    </w:p>
    <w:p w:rsidR="004B2F82" w:rsidRPr="00DD172B" w:rsidRDefault="004B2F82" w:rsidP="004B2F82">
      <w:pPr>
        <w:autoSpaceDE w:val="0"/>
        <w:autoSpaceDN w:val="0"/>
        <w:adjustRightInd w:val="0"/>
        <w:spacing w:after="0" w:line="240" w:lineRule="auto"/>
        <w:rPr>
          <w:rFonts w:ascii="Arial" w:hAnsi="Arial" w:cs="Arial"/>
          <w:color w:val="000000"/>
          <w:sz w:val="18"/>
          <w:szCs w:val="18"/>
        </w:rPr>
      </w:pPr>
    </w:p>
    <w:p w:rsidR="004B2F82" w:rsidRPr="00DD172B" w:rsidRDefault="004B2F82" w:rsidP="004B2F82">
      <w:pPr>
        <w:tabs>
          <w:tab w:val="center" w:pos="3456"/>
        </w:tabs>
        <w:autoSpaceDE w:val="0"/>
        <w:autoSpaceDN w:val="0"/>
        <w:adjustRightInd w:val="0"/>
        <w:spacing w:after="0" w:line="240" w:lineRule="auto"/>
        <w:rPr>
          <w:rFonts w:ascii="Arial" w:hAnsi="Arial" w:cs="Arial"/>
          <w:b/>
          <w:bCs/>
          <w:color w:val="000000"/>
          <w:sz w:val="18"/>
          <w:szCs w:val="18"/>
        </w:rPr>
      </w:pPr>
      <w:r w:rsidRPr="00DD172B">
        <w:rPr>
          <w:rFonts w:ascii="Arial" w:hAnsi="Arial" w:cs="Arial"/>
          <w:b/>
          <w:bCs/>
          <w:color w:val="000000"/>
          <w:sz w:val="18"/>
          <w:szCs w:val="18"/>
        </w:rPr>
        <w:tab/>
      </w:r>
    </w:p>
    <w:tbl>
      <w:tblPr>
        <w:tblW w:w="0" w:type="auto"/>
        <w:jc w:val="center"/>
        <w:tblInd w:w="93" w:type="dxa"/>
        <w:tblLayout w:type="fixed"/>
        <w:tblCellMar>
          <w:left w:w="93" w:type="dxa"/>
          <w:right w:w="93" w:type="dxa"/>
        </w:tblCellMar>
        <w:tblLook w:val="0000"/>
      </w:tblPr>
      <w:tblGrid>
        <w:gridCol w:w="996"/>
        <w:gridCol w:w="837"/>
        <w:gridCol w:w="1335"/>
        <w:gridCol w:w="1287"/>
        <w:gridCol w:w="1479"/>
        <w:gridCol w:w="1479"/>
      </w:tblGrid>
      <w:tr w:rsidR="004B2F82" w:rsidRPr="00934103" w:rsidTr="00A808F0">
        <w:trPr>
          <w:trHeight w:val="443"/>
          <w:jc w:val="center"/>
        </w:trPr>
        <w:tc>
          <w:tcPr>
            <w:tcW w:w="1833" w:type="dxa"/>
            <w:gridSpan w:val="2"/>
            <w:tcBorders>
              <w:top w:val="single" w:sz="12" w:space="0" w:color="000000"/>
              <w:left w:val="single" w:sz="1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Cs w:val="18"/>
              </w:rPr>
            </w:pPr>
            <w:r w:rsidRPr="00934103">
              <w:rPr>
                <w:rFonts w:ascii="Cambria" w:hAnsi="Cambria" w:cs="Arial"/>
                <w:b/>
                <w:color w:val="000000"/>
                <w:szCs w:val="18"/>
              </w:rPr>
              <w:t>Edades</w:t>
            </w:r>
          </w:p>
        </w:tc>
        <w:tc>
          <w:tcPr>
            <w:tcW w:w="1335" w:type="dxa"/>
            <w:tcBorders>
              <w:top w:val="single" w:sz="12" w:space="0" w:color="000000"/>
              <w:left w:val="single" w:sz="1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Cs w:val="18"/>
              </w:rPr>
            </w:pPr>
            <w:r w:rsidRPr="00934103">
              <w:rPr>
                <w:rFonts w:ascii="Cambria" w:hAnsi="Cambria" w:cs="Arial"/>
                <w:b/>
                <w:color w:val="000000"/>
                <w:szCs w:val="18"/>
              </w:rPr>
              <w:t>Frecuencia</w:t>
            </w:r>
          </w:p>
        </w:tc>
        <w:tc>
          <w:tcPr>
            <w:tcW w:w="1287"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Cs w:val="18"/>
              </w:rPr>
            </w:pPr>
            <w:r w:rsidRPr="00934103">
              <w:rPr>
                <w:rFonts w:ascii="Cambria" w:hAnsi="Cambria" w:cs="Arial"/>
                <w:b/>
                <w:color w:val="000000"/>
                <w:szCs w:val="18"/>
              </w:rPr>
              <w:t>Porcentaje</w:t>
            </w:r>
          </w:p>
        </w:tc>
        <w:tc>
          <w:tcPr>
            <w:tcW w:w="1479"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Cs w:val="18"/>
              </w:rPr>
            </w:pPr>
            <w:r w:rsidRPr="00934103">
              <w:rPr>
                <w:rFonts w:ascii="Cambria" w:hAnsi="Cambria" w:cs="Arial"/>
                <w:b/>
                <w:color w:val="000000"/>
                <w:szCs w:val="18"/>
              </w:rPr>
              <w:t>Porcentaje válido</w:t>
            </w:r>
          </w:p>
        </w:tc>
        <w:tc>
          <w:tcPr>
            <w:tcW w:w="1479" w:type="dxa"/>
            <w:tcBorders>
              <w:top w:val="single" w:sz="12" w:space="0" w:color="000000"/>
              <w:left w:val="single" w:sz="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Cs w:val="18"/>
              </w:rPr>
            </w:pPr>
            <w:r w:rsidRPr="00934103">
              <w:rPr>
                <w:rFonts w:ascii="Cambria" w:hAnsi="Cambria" w:cs="Arial"/>
                <w:b/>
                <w:color w:val="000000"/>
                <w:szCs w:val="18"/>
              </w:rPr>
              <w:t>Porcentaje acumulado</w:t>
            </w:r>
          </w:p>
        </w:tc>
      </w:tr>
      <w:tr w:rsidR="004B2F82" w:rsidRPr="00934103" w:rsidTr="00A808F0">
        <w:trPr>
          <w:trHeight w:val="240"/>
          <w:jc w:val="center"/>
        </w:trPr>
        <w:tc>
          <w:tcPr>
            <w:tcW w:w="996" w:type="dxa"/>
            <w:vMerge w:val="restart"/>
            <w:tcBorders>
              <w:top w:val="single" w:sz="12" w:space="0" w:color="000000"/>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Válidos</w:t>
            </w:r>
          </w:p>
        </w:tc>
        <w:tc>
          <w:tcPr>
            <w:tcW w:w="836" w:type="dxa"/>
            <w:tcBorders>
              <w:top w:val="single" w:sz="12" w:space="0" w:color="000000"/>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15-20</w:t>
            </w:r>
          </w:p>
        </w:tc>
        <w:tc>
          <w:tcPr>
            <w:tcW w:w="1335" w:type="dxa"/>
            <w:tcBorders>
              <w:top w:val="single" w:sz="12" w:space="0" w:color="000000"/>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72</w:t>
            </w:r>
          </w:p>
        </w:tc>
        <w:tc>
          <w:tcPr>
            <w:tcW w:w="1287"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20.6</w:t>
            </w:r>
          </w:p>
        </w:tc>
        <w:tc>
          <w:tcPr>
            <w:tcW w:w="1479"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20.6</w:t>
            </w:r>
          </w:p>
        </w:tc>
        <w:tc>
          <w:tcPr>
            <w:tcW w:w="1479" w:type="dxa"/>
            <w:tcBorders>
              <w:top w:val="single" w:sz="12" w:space="0" w:color="000000"/>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20.6</w:t>
            </w:r>
          </w:p>
        </w:tc>
      </w:tr>
      <w:tr w:rsidR="004B2F82" w:rsidRPr="00934103" w:rsidTr="00A808F0">
        <w:trPr>
          <w:trHeight w:val="240"/>
          <w:jc w:val="center"/>
        </w:trPr>
        <w:tc>
          <w:tcPr>
            <w:tcW w:w="996"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 xml:space="preserve"> </w:t>
            </w:r>
          </w:p>
        </w:tc>
        <w:tc>
          <w:tcPr>
            <w:tcW w:w="836"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20-25</w:t>
            </w:r>
          </w:p>
        </w:tc>
        <w:tc>
          <w:tcPr>
            <w:tcW w:w="1335"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179</w:t>
            </w:r>
          </w:p>
        </w:tc>
        <w:tc>
          <w:tcPr>
            <w:tcW w:w="1287"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51.1</w:t>
            </w:r>
          </w:p>
        </w:tc>
        <w:tc>
          <w:tcPr>
            <w:tcW w:w="1479"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51.1</w:t>
            </w:r>
          </w:p>
        </w:tc>
        <w:tc>
          <w:tcPr>
            <w:tcW w:w="1479"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71.7</w:t>
            </w:r>
          </w:p>
        </w:tc>
      </w:tr>
      <w:tr w:rsidR="004B2F82" w:rsidRPr="00934103" w:rsidTr="00A808F0">
        <w:trPr>
          <w:trHeight w:val="240"/>
          <w:jc w:val="center"/>
        </w:trPr>
        <w:tc>
          <w:tcPr>
            <w:tcW w:w="996"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 xml:space="preserve"> </w:t>
            </w:r>
          </w:p>
        </w:tc>
        <w:tc>
          <w:tcPr>
            <w:tcW w:w="836"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25-30</w:t>
            </w:r>
          </w:p>
        </w:tc>
        <w:tc>
          <w:tcPr>
            <w:tcW w:w="1335"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80</w:t>
            </w:r>
          </w:p>
        </w:tc>
        <w:tc>
          <w:tcPr>
            <w:tcW w:w="1287"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22.9</w:t>
            </w:r>
          </w:p>
        </w:tc>
        <w:tc>
          <w:tcPr>
            <w:tcW w:w="1479"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22.9</w:t>
            </w:r>
          </w:p>
        </w:tc>
        <w:tc>
          <w:tcPr>
            <w:tcW w:w="1479"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94.6</w:t>
            </w:r>
          </w:p>
        </w:tc>
      </w:tr>
      <w:tr w:rsidR="004B2F82" w:rsidRPr="00934103" w:rsidTr="00A808F0">
        <w:trPr>
          <w:trHeight w:val="240"/>
          <w:jc w:val="center"/>
        </w:trPr>
        <w:tc>
          <w:tcPr>
            <w:tcW w:w="996"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 xml:space="preserve"> </w:t>
            </w:r>
          </w:p>
        </w:tc>
        <w:tc>
          <w:tcPr>
            <w:tcW w:w="836"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30-35</w:t>
            </w:r>
          </w:p>
        </w:tc>
        <w:tc>
          <w:tcPr>
            <w:tcW w:w="1335"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5</w:t>
            </w:r>
          </w:p>
        </w:tc>
        <w:tc>
          <w:tcPr>
            <w:tcW w:w="1287"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1.4</w:t>
            </w:r>
          </w:p>
        </w:tc>
        <w:tc>
          <w:tcPr>
            <w:tcW w:w="1479"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1.4</w:t>
            </w:r>
            <w:r>
              <w:rPr>
                <w:rFonts w:ascii="Cambria" w:hAnsi="Cambria" w:cs="Arial"/>
                <w:color w:val="000000"/>
                <w:szCs w:val="18"/>
              </w:rPr>
              <w:t>3</w:t>
            </w:r>
          </w:p>
        </w:tc>
        <w:tc>
          <w:tcPr>
            <w:tcW w:w="1479"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96.0</w:t>
            </w:r>
          </w:p>
        </w:tc>
      </w:tr>
      <w:tr w:rsidR="004B2F82" w:rsidRPr="00934103" w:rsidTr="00A808F0">
        <w:trPr>
          <w:trHeight w:val="240"/>
          <w:jc w:val="center"/>
        </w:trPr>
        <w:tc>
          <w:tcPr>
            <w:tcW w:w="996"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 xml:space="preserve"> </w:t>
            </w:r>
          </w:p>
        </w:tc>
        <w:tc>
          <w:tcPr>
            <w:tcW w:w="836"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35-40</w:t>
            </w:r>
          </w:p>
        </w:tc>
        <w:tc>
          <w:tcPr>
            <w:tcW w:w="1335"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14</w:t>
            </w:r>
          </w:p>
        </w:tc>
        <w:tc>
          <w:tcPr>
            <w:tcW w:w="1287"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4.0</w:t>
            </w:r>
          </w:p>
        </w:tc>
        <w:tc>
          <w:tcPr>
            <w:tcW w:w="1479"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4.0</w:t>
            </w:r>
            <w:r>
              <w:rPr>
                <w:rFonts w:ascii="Cambria" w:hAnsi="Cambria" w:cs="Arial"/>
                <w:color w:val="000000"/>
                <w:szCs w:val="18"/>
              </w:rPr>
              <w:t>0</w:t>
            </w:r>
          </w:p>
        </w:tc>
        <w:tc>
          <w:tcPr>
            <w:tcW w:w="1479"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100.0</w:t>
            </w:r>
          </w:p>
        </w:tc>
      </w:tr>
      <w:tr w:rsidR="004B2F82" w:rsidRPr="00934103" w:rsidTr="00A808F0">
        <w:trPr>
          <w:trHeight w:val="240"/>
          <w:jc w:val="center"/>
        </w:trPr>
        <w:tc>
          <w:tcPr>
            <w:tcW w:w="996" w:type="dxa"/>
            <w:vMerge/>
            <w:tcBorders>
              <w:top w:val="nil"/>
              <w:left w:val="single" w:sz="12" w:space="0" w:color="000000"/>
              <w:bottom w:val="single" w:sz="12" w:space="0" w:color="000000"/>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 xml:space="preserve"> </w:t>
            </w:r>
          </w:p>
        </w:tc>
        <w:tc>
          <w:tcPr>
            <w:tcW w:w="836" w:type="dxa"/>
            <w:tcBorders>
              <w:top w:val="nil"/>
              <w:left w:val="nil"/>
              <w:bottom w:val="single" w:sz="12" w:space="0" w:color="000000"/>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Total</w:t>
            </w:r>
          </w:p>
        </w:tc>
        <w:tc>
          <w:tcPr>
            <w:tcW w:w="1335" w:type="dxa"/>
            <w:tcBorders>
              <w:top w:val="nil"/>
              <w:left w:val="single" w:sz="1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350</w:t>
            </w:r>
          </w:p>
        </w:tc>
        <w:tc>
          <w:tcPr>
            <w:tcW w:w="1287"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100.0</w:t>
            </w:r>
          </w:p>
        </w:tc>
        <w:tc>
          <w:tcPr>
            <w:tcW w:w="1479"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100.0</w:t>
            </w:r>
          </w:p>
        </w:tc>
        <w:tc>
          <w:tcPr>
            <w:tcW w:w="1479" w:type="dxa"/>
            <w:tcBorders>
              <w:top w:val="nil"/>
              <w:left w:val="single" w:sz="2" w:space="0" w:color="000000"/>
              <w:bottom w:val="single" w:sz="12" w:space="0" w:color="000000"/>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 xml:space="preserve"> </w:t>
            </w:r>
          </w:p>
        </w:tc>
      </w:tr>
    </w:tbl>
    <w:p w:rsidR="004B2F82" w:rsidRPr="00DD172B" w:rsidRDefault="004B2F82" w:rsidP="004B2F82">
      <w:pPr>
        <w:autoSpaceDE w:val="0"/>
        <w:autoSpaceDN w:val="0"/>
        <w:adjustRightInd w:val="0"/>
        <w:spacing w:after="0" w:line="240" w:lineRule="auto"/>
        <w:rPr>
          <w:rFonts w:ascii="Arial" w:hAnsi="Arial" w:cs="Arial"/>
          <w:color w:val="000000"/>
          <w:sz w:val="18"/>
          <w:szCs w:val="18"/>
        </w:rPr>
      </w:pPr>
    </w:p>
    <w:p w:rsidR="004B2F82" w:rsidRPr="00111AB6" w:rsidRDefault="004B2F82" w:rsidP="004B2F82">
      <w:pPr>
        <w:jc w:val="both"/>
        <w:rPr>
          <w:sz w:val="20"/>
          <w:szCs w:val="20"/>
        </w:rPr>
      </w:pPr>
      <w:r w:rsidRPr="00111AB6">
        <w:rPr>
          <w:b/>
          <w:sz w:val="20"/>
          <w:szCs w:val="20"/>
        </w:rPr>
        <w:t>Fuente:</w:t>
      </w:r>
      <w:r w:rsidRPr="00111AB6">
        <w:rPr>
          <w:sz w:val="20"/>
          <w:szCs w:val="20"/>
        </w:rPr>
        <w:t xml:space="preserve"> </w:t>
      </w:r>
      <w:r w:rsidRPr="00111AB6">
        <w:rPr>
          <w:rFonts w:ascii="Times New Roman" w:hAnsi="Times New Roman"/>
          <w:bCs/>
          <w:i/>
          <w:iCs/>
          <w:sz w:val="20"/>
          <w:szCs w:val="20"/>
        </w:rPr>
        <w:t>Formulario General aplicado a la encuesta aleatoria para definir el</w:t>
      </w:r>
      <w:r w:rsidRPr="00111AB6">
        <w:rPr>
          <w:rFonts w:ascii="Times New Roman" w:hAnsi="Times New Roman"/>
          <w:i/>
          <w:sz w:val="20"/>
          <w:szCs w:val="20"/>
        </w:rPr>
        <w:t xml:space="preserve"> </w:t>
      </w:r>
      <w:r w:rsidRPr="00111AB6">
        <w:rPr>
          <w:rFonts w:ascii="Times New Roman" w:hAnsi="Times New Roman"/>
          <w:bCs/>
          <w:i/>
          <w:iCs/>
          <w:sz w:val="20"/>
          <w:szCs w:val="20"/>
        </w:rPr>
        <w:t>perfil de los encuestados en relación con el tema de investigación “El</w:t>
      </w:r>
      <w:r w:rsidRPr="00111AB6">
        <w:rPr>
          <w:rFonts w:ascii="Times New Roman" w:hAnsi="Times New Roman"/>
          <w:i/>
          <w:sz w:val="20"/>
          <w:szCs w:val="20"/>
        </w:rPr>
        <w:t xml:space="preserve"> </w:t>
      </w:r>
      <w:r w:rsidRPr="00111AB6">
        <w:rPr>
          <w:rFonts w:ascii="Times New Roman" w:hAnsi="Times New Roman"/>
          <w:bCs/>
          <w:i/>
          <w:iCs/>
          <w:sz w:val="20"/>
          <w:szCs w:val="20"/>
        </w:rPr>
        <w:t xml:space="preserve">Chapeo” en la Provincia </w:t>
      </w:r>
      <w:r w:rsidRPr="00111AB6">
        <w:rPr>
          <w:rFonts w:ascii="Cambria" w:hAnsi="Cambria"/>
          <w:i/>
          <w:sz w:val="20"/>
          <w:szCs w:val="20"/>
        </w:rPr>
        <w:t xml:space="preserve"> Monseñor  Nouel  (Bonao)  03  de  Diciembre  2014</w:t>
      </w:r>
    </w:p>
    <w:p w:rsidR="004B2F82" w:rsidRDefault="004B2F82" w:rsidP="004B2F82">
      <w:pPr>
        <w:pStyle w:val="Prrafodelista1"/>
        <w:spacing w:after="0" w:line="240" w:lineRule="auto"/>
        <w:ind w:left="0"/>
        <w:jc w:val="center"/>
        <w:rPr>
          <w:rFonts w:ascii="Cambria" w:hAnsi="Cambria"/>
          <w:b/>
          <w:i/>
          <w:color w:val="0070C0"/>
          <w:sz w:val="24"/>
          <w:szCs w:val="24"/>
        </w:rPr>
      </w:pPr>
    </w:p>
    <w:p w:rsidR="004B2F82" w:rsidRDefault="004B2F82" w:rsidP="004B2F82">
      <w:pPr>
        <w:pStyle w:val="Prrafodelista1"/>
        <w:spacing w:after="0" w:line="240" w:lineRule="auto"/>
        <w:ind w:left="0"/>
        <w:jc w:val="center"/>
        <w:rPr>
          <w:rFonts w:ascii="Cambria" w:hAnsi="Cambria"/>
          <w:b/>
          <w:i/>
          <w:color w:val="0070C0"/>
          <w:sz w:val="24"/>
          <w:szCs w:val="24"/>
        </w:rPr>
      </w:pPr>
      <w:r>
        <w:rPr>
          <w:rFonts w:ascii="Cambria" w:hAnsi="Cambria"/>
          <w:b/>
          <w:i/>
          <w:color w:val="0070C0"/>
          <w:sz w:val="24"/>
          <w:szCs w:val="24"/>
        </w:rPr>
        <w:t>Gráfico 3</w:t>
      </w:r>
      <w:r w:rsidRPr="00D64AE9">
        <w:rPr>
          <w:rFonts w:ascii="Cambria" w:hAnsi="Cambria"/>
          <w:b/>
          <w:i/>
          <w:color w:val="0070C0"/>
          <w:sz w:val="24"/>
          <w:szCs w:val="24"/>
        </w:rPr>
        <w:t xml:space="preserve">.1 </w:t>
      </w:r>
    </w:p>
    <w:p w:rsidR="004B2F82" w:rsidRPr="00D64AE9" w:rsidRDefault="004B2F82" w:rsidP="004B2F82">
      <w:pPr>
        <w:pStyle w:val="Prrafodelista1"/>
        <w:spacing w:after="0" w:line="240" w:lineRule="auto"/>
        <w:ind w:left="0"/>
        <w:jc w:val="center"/>
        <w:rPr>
          <w:rFonts w:ascii="Cambria" w:hAnsi="Cambria"/>
          <w:b/>
          <w:i/>
          <w:color w:val="0070C0"/>
          <w:sz w:val="24"/>
          <w:szCs w:val="24"/>
        </w:rPr>
      </w:pPr>
    </w:p>
    <w:p w:rsidR="004B2F82" w:rsidRPr="00111AB6" w:rsidRDefault="004B2F82" w:rsidP="004B2F82">
      <w:pPr>
        <w:jc w:val="both"/>
        <w:rPr>
          <w:sz w:val="20"/>
        </w:rPr>
      </w:pPr>
      <w:r>
        <w:rPr>
          <w:noProof/>
          <w:lang w:eastAsia="es-ES"/>
        </w:rPr>
        <w:drawing>
          <wp:inline distT="0" distB="0" distL="0" distR="0">
            <wp:extent cx="6341110" cy="3105150"/>
            <wp:effectExtent l="19050" t="0" r="2540" b="0"/>
            <wp:docPr id="1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3" cstate="print"/>
                    <a:srcRect/>
                    <a:stretch>
                      <a:fillRect/>
                    </a:stretch>
                  </pic:blipFill>
                  <pic:spPr bwMode="auto">
                    <a:xfrm>
                      <a:off x="0" y="0"/>
                      <a:ext cx="6341110" cy="3105150"/>
                    </a:xfrm>
                    <a:prstGeom prst="rect">
                      <a:avLst/>
                    </a:prstGeom>
                    <a:noFill/>
                    <a:ln w="9525">
                      <a:noFill/>
                      <a:miter lim="800000"/>
                      <a:headEnd/>
                      <a:tailEnd/>
                    </a:ln>
                  </pic:spPr>
                </pic:pic>
              </a:graphicData>
            </a:graphic>
          </wp:inline>
        </w:drawing>
      </w:r>
      <w:r w:rsidRPr="00985D7E">
        <w:rPr>
          <w:b/>
        </w:rPr>
        <w:t xml:space="preserve"> </w:t>
      </w:r>
      <w:r w:rsidRPr="00111AB6">
        <w:rPr>
          <w:b/>
          <w:sz w:val="20"/>
        </w:rPr>
        <w:t>Fuente:</w:t>
      </w:r>
      <w:r w:rsidRPr="00111AB6">
        <w:rPr>
          <w:sz w:val="20"/>
        </w:rPr>
        <w:t xml:space="preserve"> </w:t>
      </w:r>
      <w:r w:rsidRPr="00111AB6">
        <w:rPr>
          <w:rFonts w:ascii="Times New Roman" w:hAnsi="Times New Roman"/>
          <w:bCs/>
          <w:i/>
          <w:iCs/>
          <w:sz w:val="20"/>
        </w:rPr>
        <w:t>Cuestionario General aplicado a la encuesta aleatoria para definir el</w:t>
      </w:r>
      <w:r w:rsidRPr="00111AB6">
        <w:rPr>
          <w:rFonts w:ascii="Times New Roman" w:hAnsi="Times New Roman"/>
          <w:i/>
          <w:sz w:val="20"/>
        </w:rPr>
        <w:t xml:space="preserve"> </w:t>
      </w:r>
      <w:r w:rsidRPr="00111AB6">
        <w:rPr>
          <w:rFonts w:ascii="Times New Roman" w:hAnsi="Times New Roman"/>
          <w:bCs/>
          <w:i/>
          <w:iCs/>
          <w:sz w:val="20"/>
        </w:rPr>
        <w:t>perfil de los encuestados en relación con el tema de investigación “El</w:t>
      </w:r>
      <w:r w:rsidRPr="00111AB6">
        <w:rPr>
          <w:rFonts w:ascii="Times New Roman" w:hAnsi="Times New Roman"/>
          <w:i/>
          <w:sz w:val="20"/>
        </w:rPr>
        <w:t xml:space="preserve"> </w:t>
      </w:r>
      <w:r w:rsidRPr="00111AB6">
        <w:rPr>
          <w:rFonts w:ascii="Times New Roman" w:hAnsi="Times New Roman"/>
          <w:bCs/>
          <w:i/>
          <w:iCs/>
          <w:sz w:val="20"/>
        </w:rPr>
        <w:t xml:space="preserve">Chapeo” en la Provincia </w:t>
      </w:r>
      <w:r w:rsidRPr="00111AB6">
        <w:rPr>
          <w:rFonts w:ascii="Cambria" w:hAnsi="Cambria"/>
          <w:i/>
          <w:sz w:val="20"/>
        </w:rPr>
        <w:t xml:space="preserve"> Monseñor  Nouel  (Bonao)  03  de  Diciembre  2014</w:t>
      </w:r>
    </w:p>
    <w:p w:rsidR="004B2F82" w:rsidRPr="00D11FD8" w:rsidRDefault="004B2F82" w:rsidP="004B2F82">
      <w:pPr>
        <w:jc w:val="both"/>
        <w:rPr>
          <w:rFonts w:ascii="Times New Roman" w:hAnsi="Times New Roman"/>
          <w:bCs/>
          <w:i/>
          <w:iCs/>
        </w:rPr>
      </w:pPr>
      <w:r w:rsidRPr="00674C48">
        <w:rPr>
          <w:rFonts w:ascii="Times New Roman" w:hAnsi="Times New Roman"/>
          <w:b/>
          <w:bCs/>
          <w:i/>
          <w:iCs/>
        </w:rPr>
        <w:t>Análisis</w:t>
      </w:r>
      <w:r w:rsidRPr="00674C48">
        <w:rPr>
          <w:rFonts w:ascii="Times New Roman" w:hAnsi="Times New Roman"/>
          <w:bCs/>
          <w:i/>
          <w:iCs/>
        </w:rPr>
        <w:t>: Dentro de las edades se encuesto un 51.</w:t>
      </w:r>
      <w:r>
        <w:rPr>
          <w:rFonts w:ascii="Times New Roman" w:hAnsi="Times New Roman"/>
          <w:bCs/>
          <w:i/>
          <w:iCs/>
        </w:rPr>
        <w:t>14</w:t>
      </w:r>
      <w:r w:rsidRPr="00674C48">
        <w:rPr>
          <w:rFonts w:ascii="Times New Roman" w:hAnsi="Times New Roman"/>
          <w:bCs/>
          <w:i/>
          <w:iCs/>
        </w:rPr>
        <w:t>% de 20 a menos de</w:t>
      </w:r>
      <w:r>
        <w:rPr>
          <w:rFonts w:ascii="Times New Roman" w:hAnsi="Times New Roman"/>
          <w:bCs/>
          <w:i/>
          <w:iCs/>
        </w:rPr>
        <w:t>25 años, un 22.86</w:t>
      </w:r>
      <w:r w:rsidRPr="00674C48">
        <w:rPr>
          <w:rFonts w:ascii="Times New Roman" w:hAnsi="Times New Roman"/>
          <w:bCs/>
          <w:i/>
          <w:iCs/>
        </w:rPr>
        <w:t xml:space="preserve">% de 25 a menos de </w:t>
      </w:r>
      <w:r>
        <w:rPr>
          <w:rFonts w:ascii="Times New Roman" w:hAnsi="Times New Roman"/>
          <w:bCs/>
          <w:i/>
          <w:iCs/>
        </w:rPr>
        <w:t xml:space="preserve">30 años, un </w:t>
      </w:r>
      <w:r w:rsidRPr="00934103">
        <w:rPr>
          <w:rFonts w:ascii="Cambria" w:hAnsi="Cambria" w:cs="Arial"/>
          <w:color w:val="000000"/>
          <w:szCs w:val="18"/>
        </w:rPr>
        <w:t>20.6</w:t>
      </w:r>
      <w:r w:rsidRPr="00674C48">
        <w:rPr>
          <w:rFonts w:ascii="Times New Roman" w:hAnsi="Times New Roman"/>
          <w:bCs/>
          <w:i/>
          <w:iCs/>
        </w:rPr>
        <w:t xml:space="preserve">% de 15 a menos de 20 años, 4% de 35 a menos de 40 años a un 1.4% de 30 a menos de </w:t>
      </w:r>
      <w:r>
        <w:rPr>
          <w:rFonts w:ascii="Times New Roman" w:hAnsi="Times New Roman"/>
          <w:bCs/>
          <w:i/>
          <w:iCs/>
        </w:rPr>
        <w:t xml:space="preserve">35 años y un </w:t>
      </w:r>
    </w:p>
    <w:p w:rsidR="004B2F82" w:rsidRDefault="004B2F82" w:rsidP="004B2F82">
      <w:pPr>
        <w:pStyle w:val="Prrafodelista1"/>
        <w:spacing w:after="0" w:line="240" w:lineRule="auto"/>
        <w:ind w:left="0"/>
        <w:jc w:val="center"/>
        <w:rPr>
          <w:rFonts w:ascii="Cambria" w:hAnsi="Cambria"/>
          <w:b/>
          <w:i/>
          <w:color w:val="0070C0"/>
          <w:sz w:val="24"/>
          <w:szCs w:val="24"/>
        </w:rPr>
      </w:pPr>
    </w:p>
    <w:p w:rsidR="004B2F82" w:rsidRDefault="004B2F82" w:rsidP="004B2F82">
      <w:pPr>
        <w:pStyle w:val="Prrafodelista1"/>
        <w:spacing w:after="0" w:line="240" w:lineRule="auto"/>
        <w:ind w:left="0"/>
        <w:jc w:val="center"/>
        <w:rPr>
          <w:rFonts w:ascii="Cambria" w:hAnsi="Cambria"/>
          <w:b/>
          <w:i/>
          <w:color w:val="0070C0"/>
          <w:sz w:val="24"/>
          <w:szCs w:val="24"/>
        </w:rPr>
      </w:pPr>
    </w:p>
    <w:p w:rsidR="004B2F82" w:rsidRDefault="00585B98" w:rsidP="004B2F82">
      <w:pPr>
        <w:pStyle w:val="Prrafodelista1"/>
        <w:spacing w:after="0" w:line="240" w:lineRule="auto"/>
        <w:ind w:left="0"/>
        <w:jc w:val="center"/>
        <w:rPr>
          <w:rFonts w:ascii="Cambria" w:hAnsi="Cambria"/>
          <w:b/>
          <w:i/>
          <w:color w:val="0070C0"/>
          <w:sz w:val="24"/>
          <w:szCs w:val="24"/>
        </w:rPr>
      </w:pPr>
      <w:r>
        <w:rPr>
          <w:rFonts w:ascii="Cambria" w:hAnsi="Cambria"/>
          <w:b/>
          <w:i/>
          <w:noProof/>
          <w:color w:val="0070C0"/>
          <w:sz w:val="24"/>
          <w:szCs w:val="24"/>
          <w:lang w:val="es-ES" w:eastAsia="es-ES"/>
        </w:rPr>
        <w:pict>
          <v:group id="_x0000_s1542" style="position:absolute;left:0;text-align:left;margin-left:20pt;margin-top:3.7pt;width:1in;height:1in;z-index:251743232;mso-position-horizontal-relative:right-margin-area;mso-position-vertical-relative:bottom-margin-area" coordorigin="10800,14400" coordsize="1440,1440" o:allowincell="f">
            <v:rect id="_x0000_s1543"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D96EFA"/>
                </w:txbxContent>
              </v:textbox>
            </v:rect>
            <v:shape id="_x0000_s1544"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1544" inset=",0,,0">
                <w:txbxContent>
                  <w:p w:rsidR="000A562C" w:rsidRPr="007C20C9" w:rsidRDefault="000A562C" w:rsidP="00D96EFA">
                    <w:pPr>
                      <w:pStyle w:val="Piedepgina"/>
                      <w:jc w:val="center"/>
                      <w:rPr>
                        <w:lang w:val="es-DO"/>
                      </w:rPr>
                    </w:pPr>
                    <w:r>
                      <w:rPr>
                        <w:lang w:val="es-DO"/>
                      </w:rPr>
                      <w:t>40</w:t>
                    </w:r>
                  </w:p>
                </w:txbxContent>
              </v:textbox>
            </v:shape>
            <w10:wrap anchorx="page" anchory="page"/>
          </v:group>
        </w:pict>
      </w:r>
    </w:p>
    <w:p w:rsidR="004B2F82" w:rsidRPr="00674C48" w:rsidRDefault="00585B98" w:rsidP="004B2F82">
      <w:pPr>
        <w:pStyle w:val="Prrafodelista1"/>
        <w:spacing w:after="0" w:line="240" w:lineRule="auto"/>
        <w:ind w:left="0"/>
        <w:jc w:val="center"/>
        <w:rPr>
          <w:rFonts w:ascii="Cambria" w:hAnsi="Cambria"/>
          <w:b/>
          <w:i/>
          <w:color w:val="0070C0"/>
          <w:sz w:val="24"/>
          <w:szCs w:val="24"/>
        </w:rPr>
      </w:pPr>
      <w:r>
        <w:rPr>
          <w:rFonts w:ascii="Cambria" w:hAnsi="Cambria"/>
          <w:b/>
          <w:i/>
          <w:noProof/>
          <w:color w:val="0070C0"/>
          <w:sz w:val="24"/>
          <w:szCs w:val="24"/>
          <w:lang w:val="es-ES" w:eastAsia="es-ES"/>
        </w:rPr>
        <w:lastRenderedPageBreak/>
        <w:pict>
          <v:group id="_x0000_s1418" style="position:absolute;left:0;text-align:left;margin-left:553.6pt;margin-top:730.95pt;width:1in;height:1in;z-index:251701248;mso-position-horizontal-relative:page;mso-position-vertical-relative:page" coordorigin="10800,14400" coordsize="1440,1440" o:allowincell="f">
            <v:rect id="_x0000_s1419"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4B2F82"/>
                </w:txbxContent>
              </v:textbox>
            </v:rect>
            <v:shape id="_x0000_s1420"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420" inset=",0,,0">
                <w:txbxContent>
                  <w:p w:rsidR="000A562C" w:rsidRPr="007C20C9" w:rsidRDefault="000A562C" w:rsidP="004B2F82">
                    <w:pPr>
                      <w:pStyle w:val="Piedepgina"/>
                      <w:jc w:val="center"/>
                      <w:rPr>
                        <w:lang w:val="es-DO"/>
                      </w:rPr>
                    </w:pPr>
                    <w:r>
                      <w:t>44</w:t>
                    </w:r>
                  </w:p>
                </w:txbxContent>
              </v:textbox>
            </v:shape>
            <w10:wrap anchorx="page" anchory="page"/>
          </v:group>
        </w:pict>
      </w:r>
      <w:r w:rsidR="004B2F82" w:rsidRPr="00674C48">
        <w:rPr>
          <w:rFonts w:ascii="Cambria" w:hAnsi="Cambria"/>
          <w:b/>
          <w:i/>
          <w:color w:val="0070C0"/>
          <w:sz w:val="24"/>
          <w:szCs w:val="24"/>
        </w:rPr>
        <w:t>Cuadro 4.1</w:t>
      </w:r>
    </w:p>
    <w:p w:rsidR="004B2F82" w:rsidRPr="00674C48" w:rsidRDefault="004B2F82" w:rsidP="004B2F82">
      <w:pPr>
        <w:pStyle w:val="Prrafodelista1"/>
        <w:spacing w:after="0" w:line="240" w:lineRule="auto"/>
        <w:ind w:left="0"/>
        <w:jc w:val="center"/>
        <w:rPr>
          <w:rFonts w:ascii="Cambria" w:hAnsi="Cambria"/>
          <w:b/>
          <w:i/>
          <w:color w:val="0070C0"/>
          <w:sz w:val="24"/>
          <w:szCs w:val="24"/>
        </w:rPr>
      </w:pPr>
      <w:r w:rsidRPr="00674C48">
        <w:rPr>
          <w:rFonts w:ascii="Cambria" w:hAnsi="Cambria"/>
          <w:b/>
          <w:i/>
          <w:color w:val="0070C0"/>
          <w:sz w:val="24"/>
          <w:szCs w:val="24"/>
        </w:rPr>
        <w:t>“</w:t>
      </w:r>
      <w:r>
        <w:rPr>
          <w:rFonts w:ascii="Cambria" w:hAnsi="Cambria"/>
          <w:b/>
          <w:i/>
          <w:color w:val="0070C0"/>
          <w:sz w:val="24"/>
          <w:szCs w:val="24"/>
        </w:rPr>
        <w:t xml:space="preserve">Distribución </w:t>
      </w:r>
      <w:r w:rsidRPr="00674C48">
        <w:rPr>
          <w:rFonts w:ascii="Cambria" w:hAnsi="Cambria"/>
          <w:b/>
          <w:i/>
          <w:color w:val="0070C0"/>
          <w:sz w:val="24"/>
          <w:szCs w:val="24"/>
        </w:rPr>
        <w:t xml:space="preserve">de los encuestados </w:t>
      </w:r>
      <w:r>
        <w:rPr>
          <w:rFonts w:ascii="Cambria" w:hAnsi="Cambria"/>
          <w:b/>
          <w:i/>
          <w:color w:val="0070C0"/>
          <w:sz w:val="24"/>
          <w:szCs w:val="24"/>
        </w:rPr>
        <w:t>por</w:t>
      </w:r>
      <w:r w:rsidRPr="00674C48">
        <w:rPr>
          <w:rFonts w:ascii="Cambria" w:hAnsi="Cambria"/>
          <w:b/>
          <w:i/>
          <w:color w:val="0070C0"/>
          <w:sz w:val="24"/>
          <w:szCs w:val="24"/>
        </w:rPr>
        <w:t xml:space="preserve"> religión”</w:t>
      </w:r>
    </w:p>
    <w:p w:rsidR="004B2F82" w:rsidRPr="00DD172B" w:rsidRDefault="004B2F82" w:rsidP="004B2F82">
      <w:pPr>
        <w:autoSpaceDE w:val="0"/>
        <w:autoSpaceDN w:val="0"/>
        <w:adjustRightInd w:val="0"/>
        <w:spacing w:after="0" w:line="240" w:lineRule="auto"/>
        <w:rPr>
          <w:rFonts w:ascii="Arial" w:hAnsi="Arial" w:cs="Arial"/>
          <w:color w:val="000000"/>
          <w:sz w:val="18"/>
          <w:szCs w:val="18"/>
        </w:rPr>
      </w:pPr>
    </w:p>
    <w:p w:rsidR="004B2F82" w:rsidRPr="00DD172B" w:rsidRDefault="004B2F82" w:rsidP="004B2F82">
      <w:pPr>
        <w:tabs>
          <w:tab w:val="center" w:pos="3729"/>
        </w:tabs>
        <w:autoSpaceDE w:val="0"/>
        <w:autoSpaceDN w:val="0"/>
        <w:adjustRightInd w:val="0"/>
        <w:spacing w:after="0" w:line="240" w:lineRule="auto"/>
        <w:rPr>
          <w:rFonts w:ascii="Arial" w:hAnsi="Arial" w:cs="Arial"/>
          <w:b/>
          <w:bCs/>
          <w:color w:val="000000"/>
          <w:sz w:val="18"/>
          <w:szCs w:val="18"/>
        </w:rPr>
      </w:pPr>
      <w:r w:rsidRPr="00DD172B">
        <w:rPr>
          <w:rFonts w:ascii="Arial" w:hAnsi="Arial" w:cs="Arial"/>
          <w:b/>
          <w:bCs/>
          <w:color w:val="000000"/>
          <w:sz w:val="18"/>
          <w:szCs w:val="18"/>
        </w:rPr>
        <w:tab/>
      </w:r>
    </w:p>
    <w:tbl>
      <w:tblPr>
        <w:tblW w:w="0" w:type="auto"/>
        <w:jc w:val="center"/>
        <w:tblInd w:w="93" w:type="dxa"/>
        <w:tblLayout w:type="fixed"/>
        <w:tblCellMar>
          <w:left w:w="93" w:type="dxa"/>
          <w:right w:w="93" w:type="dxa"/>
        </w:tblCellMar>
        <w:tblLook w:val="0000"/>
      </w:tblPr>
      <w:tblGrid>
        <w:gridCol w:w="1019"/>
        <w:gridCol w:w="1464"/>
        <w:gridCol w:w="1365"/>
        <w:gridCol w:w="1316"/>
        <w:gridCol w:w="1511"/>
        <w:gridCol w:w="1511"/>
      </w:tblGrid>
      <w:tr w:rsidR="004B2F82" w:rsidRPr="00934103" w:rsidTr="00A808F0">
        <w:trPr>
          <w:trHeight w:val="420"/>
          <w:jc w:val="center"/>
        </w:trPr>
        <w:tc>
          <w:tcPr>
            <w:tcW w:w="2483" w:type="dxa"/>
            <w:gridSpan w:val="2"/>
            <w:tcBorders>
              <w:top w:val="single" w:sz="12" w:space="0" w:color="000000"/>
              <w:left w:val="single" w:sz="1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Cs w:val="18"/>
              </w:rPr>
            </w:pPr>
            <w:r w:rsidRPr="00934103">
              <w:rPr>
                <w:rFonts w:ascii="Cambria" w:hAnsi="Cambria" w:cs="Arial"/>
                <w:b/>
                <w:bCs/>
                <w:color w:val="000000"/>
                <w:szCs w:val="18"/>
              </w:rPr>
              <w:t>Religión</w:t>
            </w:r>
          </w:p>
        </w:tc>
        <w:tc>
          <w:tcPr>
            <w:tcW w:w="1365" w:type="dxa"/>
            <w:tcBorders>
              <w:top w:val="single" w:sz="12" w:space="0" w:color="000000"/>
              <w:left w:val="single" w:sz="1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Cs w:val="18"/>
              </w:rPr>
            </w:pPr>
            <w:r w:rsidRPr="00934103">
              <w:rPr>
                <w:rFonts w:ascii="Cambria" w:hAnsi="Cambria" w:cs="Arial"/>
                <w:b/>
                <w:color w:val="000000"/>
                <w:szCs w:val="18"/>
              </w:rPr>
              <w:t>Frecuencia</w:t>
            </w:r>
          </w:p>
        </w:tc>
        <w:tc>
          <w:tcPr>
            <w:tcW w:w="1316"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Cs w:val="18"/>
              </w:rPr>
            </w:pPr>
            <w:r w:rsidRPr="00934103">
              <w:rPr>
                <w:rFonts w:ascii="Cambria" w:hAnsi="Cambria" w:cs="Arial"/>
                <w:b/>
                <w:color w:val="000000"/>
                <w:szCs w:val="18"/>
              </w:rPr>
              <w:t>Porcentaje</w:t>
            </w:r>
          </w:p>
        </w:tc>
        <w:tc>
          <w:tcPr>
            <w:tcW w:w="1511"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Cs w:val="18"/>
              </w:rPr>
            </w:pPr>
            <w:r w:rsidRPr="00934103">
              <w:rPr>
                <w:rFonts w:ascii="Cambria" w:hAnsi="Cambria" w:cs="Arial"/>
                <w:b/>
                <w:color w:val="000000"/>
                <w:szCs w:val="18"/>
              </w:rPr>
              <w:t>Porcentaje válido</w:t>
            </w:r>
          </w:p>
        </w:tc>
        <w:tc>
          <w:tcPr>
            <w:tcW w:w="1511" w:type="dxa"/>
            <w:tcBorders>
              <w:top w:val="single" w:sz="12" w:space="0" w:color="000000"/>
              <w:left w:val="single" w:sz="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Cs w:val="18"/>
              </w:rPr>
            </w:pPr>
            <w:r w:rsidRPr="00934103">
              <w:rPr>
                <w:rFonts w:ascii="Cambria" w:hAnsi="Cambria" w:cs="Arial"/>
                <w:b/>
                <w:color w:val="000000"/>
                <w:szCs w:val="18"/>
              </w:rPr>
              <w:t>Porcentaje acumulado</w:t>
            </w:r>
          </w:p>
        </w:tc>
      </w:tr>
      <w:tr w:rsidR="004B2F82" w:rsidRPr="00934103" w:rsidTr="00A808F0">
        <w:trPr>
          <w:trHeight w:val="227"/>
          <w:jc w:val="center"/>
        </w:trPr>
        <w:tc>
          <w:tcPr>
            <w:tcW w:w="1019" w:type="dxa"/>
            <w:vMerge w:val="restart"/>
            <w:tcBorders>
              <w:top w:val="single" w:sz="12" w:space="0" w:color="000000"/>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Válidos</w:t>
            </w:r>
          </w:p>
        </w:tc>
        <w:tc>
          <w:tcPr>
            <w:tcW w:w="1464" w:type="dxa"/>
            <w:tcBorders>
              <w:top w:val="single" w:sz="12" w:space="0" w:color="000000"/>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Católico</w:t>
            </w:r>
          </w:p>
        </w:tc>
        <w:tc>
          <w:tcPr>
            <w:tcW w:w="1365" w:type="dxa"/>
            <w:tcBorders>
              <w:top w:val="single" w:sz="12" w:space="0" w:color="000000"/>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252</w:t>
            </w:r>
          </w:p>
        </w:tc>
        <w:tc>
          <w:tcPr>
            <w:tcW w:w="1316"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72.0</w:t>
            </w:r>
          </w:p>
        </w:tc>
        <w:tc>
          <w:tcPr>
            <w:tcW w:w="1511"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72.0</w:t>
            </w:r>
          </w:p>
        </w:tc>
        <w:tc>
          <w:tcPr>
            <w:tcW w:w="1511" w:type="dxa"/>
            <w:tcBorders>
              <w:top w:val="single" w:sz="12" w:space="0" w:color="000000"/>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72.0</w:t>
            </w:r>
          </w:p>
        </w:tc>
      </w:tr>
      <w:tr w:rsidR="004B2F82" w:rsidRPr="00934103" w:rsidTr="00A808F0">
        <w:trPr>
          <w:trHeight w:val="227"/>
          <w:jc w:val="center"/>
        </w:trPr>
        <w:tc>
          <w:tcPr>
            <w:tcW w:w="1019"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 xml:space="preserve"> </w:t>
            </w:r>
          </w:p>
        </w:tc>
        <w:tc>
          <w:tcPr>
            <w:tcW w:w="1464"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Evangélicos</w:t>
            </w:r>
          </w:p>
        </w:tc>
        <w:tc>
          <w:tcPr>
            <w:tcW w:w="1365"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48</w:t>
            </w:r>
          </w:p>
        </w:tc>
        <w:tc>
          <w:tcPr>
            <w:tcW w:w="1316"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13.7</w:t>
            </w:r>
          </w:p>
        </w:tc>
        <w:tc>
          <w:tcPr>
            <w:tcW w:w="1511"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13.7</w:t>
            </w:r>
          </w:p>
        </w:tc>
        <w:tc>
          <w:tcPr>
            <w:tcW w:w="1511"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85.7</w:t>
            </w:r>
          </w:p>
        </w:tc>
      </w:tr>
      <w:tr w:rsidR="004B2F82" w:rsidRPr="00934103" w:rsidTr="00A808F0">
        <w:trPr>
          <w:trHeight w:val="227"/>
          <w:jc w:val="center"/>
        </w:trPr>
        <w:tc>
          <w:tcPr>
            <w:tcW w:w="1019"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 xml:space="preserve"> </w:t>
            </w:r>
          </w:p>
        </w:tc>
        <w:tc>
          <w:tcPr>
            <w:tcW w:w="1464"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Adventista</w:t>
            </w:r>
          </w:p>
        </w:tc>
        <w:tc>
          <w:tcPr>
            <w:tcW w:w="1365"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29</w:t>
            </w:r>
          </w:p>
        </w:tc>
        <w:tc>
          <w:tcPr>
            <w:tcW w:w="1316"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8.3</w:t>
            </w:r>
          </w:p>
        </w:tc>
        <w:tc>
          <w:tcPr>
            <w:tcW w:w="1511"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8.3</w:t>
            </w:r>
          </w:p>
        </w:tc>
        <w:tc>
          <w:tcPr>
            <w:tcW w:w="1511"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94.0</w:t>
            </w:r>
          </w:p>
        </w:tc>
      </w:tr>
      <w:tr w:rsidR="004B2F82" w:rsidRPr="00934103" w:rsidTr="00A808F0">
        <w:trPr>
          <w:trHeight w:val="227"/>
          <w:jc w:val="center"/>
        </w:trPr>
        <w:tc>
          <w:tcPr>
            <w:tcW w:w="1019"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 xml:space="preserve"> </w:t>
            </w:r>
          </w:p>
        </w:tc>
        <w:tc>
          <w:tcPr>
            <w:tcW w:w="1464"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otros</w:t>
            </w:r>
          </w:p>
        </w:tc>
        <w:tc>
          <w:tcPr>
            <w:tcW w:w="1365"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21</w:t>
            </w:r>
          </w:p>
        </w:tc>
        <w:tc>
          <w:tcPr>
            <w:tcW w:w="1316"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6.0</w:t>
            </w:r>
          </w:p>
        </w:tc>
        <w:tc>
          <w:tcPr>
            <w:tcW w:w="1511"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6.0</w:t>
            </w:r>
          </w:p>
        </w:tc>
        <w:tc>
          <w:tcPr>
            <w:tcW w:w="1511"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100.0</w:t>
            </w:r>
          </w:p>
        </w:tc>
      </w:tr>
      <w:tr w:rsidR="004B2F82" w:rsidRPr="00934103" w:rsidTr="00A808F0">
        <w:trPr>
          <w:trHeight w:val="227"/>
          <w:jc w:val="center"/>
        </w:trPr>
        <w:tc>
          <w:tcPr>
            <w:tcW w:w="1019" w:type="dxa"/>
            <w:vMerge/>
            <w:tcBorders>
              <w:top w:val="nil"/>
              <w:left w:val="single" w:sz="12" w:space="0" w:color="000000"/>
              <w:bottom w:val="single" w:sz="12" w:space="0" w:color="000000"/>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 xml:space="preserve"> </w:t>
            </w:r>
          </w:p>
        </w:tc>
        <w:tc>
          <w:tcPr>
            <w:tcW w:w="1464" w:type="dxa"/>
            <w:tcBorders>
              <w:top w:val="nil"/>
              <w:left w:val="nil"/>
              <w:bottom w:val="single" w:sz="12" w:space="0" w:color="000000"/>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Total</w:t>
            </w:r>
          </w:p>
        </w:tc>
        <w:tc>
          <w:tcPr>
            <w:tcW w:w="1365" w:type="dxa"/>
            <w:tcBorders>
              <w:top w:val="nil"/>
              <w:left w:val="single" w:sz="1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350</w:t>
            </w:r>
          </w:p>
        </w:tc>
        <w:tc>
          <w:tcPr>
            <w:tcW w:w="1316"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100.0</w:t>
            </w:r>
          </w:p>
        </w:tc>
        <w:tc>
          <w:tcPr>
            <w:tcW w:w="1511"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100.0</w:t>
            </w:r>
          </w:p>
        </w:tc>
        <w:tc>
          <w:tcPr>
            <w:tcW w:w="1511" w:type="dxa"/>
            <w:tcBorders>
              <w:top w:val="nil"/>
              <w:left w:val="single" w:sz="2" w:space="0" w:color="000000"/>
              <w:bottom w:val="single" w:sz="12" w:space="0" w:color="000000"/>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 xml:space="preserve"> </w:t>
            </w:r>
          </w:p>
        </w:tc>
      </w:tr>
    </w:tbl>
    <w:p w:rsidR="004B2F82" w:rsidRPr="00DD172B" w:rsidRDefault="004B2F82" w:rsidP="004B2F82">
      <w:pPr>
        <w:autoSpaceDE w:val="0"/>
        <w:autoSpaceDN w:val="0"/>
        <w:adjustRightInd w:val="0"/>
        <w:spacing w:after="0" w:line="240" w:lineRule="auto"/>
        <w:rPr>
          <w:rFonts w:ascii="Arial" w:hAnsi="Arial" w:cs="Arial"/>
          <w:color w:val="000000"/>
          <w:sz w:val="18"/>
          <w:szCs w:val="18"/>
        </w:rPr>
      </w:pPr>
    </w:p>
    <w:p w:rsidR="004B2F82" w:rsidRPr="00B739D5" w:rsidRDefault="004B2F82" w:rsidP="004B2F82">
      <w:pPr>
        <w:jc w:val="both"/>
        <w:rPr>
          <w:rFonts w:ascii="Cambria" w:hAnsi="Cambria"/>
          <w:i/>
          <w:sz w:val="20"/>
        </w:rPr>
      </w:pPr>
      <w:r w:rsidRPr="00B739D5">
        <w:rPr>
          <w:b/>
          <w:sz w:val="20"/>
        </w:rPr>
        <w:t>Fuente:</w:t>
      </w:r>
      <w:r w:rsidRPr="00B739D5">
        <w:rPr>
          <w:sz w:val="20"/>
        </w:rPr>
        <w:t xml:space="preserve"> </w:t>
      </w:r>
      <w:r w:rsidRPr="00B739D5">
        <w:rPr>
          <w:rFonts w:ascii="Times New Roman" w:hAnsi="Times New Roman"/>
          <w:bCs/>
          <w:i/>
          <w:iCs/>
          <w:sz w:val="20"/>
        </w:rPr>
        <w:t>Formulario General aplicado a la encuesta aleatoria para definir el</w:t>
      </w:r>
      <w:r w:rsidRPr="00B739D5">
        <w:rPr>
          <w:rFonts w:ascii="Times New Roman" w:hAnsi="Times New Roman"/>
          <w:i/>
          <w:sz w:val="20"/>
        </w:rPr>
        <w:t xml:space="preserve"> </w:t>
      </w:r>
      <w:r w:rsidRPr="00B739D5">
        <w:rPr>
          <w:rFonts w:ascii="Times New Roman" w:hAnsi="Times New Roman"/>
          <w:bCs/>
          <w:i/>
          <w:iCs/>
          <w:sz w:val="20"/>
        </w:rPr>
        <w:t>perfil de los encuestados en relación con el tema de investigación “El</w:t>
      </w:r>
      <w:r w:rsidRPr="00B739D5">
        <w:rPr>
          <w:rFonts w:ascii="Times New Roman" w:hAnsi="Times New Roman"/>
          <w:i/>
          <w:sz w:val="20"/>
        </w:rPr>
        <w:t xml:space="preserve"> </w:t>
      </w:r>
      <w:r w:rsidRPr="00B739D5">
        <w:rPr>
          <w:rFonts w:ascii="Times New Roman" w:hAnsi="Times New Roman"/>
          <w:bCs/>
          <w:i/>
          <w:iCs/>
          <w:sz w:val="20"/>
        </w:rPr>
        <w:t xml:space="preserve">Chapeo” en la Provincia </w:t>
      </w:r>
      <w:r w:rsidRPr="00B739D5">
        <w:rPr>
          <w:rFonts w:ascii="Cambria" w:hAnsi="Cambria"/>
          <w:i/>
          <w:sz w:val="20"/>
        </w:rPr>
        <w:t xml:space="preserve"> Monseñor  Nouel  (Bonao)  03  de  Diciembre  2014</w:t>
      </w:r>
    </w:p>
    <w:p w:rsidR="004B2F82" w:rsidRPr="00111AB6" w:rsidRDefault="004B2F82" w:rsidP="004B2F82">
      <w:pPr>
        <w:pStyle w:val="Prrafodelista1"/>
        <w:spacing w:after="0" w:line="240" w:lineRule="auto"/>
        <w:ind w:left="0"/>
        <w:jc w:val="center"/>
        <w:rPr>
          <w:rFonts w:ascii="Cambria" w:hAnsi="Cambria"/>
          <w:b/>
          <w:i/>
          <w:color w:val="0070C0"/>
          <w:sz w:val="24"/>
          <w:szCs w:val="24"/>
        </w:rPr>
      </w:pPr>
      <w:r>
        <w:rPr>
          <w:rFonts w:ascii="Cambria" w:hAnsi="Cambria"/>
          <w:b/>
          <w:i/>
          <w:color w:val="0070C0"/>
          <w:sz w:val="24"/>
          <w:szCs w:val="24"/>
        </w:rPr>
        <w:t>Gráfico 4</w:t>
      </w:r>
      <w:r w:rsidRPr="00D64AE9">
        <w:rPr>
          <w:rFonts w:ascii="Cambria" w:hAnsi="Cambria"/>
          <w:b/>
          <w:i/>
          <w:color w:val="0070C0"/>
          <w:sz w:val="24"/>
          <w:szCs w:val="24"/>
        </w:rPr>
        <w:t xml:space="preserve">.1 </w:t>
      </w:r>
    </w:p>
    <w:p w:rsidR="004B2F82" w:rsidRDefault="004B2F82" w:rsidP="004B2F82">
      <w:pPr>
        <w:jc w:val="both"/>
        <w:rPr>
          <w:b/>
        </w:rPr>
      </w:pPr>
      <w:r>
        <w:rPr>
          <w:rFonts w:ascii="Arial" w:hAnsi="Arial" w:cs="Arial"/>
          <w:noProof/>
          <w:sz w:val="14"/>
          <w:szCs w:val="14"/>
          <w:lang w:eastAsia="es-ES"/>
        </w:rPr>
        <w:drawing>
          <wp:inline distT="0" distB="0" distL="0" distR="0">
            <wp:extent cx="6406515" cy="3877310"/>
            <wp:effectExtent l="19050" t="0" r="0" b="0"/>
            <wp:docPr id="1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4" cstate="print"/>
                    <a:srcRect b="10809"/>
                    <a:stretch>
                      <a:fillRect/>
                    </a:stretch>
                  </pic:blipFill>
                  <pic:spPr bwMode="auto">
                    <a:xfrm>
                      <a:off x="0" y="0"/>
                      <a:ext cx="6406515" cy="3877310"/>
                    </a:xfrm>
                    <a:prstGeom prst="rect">
                      <a:avLst/>
                    </a:prstGeom>
                    <a:noFill/>
                    <a:ln w="9525">
                      <a:noFill/>
                      <a:miter lim="800000"/>
                      <a:headEnd/>
                      <a:tailEnd/>
                    </a:ln>
                  </pic:spPr>
                </pic:pic>
              </a:graphicData>
            </a:graphic>
          </wp:inline>
        </w:drawing>
      </w:r>
    </w:p>
    <w:p w:rsidR="004B2F82" w:rsidRPr="00B739D5" w:rsidRDefault="004B2F82" w:rsidP="004B2F82">
      <w:pPr>
        <w:jc w:val="both"/>
        <w:rPr>
          <w:rFonts w:ascii="Cambria" w:hAnsi="Cambria"/>
          <w:i/>
          <w:sz w:val="20"/>
        </w:rPr>
      </w:pPr>
      <w:r w:rsidRPr="00B739D5">
        <w:rPr>
          <w:b/>
          <w:sz w:val="20"/>
        </w:rPr>
        <w:t>Fuente:</w:t>
      </w:r>
      <w:r w:rsidRPr="00B739D5">
        <w:rPr>
          <w:sz w:val="20"/>
        </w:rPr>
        <w:t xml:space="preserve"> </w:t>
      </w:r>
      <w:r w:rsidRPr="00B739D5">
        <w:rPr>
          <w:rFonts w:ascii="Times New Roman" w:hAnsi="Times New Roman"/>
          <w:bCs/>
          <w:i/>
          <w:iCs/>
          <w:sz w:val="20"/>
        </w:rPr>
        <w:t>Formulario General aplicado a la encuesta aleatoria para definir el</w:t>
      </w:r>
      <w:r w:rsidRPr="00B739D5">
        <w:rPr>
          <w:rFonts w:ascii="Times New Roman" w:hAnsi="Times New Roman"/>
          <w:i/>
          <w:sz w:val="20"/>
        </w:rPr>
        <w:t xml:space="preserve"> </w:t>
      </w:r>
      <w:r w:rsidRPr="00B739D5">
        <w:rPr>
          <w:rFonts w:ascii="Times New Roman" w:hAnsi="Times New Roman"/>
          <w:bCs/>
          <w:i/>
          <w:iCs/>
          <w:sz w:val="20"/>
        </w:rPr>
        <w:t>perfil de los encuestados en relación con el tema de investigación “El</w:t>
      </w:r>
      <w:r w:rsidRPr="00B739D5">
        <w:rPr>
          <w:rFonts w:ascii="Times New Roman" w:hAnsi="Times New Roman"/>
          <w:i/>
          <w:sz w:val="20"/>
        </w:rPr>
        <w:t xml:space="preserve"> </w:t>
      </w:r>
      <w:r w:rsidRPr="00B739D5">
        <w:rPr>
          <w:rFonts w:ascii="Times New Roman" w:hAnsi="Times New Roman"/>
          <w:bCs/>
          <w:i/>
          <w:iCs/>
          <w:sz w:val="20"/>
        </w:rPr>
        <w:t xml:space="preserve">Chapeo” en la Provincia </w:t>
      </w:r>
      <w:r w:rsidRPr="00B739D5">
        <w:rPr>
          <w:rFonts w:ascii="Cambria" w:hAnsi="Cambria"/>
          <w:i/>
          <w:sz w:val="20"/>
        </w:rPr>
        <w:t xml:space="preserve"> Monseñor  Nouel  (Bonao)  03  de  Diciembre  2014</w:t>
      </w:r>
    </w:p>
    <w:p w:rsidR="004B2F82" w:rsidRPr="00111AB6" w:rsidRDefault="004B2F82" w:rsidP="004B2F82">
      <w:pPr>
        <w:jc w:val="both"/>
        <w:rPr>
          <w:rFonts w:ascii="Cambria" w:hAnsi="Cambria"/>
          <w:i/>
        </w:rPr>
      </w:pPr>
      <w:r w:rsidRPr="00674C48">
        <w:rPr>
          <w:rFonts w:ascii="Cambria" w:eastAsia="SimSun" w:hAnsi="Cambria" w:cs="Tahoma"/>
          <w:b/>
          <w:i/>
          <w:kern w:val="1"/>
          <w:sz w:val="24"/>
          <w:szCs w:val="24"/>
          <w:lang w:eastAsia="ar-SA"/>
        </w:rPr>
        <w:t>Análisis</w:t>
      </w:r>
      <w:r w:rsidRPr="00674C48">
        <w:rPr>
          <w:rFonts w:ascii="Cambria" w:eastAsia="SimSun" w:hAnsi="Cambria" w:cs="Tahoma"/>
          <w:i/>
          <w:kern w:val="1"/>
          <w:sz w:val="24"/>
          <w:szCs w:val="24"/>
          <w:lang w:eastAsia="ar-SA"/>
        </w:rPr>
        <w:t>: el 72% de los encuestados fueron católicos, el 13.7% evangélicos, el 8.3% adventistas y el 6% de otras religiones.</w:t>
      </w:r>
    </w:p>
    <w:p w:rsidR="004B2F82" w:rsidRDefault="004B2F82" w:rsidP="004B2F82">
      <w:pPr>
        <w:pStyle w:val="Prrafodelista1"/>
        <w:tabs>
          <w:tab w:val="left" w:pos="4294"/>
        </w:tabs>
        <w:spacing w:after="0" w:line="240" w:lineRule="auto"/>
        <w:ind w:left="0"/>
        <w:rPr>
          <w:rFonts w:ascii="Cambria" w:hAnsi="Cambria"/>
          <w:i/>
          <w:sz w:val="24"/>
          <w:szCs w:val="24"/>
        </w:rPr>
      </w:pPr>
      <w:r>
        <w:rPr>
          <w:rFonts w:ascii="Cambria" w:hAnsi="Cambria"/>
          <w:i/>
          <w:sz w:val="24"/>
          <w:szCs w:val="24"/>
        </w:rPr>
        <w:tab/>
      </w:r>
    </w:p>
    <w:p w:rsidR="004B2F82" w:rsidRDefault="004B2F82" w:rsidP="004B2F82">
      <w:pPr>
        <w:pStyle w:val="Prrafodelista1"/>
        <w:tabs>
          <w:tab w:val="left" w:pos="7563"/>
        </w:tabs>
        <w:spacing w:after="0" w:line="240" w:lineRule="auto"/>
        <w:ind w:left="0"/>
        <w:rPr>
          <w:rFonts w:ascii="Cambria" w:hAnsi="Cambria"/>
          <w:i/>
          <w:sz w:val="24"/>
          <w:szCs w:val="24"/>
        </w:rPr>
      </w:pPr>
      <w:r>
        <w:rPr>
          <w:rFonts w:ascii="Cambria" w:hAnsi="Cambria"/>
          <w:i/>
          <w:sz w:val="24"/>
          <w:szCs w:val="24"/>
        </w:rPr>
        <w:tab/>
      </w:r>
    </w:p>
    <w:p w:rsidR="004B2F82" w:rsidRDefault="00585B98" w:rsidP="004B2F82">
      <w:pPr>
        <w:pStyle w:val="Prrafodelista1"/>
        <w:tabs>
          <w:tab w:val="left" w:pos="4294"/>
        </w:tabs>
        <w:spacing w:after="0" w:line="240" w:lineRule="auto"/>
        <w:ind w:left="0"/>
        <w:rPr>
          <w:rFonts w:ascii="Cambria" w:hAnsi="Cambria"/>
          <w:i/>
          <w:sz w:val="24"/>
          <w:szCs w:val="24"/>
        </w:rPr>
      </w:pPr>
      <w:r>
        <w:rPr>
          <w:rFonts w:ascii="Cambria" w:hAnsi="Cambria"/>
          <w:i/>
          <w:noProof/>
          <w:sz w:val="24"/>
          <w:szCs w:val="24"/>
          <w:lang w:val="es-ES" w:eastAsia="es-ES"/>
        </w:rPr>
        <w:pict>
          <v:group id="_x0000_s1421" style="position:absolute;margin-left:554.3pt;margin-top:731.65pt;width:1in;height:1in;z-index:251702272;mso-position-horizontal-relative:page;mso-position-vertical-relative:page" coordorigin="10800,14400" coordsize="1440,1440" o:allowincell="f">
            <v:rect id="_x0000_s1422"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4B2F82"/>
                </w:txbxContent>
              </v:textbox>
            </v:rect>
            <v:shape id="_x0000_s1423"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423" inset=",0,,0">
                <w:txbxContent>
                  <w:p w:rsidR="000A562C" w:rsidRPr="00D96EFA" w:rsidRDefault="000A562C" w:rsidP="004B2F82">
                    <w:pPr>
                      <w:pStyle w:val="Piedepgina"/>
                      <w:jc w:val="center"/>
                      <w:rPr>
                        <w:lang w:val="es-DO"/>
                      </w:rPr>
                    </w:pPr>
                    <w:r>
                      <w:rPr>
                        <w:lang w:val="es-DO"/>
                      </w:rPr>
                      <w:t>41</w:t>
                    </w:r>
                  </w:p>
                </w:txbxContent>
              </v:textbox>
            </v:shape>
            <w10:wrap anchorx="page" anchory="page"/>
          </v:group>
        </w:pict>
      </w:r>
    </w:p>
    <w:p w:rsidR="004B2F82" w:rsidRPr="00EA44E4" w:rsidRDefault="004B2F82" w:rsidP="004B2F82">
      <w:pPr>
        <w:pStyle w:val="Prrafodelista1"/>
        <w:spacing w:after="0" w:line="240" w:lineRule="auto"/>
        <w:ind w:left="0"/>
        <w:jc w:val="center"/>
        <w:rPr>
          <w:rFonts w:ascii="Cambria" w:hAnsi="Cambria"/>
          <w:b/>
          <w:i/>
          <w:color w:val="0070C0"/>
          <w:sz w:val="24"/>
          <w:szCs w:val="24"/>
        </w:rPr>
      </w:pPr>
      <w:r w:rsidRPr="00EA44E4">
        <w:rPr>
          <w:rFonts w:ascii="Cambria" w:hAnsi="Cambria"/>
          <w:b/>
          <w:i/>
          <w:color w:val="0070C0"/>
          <w:sz w:val="24"/>
          <w:szCs w:val="24"/>
        </w:rPr>
        <w:lastRenderedPageBreak/>
        <w:t>Cuadro 5.1</w:t>
      </w:r>
    </w:p>
    <w:p w:rsidR="004B2F82" w:rsidRPr="00EA44E4" w:rsidRDefault="004B2F82" w:rsidP="004B2F82">
      <w:pPr>
        <w:pStyle w:val="Prrafodelista1"/>
        <w:spacing w:after="0" w:line="240" w:lineRule="auto"/>
        <w:ind w:left="0"/>
        <w:jc w:val="center"/>
        <w:rPr>
          <w:rFonts w:ascii="Cambria" w:hAnsi="Cambria"/>
          <w:b/>
          <w:i/>
          <w:color w:val="0070C0"/>
          <w:sz w:val="24"/>
          <w:szCs w:val="24"/>
        </w:rPr>
      </w:pPr>
      <w:r w:rsidRPr="00EA44E4">
        <w:rPr>
          <w:rFonts w:ascii="Cambria" w:hAnsi="Cambria"/>
          <w:b/>
          <w:i/>
          <w:color w:val="0070C0"/>
          <w:sz w:val="24"/>
          <w:szCs w:val="24"/>
        </w:rPr>
        <w:t>“</w:t>
      </w:r>
      <w:r>
        <w:rPr>
          <w:rFonts w:ascii="Cambria" w:hAnsi="Cambria"/>
          <w:b/>
          <w:i/>
          <w:color w:val="0070C0"/>
          <w:sz w:val="24"/>
          <w:szCs w:val="24"/>
        </w:rPr>
        <w:t>Distribución de</w:t>
      </w:r>
      <w:r w:rsidRPr="00EA44E4">
        <w:rPr>
          <w:rFonts w:ascii="Cambria" w:hAnsi="Cambria"/>
          <w:b/>
          <w:i/>
          <w:color w:val="0070C0"/>
          <w:sz w:val="24"/>
          <w:szCs w:val="24"/>
        </w:rPr>
        <w:t xml:space="preserve"> la preferencia sexual de los encuestados”</w:t>
      </w:r>
    </w:p>
    <w:p w:rsidR="004B2F82" w:rsidRPr="00904740" w:rsidRDefault="004B2F82" w:rsidP="004B2F82">
      <w:pPr>
        <w:tabs>
          <w:tab w:val="center" w:pos="1425"/>
        </w:tabs>
        <w:autoSpaceDE w:val="0"/>
        <w:autoSpaceDN w:val="0"/>
        <w:adjustRightInd w:val="0"/>
        <w:spacing w:after="0" w:line="240" w:lineRule="auto"/>
        <w:rPr>
          <w:rFonts w:ascii="Arial" w:hAnsi="Arial" w:cs="Arial"/>
          <w:color w:val="000000"/>
          <w:sz w:val="18"/>
          <w:szCs w:val="18"/>
        </w:rPr>
      </w:pPr>
      <w:r w:rsidRPr="00904740">
        <w:rPr>
          <w:rFonts w:ascii="Arial" w:hAnsi="Arial" w:cs="Arial"/>
          <w:b/>
          <w:bCs/>
          <w:color w:val="000000"/>
          <w:sz w:val="18"/>
          <w:szCs w:val="18"/>
        </w:rPr>
        <w:tab/>
      </w:r>
    </w:p>
    <w:p w:rsidR="004B2F82" w:rsidRPr="00904740" w:rsidRDefault="004B2F82" w:rsidP="004B2F82">
      <w:pPr>
        <w:tabs>
          <w:tab w:val="center" w:pos="3772"/>
        </w:tabs>
        <w:autoSpaceDE w:val="0"/>
        <w:autoSpaceDN w:val="0"/>
        <w:adjustRightInd w:val="0"/>
        <w:spacing w:after="0" w:line="240" w:lineRule="auto"/>
        <w:rPr>
          <w:rFonts w:ascii="Arial" w:hAnsi="Arial" w:cs="Arial"/>
          <w:b/>
          <w:bCs/>
          <w:color w:val="000000"/>
          <w:sz w:val="18"/>
          <w:szCs w:val="18"/>
        </w:rPr>
      </w:pPr>
      <w:r w:rsidRPr="00904740">
        <w:rPr>
          <w:rFonts w:ascii="Arial" w:hAnsi="Arial" w:cs="Arial"/>
          <w:b/>
          <w:bCs/>
          <w:color w:val="000000"/>
          <w:sz w:val="18"/>
          <w:szCs w:val="18"/>
        </w:rPr>
        <w:tab/>
      </w:r>
    </w:p>
    <w:p w:rsidR="004B2F82" w:rsidRPr="00904740" w:rsidRDefault="004B2F82" w:rsidP="004B2F82">
      <w:pPr>
        <w:tabs>
          <w:tab w:val="center" w:pos="3772"/>
        </w:tabs>
        <w:autoSpaceDE w:val="0"/>
        <w:autoSpaceDN w:val="0"/>
        <w:adjustRightInd w:val="0"/>
        <w:spacing w:after="0" w:line="240" w:lineRule="auto"/>
        <w:rPr>
          <w:rFonts w:ascii="Arial" w:hAnsi="Arial" w:cs="Arial"/>
          <w:b/>
          <w:bCs/>
          <w:color w:val="000000"/>
          <w:sz w:val="18"/>
          <w:szCs w:val="18"/>
        </w:rPr>
      </w:pPr>
    </w:p>
    <w:tbl>
      <w:tblPr>
        <w:tblW w:w="0" w:type="auto"/>
        <w:jc w:val="center"/>
        <w:tblInd w:w="93" w:type="dxa"/>
        <w:tblLayout w:type="fixed"/>
        <w:tblCellMar>
          <w:left w:w="93" w:type="dxa"/>
          <w:right w:w="93" w:type="dxa"/>
        </w:tblCellMar>
        <w:tblLook w:val="0000"/>
      </w:tblPr>
      <w:tblGrid>
        <w:gridCol w:w="1099"/>
        <w:gridCol w:w="1687"/>
        <w:gridCol w:w="1473"/>
        <w:gridCol w:w="1420"/>
        <w:gridCol w:w="1632"/>
        <w:gridCol w:w="1632"/>
      </w:tblGrid>
      <w:tr w:rsidR="004B2F82" w:rsidRPr="00934103" w:rsidTr="00A808F0">
        <w:trPr>
          <w:trHeight w:val="541"/>
          <w:jc w:val="center"/>
        </w:trPr>
        <w:tc>
          <w:tcPr>
            <w:tcW w:w="2786" w:type="dxa"/>
            <w:gridSpan w:val="2"/>
            <w:tcBorders>
              <w:top w:val="single" w:sz="12" w:space="0" w:color="000000"/>
              <w:left w:val="single" w:sz="1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Cs w:val="18"/>
              </w:rPr>
            </w:pPr>
            <w:r w:rsidRPr="00934103">
              <w:rPr>
                <w:rFonts w:ascii="Cambria" w:hAnsi="Cambria" w:cs="Arial"/>
                <w:b/>
                <w:color w:val="000000"/>
                <w:szCs w:val="18"/>
              </w:rPr>
              <w:t>Sexualidad</w:t>
            </w:r>
          </w:p>
        </w:tc>
        <w:tc>
          <w:tcPr>
            <w:tcW w:w="1473" w:type="dxa"/>
            <w:tcBorders>
              <w:top w:val="single" w:sz="12" w:space="0" w:color="000000"/>
              <w:left w:val="single" w:sz="1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Cs w:val="18"/>
              </w:rPr>
            </w:pPr>
            <w:r w:rsidRPr="00934103">
              <w:rPr>
                <w:rFonts w:ascii="Cambria" w:hAnsi="Cambria" w:cs="Arial"/>
                <w:b/>
                <w:color w:val="000000"/>
                <w:szCs w:val="18"/>
              </w:rPr>
              <w:t>Frecuencia</w:t>
            </w:r>
          </w:p>
        </w:tc>
        <w:tc>
          <w:tcPr>
            <w:tcW w:w="1420"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Cs w:val="18"/>
              </w:rPr>
            </w:pPr>
            <w:r w:rsidRPr="00934103">
              <w:rPr>
                <w:rFonts w:ascii="Cambria" w:hAnsi="Cambria" w:cs="Arial"/>
                <w:b/>
                <w:color w:val="000000"/>
                <w:szCs w:val="18"/>
              </w:rPr>
              <w:t>Porcentaje</w:t>
            </w:r>
          </w:p>
        </w:tc>
        <w:tc>
          <w:tcPr>
            <w:tcW w:w="1632"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Cs w:val="18"/>
              </w:rPr>
            </w:pPr>
            <w:r w:rsidRPr="00934103">
              <w:rPr>
                <w:rFonts w:ascii="Cambria" w:hAnsi="Cambria" w:cs="Arial"/>
                <w:b/>
                <w:color w:val="000000"/>
                <w:szCs w:val="18"/>
              </w:rPr>
              <w:t>Porcentaje válido</w:t>
            </w:r>
          </w:p>
        </w:tc>
        <w:tc>
          <w:tcPr>
            <w:tcW w:w="1632" w:type="dxa"/>
            <w:tcBorders>
              <w:top w:val="single" w:sz="12" w:space="0" w:color="000000"/>
              <w:left w:val="single" w:sz="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Cs w:val="18"/>
              </w:rPr>
            </w:pPr>
            <w:r w:rsidRPr="00934103">
              <w:rPr>
                <w:rFonts w:ascii="Cambria" w:hAnsi="Cambria" w:cs="Arial"/>
                <w:b/>
                <w:color w:val="000000"/>
                <w:szCs w:val="18"/>
              </w:rPr>
              <w:t>Porcentaje acumulado</w:t>
            </w:r>
          </w:p>
        </w:tc>
      </w:tr>
      <w:tr w:rsidR="004B2F82" w:rsidRPr="00934103" w:rsidTr="00A808F0">
        <w:trPr>
          <w:trHeight w:val="293"/>
          <w:jc w:val="center"/>
        </w:trPr>
        <w:tc>
          <w:tcPr>
            <w:tcW w:w="1099" w:type="dxa"/>
            <w:vMerge w:val="restart"/>
            <w:tcBorders>
              <w:top w:val="single" w:sz="12" w:space="0" w:color="000000"/>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Válidos</w:t>
            </w:r>
          </w:p>
        </w:tc>
        <w:tc>
          <w:tcPr>
            <w:tcW w:w="1687" w:type="dxa"/>
            <w:tcBorders>
              <w:top w:val="single" w:sz="12" w:space="0" w:color="000000"/>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Heterosexual</w:t>
            </w:r>
          </w:p>
        </w:tc>
        <w:tc>
          <w:tcPr>
            <w:tcW w:w="1473" w:type="dxa"/>
            <w:tcBorders>
              <w:top w:val="single" w:sz="12" w:space="0" w:color="000000"/>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324</w:t>
            </w:r>
          </w:p>
        </w:tc>
        <w:tc>
          <w:tcPr>
            <w:tcW w:w="1420"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92.6</w:t>
            </w:r>
          </w:p>
        </w:tc>
        <w:tc>
          <w:tcPr>
            <w:tcW w:w="1632"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92.6</w:t>
            </w:r>
          </w:p>
        </w:tc>
        <w:tc>
          <w:tcPr>
            <w:tcW w:w="1632" w:type="dxa"/>
            <w:tcBorders>
              <w:top w:val="single" w:sz="12" w:space="0" w:color="000000"/>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92.6</w:t>
            </w:r>
          </w:p>
        </w:tc>
      </w:tr>
      <w:tr w:rsidR="004B2F82" w:rsidRPr="00934103" w:rsidTr="00A808F0">
        <w:trPr>
          <w:trHeight w:val="293"/>
          <w:jc w:val="center"/>
        </w:trPr>
        <w:tc>
          <w:tcPr>
            <w:tcW w:w="1099"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 xml:space="preserve"> </w:t>
            </w:r>
          </w:p>
        </w:tc>
        <w:tc>
          <w:tcPr>
            <w:tcW w:w="1687"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Homosexual</w:t>
            </w:r>
          </w:p>
        </w:tc>
        <w:tc>
          <w:tcPr>
            <w:tcW w:w="1473"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22</w:t>
            </w:r>
          </w:p>
        </w:tc>
        <w:tc>
          <w:tcPr>
            <w:tcW w:w="1420"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6.3</w:t>
            </w:r>
          </w:p>
        </w:tc>
        <w:tc>
          <w:tcPr>
            <w:tcW w:w="1632"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6.3</w:t>
            </w:r>
          </w:p>
        </w:tc>
        <w:tc>
          <w:tcPr>
            <w:tcW w:w="1632"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98.9</w:t>
            </w:r>
          </w:p>
        </w:tc>
      </w:tr>
      <w:tr w:rsidR="004B2F82" w:rsidRPr="00934103" w:rsidTr="00A808F0">
        <w:trPr>
          <w:trHeight w:val="293"/>
          <w:jc w:val="center"/>
        </w:trPr>
        <w:tc>
          <w:tcPr>
            <w:tcW w:w="1099"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 xml:space="preserve"> </w:t>
            </w:r>
          </w:p>
        </w:tc>
        <w:tc>
          <w:tcPr>
            <w:tcW w:w="1687"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Bisexual</w:t>
            </w:r>
          </w:p>
        </w:tc>
        <w:tc>
          <w:tcPr>
            <w:tcW w:w="1473"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4</w:t>
            </w:r>
          </w:p>
        </w:tc>
        <w:tc>
          <w:tcPr>
            <w:tcW w:w="1420"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1.1</w:t>
            </w:r>
          </w:p>
        </w:tc>
        <w:tc>
          <w:tcPr>
            <w:tcW w:w="1632"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1.1</w:t>
            </w:r>
          </w:p>
        </w:tc>
        <w:tc>
          <w:tcPr>
            <w:tcW w:w="1632"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100.0</w:t>
            </w:r>
          </w:p>
        </w:tc>
      </w:tr>
      <w:tr w:rsidR="004B2F82" w:rsidRPr="00934103" w:rsidTr="00A808F0">
        <w:trPr>
          <w:trHeight w:val="293"/>
          <w:jc w:val="center"/>
        </w:trPr>
        <w:tc>
          <w:tcPr>
            <w:tcW w:w="1099" w:type="dxa"/>
            <w:vMerge/>
            <w:tcBorders>
              <w:top w:val="nil"/>
              <w:left w:val="single" w:sz="12" w:space="0" w:color="000000"/>
              <w:bottom w:val="single" w:sz="12" w:space="0" w:color="000000"/>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 xml:space="preserve"> </w:t>
            </w:r>
          </w:p>
        </w:tc>
        <w:tc>
          <w:tcPr>
            <w:tcW w:w="1687" w:type="dxa"/>
            <w:tcBorders>
              <w:top w:val="nil"/>
              <w:left w:val="nil"/>
              <w:bottom w:val="single" w:sz="12" w:space="0" w:color="000000"/>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Total</w:t>
            </w:r>
          </w:p>
        </w:tc>
        <w:tc>
          <w:tcPr>
            <w:tcW w:w="1473" w:type="dxa"/>
            <w:tcBorders>
              <w:top w:val="nil"/>
              <w:left w:val="single" w:sz="1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350</w:t>
            </w:r>
          </w:p>
        </w:tc>
        <w:tc>
          <w:tcPr>
            <w:tcW w:w="1420"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100.0</w:t>
            </w:r>
          </w:p>
        </w:tc>
        <w:tc>
          <w:tcPr>
            <w:tcW w:w="1632"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100.0</w:t>
            </w:r>
          </w:p>
        </w:tc>
        <w:tc>
          <w:tcPr>
            <w:tcW w:w="1632" w:type="dxa"/>
            <w:tcBorders>
              <w:top w:val="nil"/>
              <w:left w:val="single" w:sz="2" w:space="0" w:color="000000"/>
              <w:bottom w:val="single" w:sz="12" w:space="0" w:color="000000"/>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 xml:space="preserve"> </w:t>
            </w:r>
          </w:p>
        </w:tc>
      </w:tr>
    </w:tbl>
    <w:p w:rsidR="004B2F82" w:rsidRPr="00B739D5" w:rsidRDefault="004B2F82" w:rsidP="004B2F82">
      <w:pPr>
        <w:jc w:val="both"/>
        <w:rPr>
          <w:rFonts w:ascii="Cambria" w:hAnsi="Cambria"/>
          <w:i/>
          <w:sz w:val="20"/>
        </w:rPr>
      </w:pPr>
      <w:r w:rsidRPr="00B739D5">
        <w:rPr>
          <w:b/>
          <w:sz w:val="20"/>
        </w:rPr>
        <w:t>Fuente:</w:t>
      </w:r>
      <w:r w:rsidRPr="00B739D5">
        <w:rPr>
          <w:sz w:val="20"/>
        </w:rPr>
        <w:t xml:space="preserve"> </w:t>
      </w:r>
      <w:r w:rsidRPr="00B739D5">
        <w:rPr>
          <w:rFonts w:ascii="Times New Roman" w:hAnsi="Times New Roman"/>
          <w:bCs/>
          <w:i/>
          <w:iCs/>
          <w:sz w:val="20"/>
        </w:rPr>
        <w:t>Formulario General aplicado a la encuesta aleatoria para definir el</w:t>
      </w:r>
      <w:r w:rsidRPr="00B739D5">
        <w:rPr>
          <w:rFonts w:ascii="Times New Roman" w:hAnsi="Times New Roman"/>
          <w:i/>
          <w:sz w:val="20"/>
        </w:rPr>
        <w:t xml:space="preserve"> </w:t>
      </w:r>
      <w:r w:rsidRPr="00B739D5">
        <w:rPr>
          <w:rFonts w:ascii="Times New Roman" w:hAnsi="Times New Roman"/>
          <w:bCs/>
          <w:i/>
          <w:iCs/>
          <w:sz w:val="20"/>
        </w:rPr>
        <w:t>perfil de los encuestados en relación con el tema de investigación “El</w:t>
      </w:r>
      <w:r w:rsidRPr="00B739D5">
        <w:rPr>
          <w:rFonts w:ascii="Times New Roman" w:hAnsi="Times New Roman"/>
          <w:i/>
          <w:sz w:val="20"/>
        </w:rPr>
        <w:t xml:space="preserve"> </w:t>
      </w:r>
      <w:r w:rsidRPr="00B739D5">
        <w:rPr>
          <w:rFonts w:ascii="Times New Roman" w:hAnsi="Times New Roman"/>
          <w:bCs/>
          <w:i/>
          <w:iCs/>
          <w:sz w:val="20"/>
        </w:rPr>
        <w:t xml:space="preserve">Chapeo” en la Provincia </w:t>
      </w:r>
      <w:r w:rsidRPr="00B739D5">
        <w:rPr>
          <w:rFonts w:ascii="Cambria" w:hAnsi="Cambria"/>
          <w:i/>
          <w:sz w:val="20"/>
        </w:rPr>
        <w:t xml:space="preserve"> Monseñor  Nouel  (Bonao)  03  de  Diciembre  2014</w:t>
      </w:r>
    </w:p>
    <w:p w:rsidR="004B2F82" w:rsidRPr="00B739D5" w:rsidRDefault="004B2F82" w:rsidP="004B2F82">
      <w:pPr>
        <w:autoSpaceDE w:val="0"/>
        <w:autoSpaceDN w:val="0"/>
        <w:adjustRightInd w:val="0"/>
        <w:spacing w:after="0" w:line="240" w:lineRule="auto"/>
        <w:rPr>
          <w:rFonts w:ascii="Arial" w:hAnsi="Arial" w:cs="Arial"/>
          <w:color w:val="000000"/>
          <w:sz w:val="16"/>
          <w:szCs w:val="18"/>
        </w:rPr>
      </w:pPr>
    </w:p>
    <w:p w:rsidR="004B2F82" w:rsidRPr="00D64AE9" w:rsidRDefault="004B2F82" w:rsidP="004B2F82">
      <w:pPr>
        <w:pStyle w:val="Prrafodelista1"/>
        <w:spacing w:after="0" w:line="240" w:lineRule="auto"/>
        <w:ind w:left="0"/>
        <w:jc w:val="center"/>
        <w:rPr>
          <w:rFonts w:ascii="Cambria" w:hAnsi="Cambria"/>
          <w:b/>
          <w:i/>
          <w:color w:val="0070C0"/>
          <w:sz w:val="24"/>
          <w:szCs w:val="24"/>
        </w:rPr>
      </w:pPr>
      <w:r>
        <w:rPr>
          <w:rFonts w:ascii="Cambria" w:hAnsi="Cambria"/>
          <w:b/>
          <w:i/>
          <w:color w:val="0070C0"/>
          <w:sz w:val="24"/>
          <w:szCs w:val="24"/>
        </w:rPr>
        <w:t>Grafico 5</w:t>
      </w:r>
      <w:r w:rsidRPr="00D64AE9">
        <w:rPr>
          <w:rFonts w:ascii="Cambria" w:hAnsi="Cambria"/>
          <w:b/>
          <w:i/>
          <w:color w:val="0070C0"/>
          <w:sz w:val="24"/>
          <w:szCs w:val="24"/>
        </w:rPr>
        <w:t xml:space="preserve">.1 </w:t>
      </w:r>
    </w:p>
    <w:p w:rsidR="004B2F82" w:rsidRPr="00904740" w:rsidRDefault="004B2F82" w:rsidP="004B2F82">
      <w:pPr>
        <w:autoSpaceDE w:val="0"/>
        <w:autoSpaceDN w:val="0"/>
        <w:adjustRightInd w:val="0"/>
        <w:spacing w:after="0" w:line="240" w:lineRule="auto"/>
        <w:rPr>
          <w:rFonts w:ascii="Arial" w:hAnsi="Arial" w:cs="Arial"/>
          <w:color w:val="000000"/>
          <w:sz w:val="18"/>
          <w:szCs w:val="18"/>
        </w:rPr>
      </w:pPr>
    </w:p>
    <w:p w:rsidR="004B2F82" w:rsidRPr="00B739D5" w:rsidRDefault="004B2F82" w:rsidP="004B2F82">
      <w:pPr>
        <w:jc w:val="both"/>
        <w:rPr>
          <w:rFonts w:ascii="Cambria" w:hAnsi="Cambria"/>
          <w:i/>
          <w:sz w:val="20"/>
        </w:rPr>
      </w:pPr>
      <w:r>
        <w:rPr>
          <w:noProof/>
          <w:lang w:eastAsia="es-ES"/>
        </w:rPr>
        <w:drawing>
          <wp:inline distT="0" distB="0" distL="0" distR="0">
            <wp:extent cx="6395085" cy="3770630"/>
            <wp:effectExtent l="19050" t="0" r="5715" b="0"/>
            <wp:docPr id="1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5" cstate="print"/>
                    <a:srcRect/>
                    <a:stretch>
                      <a:fillRect/>
                    </a:stretch>
                  </pic:blipFill>
                  <pic:spPr bwMode="auto">
                    <a:xfrm>
                      <a:off x="0" y="0"/>
                      <a:ext cx="6395085" cy="3770630"/>
                    </a:xfrm>
                    <a:prstGeom prst="rect">
                      <a:avLst/>
                    </a:prstGeom>
                    <a:noFill/>
                    <a:ln w="9525">
                      <a:noFill/>
                      <a:miter lim="800000"/>
                      <a:headEnd/>
                      <a:tailEnd/>
                    </a:ln>
                  </pic:spPr>
                </pic:pic>
              </a:graphicData>
            </a:graphic>
          </wp:inline>
        </w:drawing>
      </w:r>
      <w:r w:rsidRPr="00111AB6">
        <w:rPr>
          <w:b/>
        </w:rPr>
        <w:t xml:space="preserve"> </w:t>
      </w:r>
      <w:r w:rsidRPr="00B739D5">
        <w:rPr>
          <w:b/>
          <w:sz w:val="20"/>
        </w:rPr>
        <w:t>Fuente:</w:t>
      </w:r>
      <w:r w:rsidRPr="00B739D5">
        <w:rPr>
          <w:sz w:val="20"/>
        </w:rPr>
        <w:t xml:space="preserve"> </w:t>
      </w:r>
      <w:r w:rsidRPr="00B739D5">
        <w:rPr>
          <w:rFonts w:ascii="Times New Roman" w:hAnsi="Times New Roman"/>
          <w:bCs/>
          <w:i/>
          <w:iCs/>
          <w:sz w:val="20"/>
        </w:rPr>
        <w:t>Formulario General aplicado a la encuesta aleatoria para definir el</w:t>
      </w:r>
      <w:r w:rsidRPr="00B739D5">
        <w:rPr>
          <w:rFonts w:ascii="Times New Roman" w:hAnsi="Times New Roman"/>
          <w:i/>
          <w:sz w:val="20"/>
        </w:rPr>
        <w:t xml:space="preserve"> </w:t>
      </w:r>
      <w:r w:rsidRPr="00B739D5">
        <w:rPr>
          <w:rFonts w:ascii="Times New Roman" w:hAnsi="Times New Roman"/>
          <w:bCs/>
          <w:i/>
          <w:iCs/>
          <w:sz w:val="20"/>
        </w:rPr>
        <w:t>perfil de los encuestados en relación con el tema de investigación “El</w:t>
      </w:r>
      <w:r w:rsidRPr="00B739D5">
        <w:rPr>
          <w:rFonts w:ascii="Times New Roman" w:hAnsi="Times New Roman"/>
          <w:i/>
          <w:sz w:val="20"/>
        </w:rPr>
        <w:t xml:space="preserve"> </w:t>
      </w:r>
      <w:r w:rsidRPr="00B739D5">
        <w:rPr>
          <w:rFonts w:ascii="Times New Roman" w:hAnsi="Times New Roman"/>
          <w:bCs/>
          <w:i/>
          <w:iCs/>
          <w:sz w:val="20"/>
        </w:rPr>
        <w:t xml:space="preserve">Chapeo” en la Provincia </w:t>
      </w:r>
      <w:r w:rsidRPr="00B739D5">
        <w:rPr>
          <w:rFonts w:ascii="Cambria" w:hAnsi="Cambria"/>
          <w:i/>
          <w:sz w:val="20"/>
        </w:rPr>
        <w:t xml:space="preserve"> Monseñor  Nouel  (Bonao)  03  de  Diciembre  2014</w:t>
      </w:r>
    </w:p>
    <w:p w:rsidR="004B2F82" w:rsidRPr="00111AB6" w:rsidRDefault="004B2F82" w:rsidP="004B2F82">
      <w:pPr>
        <w:jc w:val="both"/>
        <w:rPr>
          <w:rFonts w:ascii="Cambria" w:eastAsia="SimSun" w:hAnsi="Cambria" w:cs="Tahoma"/>
          <w:i/>
          <w:kern w:val="1"/>
          <w:sz w:val="24"/>
          <w:szCs w:val="24"/>
          <w:lang w:eastAsia="ar-SA"/>
        </w:rPr>
      </w:pPr>
      <w:r w:rsidRPr="00EA44E4">
        <w:rPr>
          <w:rFonts w:ascii="Cambria" w:eastAsia="SimSun" w:hAnsi="Cambria" w:cs="Tahoma"/>
          <w:b/>
          <w:i/>
          <w:kern w:val="1"/>
          <w:sz w:val="24"/>
          <w:szCs w:val="24"/>
          <w:lang w:eastAsia="ar-SA"/>
        </w:rPr>
        <w:t>Análisis</w:t>
      </w:r>
      <w:r w:rsidRPr="00EA44E4">
        <w:rPr>
          <w:rFonts w:ascii="Cambria" w:eastAsia="SimSun" w:hAnsi="Cambria" w:cs="Tahoma"/>
          <w:i/>
          <w:kern w:val="1"/>
          <w:sz w:val="24"/>
          <w:szCs w:val="24"/>
          <w:lang w:eastAsia="ar-SA"/>
        </w:rPr>
        <w:t xml:space="preserve">: esta encuesta se compone de </w:t>
      </w:r>
      <w:r>
        <w:rPr>
          <w:rFonts w:ascii="Cambria" w:eastAsia="SimSun" w:hAnsi="Cambria" w:cs="Tahoma"/>
          <w:i/>
          <w:kern w:val="1"/>
          <w:sz w:val="24"/>
          <w:szCs w:val="24"/>
          <w:lang w:eastAsia="ar-SA"/>
        </w:rPr>
        <w:t>un 92.57% heterosexuales, 6.29</w:t>
      </w:r>
      <w:r w:rsidRPr="00EA44E4">
        <w:rPr>
          <w:rFonts w:ascii="Cambria" w:eastAsia="SimSun" w:hAnsi="Cambria" w:cs="Tahoma"/>
          <w:i/>
          <w:kern w:val="1"/>
          <w:sz w:val="24"/>
          <w:szCs w:val="24"/>
          <w:lang w:eastAsia="ar-SA"/>
        </w:rPr>
        <w:t>% homosexuales y un 1.1</w:t>
      </w:r>
      <w:r>
        <w:rPr>
          <w:rFonts w:ascii="Cambria" w:eastAsia="SimSun" w:hAnsi="Cambria" w:cs="Tahoma"/>
          <w:i/>
          <w:kern w:val="1"/>
          <w:sz w:val="24"/>
          <w:szCs w:val="24"/>
          <w:lang w:eastAsia="ar-SA"/>
        </w:rPr>
        <w:t>4</w:t>
      </w:r>
      <w:r w:rsidRPr="00EA44E4">
        <w:rPr>
          <w:rFonts w:ascii="Cambria" w:eastAsia="SimSun" w:hAnsi="Cambria" w:cs="Tahoma"/>
          <w:i/>
          <w:kern w:val="1"/>
          <w:sz w:val="24"/>
          <w:szCs w:val="24"/>
          <w:lang w:eastAsia="ar-SA"/>
        </w:rPr>
        <w:t>% bisexuales.</w:t>
      </w:r>
    </w:p>
    <w:p w:rsidR="004B2F82" w:rsidRDefault="004B2F82" w:rsidP="004B2F82">
      <w:pPr>
        <w:jc w:val="center"/>
      </w:pPr>
    </w:p>
    <w:p w:rsidR="004B2F82" w:rsidRDefault="00585B98" w:rsidP="004B2F82">
      <w:pPr>
        <w:jc w:val="center"/>
      </w:pPr>
      <w:r>
        <w:rPr>
          <w:noProof/>
          <w:lang w:eastAsia="es-ES"/>
        </w:rPr>
        <w:pict>
          <v:group id="_x0000_s1424" style="position:absolute;left:0;text-align:left;margin-left:557.1pt;margin-top:734.45pt;width:1in;height:1in;z-index:251703296;mso-position-horizontal-relative:page;mso-position-vertical-relative:page" coordorigin="10800,14400" coordsize="1440,1440" o:allowincell="f">
            <v:rect id="_x0000_s1425"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4B2F82"/>
                </w:txbxContent>
              </v:textbox>
            </v:rect>
            <v:shape id="_x0000_s1426"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426" inset=",0,,0">
                <w:txbxContent>
                  <w:p w:rsidR="000A562C" w:rsidRPr="00D96EFA" w:rsidRDefault="000A562C" w:rsidP="004B2F82">
                    <w:pPr>
                      <w:pStyle w:val="Piedepgina"/>
                      <w:jc w:val="center"/>
                      <w:rPr>
                        <w:lang w:val="es-DO"/>
                      </w:rPr>
                    </w:pPr>
                    <w:r>
                      <w:rPr>
                        <w:lang w:val="es-DO"/>
                      </w:rPr>
                      <w:t>42</w:t>
                    </w:r>
                  </w:p>
                </w:txbxContent>
              </v:textbox>
            </v:shape>
            <w10:wrap anchorx="page" anchory="page"/>
          </v:group>
        </w:pict>
      </w:r>
      <w:r w:rsidR="004B2F82">
        <w:t xml:space="preserve">                        </w:t>
      </w:r>
    </w:p>
    <w:p w:rsidR="004B2F82" w:rsidRPr="00D64AE9" w:rsidRDefault="004B2F82" w:rsidP="004B2F82">
      <w:pPr>
        <w:pStyle w:val="Prrafodelista1"/>
        <w:spacing w:after="0" w:line="240" w:lineRule="auto"/>
        <w:ind w:left="0"/>
        <w:jc w:val="center"/>
        <w:rPr>
          <w:rFonts w:ascii="Cambria" w:hAnsi="Cambria"/>
          <w:b/>
          <w:i/>
          <w:color w:val="0070C0"/>
          <w:sz w:val="24"/>
          <w:szCs w:val="24"/>
        </w:rPr>
      </w:pPr>
      <w:r>
        <w:rPr>
          <w:rFonts w:ascii="Cambria" w:hAnsi="Cambria"/>
          <w:b/>
          <w:i/>
          <w:color w:val="0070C0"/>
          <w:sz w:val="24"/>
          <w:szCs w:val="24"/>
        </w:rPr>
        <w:lastRenderedPageBreak/>
        <w:t>Cuadro</w:t>
      </w:r>
      <w:r w:rsidRPr="00D64AE9">
        <w:rPr>
          <w:rFonts w:ascii="Cambria" w:hAnsi="Cambria"/>
          <w:b/>
          <w:i/>
          <w:color w:val="0070C0"/>
          <w:sz w:val="24"/>
          <w:szCs w:val="24"/>
        </w:rPr>
        <w:t xml:space="preserve"> 6.1</w:t>
      </w:r>
    </w:p>
    <w:p w:rsidR="004B2F82" w:rsidRPr="00D64AE9" w:rsidRDefault="004B2F82" w:rsidP="004B2F82">
      <w:pPr>
        <w:pStyle w:val="Prrafodelista1"/>
        <w:spacing w:after="0" w:line="240" w:lineRule="auto"/>
        <w:ind w:left="0"/>
        <w:jc w:val="center"/>
        <w:rPr>
          <w:rFonts w:ascii="Cambria" w:hAnsi="Cambria"/>
          <w:b/>
          <w:i/>
          <w:color w:val="0070C0"/>
          <w:sz w:val="24"/>
          <w:szCs w:val="24"/>
        </w:rPr>
      </w:pPr>
      <w:r w:rsidRPr="00D64AE9">
        <w:rPr>
          <w:rFonts w:ascii="Cambria" w:hAnsi="Cambria"/>
          <w:b/>
          <w:i/>
          <w:color w:val="0070C0"/>
          <w:sz w:val="24"/>
          <w:szCs w:val="24"/>
        </w:rPr>
        <w:t>“</w:t>
      </w:r>
      <w:r>
        <w:rPr>
          <w:rFonts w:ascii="Cambria" w:hAnsi="Cambria"/>
          <w:b/>
          <w:i/>
          <w:color w:val="0070C0"/>
          <w:sz w:val="24"/>
          <w:szCs w:val="24"/>
        </w:rPr>
        <w:t>Distribución de los</w:t>
      </w:r>
      <w:r w:rsidRPr="00D64AE9">
        <w:rPr>
          <w:rFonts w:ascii="Cambria" w:hAnsi="Cambria"/>
          <w:b/>
          <w:i/>
          <w:color w:val="0070C0"/>
          <w:sz w:val="24"/>
          <w:szCs w:val="24"/>
        </w:rPr>
        <w:t xml:space="preserve"> medios que se utilizaron para extraer los datos”</w:t>
      </w:r>
    </w:p>
    <w:p w:rsidR="004B2F82" w:rsidRPr="00904740" w:rsidRDefault="004B2F82" w:rsidP="004B2F82">
      <w:pPr>
        <w:tabs>
          <w:tab w:val="center" w:pos="1425"/>
        </w:tabs>
        <w:autoSpaceDE w:val="0"/>
        <w:autoSpaceDN w:val="0"/>
        <w:adjustRightInd w:val="0"/>
        <w:spacing w:after="0" w:line="240" w:lineRule="auto"/>
        <w:rPr>
          <w:rFonts w:ascii="Arial" w:hAnsi="Arial" w:cs="Arial"/>
          <w:b/>
          <w:bCs/>
          <w:color w:val="000000"/>
          <w:sz w:val="18"/>
          <w:szCs w:val="18"/>
        </w:rPr>
      </w:pPr>
      <w:r w:rsidRPr="00904740">
        <w:rPr>
          <w:rFonts w:ascii="Arial" w:hAnsi="Arial" w:cs="Arial"/>
          <w:b/>
          <w:bCs/>
          <w:color w:val="000000"/>
          <w:sz w:val="18"/>
          <w:szCs w:val="18"/>
        </w:rPr>
        <w:tab/>
      </w:r>
    </w:p>
    <w:p w:rsidR="004B2F82" w:rsidRPr="00904740" w:rsidRDefault="004B2F82" w:rsidP="004B2F82">
      <w:pPr>
        <w:tabs>
          <w:tab w:val="center" w:pos="3873"/>
        </w:tabs>
        <w:autoSpaceDE w:val="0"/>
        <w:autoSpaceDN w:val="0"/>
        <w:adjustRightInd w:val="0"/>
        <w:spacing w:after="0" w:line="240" w:lineRule="auto"/>
        <w:rPr>
          <w:rFonts w:ascii="Arial" w:hAnsi="Arial" w:cs="Arial"/>
          <w:b/>
          <w:bCs/>
          <w:color w:val="000000"/>
          <w:sz w:val="18"/>
          <w:szCs w:val="18"/>
        </w:rPr>
      </w:pPr>
    </w:p>
    <w:tbl>
      <w:tblPr>
        <w:tblW w:w="0" w:type="auto"/>
        <w:jc w:val="center"/>
        <w:tblInd w:w="93" w:type="dxa"/>
        <w:tblLayout w:type="fixed"/>
        <w:tblCellMar>
          <w:left w:w="93" w:type="dxa"/>
          <w:right w:w="93" w:type="dxa"/>
        </w:tblCellMar>
        <w:tblLook w:val="0000"/>
      </w:tblPr>
      <w:tblGrid>
        <w:gridCol w:w="1007"/>
        <w:gridCol w:w="1789"/>
        <w:gridCol w:w="1350"/>
        <w:gridCol w:w="1301"/>
        <w:gridCol w:w="1495"/>
        <w:gridCol w:w="1495"/>
      </w:tblGrid>
      <w:tr w:rsidR="004B2F82" w:rsidRPr="00934103" w:rsidTr="00A808F0">
        <w:trPr>
          <w:trHeight w:val="520"/>
          <w:jc w:val="center"/>
        </w:trPr>
        <w:tc>
          <w:tcPr>
            <w:tcW w:w="2796" w:type="dxa"/>
            <w:gridSpan w:val="2"/>
            <w:tcBorders>
              <w:top w:val="single" w:sz="12" w:space="0" w:color="000000"/>
              <w:left w:val="single" w:sz="1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rPr>
            </w:pPr>
            <w:r w:rsidRPr="00934103">
              <w:rPr>
                <w:rFonts w:ascii="Cambria" w:hAnsi="Cambria" w:cs="Arial"/>
                <w:b/>
                <w:color w:val="000000"/>
              </w:rPr>
              <w:t>Recolección</w:t>
            </w:r>
          </w:p>
        </w:tc>
        <w:tc>
          <w:tcPr>
            <w:tcW w:w="1350" w:type="dxa"/>
            <w:tcBorders>
              <w:top w:val="single" w:sz="12" w:space="0" w:color="000000"/>
              <w:left w:val="single" w:sz="1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rPr>
            </w:pPr>
            <w:r w:rsidRPr="00934103">
              <w:rPr>
                <w:rFonts w:ascii="Cambria" w:hAnsi="Cambria" w:cs="Arial"/>
                <w:b/>
                <w:color w:val="000000"/>
              </w:rPr>
              <w:t>Frecuencia</w:t>
            </w:r>
          </w:p>
        </w:tc>
        <w:tc>
          <w:tcPr>
            <w:tcW w:w="1301"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rPr>
            </w:pPr>
            <w:r w:rsidRPr="00934103">
              <w:rPr>
                <w:rFonts w:ascii="Cambria" w:hAnsi="Cambria" w:cs="Arial"/>
                <w:b/>
                <w:color w:val="000000"/>
              </w:rPr>
              <w:t>Porcentaje</w:t>
            </w:r>
          </w:p>
        </w:tc>
        <w:tc>
          <w:tcPr>
            <w:tcW w:w="1495"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rPr>
            </w:pPr>
            <w:r w:rsidRPr="00934103">
              <w:rPr>
                <w:rFonts w:ascii="Cambria" w:hAnsi="Cambria" w:cs="Arial"/>
                <w:b/>
                <w:color w:val="000000"/>
              </w:rPr>
              <w:t>Porcentaje válido</w:t>
            </w:r>
          </w:p>
        </w:tc>
        <w:tc>
          <w:tcPr>
            <w:tcW w:w="1495" w:type="dxa"/>
            <w:tcBorders>
              <w:top w:val="single" w:sz="12" w:space="0" w:color="000000"/>
              <w:left w:val="single" w:sz="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rPr>
            </w:pPr>
            <w:r w:rsidRPr="00934103">
              <w:rPr>
                <w:rFonts w:ascii="Cambria" w:hAnsi="Cambria" w:cs="Arial"/>
                <w:b/>
                <w:color w:val="000000"/>
              </w:rPr>
              <w:t>Porcentaje acumulado</w:t>
            </w:r>
          </w:p>
        </w:tc>
      </w:tr>
      <w:tr w:rsidR="004B2F82" w:rsidRPr="00934103" w:rsidTr="00A808F0">
        <w:trPr>
          <w:trHeight w:val="281"/>
          <w:jc w:val="center"/>
        </w:trPr>
        <w:tc>
          <w:tcPr>
            <w:tcW w:w="1007" w:type="dxa"/>
            <w:vMerge w:val="restart"/>
            <w:tcBorders>
              <w:top w:val="single" w:sz="12" w:space="0" w:color="000000"/>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rPr>
            </w:pPr>
            <w:r w:rsidRPr="00934103">
              <w:rPr>
                <w:rFonts w:ascii="Cambria" w:hAnsi="Cambria" w:cs="Arial"/>
                <w:color w:val="000000"/>
              </w:rPr>
              <w:t>Válidos</w:t>
            </w:r>
          </w:p>
        </w:tc>
        <w:tc>
          <w:tcPr>
            <w:tcW w:w="1789" w:type="dxa"/>
            <w:tcBorders>
              <w:top w:val="single" w:sz="12" w:space="0" w:color="000000"/>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rPr>
            </w:pPr>
            <w:r w:rsidRPr="00934103">
              <w:rPr>
                <w:rFonts w:ascii="Cambria" w:hAnsi="Cambria" w:cs="Arial"/>
                <w:color w:val="000000"/>
              </w:rPr>
              <w:t>Cara a cara</w:t>
            </w:r>
          </w:p>
        </w:tc>
        <w:tc>
          <w:tcPr>
            <w:tcW w:w="1350" w:type="dxa"/>
            <w:tcBorders>
              <w:top w:val="single" w:sz="12" w:space="0" w:color="000000"/>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206</w:t>
            </w:r>
          </w:p>
        </w:tc>
        <w:tc>
          <w:tcPr>
            <w:tcW w:w="1301"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58.9</w:t>
            </w:r>
          </w:p>
        </w:tc>
        <w:tc>
          <w:tcPr>
            <w:tcW w:w="1495"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58.9</w:t>
            </w:r>
          </w:p>
        </w:tc>
        <w:tc>
          <w:tcPr>
            <w:tcW w:w="1495" w:type="dxa"/>
            <w:tcBorders>
              <w:top w:val="single" w:sz="12" w:space="0" w:color="000000"/>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58.9</w:t>
            </w:r>
          </w:p>
        </w:tc>
      </w:tr>
      <w:tr w:rsidR="004B2F82" w:rsidRPr="00934103" w:rsidTr="00A808F0">
        <w:trPr>
          <w:trHeight w:val="281"/>
          <w:jc w:val="center"/>
        </w:trPr>
        <w:tc>
          <w:tcPr>
            <w:tcW w:w="1007"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rPr>
            </w:pPr>
            <w:r w:rsidRPr="00934103">
              <w:rPr>
                <w:rFonts w:ascii="Cambria" w:hAnsi="Cambria" w:cs="Arial"/>
                <w:color w:val="000000"/>
              </w:rPr>
              <w:t xml:space="preserve"> </w:t>
            </w:r>
          </w:p>
        </w:tc>
        <w:tc>
          <w:tcPr>
            <w:tcW w:w="1789"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rPr>
            </w:pPr>
            <w:r w:rsidRPr="00934103">
              <w:rPr>
                <w:rFonts w:ascii="Cambria" w:hAnsi="Cambria" w:cs="Arial"/>
                <w:color w:val="000000"/>
              </w:rPr>
              <w:t>Redes sociales</w:t>
            </w:r>
          </w:p>
        </w:tc>
        <w:tc>
          <w:tcPr>
            <w:tcW w:w="1350"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144</w:t>
            </w:r>
          </w:p>
        </w:tc>
        <w:tc>
          <w:tcPr>
            <w:tcW w:w="1301"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41.1</w:t>
            </w:r>
          </w:p>
        </w:tc>
        <w:tc>
          <w:tcPr>
            <w:tcW w:w="1495"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41.1</w:t>
            </w:r>
          </w:p>
        </w:tc>
        <w:tc>
          <w:tcPr>
            <w:tcW w:w="1495"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100.0</w:t>
            </w:r>
          </w:p>
        </w:tc>
      </w:tr>
      <w:tr w:rsidR="004B2F82" w:rsidRPr="00934103" w:rsidTr="00A808F0">
        <w:trPr>
          <w:trHeight w:val="281"/>
          <w:jc w:val="center"/>
        </w:trPr>
        <w:tc>
          <w:tcPr>
            <w:tcW w:w="1007" w:type="dxa"/>
            <w:vMerge/>
            <w:tcBorders>
              <w:top w:val="nil"/>
              <w:left w:val="single" w:sz="12" w:space="0" w:color="000000"/>
              <w:bottom w:val="single" w:sz="12" w:space="0" w:color="000000"/>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rPr>
            </w:pPr>
            <w:r w:rsidRPr="00934103">
              <w:rPr>
                <w:rFonts w:ascii="Cambria" w:hAnsi="Cambria" w:cs="Arial"/>
                <w:color w:val="000000"/>
              </w:rPr>
              <w:t xml:space="preserve"> </w:t>
            </w:r>
          </w:p>
        </w:tc>
        <w:tc>
          <w:tcPr>
            <w:tcW w:w="1789" w:type="dxa"/>
            <w:tcBorders>
              <w:top w:val="nil"/>
              <w:left w:val="nil"/>
              <w:bottom w:val="single" w:sz="12" w:space="0" w:color="000000"/>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rPr>
            </w:pPr>
            <w:r w:rsidRPr="00934103">
              <w:rPr>
                <w:rFonts w:ascii="Cambria" w:hAnsi="Cambria" w:cs="Arial"/>
                <w:color w:val="000000"/>
              </w:rPr>
              <w:t>Total</w:t>
            </w:r>
          </w:p>
        </w:tc>
        <w:tc>
          <w:tcPr>
            <w:tcW w:w="1350" w:type="dxa"/>
            <w:tcBorders>
              <w:top w:val="nil"/>
              <w:left w:val="single" w:sz="1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350</w:t>
            </w:r>
          </w:p>
        </w:tc>
        <w:tc>
          <w:tcPr>
            <w:tcW w:w="1301"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100.0</w:t>
            </w:r>
          </w:p>
        </w:tc>
        <w:tc>
          <w:tcPr>
            <w:tcW w:w="1495"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100.0</w:t>
            </w:r>
          </w:p>
        </w:tc>
        <w:tc>
          <w:tcPr>
            <w:tcW w:w="1495" w:type="dxa"/>
            <w:tcBorders>
              <w:top w:val="nil"/>
              <w:left w:val="single" w:sz="2" w:space="0" w:color="000000"/>
              <w:bottom w:val="single" w:sz="12" w:space="0" w:color="000000"/>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 xml:space="preserve"> </w:t>
            </w:r>
          </w:p>
        </w:tc>
      </w:tr>
    </w:tbl>
    <w:p w:rsidR="004B2F82" w:rsidRPr="00B739D5" w:rsidRDefault="004B2F82" w:rsidP="004B2F82">
      <w:pPr>
        <w:jc w:val="both"/>
        <w:rPr>
          <w:rFonts w:ascii="Cambria" w:hAnsi="Cambria"/>
          <w:i/>
          <w:sz w:val="20"/>
        </w:rPr>
      </w:pPr>
      <w:r w:rsidRPr="00B739D5">
        <w:rPr>
          <w:b/>
          <w:sz w:val="20"/>
        </w:rPr>
        <w:t>Fuente:</w:t>
      </w:r>
      <w:r w:rsidRPr="00B739D5">
        <w:rPr>
          <w:sz w:val="20"/>
        </w:rPr>
        <w:t xml:space="preserve"> </w:t>
      </w:r>
      <w:r w:rsidRPr="00B739D5">
        <w:rPr>
          <w:rFonts w:ascii="Times New Roman" w:hAnsi="Times New Roman"/>
          <w:bCs/>
          <w:i/>
          <w:iCs/>
          <w:sz w:val="20"/>
        </w:rPr>
        <w:t>Formulario General aplicado a la encuesta aleatoria para definir el</w:t>
      </w:r>
      <w:r w:rsidRPr="00B739D5">
        <w:rPr>
          <w:rFonts w:ascii="Times New Roman" w:hAnsi="Times New Roman"/>
          <w:i/>
          <w:sz w:val="20"/>
        </w:rPr>
        <w:t xml:space="preserve"> </w:t>
      </w:r>
      <w:r w:rsidRPr="00B739D5">
        <w:rPr>
          <w:rFonts w:ascii="Times New Roman" w:hAnsi="Times New Roman"/>
          <w:bCs/>
          <w:i/>
          <w:iCs/>
          <w:sz w:val="20"/>
        </w:rPr>
        <w:t>perfil de los encuestados en relación con el tema de investigación “El</w:t>
      </w:r>
      <w:r w:rsidRPr="00B739D5">
        <w:rPr>
          <w:rFonts w:ascii="Times New Roman" w:hAnsi="Times New Roman"/>
          <w:i/>
          <w:sz w:val="20"/>
        </w:rPr>
        <w:t xml:space="preserve"> </w:t>
      </w:r>
      <w:r w:rsidRPr="00B739D5">
        <w:rPr>
          <w:rFonts w:ascii="Times New Roman" w:hAnsi="Times New Roman"/>
          <w:bCs/>
          <w:i/>
          <w:iCs/>
          <w:sz w:val="20"/>
        </w:rPr>
        <w:t xml:space="preserve">Chapeo” en la Provincia </w:t>
      </w:r>
      <w:r w:rsidRPr="00B739D5">
        <w:rPr>
          <w:rFonts w:ascii="Cambria" w:hAnsi="Cambria"/>
          <w:i/>
          <w:sz w:val="20"/>
        </w:rPr>
        <w:t xml:space="preserve"> Monseñor  Nouel  (Bonao)  03  de  Diciembre  2014</w:t>
      </w:r>
    </w:p>
    <w:p w:rsidR="004B2F82" w:rsidRDefault="004B2F82" w:rsidP="004B2F82">
      <w:pPr>
        <w:autoSpaceDE w:val="0"/>
        <w:autoSpaceDN w:val="0"/>
        <w:adjustRightInd w:val="0"/>
        <w:spacing w:after="0" w:line="240" w:lineRule="auto"/>
        <w:rPr>
          <w:rFonts w:ascii="Arial" w:hAnsi="Arial" w:cs="Arial"/>
          <w:color w:val="000000"/>
          <w:sz w:val="18"/>
          <w:szCs w:val="18"/>
        </w:rPr>
      </w:pPr>
    </w:p>
    <w:p w:rsidR="004B2F82" w:rsidRPr="00D64AE9" w:rsidRDefault="004B2F82" w:rsidP="004B2F82">
      <w:pPr>
        <w:pStyle w:val="Prrafodelista1"/>
        <w:spacing w:after="0" w:line="240" w:lineRule="auto"/>
        <w:ind w:left="0"/>
        <w:jc w:val="center"/>
        <w:rPr>
          <w:rFonts w:ascii="Cambria" w:hAnsi="Cambria"/>
          <w:b/>
          <w:i/>
          <w:color w:val="0070C0"/>
          <w:sz w:val="24"/>
          <w:szCs w:val="24"/>
        </w:rPr>
      </w:pPr>
      <w:r>
        <w:rPr>
          <w:rFonts w:ascii="Cambria" w:hAnsi="Cambria"/>
          <w:b/>
          <w:i/>
          <w:color w:val="0070C0"/>
          <w:sz w:val="24"/>
          <w:szCs w:val="24"/>
        </w:rPr>
        <w:t>Grá</w:t>
      </w:r>
      <w:r w:rsidRPr="00D64AE9">
        <w:rPr>
          <w:rFonts w:ascii="Cambria" w:hAnsi="Cambria"/>
          <w:b/>
          <w:i/>
          <w:color w:val="0070C0"/>
          <w:sz w:val="24"/>
          <w:szCs w:val="24"/>
        </w:rPr>
        <w:t>fico 6.1</w:t>
      </w:r>
    </w:p>
    <w:p w:rsidR="004B2F82" w:rsidRDefault="004B2F82" w:rsidP="004B2F82">
      <w:pPr>
        <w:autoSpaceDE w:val="0"/>
        <w:autoSpaceDN w:val="0"/>
        <w:adjustRightInd w:val="0"/>
        <w:spacing w:after="0" w:line="240" w:lineRule="auto"/>
        <w:rPr>
          <w:rFonts w:ascii="Arial" w:hAnsi="Arial" w:cs="Arial"/>
          <w:color w:val="000000"/>
          <w:sz w:val="18"/>
          <w:szCs w:val="18"/>
        </w:rPr>
      </w:pPr>
    </w:p>
    <w:p w:rsidR="004B2F82" w:rsidRPr="00830700" w:rsidRDefault="004B2F82" w:rsidP="004B2F82">
      <w:pPr>
        <w:autoSpaceDE w:val="0"/>
        <w:autoSpaceDN w:val="0"/>
        <w:adjustRightInd w:val="0"/>
        <w:spacing w:after="0" w:line="240" w:lineRule="auto"/>
        <w:jc w:val="center"/>
        <w:rPr>
          <w:rFonts w:ascii="Cambria" w:eastAsia="SimSun" w:hAnsi="Cambria" w:cs="Tahoma"/>
          <w:b/>
          <w:i/>
          <w:color w:val="0070C0"/>
          <w:kern w:val="1"/>
          <w:sz w:val="24"/>
          <w:szCs w:val="24"/>
          <w:lang w:eastAsia="ar-SA"/>
        </w:rPr>
      </w:pPr>
      <w:r>
        <w:rPr>
          <w:rFonts w:ascii="Cambria" w:eastAsia="SimSun" w:hAnsi="Cambria" w:cs="Tahoma"/>
          <w:b/>
          <w:i/>
          <w:color w:val="0070C0"/>
          <w:kern w:val="1"/>
          <w:sz w:val="24"/>
          <w:szCs w:val="24"/>
          <w:lang w:eastAsia="ar-SA"/>
        </w:rPr>
        <w:t xml:space="preserve">                             </w:t>
      </w:r>
    </w:p>
    <w:p w:rsidR="004B2F82" w:rsidRPr="00904740" w:rsidRDefault="004B2F82" w:rsidP="004B2F82">
      <w:pPr>
        <w:autoSpaceDE w:val="0"/>
        <w:autoSpaceDN w:val="0"/>
        <w:adjustRightInd w:val="0"/>
        <w:spacing w:after="0" w:line="240" w:lineRule="auto"/>
        <w:rPr>
          <w:rFonts w:ascii="Arial" w:hAnsi="Arial" w:cs="Arial"/>
          <w:color w:val="000000"/>
          <w:sz w:val="18"/>
          <w:szCs w:val="18"/>
        </w:rPr>
      </w:pPr>
    </w:p>
    <w:p w:rsidR="004B2F82" w:rsidRDefault="004B2F82" w:rsidP="004B2F82">
      <w:pPr>
        <w:jc w:val="both"/>
      </w:pPr>
      <w:r>
        <w:rPr>
          <w:noProof/>
          <w:lang w:eastAsia="es-ES"/>
        </w:rPr>
        <w:drawing>
          <wp:inline distT="0" distB="0" distL="0" distR="0">
            <wp:extent cx="6335395" cy="3348990"/>
            <wp:effectExtent l="19050" t="0" r="8255"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6" cstate="print"/>
                    <a:srcRect b="20036"/>
                    <a:stretch>
                      <a:fillRect/>
                    </a:stretch>
                  </pic:blipFill>
                  <pic:spPr bwMode="auto">
                    <a:xfrm>
                      <a:off x="0" y="0"/>
                      <a:ext cx="6335395" cy="3348990"/>
                    </a:xfrm>
                    <a:prstGeom prst="rect">
                      <a:avLst/>
                    </a:prstGeom>
                    <a:noFill/>
                    <a:ln w="9525">
                      <a:noFill/>
                      <a:miter lim="800000"/>
                      <a:headEnd/>
                      <a:tailEnd/>
                    </a:ln>
                  </pic:spPr>
                </pic:pic>
              </a:graphicData>
            </a:graphic>
          </wp:inline>
        </w:drawing>
      </w:r>
    </w:p>
    <w:p w:rsidR="004B2F82" w:rsidRPr="00111AB6" w:rsidRDefault="004B2F82" w:rsidP="004B2F82">
      <w:pPr>
        <w:jc w:val="both"/>
        <w:rPr>
          <w:rFonts w:ascii="Cambria" w:hAnsi="Cambria"/>
          <w:i/>
          <w:sz w:val="20"/>
        </w:rPr>
      </w:pPr>
      <w:r w:rsidRPr="00111AB6">
        <w:rPr>
          <w:b/>
          <w:sz w:val="20"/>
        </w:rPr>
        <w:t>Fuente:</w:t>
      </w:r>
      <w:r w:rsidRPr="00111AB6">
        <w:rPr>
          <w:sz w:val="20"/>
        </w:rPr>
        <w:t xml:space="preserve"> </w:t>
      </w:r>
      <w:r w:rsidRPr="00111AB6">
        <w:rPr>
          <w:rFonts w:ascii="Times New Roman" w:hAnsi="Times New Roman"/>
          <w:bCs/>
          <w:i/>
          <w:iCs/>
          <w:sz w:val="20"/>
        </w:rPr>
        <w:t>Formulario General aplicado a la encuesta aleatoria para definir el</w:t>
      </w:r>
      <w:r w:rsidRPr="00111AB6">
        <w:rPr>
          <w:rFonts w:ascii="Times New Roman" w:hAnsi="Times New Roman"/>
          <w:i/>
          <w:sz w:val="20"/>
        </w:rPr>
        <w:t xml:space="preserve"> </w:t>
      </w:r>
      <w:r w:rsidRPr="00111AB6">
        <w:rPr>
          <w:rFonts w:ascii="Times New Roman" w:hAnsi="Times New Roman"/>
          <w:bCs/>
          <w:i/>
          <w:iCs/>
          <w:sz w:val="20"/>
        </w:rPr>
        <w:t>perfil de los encuestados en relación con el tema de investigación “El</w:t>
      </w:r>
      <w:r w:rsidRPr="00111AB6">
        <w:rPr>
          <w:rFonts w:ascii="Times New Roman" w:hAnsi="Times New Roman"/>
          <w:i/>
          <w:sz w:val="20"/>
        </w:rPr>
        <w:t xml:space="preserve"> </w:t>
      </w:r>
      <w:r w:rsidRPr="00111AB6">
        <w:rPr>
          <w:rFonts w:ascii="Times New Roman" w:hAnsi="Times New Roman"/>
          <w:bCs/>
          <w:i/>
          <w:iCs/>
          <w:sz w:val="20"/>
        </w:rPr>
        <w:t xml:space="preserve">Chapeo” en la Provincia </w:t>
      </w:r>
      <w:r w:rsidRPr="00111AB6">
        <w:rPr>
          <w:rFonts w:ascii="Cambria" w:hAnsi="Cambria"/>
          <w:i/>
          <w:sz w:val="20"/>
        </w:rPr>
        <w:t xml:space="preserve"> Monseñor  Nouel  (Bonao)  03  de  Diciembre  2014</w:t>
      </w:r>
    </w:p>
    <w:p w:rsidR="004B2F82" w:rsidRPr="00E901B4" w:rsidRDefault="004B2F82" w:rsidP="004B2F82">
      <w:pPr>
        <w:rPr>
          <w:rFonts w:ascii="Times New Roman" w:hAnsi="Times New Roman"/>
          <w:bCs/>
          <w:i/>
          <w:iCs/>
          <w:sz w:val="24"/>
        </w:rPr>
      </w:pPr>
      <w:r w:rsidRPr="00E901B4">
        <w:rPr>
          <w:rFonts w:ascii="Times New Roman" w:hAnsi="Times New Roman"/>
          <w:b/>
          <w:bCs/>
          <w:i/>
          <w:iCs/>
          <w:sz w:val="24"/>
        </w:rPr>
        <w:t>Análisis</w:t>
      </w:r>
      <w:r w:rsidRPr="00E901B4">
        <w:rPr>
          <w:rFonts w:ascii="Times New Roman" w:hAnsi="Times New Roman"/>
          <w:bCs/>
          <w:i/>
          <w:iCs/>
          <w:sz w:val="24"/>
        </w:rPr>
        <w:t>: Los datos fueron recolectados en un 58.86% cara a cara y un 41.14% vía redes sociales.</w:t>
      </w:r>
    </w:p>
    <w:p w:rsidR="004B2F82" w:rsidRDefault="004B2F82" w:rsidP="004B2F82">
      <w:pPr>
        <w:pStyle w:val="Prrafodelista1"/>
        <w:tabs>
          <w:tab w:val="left" w:pos="4424"/>
          <w:tab w:val="center" w:pos="5103"/>
        </w:tabs>
        <w:spacing w:after="0" w:line="240" w:lineRule="auto"/>
        <w:ind w:left="0"/>
        <w:rPr>
          <w:rFonts w:ascii="Cambria" w:hAnsi="Cambria"/>
          <w:b/>
          <w:i/>
          <w:color w:val="0070C0"/>
          <w:sz w:val="24"/>
          <w:szCs w:val="24"/>
        </w:rPr>
      </w:pPr>
      <w:r>
        <w:rPr>
          <w:rFonts w:ascii="Cambria" w:hAnsi="Cambria"/>
          <w:b/>
          <w:i/>
          <w:color w:val="0070C0"/>
          <w:sz w:val="24"/>
          <w:szCs w:val="24"/>
        </w:rPr>
        <w:tab/>
      </w:r>
    </w:p>
    <w:p w:rsidR="004B2F82" w:rsidRDefault="004B2F82" w:rsidP="004B2F82">
      <w:pPr>
        <w:pStyle w:val="Prrafodelista1"/>
        <w:tabs>
          <w:tab w:val="left" w:pos="4424"/>
          <w:tab w:val="center" w:pos="5103"/>
        </w:tabs>
        <w:spacing w:after="0" w:line="240" w:lineRule="auto"/>
        <w:ind w:left="0"/>
        <w:rPr>
          <w:rFonts w:ascii="Cambria" w:hAnsi="Cambria"/>
          <w:b/>
          <w:i/>
          <w:color w:val="0070C0"/>
          <w:sz w:val="24"/>
          <w:szCs w:val="24"/>
        </w:rPr>
      </w:pPr>
    </w:p>
    <w:p w:rsidR="004B2F82" w:rsidRDefault="004B2F82" w:rsidP="004B2F82">
      <w:pPr>
        <w:pStyle w:val="Prrafodelista1"/>
        <w:tabs>
          <w:tab w:val="left" w:pos="4424"/>
          <w:tab w:val="center" w:pos="5103"/>
        </w:tabs>
        <w:spacing w:after="0" w:line="240" w:lineRule="auto"/>
        <w:ind w:left="0"/>
        <w:rPr>
          <w:rFonts w:ascii="Cambria" w:hAnsi="Cambria"/>
          <w:b/>
          <w:i/>
          <w:color w:val="0070C0"/>
          <w:sz w:val="24"/>
          <w:szCs w:val="24"/>
        </w:rPr>
      </w:pPr>
    </w:p>
    <w:p w:rsidR="004B2F82" w:rsidRDefault="004B2F82" w:rsidP="004B2F82">
      <w:pPr>
        <w:pStyle w:val="Prrafodelista1"/>
        <w:tabs>
          <w:tab w:val="left" w:pos="4424"/>
          <w:tab w:val="center" w:pos="5103"/>
        </w:tabs>
        <w:spacing w:after="0" w:line="240" w:lineRule="auto"/>
        <w:ind w:left="0"/>
        <w:rPr>
          <w:rFonts w:ascii="Cambria" w:hAnsi="Cambria"/>
          <w:b/>
          <w:i/>
          <w:color w:val="0070C0"/>
          <w:sz w:val="24"/>
          <w:szCs w:val="24"/>
        </w:rPr>
      </w:pPr>
    </w:p>
    <w:p w:rsidR="004B2F82" w:rsidRDefault="00585B98" w:rsidP="004B2F82">
      <w:pPr>
        <w:pStyle w:val="Prrafodelista1"/>
        <w:tabs>
          <w:tab w:val="left" w:pos="4424"/>
          <w:tab w:val="center" w:pos="5103"/>
        </w:tabs>
        <w:spacing w:after="0" w:line="240" w:lineRule="auto"/>
        <w:ind w:left="0"/>
        <w:rPr>
          <w:rFonts w:ascii="Cambria" w:hAnsi="Cambria"/>
          <w:b/>
          <w:i/>
          <w:color w:val="0070C0"/>
          <w:sz w:val="24"/>
          <w:szCs w:val="24"/>
        </w:rPr>
      </w:pPr>
      <w:r>
        <w:rPr>
          <w:rFonts w:ascii="Cambria" w:hAnsi="Cambria"/>
          <w:b/>
          <w:i/>
          <w:noProof/>
          <w:color w:val="0070C0"/>
          <w:sz w:val="24"/>
          <w:szCs w:val="24"/>
          <w:lang w:val="es-ES" w:eastAsia="es-ES"/>
        </w:rPr>
        <w:pict>
          <v:group id="_x0000_s1545" style="position:absolute;margin-left:15.85pt;margin-top:1.6pt;width:1in;height:1in;z-index:251744256;mso-position-horizontal-relative:right-margin-area;mso-position-vertical-relative:bottom-margin-area" coordorigin="10800,14400" coordsize="1440,1440" o:allowincell="f">
            <v:rect id="_x0000_s1546"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D96EFA"/>
                </w:txbxContent>
              </v:textbox>
            </v:rect>
            <v:shape id="_x0000_s1547"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1547" inset=",0,,0">
                <w:txbxContent>
                  <w:p w:rsidR="000A562C" w:rsidRPr="007C20C9" w:rsidRDefault="000A562C" w:rsidP="00D96EFA">
                    <w:pPr>
                      <w:pStyle w:val="Piedepgina"/>
                      <w:jc w:val="center"/>
                      <w:rPr>
                        <w:lang w:val="es-DO"/>
                      </w:rPr>
                    </w:pPr>
                    <w:r>
                      <w:rPr>
                        <w:lang w:val="es-DO"/>
                      </w:rPr>
                      <w:t>43</w:t>
                    </w:r>
                  </w:p>
                </w:txbxContent>
              </v:textbox>
            </v:shape>
            <w10:wrap anchorx="page" anchory="page"/>
          </v:group>
        </w:pict>
      </w:r>
    </w:p>
    <w:p w:rsidR="004B2F82" w:rsidRDefault="004B2F82" w:rsidP="004B2F82">
      <w:pPr>
        <w:pStyle w:val="Prrafodelista1"/>
        <w:tabs>
          <w:tab w:val="left" w:pos="4424"/>
          <w:tab w:val="center" w:pos="5103"/>
        </w:tabs>
        <w:spacing w:after="0" w:line="240" w:lineRule="auto"/>
        <w:ind w:left="0"/>
        <w:rPr>
          <w:rFonts w:ascii="Cambria" w:hAnsi="Cambria"/>
          <w:b/>
          <w:i/>
          <w:color w:val="0070C0"/>
          <w:sz w:val="24"/>
          <w:szCs w:val="24"/>
        </w:rPr>
      </w:pPr>
    </w:p>
    <w:p w:rsidR="004B2F82" w:rsidRPr="00196019" w:rsidRDefault="004B2F82" w:rsidP="004B2F82">
      <w:pPr>
        <w:pStyle w:val="Prrafodelista1"/>
        <w:tabs>
          <w:tab w:val="left" w:pos="4424"/>
          <w:tab w:val="center" w:pos="5103"/>
        </w:tabs>
        <w:spacing w:after="0" w:line="240" w:lineRule="auto"/>
        <w:ind w:left="0"/>
        <w:rPr>
          <w:rFonts w:ascii="Cambria" w:hAnsi="Cambria"/>
          <w:b/>
          <w:i/>
          <w:color w:val="0070C0"/>
          <w:sz w:val="24"/>
          <w:szCs w:val="24"/>
        </w:rPr>
      </w:pPr>
      <w:r>
        <w:rPr>
          <w:rFonts w:ascii="Cambria" w:hAnsi="Cambria"/>
          <w:b/>
          <w:i/>
          <w:color w:val="0070C0"/>
          <w:sz w:val="24"/>
          <w:szCs w:val="24"/>
        </w:rPr>
        <w:tab/>
      </w:r>
      <w:r w:rsidRPr="00196019">
        <w:rPr>
          <w:rFonts w:ascii="Cambria" w:hAnsi="Cambria"/>
          <w:b/>
          <w:i/>
          <w:color w:val="0070C0"/>
          <w:sz w:val="24"/>
          <w:szCs w:val="24"/>
        </w:rPr>
        <w:t>Cuadro 7.1</w:t>
      </w:r>
    </w:p>
    <w:p w:rsidR="004B2F82" w:rsidRPr="00196019" w:rsidRDefault="004B2F82" w:rsidP="004B2F82">
      <w:pPr>
        <w:pStyle w:val="Prrafodelista1"/>
        <w:spacing w:after="0" w:line="240" w:lineRule="auto"/>
        <w:ind w:left="0"/>
        <w:jc w:val="center"/>
        <w:rPr>
          <w:rFonts w:ascii="Cambria" w:hAnsi="Cambria"/>
          <w:b/>
          <w:i/>
          <w:color w:val="0070C0"/>
          <w:sz w:val="24"/>
          <w:szCs w:val="24"/>
        </w:rPr>
      </w:pPr>
      <w:r w:rsidRPr="00196019">
        <w:rPr>
          <w:rFonts w:ascii="Cambria" w:hAnsi="Cambria"/>
          <w:b/>
          <w:i/>
          <w:color w:val="0070C0"/>
          <w:sz w:val="24"/>
          <w:szCs w:val="24"/>
        </w:rPr>
        <w:t>“Estudio del conocimiento del término chapeo en los encuestados”</w:t>
      </w:r>
    </w:p>
    <w:p w:rsidR="004B2F82" w:rsidRPr="00495081" w:rsidRDefault="004B2F82" w:rsidP="004B2F82">
      <w:pPr>
        <w:tabs>
          <w:tab w:val="center" w:pos="1728"/>
        </w:tabs>
        <w:autoSpaceDE w:val="0"/>
        <w:autoSpaceDN w:val="0"/>
        <w:adjustRightInd w:val="0"/>
        <w:spacing w:after="0" w:line="240" w:lineRule="auto"/>
        <w:rPr>
          <w:rFonts w:ascii="Arial" w:hAnsi="Arial" w:cs="Arial"/>
          <w:color w:val="000000"/>
          <w:sz w:val="18"/>
          <w:szCs w:val="18"/>
        </w:rPr>
      </w:pPr>
      <w:r w:rsidRPr="00495081">
        <w:rPr>
          <w:rFonts w:ascii="Arial" w:hAnsi="Arial" w:cs="Arial"/>
          <w:b/>
          <w:bCs/>
          <w:color w:val="000000"/>
          <w:sz w:val="18"/>
          <w:szCs w:val="18"/>
        </w:rPr>
        <w:tab/>
      </w:r>
    </w:p>
    <w:p w:rsidR="004B2F82" w:rsidRPr="00E901B4" w:rsidRDefault="004B2F82" w:rsidP="004B2F82">
      <w:pPr>
        <w:autoSpaceDE w:val="0"/>
        <w:autoSpaceDN w:val="0"/>
        <w:adjustRightInd w:val="0"/>
        <w:spacing w:after="0" w:line="240" w:lineRule="auto"/>
        <w:rPr>
          <w:rFonts w:ascii="Times New Roman" w:hAnsi="Times New Roman"/>
          <w:color w:val="000000"/>
          <w:sz w:val="24"/>
          <w:szCs w:val="24"/>
        </w:rPr>
      </w:pPr>
    </w:p>
    <w:p w:rsidR="004B2F82" w:rsidRPr="00E901B4" w:rsidRDefault="004B2F82" w:rsidP="004B2F82">
      <w:pPr>
        <w:tabs>
          <w:tab w:val="center" w:pos="3628"/>
        </w:tabs>
        <w:autoSpaceDE w:val="0"/>
        <w:autoSpaceDN w:val="0"/>
        <w:adjustRightInd w:val="0"/>
        <w:spacing w:after="0" w:line="240" w:lineRule="auto"/>
        <w:rPr>
          <w:rFonts w:ascii="Times New Roman" w:hAnsi="Times New Roman"/>
          <w:b/>
          <w:bCs/>
          <w:color w:val="000000"/>
          <w:sz w:val="24"/>
          <w:szCs w:val="24"/>
        </w:rPr>
      </w:pPr>
      <w:r w:rsidRPr="00E901B4">
        <w:rPr>
          <w:rFonts w:ascii="Times New Roman" w:hAnsi="Times New Roman"/>
          <w:b/>
          <w:bCs/>
          <w:color w:val="000000"/>
          <w:sz w:val="24"/>
          <w:szCs w:val="24"/>
        </w:rPr>
        <w:tab/>
        <w:t>¿Conoce usted el término chapeo?</w:t>
      </w:r>
    </w:p>
    <w:p w:rsidR="004B2F82" w:rsidRPr="00495081" w:rsidRDefault="004B2F82" w:rsidP="004B2F82">
      <w:pPr>
        <w:tabs>
          <w:tab w:val="center" w:pos="3628"/>
        </w:tabs>
        <w:autoSpaceDE w:val="0"/>
        <w:autoSpaceDN w:val="0"/>
        <w:adjustRightInd w:val="0"/>
        <w:spacing w:after="0" w:line="240" w:lineRule="auto"/>
        <w:rPr>
          <w:rFonts w:ascii="Arial" w:hAnsi="Arial" w:cs="Arial"/>
          <w:b/>
          <w:bCs/>
          <w:color w:val="000000"/>
          <w:sz w:val="18"/>
          <w:szCs w:val="18"/>
        </w:rPr>
      </w:pPr>
    </w:p>
    <w:tbl>
      <w:tblPr>
        <w:tblW w:w="0" w:type="auto"/>
        <w:jc w:val="center"/>
        <w:tblInd w:w="93" w:type="dxa"/>
        <w:tblLayout w:type="fixed"/>
        <w:tblCellMar>
          <w:left w:w="93" w:type="dxa"/>
          <w:right w:w="93" w:type="dxa"/>
        </w:tblCellMar>
        <w:tblLook w:val="0000"/>
      </w:tblPr>
      <w:tblGrid>
        <w:gridCol w:w="1211"/>
        <w:gridCol w:w="943"/>
        <w:gridCol w:w="1559"/>
        <w:gridCol w:w="1424"/>
        <w:gridCol w:w="1569"/>
        <w:gridCol w:w="1569"/>
      </w:tblGrid>
      <w:tr w:rsidR="004B2F82" w:rsidRPr="00934103" w:rsidTr="00A808F0">
        <w:trPr>
          <w:trHeight w:val="414"/>
          <w:jc w:val="center"/>
        </w:trPr>
        <w:tc>
          <w:tcPr>
            <w:tcW w:w="2154" w:type="dxa"/>
            <w:gridSpan w:val="2"/>
            <w:tcBorders>
              <w:top w:val="single" w:sz="12" w:space="0" w:color="000000"/>
              <w:left w:val="single" w:sz="1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rPr>
                <w:rFonts w:ascii="Cambria" w:hAnsi="Cambria" w:cs="Arial"/>
                <w:b/>
                <w:color w:val="000000"/>
                <w:szCs w:val="18"/>
              </w:rPr>
            </w:pPr>
            <w:r w:rsidRPr="00934103">
              <w:rPr>
                <w:rFonts w:ascii="Cambria" w:hAnsi="Cambria" w:cs="Arial"/>
                <w:b/>
                <w:color w:val="000000"/>
                <w:szCs w:val="18"/>
              </w:rPr>
              <w:t xml:space="preserve"> </w:t>
            </w:r>
          </w:p>
        </w:tc>
        <w:tc>
          <w:tcPr>
            <w:tcW w:w="1559" w:type="dxa"/>
            <w:tcBorders>
              <w:top w:val="single" w:sz="12" w:space="0" w:color="000000"/>
              <w:left w:val="single" w:sz="1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Cs w:val="18"/>
              </w:rPr>
            </w:pPr>
            <w:r w:rsidRPr="00934103">
              <w:rPr>
                <w:rFonts w:ascii="Cambria" w:hAnsi="Cambria" w:cs="Arial"/>
                <w:b/>
                <w:color w:val="000000"/>
                <w:szCs w:val="18"/>
              </w:rPr>
              <w:t>Frecuencia</w:t>
            </w:r>
          </w:p>
        </w:tc>
        <w:tc>
          <w:tcPr>
            <w:tcW w:w="1424"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Cs w:val="18"/>
              </w:rPr>
            </w:pPr>
            <w:r w:rsidRPr="00934103">
              <w:rPr>
                <w:rFonts w:ascii="Cambria" w:hAnsi="Cambria" w:cs="Arial"/>
                <w:b/>
                <w:color w:val="000000"/>
                <w:szCs w:val="18"/>
              </w:rPr>
              <w:t>Porcentaje</w:t>
            </w:r>
          </w:p>
        </w:tc>
        <w:tc>
          <w:tcPr>
            <w:tcW w:w="1569"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Cs w:val="18"/>
              </w:rPr>
            </w:pPr>
            <w:r w:rsidRPr="00934103">
              <w:rPr>
                <w:rFonts w:ascii="Cambria" w:hAnsi="Cambria" w:cs="Arial"/>
                <w:b/>
                <w:color w:val="000000"/>
                <w:szCs w:val="18"/>
              </w:rPr>
              <w:t>Porcentaje válido</w:t>
            </w:r>
          </w:p>
        </w:tc>
        <w:tc>
          <w:tcPr>
            <w:tcW w:w="1569" w:type="dxa"/>
            <w:tcBorders>
              <w:top w:val="single" w:sz="12" w:space="0" w:color="000000"/>
              <w:left w:val="single" w:sz="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Cs w:val="18"/>
              </w:rPr>
            </w:pPr>
            <w:r w:rsidRPr="00934103">
              <w:rPr>
                <w:rFonts w:ascii="Cambria" w:hAnsi="Cambria" w:cs="Arial"/>
                <w:b/>
                <w:color w:val="000000"/>
                <w:szCs w:val="18"/>
              </w:rPr>
              <w:t>Porcentaje acumulado</w:t>
            </w:r>
          </w:p>
        </w:tc>
      </w:tr>
      <w:tr w:rsidR="004B2F82" w:rsidRPr="00934103" w:rsidTr="00A808F0">
        <w:trPr>
          <w:trHeight w:val="225"/>
          <w:jc w:val="center"/>
        </w:trPr>
        <w:tc>
          <w:tcPr>
            <w:tcW w:w="1211" w:type="dxa"/>
            <w:tcBorders>
              <w:top w:val="single" w:sz="12" w:space="0" w:color="000000"/>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Válidos</w:t>
            </w:r>
          </w:p>
        </w:tc>
        <w:tc>
          <w:tcPr>
            <w:tcW w:w="943" w:type="dxa"/>
            <w:tcBorders>
              <w:top w:val="single" w:sz="12" w:space="0" w:color="000000"/>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Si</w:t>
            </w:r>
          </w:p>
        </w:tc>
        <w:tc>
          <w:tcPr>
            <w:tcW w:w="1559" w:type="dxa"/>
            <w:tcBorders>
              <w:top w:val="single" w:sz="12" w:space="0" w:color="000000"/>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324</w:t>
            </w:r>
          </w:p>
        </w:tc>
        <w:tc>
          <w:tcPr>
            <w:tcW w:w="1424"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92.6</w:t>
            </w:r>
          </w:p>
        </w:tc>
        <w:tc>
          <w:tcPr>
            <w:tcW w:w="1569"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100.0</w:t>
            </w:r>
          </w:p>
        </w:tc>
        <w:tc>
          <w:tcPr>
            <w:tcW w:w="1569" w:type="dxa"/>
            <w:tcBorders>
              <w:top w:val="single" w:sz="12" w:space="0" w:color="000000"/>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100.0</w:t>
            </w:r>
          </w:p>
        </w:tc>
      </w:tr>
      <w:tr w:rsidR="004B2F82" w:rsidRPr="00934103" w:rsidTr="00A808F0">
        <w:trPr>
          <w:trHeight w:val="225"/>
          <w:jc w:val="center"/>
        </w:trPr>
        <w:tc>
          <w:tcPr>
            <w:tcW w:w="1211"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Perdidos</w:t>
            </w:r>
          </w:p>
        </w:tc>
        <w:tc>
          <w:tcPr>
            <w:tcW w:w="943"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Sistema</w:t>
            </w:r>
          </w:p>
        </w:tc>
        <w:tc>
          <w:tcPr>
            <w:tcW w:w="1559"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26</w:t>
            </w:r>
          </w:p>
        </w:tc>
        <w:tc>
          <w:tcPr>
            <w:tcW w:w="1424"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7.4</w:t>
            </w:r>
          </w:p>
        </w:tc>
        <w:tc>
          <w:tcPr>
            <w:tcW w:w="1569"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 xml:space="preserve"> </w:t>
            </w:r>
          </w:p>
        </w:tc>
        <w:tc>
          <w:tcPr>
            <w:tcW w:w="1569"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 xml:space="preserve"> </w:t>
            </w:r>
          </w:p>
        </w:tc>
      </w:tr>
      <w:tr w:rsidR="004B2F82" w:rsidRPr="00934103" w:rsidTr="00A808F0">
        <w:trPr>
          <w:trHeight w:val="225"/>
          <w:jc w:val="center"/>
        </w:trPr>
        <w:tc>
          <w:tcPr>
            <w:tcW w:w="2154" w:type="dxa"/>
            <w:gridSpan w:val="2"/>
            <w:tcBorders>
              <w:top w:val="nil"/>
              <w:left w:val="single" w:sz="12" w:space="0" w:color="000000"/>
              <w:bottom w:val="single" w:sz="12" w:space="0" w:color="000000"/>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Total</w:t>
            </w:r>
          </w:p>
        </w:tc>
        <w:tc>
          <w:tcPr>
            <w:tcW w:w="1559" w:type="dxa"/>
            <w:tcBorders>
              <w:top w:val="nil"/>
              <w:left w:val="single" w:sz="1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350</w:t>
            </w:r>
          </w:p>
        </w:tc>
        <w:tc>
          <w:tcPr>
            <w:tcW w:w="1424"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100.0</w:t>
            </w:r>
          </w:p>
        </w:tc>
        <w:tc>
          <w:tcPr>
            <w:tcW w:w="1569"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 xml:space="preserve"> </w:t>
            </w:r>
          </w:p>
        </w:tc>
        <w:tc>
          <w:tcPr>
            <w:tcW w:w="1569" w:type="dxa"/>
            <w:tcBorders>
              <w:top w:val="nil"/>
              <w:left w:val="single" w:sz="2" w:space="0" w:color="000000"/>
              <w:bottom w:val="single" w:sz="12" w:space="0" w:color="000000"/>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 xml:space="preserve"> </w:t>
            </w:r>
          </w:p>
        </w:tc>
      </w:tr>
    </w:tbl>
    <w:p w:rsidR="004B2F82" w:rsidRPr="00B739D5" w:rsidRDefault="004B2F82" w:rsidP="004B2F82">
      <w:pPr>
        <w:jc w:val="both"/>
        <w:rPr>
          <w:rFonts w:ascii="Cambria" w:hAnsi="Cambria"/>
          <w:i/>
          <w:sz w:val="20"/>
        </w:rPr>
      </w:pPr>
      <w:r w:rsidRPr="00B739D5">
        <w:rPr>
          <w:b/>
          <w:sz w:val="20"/>
        </w:rPr>
        <w:t>Fuente:</w:t>
      </w:r>
      <w:r w:rsidRPr="00B739D5">
        <w:rPr>
          <w:sz w:val="20"/>
        </w:rPr>
        <w:t xml:space="preserve"> </w:t>
      </w:r>
      <w:r w:rsidRPr="00B739D5">
        <w:rPr>
          <w:rFonts w:ascii="Times New Roman" w:hAnsi="Times New Roman"/>
          <w:bCs/>
          <w:i/>
          <w:iCs/>
          <w:sz w:val="20"/>
        </w:rPr>
        <w:t xml:space="preserve">Encuesta aleatoria aplicada a la población de la Provincia </w:t>
      </w:r>
      <w:r w:rsidRPr="00B739D5">
        <w:rPr>
          <w:rFonts w:ascii="Cambria" w:hAnsi="Cambria"/>
          <w:i/>
          <w:sz w:val="20"/>
        </w:rPr>
        <w:t xml:space="preserve"> Monseñor  Nouel  (Bonao)  </w:t>
      </w:r>
      <w:r w:rsidRPr="00B739D5">
        <w:rPr>
          <w:rFonts w:ascii="Times New Roman" w:hAnsi="Times New Roman"/>
          <w:bCs/>
          <w:i/>
          <w:iCs/>
          <w:sz w:val="20"/>
        </w:rPr>
        <w:t>en relación con el tema de investigación “El</w:t>
      </w:r>
      <w:r w:rsidRPr="00B739D5">
        <w:rPr>
          <w:rFonts w:ascii="Times New Roman" w:hAnsi="Times New Roman"/>
          <w:i/>
          <w:sz w:val="20"/>
        </w:rPr>
        <w:t xml:space="preserve"> </w:t>
      </w:r>
      <w:r w:rsidRPr="00B739D5">
        <w:rPr>
          <w:rFonts w:ascii="Times New Roman" w:hAnsi="Times New Roman"/>
          <w:bCs/>
          <w:i/>
          <w:iCs/>
          <w:sz w:val="20"/>
        </w:rPr>
        <w:t xml:space="preserve">Chapeo” </w:t>
      </w:r>
      <w:r w:rsidRPr="00B739D5">
        <w:rPr>
          <w:rFonts w:ascii="Cambria" w:hAnsi="Cambria"/>
          <w:i/>
          <w:sz w:val="20"/>
        </w:rPr>
        <w:t>03  de  Diciembre  2014</w:t>
      </w:r>
    </w:p>
    <w:p w:rsidR="004B2F82" w:rsidRDefault="004B2F82" w:rsidP="004B2F82">
      <w:pPr>
        <w:pStyle w:val="Prrafodelista1"/>
        <w:spacing w:after="0" w:line="240" w:lineRule="auto"/>
        <w:ind w:left="0"/>
        <w:jc w:val="center"/>
        <w:rPr>
          <w:rFonts w:ascii="Cambria" w:hAnsi="Cambria"/>
          <w:b/>
          <w:i/>
          <w:color w:val="0070C0"/>
          <w:sz w:val="24"/>
          <w:szCs w:val="24"/>
        </w:rPr>
      </w:pPr>
      <w:r>
        <w:rPr>
          <w:rFonts w:ascii="Cambria" w:hAnsi="Cambria"/>
          <w:b/>
          <w:i/>
          <w:color w:val="0070C0"/>
          <w:sz w:val="24"/>
          <w:szCs w:val="24"/>
        </w:rPr>
        <w:t>Grá</w:t>
      </w:r>
      <w:r w:rsidRPr="00D37BB2">
        <w:rPr>
          <w:rFonts w:ascii="Cambria" w:hAnsi="Cambria"/>
          <w:b/>
          <w:i/>
          <w:color w:val="0070C0"/>
          <w:sz w:val="24"/>
          <w:szCs w:val="24"/>
        </w:rPr>
        <w:t>fico 7.1</w:t>
      </w:r>
    </w:p>
    <w:p w:rsidR="004B2F82" w:rsidRDefault="004B2F82" w:rsidP="004B2F82">
      <w:pPr>
        <w:pStyle w:val="Prrafodelista1"/>
        <w:spacing w:after="0" w:line="240" w:lineRule="auto"/>
        <w:ind w:left="0"/>
        <w:jc w:val="center"/>
        <w:rPr>
          <w:rFonts w:ascii="Cambria" w:hAnsi="Cambria"/>
          <w:b/>
          <w:i/>
          <w:color w:val="0070C0"/>
          <w:sz w:val="24"/>
          <w:szCs w:val="24"/>
        </w:rPr>
      </w:pPr>
    </w:p>
    <w:p w:rsidR="004B2F82" w:rsidRPr="00D37BB2" w:rsidRDefault="004B2F82" w:rsidP="004B2F82">
      <w:pPr>
        <w:pStyle w:val="Prrafodelista1"/>
        <w:spacing w:after="0" w:line="240" w:lineRule="auto"/>
        <w:ind w:left="0"/>
        <w:jc w:val="center"/>
        <w:rPr>
          <w:rFonts w:ascii="Cambria" w:hAnsi="Cambria"/>
          <w:b/>
          <w:i/>
          <w:color w:val="0070C0"/>
          <w:sz w:val="24"/>
          <w:szCs w:val="24"/>
        </w:rPr>
      </w:pPr>
      <w:r>
        <w:rPr>
          <w:rFonts w:ascii="Cambria" w:hAnsi="Cambria"/>
          <w:b/>
          <w:i/>
          <w:noProof/>
          <w:color w:val="0070C0"/>
          <w:sz w:val="24"/>
          <w:szCs w:val="24"/>
          <w:lang w:val="es-ES" w:eastAsia="es-ES"/>
        </w:rPr>
        <w:drawing>
          <wp:inline distT="0" distB="0" distL="0" distR="0">
            <wp:extent cx="5812790" cy="3836035"/>
            <wp:effectExtent l="1905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7" cstate="print"/>
                    <a:srcRect b="4697"/>
                    <a:stretch>
                      <a:fillRect/>
                    </a:stretch>
                  </pic:blipFill>
                  <pic:spPr bwMode="auto">
                    <a:xfrm>
                      <a:off x="0" y="0"/>
                      <a:ext cx="5812790" cy="3836035"/>
                    </a:xfrm>
                    <a:prstGeom prst="rect">
                      <a:avLst/>
                    </a:prstGeom>
                    <a:noFill/>
                    <a:ln w="9525">
                      <a:noFill/>
                      <a:miter lim="800000"/>
                      <a:headEnd/>
                      <a:tailEnd/>
                    </a:ln>
                  </pic:spPr>
                </pic:pic>
              </a:graphicData>
            </a:graphic>
          </wp:inline>
        </w:drawing>
      </w:r>
    </w:p>
    <w:p w:rsidR="004B2F82" w:rsidRDefault="004B2F82" w:rsidP="004B2F82">
      <w:pPr>
        <w:autoSpaceDE w:val="0"/>
        <w:autoSpaceDN w:val="0"/>
        <w:adjustRightInd w:val="0"/>
        <w:spacing w:after="0" w:line="240" w:lineRule="auto"/>
        <w:jc w:val="center"/>
        <w:rPr>
          <w:rFonts w:ascii="Arial" w:hAnsi="Arial" w:cs="Arial"/>
          <w:color w:val="000000"/>
          <w:sz w:val="18"/>
          <w:szCs w:val="18"/>
        </w:rPr>
      </w:pPr>
    </w:p>
    <w:p w:rsidR="004B2F82" w:rsidRPr="00B739D5" w:rsidRDefault="004B2F82" w:rsidP="004B2F82">
      <w:pPr>
        <w:jc w:val="both"/>
        <w:rPr>
          <w:rFonts w:ascii="Cambria" w:hAnsi="Cambria"/>
          <w:i/>
          <w:sz w:val="20"/>
        </w:rPr>
      </w:pPr>
      <w:r w:rsidRPr="00B739D5">
        <w:rPr>
          <w:b/>
          <w:sz w:val="20"/>
        </w:rPr>
        <w:t>Fuente:</w:t>
      </w:r>
      <w:r w:rsidRPr="00B739D5">
        <w:rPr>
          <w:sz w:val="20"/>
        </w:rPr>
        <w:t xml:space="preserve"> </w:t>
      </w:r>
      <w:r w:rsidRPr="00B739D5">
        <w:rPr>
          <w:rFonts w:ascii="Times New Roman" w:hAnsi="Times New Roman"/>
          <w:bCs/>
          <w:i/>
          <w:iCs/>
          <w:sz w:val="20"/>
        </w:rPr>
        <w:t>Formulario General aplicado a la encuesta aleatoria para definir el</w:t>
      </w:r>
      <w:r w:rsidRPr="00B739D5">
        <w:rPr>
          <w:rFonts w:ascii="Times New Roman" w:hAnsi="Times New Roman"/>
          <w:i/>
          <w:sz w:val="20"/>
        </w:rPr>
        <w:t xml:space="preserve"> </w:t>
      </w:r>
      <w:r w:rsidRPr="00B739D5">
        <w:rPr>
          <w:rFonts w:ascii="Times New Roman" w:hAnsi="Times New Roman"/>
          <w:bCs/>
          <w:i/>
          <w:iCs/>
          <w:sz w:val="20"/>
        </w:rPr>
        <w:t>perfil de los encuestados en relación con el tema de investigación “El</w:t>
      </w:r>
      <w:r w:rsidRPr="00B739D5">
        <w:rPr>
          <w:rFonts w:ascii="Times New Roman" w:hAnsi="Times New Roman"/>
          <w:i/>
          <w:sz w:val="20"/>
        </w:rPr>
        <w:t xml:space="preserve"> </w:t>
      </w:r>
      <w:r w:rsidRPr="00B739D5">
        <w:rPr>
          <w:rFonts w:ascii="Times New Roman" w:hAnsi="Times New Roman"/>
          <w:bCs/>
          <w:i/>
          <w:iCs/>
          <w:sz w:val="20"/>
        </w:rPr>
        <w:t xml:space="preserve">Chapeo” en la Provincia </w:t>
      </w:r>
      <w:r w:rsidRPr="00B739D5">
        <w:rPr>
          <w:rFonts w:ascii="Cambria" w:hAnsi="Cambria"/>
          <w:i/>
          <w:sz w:val="20"/>
        </w:rPr>
        <w:t xml:space="preserve"> Monseñor  Nouel  (Bonao)  03  de  Diciembre  2014</w:t>
      </w:r>
    </w:p>
    <w:p w:rsidR="004B2F82" w:rsidRPr="004E0609" w:rsidRDefault="004B2F82" w:rsidP="004B2F82">
      <w:pPr>
        <w:autoSpaceDE w:val="0"/>
        <w:autoSpaceDN w:val="0"/>
        <w:adjustRightInd w:val="0"/>
        <w:spacing w:after="0" w:line="240" w:lineRule="auto"/>
        <w:jc w:val="center"/>
        <w:rPr>
          <w:rFonts w:ascii="Times New Roman" w:hAnsi="Times New Roman"/>
          <w:bCs/>
          <w:i/>
          <w:iCs/>
        </w:rPr>
      </w:pPr>
    </w:p>
    <w:p w:rsidR="004B2F82" w:rsidRPr="004E0609" w:rsidRDefault="004B2F82" w:rsidP="004B2F82">
      <w:pPr>
        <w:autoSpaceDE w:val="0"/>
        <w:autoSpaceDN w:val="0"/>
        <w:adjustRightInd w:val="0"/>
        <w:spacing w:after="0" w:line="240" w:lineRule="auto"/>
        <w:jc w:val="both"/>
        <w:rPr>
          <w:rFonts w:ascii="Times New Roman" w:hAnsi="Times New Roman"/>
          <w:bCs/>
          <w:i/>
          <w:iCs/>
        </w:rPr>
      </w:pPr>
      <w:r w:rsidRPr="004E0609">
        <w:rPr>
          <w:rFonts w:ascii="Times New Roman" w:hAnsi="Times New Roman"/>
          <w:b/>
          <w:bCs/>
          <w:i/>
          <w:iCs/>
        </w:rPr>
        <w:t>Análisis</w:t>
      </w:r>
      <w:r w:rsidRPr="004E0609">
        <w:rPr>
          <w:rFonts w:ascii="Times New Roman" w:hAnsi="Times New Roman"/>
          <w:bCs/>
          <w:i/>
          <w:iCs/>
        </w:rPr>
        <w:t>: la encuesta arrojo como resultado que un 92.6% conocen el término “Chapeo” mientras que solo  un 7.4% no lo conoce.</w:t>
      </w:r>
    </w:p>
    <w:p w:rsidR="004B2F82" w:rsidRPr="004E0609" w:rsidRDefault="004B2F82" w:rsidP="004B2F82">
      <w:pPr>
        <w:autoSpaceDE w:val="0"/>
        <w:autoSpaceDN w:val="0"/>
        <w:adjustRightInd w:val="0"/>
        <w:spacing w:after="0" w:line="240" w:lineRule="auto"/>
        <w:jc w:val="center"/>
        <w:rPr>
          <w:rFonts w:ascii="Times New Roman" w:hAnsi="Times New Roman"/>
          <w:bCs/>
          <w:i/>
          <w:iCs/>
        </w:rPr>
      </w:pPr>
    </w:p>
    <w:p w:rsidR="004B2F82" w:rsidRDefault="004B2F82" w:rsidP="004B2F82">
      <w:pPr>
        <w:autoSpaceDE w:val="0"/>
        <w:autoSpaceDN w:val="0"/>
        <w:adjustRightInd w:val="0"/>
        <w:spacing w:after="0" w:line="240" w:lineRule="auto"/>
        <w:jc w:val="center"/>
        <w:rPr>
          <w:rFonts w:ascii="Arial" w:hAnsi="Arial" w:cs="Arial"/>
          <w:color w:val="000000"/>
          <w:sz w:val="18"/>
          <w:szCs w:val="18"/>
        </w:rPr>
      </w:pPr>
    </w:p>
    <w:p w:rsidR="004B2F82" w:rsidRDefault="00585B98" w:rsidP="004B2F82">
      <w:pPr>
        <w:autoSpaceDE w:val="0"/>
        <w:autoSpaceDN w:val="0"/>
        <w:adjustRightInd w:val="0"/>
        <w:spacing w:after="0" w:line="240" w:lineRule="auto"/>
        <w:rPr>
          <w:rFonts w:ascii="Arial" w:hAnsi="Arial" w:cs="Arial"/>
          <w:color w:val="000000"/>
          <w:sz w:val="18"/>
          <w:szCs w:val="18"/>
        </w:rPr>
      </w:pPr>
      <w:r w:rsidRPr="00585B98">
        <w:rPr>
          <w:rFonts w:ascii="Cambria" w:hAnsi="Cambria"/>
          <w:b/>
          <w:i/>
          <w:noProof/>
          <w:color w:val="0070C0"/>
          <w:sz w:val="24"/>
          <w:szCs w:val="24"/>
          <w:lang w:eastAsia="es-ES"/>
        </w:rPr>
        <w:pict>
          <v:group id="_x0000_s1427" style="position:absolute;margin-left:550.85pt;margin-top:729pt;width:1in;height:1in;z-index:251704320;mso-position-horizontal-relative:page;mso-position-vertical-relative:page" coordorigin="10800,14400" coordsize="1440,1440" o:allowincell="f">
            <v:rect id="_x0000_s1428"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4B2F82"/>
                </w:txbxContent>
              </v:textbox>
            </v:rect>
            <v:shape id="_x0000_s1429"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429" inset=",0,,0">
                <w:txbxContent>
                  <w:p w:rsidR="000A562C" w:rsidRPr="00D96EFA" w:rsidRDefault="000A562C" w:rsidP="004B2F82">
                    <w:pPr>
                      <w:pStyle w:val="Piedepgina"/>
                      <w:jc w:val="center"/>
                      <w:rPr>
                        <w:lang w:val="es-DO"/>
                      </w:rPr>
                    </w:pPr>
                    <w:r>
                      <w:rPr>
                        <w:lang w:val="es-DO"/>
                      </w:rPr>
                      <w:t>44</w:t>
                    </w:r>
                  </w:p>
                </w:txbxContent>
              </v:textbox>
            </v:shape>
            <w10:wrap anchorx="page" anchory="page"/>
          </v:group>
        </w:pict>
      </w:r>
    </w:p>
    <w:p w:rsidR="004B2F82" w:rsidRPr="00D37BB2" w:rsidRDefault="00585B98" w:rsidP="004B2F82">
      <w:pPr>
        <w:pStyle w:val="Prrafodelista1"/>
        <w:spacing w:after="0" w:line="240" w:lineRule="auto"/>
        <w:ind w:left="0"/>
        <w:jc w:val="center"/>
        <w:rPr>
          <w:rFonts w:ascii="Cambria" w:hAnsi="Cambria"/>
          <w:b/>
          <w:i/>
          <w:color w:val="0070C0"/>
          <w:sz w:val="24"/>
          <w:szCs w:val="24"/>
        </w:rPr>
      </w:pPr>
      <w:r>
        <w:rPr>
          <w:rFonts w:ascii="Cambria" w:hAnsi="Cambria"/>
          <w:b/>
          <w:i/>
          <w:noProof/>
          <w:color w:val="0070C0"/>
          <w:sz w:val="24"/>
          <w:szCs w:val="24"/>
          <w:lang w:val="es-ES" w:eastAsia="es-ES"/>
        </w:rPr>
        <w:lastRenderedPageBreak/>
        <w:pict>
          <v:group id="_x0000_s1430" style="position:absolute;left:0;text-align:left;margin-left:554.3pt;margin-top:732.35pt;width:1in;height:1in;z-index:251705344;mso-position-horizontal-relative:page;mso-position-vertical-relative:page" coordorigin="10800,14400" coordsize="1440,1440" o:allowincell="f">
            <v:rect id="_x0000_s1431"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4B2F82"/>
                </w:txbxContent>
              </v:textbox>
            </v:rect>
            <v:shape id="_x0000_s1432"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432" inset=",0,,0">
                <w:txbxContent>
                  <w:p w:rsidR="000A562C" w:rsidRPr="007C20C9" w:rsidRDefault="000A562C" w:rsidP="004B2F82">
                    <w:pPr>
                      <w:pStyle w:val="Piedepgina"/>
                      <w:jc w:val="center"/>
                      <w:rPr>
                        <w:lang w:val="es-DO"/>
                      </w:rPr>
                    </w:pPr>
                    <w:r>
                      <w:t>48</w:t>
                    </w:r>
                  </w:p>
                </w:txbxContent>
              </v:textbox>
            </v:shape>
            <w10:wrap anchorx="page" anchory="page"/>
          </v:group>
        </w:pict>
      </w:r>
      <w:r w:rsidR="004B2F82" w:rsidRPr="00D37BB2">
        <w:rPr>
          <w:rFonts w:ascii="Cambria" w:hAnsi="Cambria"/>
          <w:b/>
          <w:i/>
          <w:color w:val="0070C0"/>
          <w:sz w:val="24"/>
          <w:szCs w:val="24"/>
        </w:rPr>
        <w:t>Cuadro 8.1</w:t>
      </w:r>
    </w:p>
    <w:p w:rsidR="004B2F82" w:rsidRPr="00D37BB2" w:rsidRDefault="004B2F82" w:rsidP="004B2F82">
      <w:pPr>
        <w:pStyle w:val="Prrafodelista1"/>
        <w:spacing w:after="0" w:line="240" w:lineRule="auto"/>
        <w:ind w:left="0"/>
        <w:jc w:val="center"/>
        <w:rPr>
          <w:rFonts w:ascii="Cambria" w:hAnsi="Cambria"/>
          <w:b/>
          <w:i/>
          <w:color w:val="0070C0"/>
          <w:sz w:val="24"/>
          <w:szCs w:val="24"/>
        </w:rPr>
      </w:pPr>
      <w:r w:rsidRPr="00D37BB2">
        <w:rPr>
          <w:rFonts w:ascii="Cambria" w:hAnsi="Cambria"/>
          <w:b/>
          <w:i/>
          <w:color w:val="0070C0"/>
          <w:sz w:val="24"/>
          <w:szCs w:val="24"/>
        </w:rPr>
        <w:t>¿En qué lugares ha visto usted a estas personas haciendo esta actividad?</w:t>
      </w:r>
    </w:p>
    <w:p w:rsidR="004B2F82" w:rsidRPr="00F50154" w:rsidRDefault="004B2F82" w:rsidP="004B2F82">
      <w:pPr>
        <w:tabs>
          <w:tab w:val="center" w:pos="4190"/>
        </w:tabs>
        <w:autoSpaceDE w:val="0"/>
        <w:autoSpaceDN w:val="0"/>
        <w:adjustRightInd w:val="0"/>
        <w:spacing w:after="0" w:line="240" w:lineRule="auto"/>
        <w:rPr>
          <w:rFonts w:ascii="Arial" w:hAnsi="Arial" w:cs="Arial"/>
          <w:b/>
          <w:bCs/>
          <w:color w:val="000000"/>
          <w:sz w:val="18"/>
          <w:szCs w:val="18"/>
        </w:rPr>
      </w:pPr>
    </w:p>
    <w:tbl>
      <w:tblPr>
        <w:tblW w:w="0" w:type="auto"/>
        <w:jc w:val="center"/>
        <w:tblInd w:w="-78" w:type="dxa"/>
        <w:tblLayout w:type="fixed"/>
        <w:tblCellMar>
          <w:left w:w="93" w:type="dxa"/>
          <w:right w:w="93" w:type="dxa"/>
        </w:tblCellMar>
        <w:tblLook w:val="0000"/>
      </w:tblPr>
      <w:tblGrid>
        <w:gridCol w:w="1134"/>
        <w:gridCol w:w="2977"/>
        <w:gridCol w:w="1275"/>
        <w:gridCol w:w="1276"/>
        <w:gridCol w:w="1418"/>
        <w:gridCol w:w="1387"/>
      </w:tblGrid>
      <w:tr w:rsidR="004B2F82" w:rsidRPr="00934103" w:rsidTr="00A808F0">
        <w:trPr>
          <w:trHeight w:val="500"/>
          <w:jc w:val="center"/>
        </w:trPr>
        <w:tc>
          <w:tcPr>
            <w:tcW w:w="4111" w:type="dxa"/>
            <w:gridSpan w:val="2"/>
            <w:tcBorders>
              <w:top w:val="single" w:sz="12" w:space="0" w:color="000000"/>
              <w:left w:val="single" w:sz="1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 xml:space="preserve"> </w:t>
            </w:r>
          </w:p>
        </w:tc>
        <w:tc>
          <w:tcPr>
            <w:tcW w:w="1275" w:type="dxa"/>
            <w:tcBorders>
              <w:top w:val="single" w:sz="12" w:space="0" w:color="000000"/>
              <w:left w:val="single" w:sz="1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color w:val="000000"/>
                <w:szCs w:val="18"/>
              </w:rPr>
            </w:pPr>
            <w:r w:rsidRPr="00934103">
              <w:rPr>
                <w:rFonts w:ascii="Cambria" w:hAnsi="Cambria" w:cs="Arial"/>
                <w:color w:val="000000"/>
                <w:szCs w:val="18"/>
              </w:rPr>
              <w:t>Frecuencia</w:t>
            </w:r>
          </w:p>
        </w:tc>
        <w:tc>
          <w:tcPr>
            <w:tcW w:w="1276"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color w:val="000000"/>
                <w:szCs w:val="18"/>
              </w:rPr>
            </w:pPr>
            <w:r w:rsidRPr="00934103">
              <w:rPr>
                <w:rFonts w:ascii="Cambria" w:hAnsi="Cambria" w:cs="Arial"/>
                <w:color w:val="000000"/>
                <w:szCs w:val="18"/>
              </w:rPr>
              <w:t>Porcentaje</w:t>
            </w:r>
          </w:p>
        </w:tc>
        <w:tc>
          <w:tcPr>
            <w:tcW w:w="1418"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color w:val="000000"/>
                <w:szCs w:val="18"/>
              </w:rPr>
            </w:pPr>
            <w:r w:rsidRPr="00934103">
              <w:rPr>
                <w:rFonts w:ascii="Cambria" w:hAnsi="Cambria" w:cs="Arial"/>
                <w:color w:val="000000"/>
                <w:szCs w:val="18"/>
              </w:rPr>
              <w:t>Porcentaje válido</w:t>
            </w:r>
          </w:p>
        </w:tc>
        <w:tc>
          <w:tcPr>
            <w:tcW w:w="1387" w:type="dxa"/>
            <w:tcBorders>
              <w:top w:val="single" w:sz="12" w:space="0" w:color="000000"/>
              <w:left w:val="single" w:sz="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color w:val="000000"/>
                <w:szCs w:val="18"/>
              </w:rPr>
            </w:pPr>
            <w:r w:rsidRPr="00934103">
              <w:rPr>
                <w:rFonts w:ascii="Cambria" w:hAnsi="Cambria" w:cs="Arial"/>
                <w:color w:val="000000"/>
                <w:szCs w:val="18"/>
              </w:rPr>
              <w:t>Porcentaje acumulado</w:t>
            </w:r>
          </w:p>
        </w:tc>
      </w:tr>
      <w:tr w:rsidR="004B2F82" w:rsidRPr="00934103" w:rsidTr="00A808F0">
        <w:trPr>
          <w:trHeight w:val="500"/>
          <w:jc w:val="center"/>
        </w:trPr>
        <w:tc>
          <w:tcPr>
            <w:tcW w:w="1134" w:type="dxa"/>
            <w:tcBorders>
              <w:top w:val="single" w:sz="12" w:space="0" w:color="000000"/>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Válidos</w:t>
            </w:r>
          </w:p>
        </w:tc>
        <w:tc>
          <w:tcPr>
            <w:tcW w:w="2977" w:type="dxa"/>
            <w:tcBorders>
              <w:top w:val="single" w:sz="12" w:space="0" w:color="000000"/>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Universidades ( centros de estudio)</w:t>
            </w:r>
          </w:p>
        </w:tc>
        <w:tc>
          <w:tcPr>
            <w:tcW w:w="1275" w:type="dxa"/>
            <w:tcBorders>
              <w:top w:val="single" w:sz="12" w:space="0" w:color="000000"/>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89</w:t>
            </w:r>
          </w:p>
        </w:tc>
        <w:tc>
          <w:tcPr>
            <w:tcW w:w="1276"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25.4</w:t>
            </w:r>
          </w:p>
        </w:tc>
        <w:tc>
          <w:tcPr>
            <w:tcW w:w="1418"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27.5</w:t>
            </w:r>
          </w:p>
        </w:tc>
        <w:tc>
          <w:tcPr>
            <w:tcW w:w="1387" w:type="dxa"/>
            <w:tcBorders>
              <w:top w:val="single" w:sz="12" w:space="0" w:color="000000"/>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27.5</w:t>
            </w:r>
          </w:p>
        </w:tc>
      </w:tr>
      <w:tr w:rsidR="004B2F82" w:rsidRPr="00934103" w:rsidTr="00A808F0">
        <w:trPr>
          <w:trHeight w:val="500"/>
          <w:jc w:val="center"/>
        </w:trPr>
        <w:tc>
          <w:tcPr>
            <w:tcW w:w="1134"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 xml:space="preserve"> </w:t>
            </w:r>
          </w:p>
        </w:tc>
        <w:tc>
          <w:tcPr>
            <w:tcW w:w="2977"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En una discoteca, (</w:t>
            </w:r>
            <w:proofErr w:type="spellStart"/>
            <w:r w:rsidRPr="00934103">
              <w:rPr>
                <w:rFonts w:ascii="Cambria" w:hAnsi="Cambria" w:cs="Arial"/>
                <w:color w:val="000000"/>
                <w:szCs w:val="18"/>
              </w:rPr>
              <w:t>drink</w:t>
            </w:r>
            <w:proofErr w:type="spellEnd"/>
            <w:r w:rsidRPr="00934103">
              <w:rPr>
                <w:rFonts w:ascii="Cambria" w:hAnsi="Cambria" w:cs="Arial"/>
                <w:color w:val="000000"/>
                <w:szCs w:val="18"/>
              </w:rPr>
              <w:t xml:space="preserve"> </w:t>
            </w:r>
            <w:proofErr w:type="spellStart"/>
            <w:r w:rsidRPr="00934103">
              <w:rPr>
                <w:rFonts w:ascii="Cambria" w:hAnsi="Cambria" w:cs="Arial"/>
                <w:color w:val="000000"/>
                <w:szCs w:val="18"/>
              </w:rPr>
              <w:t>store</w:t>
            </w:r>
            <w:proofErr w:type="spellEnd"/>
            <w:r w:rsidRPr="00934103">
              <w:rPr>
                <w:rFonts w:ascii="Cambria" w:hAnsi="Cambria" w:cs="Arial"/>
                <w:color w:val="000000"/>
                <w:szCs w:val="18"/>
              </w:rPr>
              <w:t>, bares)</w:t>
            </w:r>
          </w:p>
        </w:tc>
        <w:tc>
          <w:tcPr>
            <w:tcW w:w="1275"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210</w:t>
            </w:r>
          </w:p>
        </w:tc>
        <w:tc>
          <w:tcPr>
            <w:tcW w:w="1276"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60.0</w:t>
            </w:r>
          </w:p>
        </w:tc>
        <w:tc>
          <w:tcPr>
            <w:tcW w:w="1418"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64.8</w:t>
            </w:r>
          </w:p>
        </w:tc>
        <w:tc>
          <w:tcPr>
            <w:tcW w:w="1387"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92.3</w:t>
            </w:r>
          </w:p>
        </w:tc>
      </w:tr>
      <w:tr w:rsidR="004B2F82" w:rsidRPr="00934103" w:rsidTr="00A808F0">
        <w:trPr>
          <w:trHeight w:val="271"/>
          <w:jc w:val="center"/>
        </w:trPr>
        <w:tc>
          <w:tcPr>
            <w:tcW w:w="1134"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 xml:space="preserve"> </w:t>
            </w:r>
          </w:p>
        </w:tc>
        <w:tc>
          <w:tcPr>
            <w:tcW w:w="2977"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En su lugar de trabajo</w:t>
            </w:r>
          </w:p>
        </w:tc>
        <w:tc>
          <w:tcPr>
            <w:tcW w:w="1275"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25</w:t>
            </w:r>
          </w:p>
        </w:tc>
        <w:tc>
          <w:tcPr>
            <w:tcW w:w="1276"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7.1</w:t>
            </w:r>
          </w:p>
        </w:tc>
        <w:tc>
          <w:tcPr>
            <w:tcW w:w="1418"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7.7</w:t>
            </w:r>
          </w:p>
        </w:tc>
        <w:tc>
          <w:tcPr>
            <w:tcW w:w="1387"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100.0</w:t>
            </w:r>
          </w:p>
        </w:tc>
      </w:tr>
      <w:tr w:rsidR="004B2F82" w:rsidRPr="00934103" w:rsidTr="00A808F0">
        <w:trPr>
          <w:trHeight w:val="271"/>
          <w:jc w:val="center"/>
        </w:trPr>
        <w:tc>
          <w:tcPr>
            <w:tcW w:w="1134"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 xml:space="preserve"> </w:t>
            </w:r>
          </w:p>
        </w:tc>
        <w:tc>
          <w:tcPr>
            <w:tcW w:w="2977"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Total</w:t>
            </w:r>
          </w:p>
        </w:tc>
        <w:tc>
          <w:tcPr>
            <w:tcW w:w="1275"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324</w:t>
            </w:r>
          </w:p>
        </w:tc>
        <w:tc>
          <w:tcPr>
            <w:tcW w:w="1276"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92.6</w:t>
            </w:r>
          </w:p>
        </w:tc>
        <w:tc>
          <w:tcPr>
            <w:tcW w:w="1418"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100.0</w:t>
            </w:r>
          </w:p>
        </w:tc>
        <w:tc>
          <w:tcPr>
            <w:tcW w:w="1387"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 xml:space="preserve"> </w:t>
            </w:r>
          </w:p>
        </w:tc>
      </w:tr>
      <w:tr w:rsidR="004B2F82" w:rsidRPr="00934103" w:rsidTr="00A808F0">
        <w:trPr>
          <w:trHeight w:val="271"/>
          <w:jc w:val="center"/>
        </w:trPr>
        <w:tc>
          <w:tcPr>
            <w:tcW w:w="1134"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Perdidos</w:t>
            </w:r>
          </w:p>
        </w:tc>
        <w:tc>
          <w:tcPr>
            <w:tcW w:w="2977"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Sistema</w:t>
            </w:r>
          </w:p>
        </w:tc>
        <w:tc>
          <w:tcPr>
            <w:tcW w:w="1275"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26</w:t>
            </w:r>
          </w:p>
        </w:tc>
        <w:tc>
          <w:tcPr>
            <w:tcW w:w="1276"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7.4</w:t>
            </w:r>
          </w:p>
        </w:tc>
        <w:tc>
          <w:tcPr>
            <w:tcW w:w="1418"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 xml:space="preserve"> </w:t>
            </w:r>
          </w:p>
        </w:tc>
        <w:tc>
          <w:tcPr>
            <w:tcW w:w="1387"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 xml:space="preserve"> </w:t>
            </w:r>
          </w:p>
        </w:tc>
      </w:tr>
      <w:tr w:rsidR="004B2F82" w:rsidRPr="00934103" w:rsidTr="00A808F0">
        <w:trPr>
          <w:trHeight w:val="271"/>
          <w:jc w:val="center"/>
        </w:trPr>
        <w:tc>
          <w:tcPr>
            <w:tcW w:w="4111" w:type="dxa"/>
            <w:gridSpan w:val="2"/>
            <w:tcBorders>
              <w:top w:val="nil"/>
              <w:left w:val="single" w:sz="12" w:space="0" w:color="000000"/>
              <w:bottom w:val="single" w:sz="12" w:space="0" w:color="000000"/>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Total</w:t>
            </w:r>
          </w:p>
        </w:tc>
        <w:tc>
          <w:tcPr>
            <w:tcW w:w="1275" w:type="dxa"/>
            <w:tcBorders>
              <w:top w:val="nil"/>
              <w:left w:val="single" w:sz="1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350</w:t>
            </w:r>
          </w:p>
        </w:tc>
        <w:tc>
          <w:tcPr>
            <w:tcW w:w="1276"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100.0</w:t>
            </w:r>
          </w:p>
        </w:tc>
        <w:tc>
          <w:tcPr>
            <w:tcW w:w="1418"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 xml:space="preserve"> </w:t>
            </w:r>
          </w:p>
        </w:tc>
        <w:tc>
          <w:tcPr>
            <w:tcW w:w="1387" w:type="dxa"/>
            <w:tcBorders>
              <w:top w:val="nil"/>
              <w:left w:val="single" w:sz="2" w:space="0" w:color="000000"/>
              <w:bottom w:val="single" w:sz="12" w:space="0" w:color="000000"/>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 xml:space="preserve"> </w:t>
            </w:r>
          </w:p>
        </w:tc>
      </w:tr>
    </w:tbl>
    <w:p w:rsidR="004B2F82" w:rsidRPr="00B739D5" w:rsidRDefault="004B2F82" w:rsidP="004B2F82">
      <w:pPr>
        <w:jc w:val="both"/>
        <w:rPr>
          <w:rFonts w:ascii="Cambria" w:hAnsi="Cambria"/>
          <w:i/>
          <w:sz w:val="20"/>
        </w:rPr>
      </w:pPr>
      <w:r w:rsidRPr="00B739D5">
        <w:rPr>
          <w:b/>
          <w:sz w:val="20"/>
        </w:rPr>
        <w:t>Fuente:</w:t>
      </w:r>
      <w:r w:rsidRPr="00B739D5">
        <w:rPr>
          <w:sz w:val="20"/>
        </w:rPr>
        <w:t xml:space="preserve"> </w:t>
      </w:r>
      <w:r w:rsidRPr="00B739D5">
        <w:rPr>
          <w:rFonts w:ascii="Times New Roman" w:hAnsi="Times New Roman"/>
          <w:bCs/>
          <w:i/>
          <w:iCs/>
          <w:sz w:val="20"/>
        </w:rPr>
        <w:t xml:space="preserve">Encuesta aleatoria aplicada a la población de la Provincia </w:t>
      </w:r>
      <w:r w:rsidRPr="00B739D5">
        <w:rPr>
          <w:rFonts w:ascii="Cambria" w:hAnsi="Cambria"/>
          <w:i/>
          <w:sz w:val="20"/>
        </w:rPr>
        <w:t xml:space="preserve"> Monseñor  Nouel  (Bonao)  </w:t>
      </w:r>
      <w:r w:rsidRPr="00B739D5">
        <w:rPr>
          <w:rFonts w:ascii="Times New Roman" w:hAnsi="Times New Roman"/>
          <w:bCs/>
          <w:i/>
          <w:iCs/>
          <w:sz w:val="20"/>
        </w:rPr>
        <w:t>en relación con el tema de investigación “El</w:t>
      </w:r>
      <w:r w:rsidRPr="00B739D5">
        <w:rPr>
          <w:rFonts w:ascii="Times New Roman" w:hAnsi="Times New Roman"/>
          <w:i/>
          <w:sz w:val="20"/>
        </w:rPr>
        <w:t xml:space="preserve"> </w:t>
      </w:r>
      <w:r w:rsidRPr="00B739D5">
        <w:rPr>
          <w:rFonts w:ascii="Times New Roman" w:hAnsi="Times New Roman"/>
          <w:bCs/>
          <w:i/>
          <w:iCs/>
          <w:sz w:val="20"/>
        </w:rPr>
        <w:t xml:space="preserve">Chapeo” </w:t>
      </w:r>
      <w:r w:rsidRPr="00B739D5">
        <w:rPr>
          <w:rFonts w:ascii="Cambria" w:hAnsi="Cambria"/>
          <w:i/>
          <w:sz w:val="20"/>
        </w:rPr>
        <w:t>03  de  Diciembre  2014</w:t>
      </w:r>
    </w:p>
    <w:p w:rsidR="004B2F82" w:rsidRPr="00F50154" w:rsidRDefault="004B2F82" w:rsidP="004B2F82">
      <w:pPr>
        <w:autoSpaceDE w:val="0"/>
        <w:autoSpaceDN w:val="0"/>
        <w:adjustRightInd w:val="0"/>
        <w:spacing w:after="0" w:line="240" w:lineRule="auto"/>
        <w:rPr>
          <w:rFonts w:ascii="Arial" w:hAnsi="Arial" w:cs="Arial"/>
          <w:color w:val="000000"/>
          <w:sz w:val="18"/>
          <w:szCs w:val="18"/>
        </w:rPr>
      </w:pPr>
    </w:p>
    <w:p w:rsidR="004B2F82" w:rsidRPr="00D37BB2" w:rsidRDefault="004B2F82" w:rsidP="004B2F82">
      <w:pPr>
        <w:autoSpaceDE w:val="0"/>
        <w:autoSpaceDN w:val="0"/>
        <w:adjustRightInd w:val="0"/>
        <w:spacing w:after="0" w:line="240" w:lineRule="auto"/>
        <w:jc w:val="center"/>
        <w:rPr>
          <w:rFonts w:ascii="Cambria" w:eastAsia="SimSun" w:hAnsi="Cambria" w:cs="Tahoma"/>
          <w:b/>
          <w:i/>
          <w:color w:val="0070C0"/>
          <w:kern w:val="1"/>
          <w:sz w:val="24"/>
          <w:szCs w:val="24"/>
          <w:lang w:eastAsia="ar-SA"/>
        </w:rPr>
      </w:pPr>
      <w:r>
        <w:rPr>
          <w:rFonts w:ascii="Cambria" w:eastAsia="SimSun" w:hAnsi="Cambria" w:cs="Tahoma"/>
          <w:b/>
          <w:i/>
          <w:color w:val="0070C0"/>
          <w:kern w:val="1"/>
          <w:sz w:val="24"/>
          <w:szCs w:val="24"/>
          <w:lang w:eastAsia="ar-SA"/>
        </w:rPr>
        <w:t>Grá</w:t>
      </w:r>
      <w:r w:rsidRPr="00D37BB2">
        <w:rPr>
          <w:rFonts w:ascii="Cambria" w:eastAsia="SimSun" w:hAnsi="Cambria" w:cs="Tahoma"/>
          <w:b/>
          <w:i/>
          <w:color w:val="0070C0"/>
          <w:kern w:val="1"/>
          <w:sz w:val="24"/>
          <w:szCs w:val="24"/>
          <w:lang w:eastAsia="ar-SA"/>
        </w:rPr>
        <w:t>fico 8.1</w:t>
      </w:r>
    </w:p>
    <w:p w:rsidR="004B2F82" w:rsidRPr="00495081" w:rsidRDefault="004B2F82" w:rsidP="004B2F82">
      <w:pPr>
        <w:autoSpaceDE w:val="0"/>
        <w:autoSpaceDN w:val="0"/>
        <w:adjustRightInd w:val="0"/>
        <w:spacing w:after="0" w:line="240" w:lineRule="auto"/>
        <w:jc w:val="center"/>
        <w:rPr>
          <w:rFonts w:ascii="Arial" w:hAnsi="Arial" w:cs="Arial"/>
          <w:color w:val="000000"/>
          <w:sz w:val="18"/>
          <w:szCs w:val="18"/>
        </w:rPr>
      </w:pPr>
      <w:r>
        <w:rPr>
          <w:rFonts w:ascii="Arial" w:hAnsi="Arial" w:cs="Arial"/>
          <w:noProof/>
          <w:color w:val="000000"/>
          <w:sz w:val="18"/>
          <w:szCs w:val="18"/>
          <w:lang w:eastAsia="es-ES"/>
        </w:rPr>
        <w:drawing>
          <wp:inline distT="0" distB="0" distL="0" distR="0">
            <wp:extent cx="6308598" cy="3648807"/>
            <wp:effectExtent l="1905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8" cstate="print"/>
                    <a:srcRect/>
                    <a:stretch>
                      <a:fillRect/>
                    </a:stretch>
                  </pic:blipFill>
                  <pic:spPr bwMode="auto">
                    <a:xfrm>
                      <a:off x="0" y="0"/>
                      <a:ext cx="6306471" cy="3647577"/>
                    </a:xfrm>
                    <a:prstGeom prst="rect">
                      <a:avLst/>
                    </a:prstGeom>
                    <a:noFill/>
                    <a:ln w="9525">
                      <a:noFill/>
                      <a:miter lim="800000"/>
                      <a:headEnd/>
                      <a:tailEnd/>
                    </a:ln>
                  </pic:spPr>
                </pic:pic>
              </a:graphicData>
            </a:graphic>
          </wp:inline>
        </w:drawing>
      </w:r>
    </w:p>
    <w:p w:rsidR="004B2F82" w:rsidRPr="00E1479F" w:rsidRDefault="004B2F82" w:rsidP="004B2F82">
      <w:pPr>
        <w:jc w:val="both"/>
        <w:rPr>
          <w:rFonts w:ascii="Cambria" w:hAnsi="Cambria"/>
          <w:i/>
          <w:sz w:val="20"/>
        </w:rPr>
      </w:pPr>
      <w:r w:rsidRPr="00B739D5">
        <w:rPr>
          <w:b/>
          <w:sz w:val="20"/>
        </w:rPr>
        <w:t>Fuente:</w:t>
      </w:r>
      <w:r w:rsidRPr="00B739D5">
        <w:rPr>
          <w:sz w:val="20"/>
        </w:rPr>
        <w:t xml:space="preserve"> </w:t>
      </w:r>
      <w:r w:rsidRPr="00B739D5">
        <w:rPr>
          <w:rFonts w:ascii="Times New Roman" w:hAnsi="Times New Roman"/>
          <w:bCs/>
          <w:i/>
          <w:iCs/>
          <w:sz w:val="20"/>
        </w:rPr>
        <w:t xml:space="preserve">Encuesta aleatoria aplicada a la población de la Provincia </w:t>
      </w:r>
      <w:r w:rsidRPr="00B739D5">
        <w:rPr>
          <w:rFonts w:ascii="Cambria" w:hAnsi="Cambria"/>
          <w:i/>
          <w:sz w:val="20"/>
        </w:rPr>
        <w:t xml:space="preserve"> Monseñor  Nouel  (Bonao)  </w:t>
      </w:r>
      <w:r w:rsidRPr="00B739D5">
        <w:rPr>
          <w:rFonts w:ascii="Times New Roman" w:hAnsi="Times New Roman"/>
          <w:bCs/>
          <w:i/>
          <w:iCs/>
          <w:sz w:val="20"/>
        </w:rPr>
        <w:t>en relación con el tema de investigación “El</w:t>
      </w:r>
      <w:r w:rsidRPr="00B739D5">
        <w:rPr>
          <w:rFonts w:ascii="Times New Roman" w:hAnsi="Times New Roman"/>
          <w:i/>
          <w:sz w:val="20"/>
        </w:rPr>
        <w:t xml:space="preserve"> </w:t>
      </w:r>
      <w:r w:rsidRPr="00B739D5">
        <w:rPr>
          <w:rFonts w:ascii="Times New Roman" w:hAnsi="Times New Roman"/>
          <w:bCs/>
          <w:i/>
          <w:iCs/>
          <w:sz w:val="20"/>
        </w:rPr>
        <w:t xml:space="preserve">Chapeo” </w:t>
      </w:r>
      <w:r w:rsidRPr="00B739D5">
        <w:rPr>
          <w:rFonts w:ascii="Cambria" w:hAnsi="Cambria"/>
          <w:i/>
          <w:sz w:val="20"/>
        </w:rPr>
        <w:t>03  de  Diciembre  2014</w:t>
      </w:r>
    </w:p>
    <w:p w:rsidR="004B2F82" w:rsidRDefault="004B2F82" w:rsidP="004B2F82">
      <w:pPr>
        <w:jc w:val="both"/>
        <w:rPr>
          <w:rFonts w:ascii="Times New Roman" w:hAnsi="Times New Roman"/>
          <w:bCs/>
          <w:i/>
          <w:iCs/>
        </w:rPr>
      </w:pPr>
      <w:r w:rsidRPr="00D37BB2">
        <w:rPr>
          <w:rFonts w:ascii="Times New Roman" w:hAnsi="Times New Roman"/>
          <w:b/>
          <w:bCs/>
          <w:i/>
          <w:iCs/>
        </w:rPr>
        <w:t>Análisis</w:t>
      </w:r>
      <w:r w:rsidRPr="00D37BB2">
        <w:rPr>
          <w:rFonts w:ascii="Times New Roman" w:hAnsi="Times New Roman"/>
          <w:bCs/>
          <w:i/>
          <w:iCs/>
        </w:rPr>
        <w:t xml:space="preserve">: </w:t>
      </w:r>
      <w:r>
        <w:rPr>
          <w:rFonts w:ascii="Times New Roman" w:hAnsi="Times New Roman"/>
          <w:bCs/>
          <w:i/>
          <w:iCs/>
        </w:rPr>
        <w:t>Donde es más habitual la</w:t>
      </w:r>
      <w:r w:rsidRPr="00D37BB2">
        <w:rPr>
          <w:rFonts w:ascii="Times New Roman" w:hAnsi="Times New Roman"/>
          <w:bCs/>
          <w:i/>
          <w:iCs/>
        </w:rPr>
        <w:t xml:space="preserve"> práctica del chapeo e</w:t>
      </w:r>
      <w:r>
        <w:rPr>
          <w:rFonts w:ascii="Times New Roman" w:hAnsi="Times New Roman"/>
          <w:bCs/>
          <w:i/>
          <w:iCs/>
        </w:rPr>
        <w:t xml:space="preserve">s en </w:t>
      </w:r>
      <w:r w:rsidRPr="00D37BB2">
        <w:rPr>
          <w:rFonts w:ascii="Times New Roman" w:hAnsi="Times New Roman"/>
          <w:bCs/>
          <w:i/>
          <w:iCs/>
        </w:rPr>
        <w:t>discotecas (</w:t>
      </w:r>
      <w:proofErr w:type="spellStart"/>
      <w:r w:rsidRPr="00D37BB2">
        <w:rPr>
          <w:rFonts w:ascii="Times New Roman" w:hAnsi="Times New Roman"/>
          <w:bCs/>
          <w:i/>
          <w:iCs/>
        </w:rPr>
        <w:t>drink</w:t>
      </w:r>
      <w:proofErr w:type="spellEnd"/>
      <w:r w:rsidRPr="00D37BB2">
        <w:rPr>
          <w:rFonts w:ascii="Times New Roman" w:hAnsi="Times New Roman"/>
          <w:bCs/>
          <w:i/>
          <w:iCs/>
        </w:rPr>
        <w:t xml:space="preserve"> </w:t>
      </w:r>
      <w:proofErr w:type="spellStart"/>
      <w:r w:rsidRPr="00D37BB2">
        <w:rPr>
          <w:rFonts w:ascii="Times New Roman" w:hAnsi="Times New Roman"/>
          <w:bCs/>
          <w:i/>
          <w:iCs/>
        </w:rPr>
        <w:t>store</w:t>
      </w:r>
      <w:proofErr w:type="spellEnd"/>
      <w:r w:rsidRPr="00D37BB2">
        <w:rPr>
          <w:rFonts w:ascii="Times New Roman" w:hAnsi="Times New Roman"/>
          <w:bCs/>
          <w:i/>
          <w:iCs/>
        </w:rPr>
        <w:t>, bares)</w:t>
      </w:r>
      <w:r>
        <w:rPr>
          <w:rFonts w:ascii="Times New Roman" w:hAnsi="Times New Roman"/>
          <w:bCs/>
          <w:i/>
          <w:iCs/>
        </w:rPr>
        <w:t xml:space="preserve"> y los resultados lo demuestran con un  64.8</w:t>
      </w:r>
      <w:r w:rsidRPr="00D37BB2">
        <w:rPr>
          <w:rFonts w:ascii="Times New Roman" w:hAnsi="Times New Roman"/>
          <w:bCs/>
          <w:i/>
          <w:iCs/>
        </w:rPr>
        <w:t>%</w:t>
      </w:r>
      <w:r>
        <w:rPr>
          <w:rFonts w:ascii="Times New Roman" w:hAnsi="Times New Roman"/>
          <w:bCs/>
          <w:i/>
          <w:iCs/>
        </w:rPr>
        <w:t>, frente a un</w:t>
      </w:r>
      <w:r w:rsidRPr="00D37BB2">
        <w:rPr>
          <w:rFonts w:ascii="Times New Roman" w:hAnsi="Times New Roman"/>
          <w:bCs/>
          <w:i/>
          <w:iCs/>
        </w:rPr>
        <w:t xml:space="preserve"> </w:t>
      </w:r>
      <w:r w:rsidRPr="00934103">
        <w:rPr>
          <w:rFonts w:ascii="Cambria" w:hAnsi="Cambria" w:cs="Arial"/>
          <w:color w:val="000000"/>
          <w:szCs w:val="18"/>
        </w:rPr>
        <w:t>27.5</w:t>
      </w:r>
      <w:r w:rsidRPr="00D37BB2">
        <w:rPr>
          <w:rFonts w:ascii="Times New Roman" w:hAnsi="Times New Roman"/>
          <w:bCs/>
          <w:i/>
          <w:iCs/>
        </w:rPr>
        <w:t>% en universidades (centros de estudios), y</w:t>
      </w:r>
      <w:r>
        <w:rPr>
          <w:rFonts w:ascii="Times New Roman" w:hAnsi="Times New Roman"/>
          <w:bCs/>
          <w:i/>
          <w:iCs/>
        </w:rPr>
        <w:t xml:space="preserve"> solo</w:t>
      </w:r>
      <w:r w:rsidRPr="00D37BB2">
        <w:rPr>
          <w:rFonts w:ascii="Times New Roman" w:hAnsi="Times New Roman"/>
          <w:bCs/>
          <w:i/>
          <w:iCs/>
        </w:rPr>
        <w:t xml:space="preserve"> un </w:t>
      </w:r>
      <w:r w:rsidRPr="00934103">
        <w:rPr>
          <w:rFonts w:ascii="Cambria" w:hAnsi="Cambria" w:cs="Arial"/>
          <w:color w:val="000000"/>
          <w:szCs w:val="18"/>
        </w:rPr>
        <w:t>7.7</w:t>
      </w:r>
      <w:r w:rsidRPr="00D37BB2">
        <w:rPr>
          <w:rFonts w:ascii="Times New Roman" w:hAnsi="Times New Roman"/>
          <w:bCs/>
          <w:i/>
          <w:iCs/>
        </w:rPr>
        <w:t>% en lugares de trabajo.</w:t>
      </w:r>
    </w:p>
    <w:p w:rsidR="004B2F82" w:rsidRPr="008A099B" w:rsidRDefault="00585B98" w:rsidP="004B2F82">
      <w:pPr>
        <w:jc w:val="both"/>
        <w:rPr>
          <w:rFonts w:ascii="Times New Roman" w:hAnsi="Times New Roman"/>
          <w:bCs/>
          <w:i/>
          <w:iCs/>
        </w:rPr>
      </w:pPr>
      <w:r>
        <w:rPr>
          <w:rFonts w:ascii="Times New Roman" w:hAnsi="Times New Roman"/>
          <w:bCs/>
          <w:i/>
          <w:iCs/>
          <w:noProof/>
          <w:lang w:eastAsia="es-ES"/>
        </w:rPr>
        <w:pict>
          <v:group id="_x0000_s1433" style="position:absolute;left:0;text-align:left;margin-left:553.6pt;margin-top:733.05pt;width:1in;height:1in;z-index:251706368;mso-position-horizontal-relative:page;mso-position-vertical-relative:page" coordorigin="10800,14400" coordsize="1440,1440" o:allowincell="f">
            <v:rect id="_x0000_s1434"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4B2F82"/>
                </w:txbxContent>
              </v:textbox>
            </v:rect>
            <v:shape id="_x0000_s1435"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435" inset=",0,,0">
                <w:txbxContent>
                  <w:p w:rsidR="000A562C" w:rsidRPr="00D96EFA" w:rsidRDefault="000A562C" w:rsidP="004B2F82">
                    <w:pPr>
                      <w:pStyle w:val="Piedepgina"/>
                      <w:jc w:val="center"/>
                      <w:rPr>
                        <w:lang w:val="es-DO"/>
                      </w:rPr>
                    </w:pPr>
                    <w:r>
                      <w:rPr>
                        <w:lang w:val="es-DO"/>
                      </w:rPr>
                      <w:t>45</w:t>
                    </w:r>
                  </w:p>
                </w:txbxContent>
              </v:textbox>
            </v:shape>
            <w10:wrap anchorx="page" anchory="page"/>
          </v:group>
        </w:pict>
      </w:r>
    </w:p>
    <w:p w:rsidR="004B2F82" w:rsidRPr="00666353" w:rsidRDefault="004B2F82" w:rsidP="004B2F82">
      <w:pPr>
        <w:pStyle w:val="Prrafodelista1"/>
        <w:spacing w:after="0" w:line="240" w:lineRule="auto"/>
        <w:ind w:left="0"/>
        <w:jc w:val="center"/>
        <w:rPr>
          <w:rFonts w:ascii="Cambria" w:hAnsi="Cambria"/>
          <w:b/>
          <w:i/>
          <w:color w:val="0070C0"/>
          <w:sz w:val="24"/>
          <w:szCs w:val="24"/>
        </w:rPr>
      </w:pPr>
      <w:r w:rsidRPr="00666353">
        <w:rPr>
          <w:rFonts w:ascii="Cambria" w:hAnsi="Cambria"/>
          <w:b/>
          <w:i/>
          <w:color w:val="0070C0"/>
          <w:sz w:val="24"/>
          <w:szCs w:val="24"/>
        </w:rPr>
        <w:lastRenderedPageBreak/>
        <w:t>Cuadro 9.1</w:t>
      </w:r>
    </w:p>
    <w:p w:rsidR="004B2F82" w:rsidRPr="00666353" w:rsidRDefault="004B2F82" w:rsidP="004B2F82">
      <w:pPr>
        <w:pStyle w:val="Prrafodelista1"/>
        <w:spacing w:after="0" w:line="240" w:lineRule="auto"/>
        <w:ind w:left="0"/>
        <w:jc w:val="center"/>
        <w:rPr>
          <w:rFonts w:ascii="Cambria" w:hAnsi="Cambria"/>
          <w:b/>
          <w:i/>
          <w:color w:val="0070C0"/>
          <w:sz w:val="24"/>
          <w:szCs w:val="24"/>
        </w:rPr>
      </w:pPr>
      <w:r w:rsidRPr="00666353">
        <w:rPr>
          <w:rFonts w:ascii="Cambria" w:hAnsi="Cambria"/>
          <w:b/>
          <w:i/>
          <w:color w:val="0070C0"/>
          <w:sz w:val="24"/>
          <w:szCs w:val="24"/>
        </w:rPr>
        <w:tab/>
        <w:t>¿Considera que existe una semejanza entre prostitución y chapeo?</w:t>
      </w:r>
    </w:p>
    <w:p w:rsidR="004B2F82" w:rsidRPr="00F50154" w:rsidRDefault="004B2F82" w:rsidP="004B2F82">
      <w:pPr>
        <w:tabs>
          <w:tab w:val="center" w:pos="4046"/>
        </w:tabs>
        <w:autoSpaceDE w:val="0"/>
        <w:autoSpaceDN w:val="0"/>
        <w:adjustRightInd w:val="0"/>
        <w:spacing w:after="0" w:line="240" w:lineRule="auto"/>
        <w:rPr>
          <w:rFonts w:ascii="Arial" w:hAnsi="Arial" w:cs="Arial"/>
          <w:b/>
          <w:bCs/>
          <w:color w:val="000000"/>
          <w:sz w:val="18"/>
          <w:szCs w:val="18"/>
        </w:rPr>
      </w:pPr>
    </w:p>
    <w:tbl>
      <w:tblPr>
        <w:tblW w:w="0" w:type="auto"/>
        <w:jc w:val="center"/>
        <w:tblLayout w:type="fixed"/>
        <w:tblCellMar>
          <w:left w:w="93" w:type="dxa"/>
          <w:right w:w="93" w:type="dxa"/>
        </w:tblCellMar>
        <w:tblLook w:val="0000"/>
      </w:tblPr>
      <w:tblGrid>
        <w:gridCol w:w="1147"/>
        <w:gridCol w:w="2020"/>
        <w:gridCol w:w="1341"/>
        <w:gridCol w:w="1293"/>
        <w:gridCol w:w="1486"/>
        <w:gridCol w:w="1486"/>
      </w:tblGrid>
      <w:tr w:rsidR="004B2F82" w:rsidRPr="00934103" w:rsidTr="00A808F0">
        <w:trPr>
          <w:trHeight w:val="489"/>
          <w:jc w:val="center"/>
        </w:trPr>
        <w:tc>
          <w:tcPr>
            <w:tcW w:w="3167" w:type="dxa"/>
            <w:gridSpan w:val="2"/>
            <w:tcBorders>
              <w:top w:val="single" w:sz="12" w:space="0" w:color="000000"/>
              <w:left w:val="single" w:sz="1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rPr>
                <w:rFonts w:ascii="Cambria" w:hAnsi="Cambria" w:cs="Arial"/>
                <w:b/>
                <w:color w:val="000000"/>
              </w:rPr>
            </w:pPr>
            <w:r w:rsidRPr="00934103">
              <w:rPr>
                <w:rFonts w:ascii="Cambria" w:hAnsi="Cambria" w:cs="Arial"/>
                <w:b/>
                <w:color w:val="000000"/>
              </w:rPr>
              <w:t xml:space="preserve"> </w:t>
            </w:r>
          </w:p>
        </w:tc>
        <w:tc>
          <w:tcPr>
            <w:tcW w:w="1341" w:type="dxa"/>
            <w:tcBorders>
              <w:top w:val="single" w:sz="12" w:space="0" w:color="000000"/>
              <w:left w:val="single" w:sz="1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rPr>
            </w:pPr>
            <w:r w:rsidRPr="00934103">
              <w:rPr>
                <w:rFonts w:ascii="Cambria" w:hAnsi="Cambria" w:cs="Arial"/>
                <w:b/>
                <w:color w:val="000000"/>
              </w:rPr>
              <w:t>Frecuencia</w:t>
            </w:r>
          </w:p>
        </w:tc>
        <w:tc>
          <w:tcPr>
            <w:tcW w:w="1293"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rPr>
            </w:pPr>
            <w:r w:rsidRPr="00934103">
              <w:rPr>
                <w:rFonts w:ascii="Cambria" w:hAnsi="Cambria" w:cs="Arial"/>
                <w:b/>
                <w:color w:val="000000"/>
              </w:rPr>
              <w:t>Porcentaje</w:t>
            </w:r>
          </w:p>
        </w:tc>
        <w:tc>
          <w:tcPr>
            <w:tcW w:w="1486"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rPr>
            </w:pPr>
            <w:r w:rsidRPr="00934103">
              <w:rPr>
                <w:rFonts w:ascii="Cambria" w:hAnsi="Cambria" w:cs="Arial"/>
                <w:b/>
                <w:color w:val="000000"/>
              </w:rPr>
              <w:t>Porcentaje válido</w:t>
            </w:r>
          </w:p>
        </w:tc>
        <w:tc>
          <w:tcPr>
            <w:tcW w:w="1486" w:type="dxa"/>
            <w:tcBorders>
              <w:top w:val="single" w:sz="12" w:space="0" w:color="000000"/>
              <w:left w:val="single" w:sz="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rPr>
            </w:pPr>
            <w:r w:rsidRPr="00934103">
              <w:rPr>
                <w:rFonts w:ascii="Cambria" w:hAnsi="Cambria" w:cs="Arial"/>
                <w:b/>
                <w:color w:val="000000"/>
              </w:rPr>
              <w:t>Porcentaje acumulado</w:t>
            </w:r>
          </w:p>
        </w:tc>
      </w:tr>
      <w:tr w:rsidR="004B2F82" w:rsidRPr="00934103" w:rsidTr="00A808F0">
        <w:trPr>
          <w:trHeight w:val="265"/>
          <w:jc w:val="center"/>
        </w:trPr>
        <w:tc>
          <w:tcPr>
            <w:tcW w:w="1147" w:type="dxa"/>
            <w:vMerge w:val="restart"/>
            <w:tcBorders>
              <w:top w:val="single" w:sz="12" w:space="0" w:color="000000"/>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rPr>
            </w:pPr>
            <w:r w:rsidRPr="00934103">
              <w:rPr>
                <w:rFonts w:ascii="Cambria" w:hAnsi="Cambria" w:cs="Arial"/>
                <w:color w:val="000000"/>
              </w:rPr>
              <w:t>Válidos</w:t>
            </w:r>
          </w:p>
        </w:tc>
        <w:tc>
          <w:tcPr>
            <w:tcW w:w="2020" w:type="dxa"/>
            <w:tcBorders>
              <w:top w:val="single" w:sz="12" w:space="0" w:color="000000"/>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rPr>
            </w:pPr>
            <w:r w:rsidRPr="00934103">
              <w:rPr>
                <w:rFonts w:ascii="Cambria" w:hAnsi="Cambria" w:cs="Arial"/>
                <w:color w:val="000000"/>
              </w:rPr>
              <w:t>No</w:t>
            </w:r>
          </w:p>
        </w:tc>
        <w:tc>
          <w:tcPr>
            <w:tcW w:w="1341" w:type="dxa"/>
            <w:tcBorders>
              <w:top w:val="single" w:sz="12" w:space="0" w:color="000000"/>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31</w:t>
            </w:r>
          </w:p>
        </w:tc>
        <w:tc>
          <w:tcPr>
            <w:tcW w:w="1293"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8.9</w:t>
            </w:r>
          </w:p>
        </w:tc>
        <w:tc>
          <w:tcPr>
            <w:tcW w:w="1486"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9.6</w:t>
            </w:r>
          </w:p>
        </w:tc>
        <w:tc>
          <w:tcPr>
            <w:tcW w:w="1486" w:type="dxa"/>
            <w:tcBorders>
              <w:top w:val="single" w:sz="12" w:space="0" w:color="000000"/>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9.6</w:t>
            </w:r>
          </w:p>
        </w:tc>
      </w:tr>
      <w:tr w:rsidR="004B2F82" w:rsidRPr="00934103" w:rsidTr="00A808F0">
        <w:trPr>
          <w:trHeight w:val="265"/>
          <w:jc w:val="center"/>
        </w:trPr>
        <w:tc>
          <w:tcPr>
            <w:tcW w:w="1147"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rPr>
            </w:pPr>
            <w:r w:rsidRPr="00934103">
              <w:rPr>
                <w:rFonts w:ascii="Cambria" w:hAnsi="Cambria" w:cs="Arial"/>
                <w:color w:val="000000"/>
              </w:rPr>
              <w:t xml:space="preserve"> </w:t>
            </w:r>
          </w:p>
        </w:tc>
        <w:tc>
          <w:tcPr>
            <w:tcW w:w="2020"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rPr>
            </w:pPr>
            <w:r w:rsidRPr="00934103">
              <w:rPr>
                <w:rFonts w:ascii="Cambria" w:hAnsi="Cambria" w:cs="Arial"/>
                <w:color w:val="000000"/>
              </w:rPr>
              <w:t>Si</w:t>
            </w:r>
          </w:p>
        </w:tc>
        <w:tc>
          <w:tcPr>
            <w:tcW w:w="1341"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123</w:t>
            </w:r>
          </w:p>
        </w:tc>
        <w:tc>
          <w:tcPr>
            <w:tcW w:w="1293"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35.1</w:t>
            </w:r>
          </w:p>
        </w:tc>
        <w:tc>
          <w:tcPr>
            <w:tcW w:w="1486"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38.0</w:t>
            </w:r>
          </w:p>
        </w:tc>
        <w:tc>
          <w:tcPr>
            <w:tcW w:w="1486"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47.5</w:t>
            </w:r>
          </w:p>
        </w:tc>
      </w:tr>
      <w:tr w:rsidR="004B2F82" w:rsidRPr="00934103" w:rsidTr="00A808F0">
        <w:trPr>
          <w:trHeight w:val="265"/>
          <w:jc w:val="center"/>
        </w:trPr>
        <w:tc>
          <w:tcPr>
            <w:tcW w:w="1147"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rPr>
            </w:pPr>
            <w:r w:rsidRPr="00934103">
              <w:rPr>
                <w:rFonts w:ascii="Cambria" w:hAnsi="Cambria" w:cs="Arial"/>
                <w:color w:val="000000"/>
              </w:rPr>
              <w:t xml:space="preserve"> </w:t>
            </w:r>
          </w:p>
        </w:tc>
        <w:tc>
          <w:tcPr>
            <w:tcW w:w="2020"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rPr>
            </w:pPr>
            <w:r w:rsidRPr="00934103">
              <w:rPr>
                <w:rFonts w:ascii="Cambria" w:hAnsi="Cambria" w:cs="Arial"/>
                <w:color w:val="000000"/>
              </w:rPr>
              <w:t>Puede ser</w:t>
            </w:r>
          </w:p>
        </w:tc>
        <w:tc>
          <w:tcPr>
            <w:tcW w:w="1341"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110</w:t>
            </w:r>
          </w:p>
        </w:tc>
        <w:tc>
          <w:tcPr>
            <w:tcW w:w="1293"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31.4</w:t>
            </w:r>
          </w:p>
        </w:tc>
        <w:tc>
          <w:tcPr>
            <w:tcW w:w="1486"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34.0</w:t>
            </w:r>
          </w:p>
        </w:tc>
        <w:tc>
          <w:tcPr>
            <w:tcW w:w="1486"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81.5</w:t>
            </w:r>
          </w:p>
        </w:tc>
      </w:tr>
      <w:tr w:rsidR="004B2F82" w:rsidRPr="00934103" w:rsidTr="00A808F0">
        <w:trPr>
          <w:trHeight w:val="265"/>
          <w:jc w:val="center"/>
        </w:trPr>
        <w:tc>
          <w:tcPr>
            <w:tcW w:w="1147"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rPr>
            </w:pPr>
            <w:r w:rsidRPr="00934103">
              <w:rPr>
                <w:rFonts w:ascii="Cambria" w:hAnsi="Cambria" w:cs="Arial"/>
                <w:color w:val="000000"/>
              </w:rPr>
              <w:t xml:space="preserve"> </w:t>
            </w:r>
          </w:p>
        </w:tc>
        <w:tc>
          <w:tcPr>
            <w:tcW w:w="2020"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rPr>
            </w:pPr>
            <w:r w:rsidRPr="00934103">
              <w:rPr>
                <w:rFonts w:ascii="Cambria" w:hAnsi="Cambria" w:cs="Arial"/>
                <w:color w:val="000000"/>
              </w:rPr>
              <w:t>Significa lo mismo</w:t>
            </w:r>
          </w:p>
        </w:tc>
        <w:tc>
          <w:tcPr>
            <w:tcW w:w="1341"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60</w:t>
            </w:r>
          </w:p>
        </w:tc>
        <w:tc>
          <w:tcPr>
            <w:tcW w:w="1293"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17.1</w:t>
            </w:r>
          </w:p>
        </w:tc>
        <w:tc>
          <w:tcPr>
            <w:tcW w:w="1486"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18.5</w:t>
            </w:r>
          </w:p>
        </w:tc>
        <w:tc>
          <w:tcPr>
            <w:tcW w:w="1486"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100.0</w:t>
            </w:r>
          </w:p>
        </w:tc>
      </w:tr>
      <w:tr w:rsidR="004B2F82" w:rsidRPr="00934103" w:rsidTr="00A808F0">
        <w:trPr>
          <w:trHeight w:val="265"/>
          <w:jc w:val="center"/>
        </w:trPr>
        <w:tc>
          <w:tcPr>
            <w:tcW w:w="1147"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rPr>
            </w:pPr>
            <w:r w:rsidRPr="00934103">
              <w:rPr>
                <w:rFonts w:ascii="Cambria" w:hAnsi="Cambria" w:cs="Arial"/>
                <w:color w:val="000000"/>
              </w:rPr>
              <w:t xml:space="preserve"> </w:t>
            </w:r>
          </w:p>
        </w:tc>
        <w:tc>
          <w:tcPr>
            <w:tcW w:w="2020"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rPr>
            </w:pPr>
            <w:r w:rsidRPr="00934103">
              <w:rPr>
                <w:rFonts w:ascii="Cambria" w:hAnsi="Cambria" w:cs="Arial"/>
                <w:color w:val="000000"/>
              </w:rPr>
              <w:t>Total</w:t>
            </w:r>
          </w:p>
        </w:tc>
        <w:tc>
          <w:tcPr>
            <w:tcW w:w="1341"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324</w:t>
            </w:r>
          </w:p>
        </w:tc>
        <w:tc>
          <w:tcPr>
            <w:tcW w:w="1293"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92.6</w:t>
            </w:r>
          </w:p>
        </w:tc>
        <w:tc>
          <w:tcPr>
            <w:tcW w:w="1486"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100.0</w:t>
            </w:r>
          </w:p>
        </w:tc>
        <w:tc>
          <w:tcPr>
            <w:tcW w:w="1486"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 xml:space="preserve"> </w:t>
            </w:r>
          </w:p>
        </w:tc>
      </w:tr>
      <w:tr w:rsidR="004B2F82" w:rsidRPr="00934103" w:rsidTr="00A808F0">
        <w:trPr>
          <w:trHeight w:val="265"/>
          <w:jc w:val="center"/>
        </w:trPr>
        <w:tc>
          <w:tcPr>
            <w:tcW w:w="1147"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rPr>
            </w:pPr>
            <w:r w:rsidRPr="00934103">
              <w:rPr>
                <w:rFonts w:ascii="Cambria" w:hAnsi="Cambria" w:cs="Arial"/>
                <w:color w:val="000000"/>
              </w:rPr>
              <w:t>Perdidos</w:t>
            </w:r>
          </w:p>
        </w:tc>
        <w:tc>
          <w:tcPr>
            <w:tcW w:w="2020"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rPr>
            </w:pPr>
            <w:r w:rsidRPr="00934103">
              <w:rPr>
                <w:rFonts w:ascii="Cambria" w:hAnsi="Cambria" w:cs="Arial"/>
                <w:color w:val="000000"/>
              </w:rPr>
              <w:t>Sistema</w:t>
            </w:r>
          </w:p>
        </w:tc>
        <w:tc>
          <w:tcPr>
            <w:tcW w:w="1341"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26</w:t>
            </w:r>
          </w:p>
        </w:tc>
        <w:tc>
          <w:tcPr>
            <w:tcW w:w="1293"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7.4</w:t>
            </w:r>
          </w:p>
        </w:tc>
        <w:tc>
          <w:tcPr>
            <w:tcW w:w="1486"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 xml:space="preserve"> </w:t>
            </w:r>
          </w:p>
        </w:tc>
        <w:tc>
          <w:tcPr>
            <w:tcW w:w="1486"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 xml:space="preserve"> </w:t>
            </w:r>
          </w:p>
        </w:tc>
      </w:tr>
      <w:tr w:rsidR="004B2F82" w:rsidRPr="00934103" w:rsidTr="00A808F0">
        <w:trPr>
          <w:trHeight w:val="265"/>
          <w:jc w:val="center"/>
        </w:trPr>
        <w:tc>
          <w:tcPr>
            <w:tcW w:w="3167" w:type="dxa"/>
            <w:gridSpan w:val="2"/>
            <w:tcBorders>
              <w:top w:val="nil"/>
              <w:left w:val="single" w:sz="12" w:space="0" w:color="000000"/>
              <w:bottom w:val="single" w:sz="12" w:space="0" w:color="000000"/>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rPr>
            </w:pPr>
            <w:r w:rsidRPr="00934103">
              <w:rPr>
                <w:rFonts w:ascii="Cambria" w:hAnsi="Cambria" w:cs="Arial"/>
                <w:color w:val="000000"/>
              </w:rPr>
              <w:t>Total</w:t>
            </w:r>
          </w:p>
        </w:tc>
        <w:tc>
          <w:tcPr>
            <w:tcW w:w="1341" w:type="dxa"/>
            <w:tcBorders>
              <w:top w:val="nil"/>
              <w:left w:val="single" w:sz="1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350</w:t>
            </w:r>
          </w:p>
        </w:tc>
        <w:tc>
          <w:tcPr>
            <w:tcW w:w="1293"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100.0</w:t>
            </w:r>
          </w:p>
        </w:tc>
        <w:tc>
          <w:tcPr>
            <w:tcW w:w="1486"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 xml:space="preserve"> </w:t>
            </w:r>
          </w:p>
        </w:tc>
        <w:tc>
          <w:tcPr>
            <w:tcW w:w="1486" w:type="dxa"/>
            <w:tcBorders>
              <w:top w:val="nil"/>
              <w:left w:val="single" w:sz="2" w:space="0" w:color="000000"/>
              <w:bottom w:val="single" w:sz="12" w:space="0" w:color="000000"/>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 xml:space="preserve"> </w:t>
            </w:r>
          </w:p>
        </w:tc>
      </w:tr>
    </w:tbl>
    <w:p w:rsidR="004B2F82" w:rsidRPr="00E1479F" w:rsidRDefault="004B2F82" w:rsidP="004B2F82">
      <w:pPr>
        <w:jc w:val="both"/>
        <w:rPr>
          <w:rFonts w:ascii="Cambria" w:hAnsi="Cambria"/>
          <w:i/>
          <w:sz w:val="20"/>
        </w:rPr>
      </w:pPr>
      <w:r w:rsidRPr="00E1479F">
        <w:rPr>
          <w:b/>
          <w:sz w:val="20"/>
        </w:rPr>
        <w:t>Fuente:</w:t>
      </w:r>
      <w:r w:rsidRPr="00E1479F">
        <w:rPr>
          <w:sz w:val="20"/>
        </w:rPr>
        <w:t xml:space="preserve"> </w:t>
      </w:r>
      <w:r w:rsidRPr="00E1479F">
        <w:rPr>
          <w:rFonts w:ascii="Times New Roman" w:hAnsi="Times New Roman"/>
          <w:bCs/>
          <w:i/>
          <w:iCs/>
          <w:sz w:val="20"/>
        </w:rPr>
        <w:t xml:space="preserve">Encuesta aleatoria aplicada a la población de la Provincia </w:t>
      </w:r>
      <w:r w:rsidRPr="00E1479F">
        <w:rPr>
          <w:rFonts w:ascii="Cambria" w:hAnsi="Cambria"/>
          <w:i/>
          <w:sz w:val="20"/>
        </w:rPr>
        <w:t xml:space="preserve"> Monseñor  Nouel  (Bonao)  </w:t>
      </w:r>
      <w:r w:rsidRPr="00E1479F">
        <w:rPr>
          <w:rFonts w:ascii="Times New Roman" w:hAnsi="Times New Roman"/>
          <w:bCs/>
          <w:i/>
          <w:iCs/>
          <w:sz w:val="20"/>
        </w:rPr>
        <w:t>en relación con el tema de investigación “El</w:t>
      </w:r>
      <w:r w:rsidRPr="00E1479F">
        <w:rPr>
          <w:rFonts w:ascii="Times New Roman" w:hAnsi="Times New Roman"/>
          <w:i/>
          <w:sz w:val="20"/>
        </w:rPr>
        <w:t xml:space="preserve"> </w:t>
      </w:r>
      <w:r w:rsidRPr="00E1479F">
        <w:rPr>
          <w:rFonts w:ascii="Times New Roman" w:hAnsi="Times New Roman"/>
          <w:bCs/>
          <w:i/>
          <w:iCs/>
          <w:sz w:val="20"/>
        </w:rPr>
        <w:t xml:space="preserve">Chapeo” </w:t>
      </w:r>
      <w:r w:rsidRPr="00E1479F">
        <w:rPr>
          <w:rFonts w:ascii="Cambria" w:hAnsi="Cambria"/>
          <w:i/>
          <w:sz w:val="20"/>
        </w:rPr>
        <w:t>03  de  Diciembre  2014</w:t>
      </w:r>
    </w:p>
    <w:p w:rsidR="004B2F82" w:rsidRDefault="004B2F82" w:rsidP="004B2F82">
      <w:pPr>
        <w:jc w:val="center"/>
      </w:pPr>
    </w:p>
    <w:p w:rsidR="004B2F82" w:rsidRPr="00666353" w:rsidRDefault="004B2F82" w:rsidP="004B2F82">
      <w:pPr>
        <w:jc w:val="center"/>
        <w:rPr>
          <w:rFonts w:ascii="Cambria" w:hAnsi="Cambria"/>
          <w:b/>
          <w:color w:val="0070C0"/>
          <w:sz w:val="24"/>
        </w:rPr>
      </w:pPr>
      <w:r>
        <w:rPr>
          <w:rFonts w:ascii="Cambria" w:hAnsi="Cambria"/>
          <w:b/>
          <w:i/>
          <w:color w:val="0070C0"/>
          <w:sz w:val="24"/>
        </w:rPr>
        <w:t>Grá</w:t>
      </w:r>
      <w:r w:rsidRPr="00666353">
        <w:rPr>
          <w:rFonts w:ascii="Cambria" w:hAnsi="Cambria"/>
          <w:b/>
          <w:i/>
          <w:color w:val="0070C0"/>
          <w:sz w:val="24"/>
        </w:rPr>
        <w:t>fico</w:t>
      </w:r>
      <w:r w:rsidRPr="00666353">
        <w:rPr>
          <w:rFonts w:ascii="Cambria" w:hAnsi="Cambria"/>
          <w:b/>
          <w:color w:val="0070C0"/>
          <w:sz w:val="24"/>
        </w:rPr>
        <w:t xml:space="preserve"> 9.1 </w:t>
      </w:r>
    </w:p>
    <w:p w:rsidR="004B2F82" w:rsidRPr="00E1479F" w:rsidRDefault="004B2F82" w:rsidP="004B2F82">
      <w:pPr>
        <w:jc w:val="both"/>
        <w:rPr>
          <w:rFonts w:ascii="Cambria" w:hAnsi="Cambria"/>
          <w:i/>
          <w:sz w:val="20"/>
        </w:rPr>
      </w:pPr>
      <w:r>
        <w:rPr>
          <w:noProof/>
          <w:lang w:eastAsia="es-ES"/>
        </w:rPr>
        <w:drawing>
          <wp:inline distT="0" distB="0" distL="0" distR="0">
            <wp:extent cx="6390543" cy="3516923"/>
            <wp:effectExtent l="1905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9" cstate="print"/>
                    <a:srcRect/>
                    <a:stretch>
                      <a:fillRect/>
                    </a:stretch>
                  </pic:blipFill>
                  <pic:spPr bwMode="auto">
                    <a:xfrm>
                      <a:off x="0" y="0"/>
                      <a:ext cx="6398088" cy="3521075"/>
                    </a:xfrm>
                    <a:prstGeom prst="rect">
                      <a:avLst/>
                    </a:prstGeom>
                    <a:noFill/>
                    <a:ln w="9525">
                      <a:noFill/>
                      <a:miter lim="800000"/>
                      <a:headEnd/>
                      <a:tailEnd/>
                    </a:ln>
                  </pic:spPr>
                </pic:pic>
              </a:graphicData>
            </a:graphic>
          </wp:inline>
        </w:drawing>
      </w:r>
      <w:r w:rsidRPr="00E1479F">
        <w:rPr>
          <w:b/>
          <w:sz w:val="20"/>
        </w:rPr>
        <w:t xml:space="preserve"> </w:t>
      </w:r>
      <w:r w:rsidRPr="00B739D5">
        <w:rPr>
          <w:b/>
          <w:sz w:val="20"/>
        </w:rPr>
        <w:t>Fuente:</w:t>
      </w:r>
      <w:r w:rsidRPr="00B739D5">
        <w:rPr>
          <w:sz w:val="20"/>
        </w:rPr>
        <w:t xml:space="preserve"> </w:t>
      </w:r>
      <w:r w:rsidRPr="00B739D5">
        <w:rPr>
          <w:rFonts w:ascii="Times New Roman" w:hAnsi="Times New Roman"/>
          <w:bCs/>
          <w:i/>
          <w:iCs/>
          <w:sz w:val="20"/>
        </w:rPr>
        <w:t xml:space="preserve">Encuesta aleatoria aplicada a la población de la Provincia </w:t>
      </w:r>
      <w:r w:rsidRPr="00B739D5">
        <w:rPr>
          <w:rFonts w:ascii="Cambria" w:hAnsi="Cambria"/>
          <w:i/>
          <w:sz w:val="20"/>
        </w:rPr>
        <w:t xml:space="preserve"> Monseñor  Nouel  (Bonao)  </w:t>
      </w:r>
      <w:r w:rsidRPr="00B739D5">
        <w:rPr>
          <w:rFonts w:ascii="Times New Roman" w:hAnsi="Times New Roman"/>
          <w:bCs/>
          <w:i/>
          <w:iCs/>
          <w:sz w:val="20"/>
        </w:rPr>
        <w:t>en relación con el tema de investigación “El</w:t>
      </w:r>
      <w:r w:rsidRPr="00B739D5">
        <w:rPr>
          <w:rFonts w:ascii="Times New Roman" w:hAnsi="Times New Roman"/>
          <w:i/>
          <w:sz w:val="20"/>
        </w:rPr>
        <w:t xml:space="preserve"> </w:t>
      </w:r>
      <w:r w:rsidRPr="00B739D5">
        <w:rPr>
          <w:rFonts w:ascii="Times New Roman" w:hAnsi="Times New Roman"/>
          <w:bCs/>
          <w:i/>
          <w:iCs/>
          <w:sz w:val="20"/>
        </w:rPr>
        <w:t xml:space="preserve">Chapeo” </w:t>
      </w:r>
      <w:r w:rsidRPr="00B739D5">
        <w:rPr>
          <w:rFonts w:ascii="Cambria" w:hAnsi="Cambria"/>
          <w:i/>
          <w:sz w:val="20"/>
        </w:rPr>
        <w:t>03  de  Diciembre  2014</w:t>
      </w:r>
    </w:p>
    <w:p w:rsidR="004B2F82" w:rsidRPr="00CE030E" w:rsidRDefault="00585B98" w:rsidP="004B2F82">
      <w:pPr>
        <w:pStyle w:val="Prrafodelista1"/>
        <w:spacing w:after="0" w:line="240" w:lineRule="auto"/>
        <w:ind w:left="0"/>
        <w:jc w:val="both"/>
        <w:rPr>
          <w:rFonts w:ascii="Cambria" w:hAnsi="Cambria"/>
          <w:i/>
          <w:sz w:val="24"/>
          <w:szCs w:val="24"/>
        </w:rPr>
      </w:pPr>
      <w:r w:rsidRPr="00585B98">
        <w:rPr>
          <w:rFonts w:ascii="Cambria" w:hAnsi="Cambria"/>
          <w:b/>
          <w:i/>
          <w:noProof/>
          <w:sz w:val="24"/>
          <w:szCs w:val="24"/>
          <w:lang w:val="es-ES" w:eastAsia="es-ES"/>
        </w:rPr>
        <w:pict>
          <v:group id="_x0000_s1548" style="position:absolute;left:0;text-align:left;margin-left:13.1pt;margin-top:.25pt;width:1in;height:1in;z-index:251745280;mso-position-horizontal-relative:right-margin-area;mso-position-vertical-relative:bottom-margin-area" coordorigin="10800,14400" coordsize="1440,1440" o:allowincell="f">
            <v:rect id="_x0000_s1549"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D96EFA"/>
                </w:txbxContent>
              </v:textbox>
            </v:rect>
            <v:shape id="_x0000_s1550"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1550" inset=",0,,0">
                <w:txbxContent>
                  <w:p w:rsidR="000A562C" w:rsidRPr="007C20C9" w:rsidRDefault="000A562C" w:rsidP="00D96EFA">
                    <w:pPr>
                      <w:pStyle w:val="Piedepgina"/>
                      <w:jc w:val="center"/>
                      <w:rPr>
                        <w:lang w:val="es-DO"/>
                      </w:rPr>
                    </w:pPr>
                    <w:r>
                      <w:rPr>
                        <w:lang w:val="es-DO"/>
                      </w:rPr>
                      <w:t>46</w:t>
                    </w:r>
                  </w:p>
                </w:txbxContent>
              </v:textbox>
            </v:shape>
            <w10:wrap anchorx="page" anchory="page"/>
          </v:group>
        </w:pict>
      </w:r>
      <w:r w:rsidR="004B2F82" w:rsidRPr="00CE030E">
        <w:rPr>
          <w:rFonts w:ascii="Cambria" w:hAnsi="Cambria"/>
          <w:b/>
          <w:i/>
          <w:sz w:val="24"/>
          <w:szCs w:val="24"/>
        </w:rPr>
        <w:t>Análisis:</w:t>
      </w:r>
      <w:r w:rsidR="004B2F82" w:rsidRPr="00CE030E">
        <w:t xml:space="preserve"> </w:t>
      </w:r>
      <w:r w:rsidR="004B2F82" w:rsidRPr="00CE030E">
        <w:rPr>
          <w:rFonts w:ascii="Cambria" w:hAnsi="Cambria"/>
          <w:i/>
          <w:sz w:val="24"/>
          <w:szCs w:val="24"/>
        </w:rPr>
        <w:t>Siendo el principal objetivo de esta investigación conocer si existía similitud o diferencia entre la prostitución y chapeo los resultados de la encuesta arrojaron que  un</w:t>
      </w:r>
      <w:r w:rsidR="004B2F82">
        <w:rPr>
          <w:rFonts w:ascii="Cambria" w:hAnsi="Cambria"/>
          <w:i/>
          <w:sz w:val="24"/>
          <w:szCs w:val="24"/>
        </w:rPr>
        <w:t xml:space="preserve"> </w:t>
      </w:r>
      <w:r w:rsidR="004B2F82" w:rsidRPr="00934103">
        <w:rPr>
          <w:rFonts w:ascii="Cambria" w:hAnsi="Cambria" w:cs="Arial"/>
          <w:color w:val="000000"/>
        </w:rPr>
        <w:t>38.0</w:t>
      </w:r>
      <w:r w:rsidR="004B2F82" w:rsidRPr="00CE030E">
        <w:rPr>
          <w:rFonts w:ascii="Cambria" w:hAnsi="Cambria"/>
          <w:i/>
          <w:sz w:val="24"/>
          <w:szCs w:val="24"/>
        </w:rPr>
        <w:t xml:space="preserve"> % entiende</w:t>
      </w:r>
      <w:r w:rsidR="004B2F82">
        <w:rPr>
          <w:rFonts w:ascii="Cambria" w:hAnsi="Cambria"/>
          <w:i/>
          <w:sz w:val="24"/>
          <w:szCs w:val="24"/>
        </w:rPr>
        <w:t xml:space="preserve"> que si existe semejanza, un 34% puede ser, un 18.5</w:t>
      </w:r>
      <w:r w:rsidR="004B2F82" w:rsidRPr="00CE030E">
        <w:rPr>
          <w:rFonts w:ascii="Cambria" w:hAnsi="Cambria"/>
          <w:i/>
          <w:sz w:val="24"/>
          <w:szCs w:val="24"/>
        </w:rPr>
        <w:t>% significa lo mi</w:t>
      </w:r>
      <w:r w:rsidR="004B2F82">
        <w:rPr>
          <w:rFonts w:ascii="Cambria" w:hAnsi="Cambria"/>
          <w:i/>
          <w:sz w:val="24"/>
          <w:szCs w:val="24"/>
        </w:rPr>
        <w:t xml:space="preserve">smo y un 9.6% </w:t>
      </w:r>
      <w:r w:rsidR="004B2F82" w:rsidRPr="00CE030E">
        <w:rPr>
          <w:rFonts w:ascii="Cambria" w:hAnsi="Cambria"/>
          <w:i/>
          <w:sz w:val="24"/>
          <w:szCs w:val="24"/>
        </w:rPr>
        <w:t xml:space="preserve"> dice que no existe semejanza. Por consiguiente queda demostrado que la mayoría de la población confunde el término y hace referencia al chapeo como una modalidad de prostitución.</w:t>
      </w:r>
    </w:p>
    <w:p w:rsidR="004B2F82" w:rsidRPr="00CE030E" w:rsidRDefault="004B2F82" w:rsidP="00D96EFA">
      <w:pPr>
        <w:pStyle w:val="Prrafodelista1"/>
        <w:spacing w:after="0" w:line="240" w:lineRule="auto"/>
        <w:ind w:left="0"/>
        <w:jc w:val="center"/>
        <w:rPr>
          <w:rFonts w:ascii="Cambria" w:hAnsi="Cambria"/>
          <w:b/>
          <w:i/>
          <w:color w:val="0070C0"/>
          <w:sz w:val="24"/>
          <w:szCs w:val="24"/>
        </w:rPr>
      </w:pPr>
      <w:r w:rsidRPr="00CE030E">
        <w:rPr>
          <w:rFonts w:ascii="Cambria" w:hAnsi="Cambria"/>
          <w:b/>
          <w:i/>
          <w:color w:val="0070C0"/>
          <w:sz w:val="24"/>
          <w:szCs w:val="24"/>
        </w:rPr>
        <w:lastRenderedPageBreak/>
        <w:t>Cuadro 10.1</w:t>
      </w:r>
    </w:p>
    <w:p w:rsidR="004B2F82" w:rsidRPr="00CE030E" w:rsidRDefault="004B2F82" w:rsidP="004B2F82">
      <w:pPr>
        <w:pStyle w:val="Prrafodelista1"/>
        <w:spacing w:after="0" w:line="240" w:lineRule="auto"/>
        <w:ind w:left="0"/>
        <w:jc w:val="center"/>
        <w:rPr>
          <w:rFonts w:ascii="Cambria" w:hAnsi="Cambria"/>
          <w:b/>
          <w:i/>
          <w:color w:val="0070C0"/>
          <w:sz w:val="24"/>
          <w:szCs w:val="24"/>
        </w:rPr>
      </w:pPr>
      <w:r w:rsidRPr="00CE030E">
        <w:rPr>
          <w:rFonts w:ascii="Cambria" w:hAnsi="Cambria"/>
          <w:b/>
          <w:i/>
          <w:color w:val="0070C0"/>
          <w:sz w:val="24"/>
          <w:szCs w:val="24"/>
        </w:rPr>
        <w:t>¿Cuál cree usted que es el sexo que predomina en esta actividad?</w:t>
      </w:r>
    </w:p>
    <w:p w:rsidR="004B2F82" w:rsidRPr="00592D2D" w:rsidRDefault="004B2F82" w:rsidP="004B2F82">
      <w:pPr>
        <w:tabs>
          <w:tab w:val="center" w:pos="3859"/>
        </w:tabs>
        <w:autoSpaceDE w:val="0"/>
        <w:autoSpaceDN w:val="0"/>
        <w:adjustRightInd w:val="0"/>
        <w:spacing w:after="0" w:line="240" w:lineRule="auto"/>
        <w:rPr>
          <w:rFonts w:ascii="Arial" w:hAnsi="Arial" w:cs="Arial"/>
          <w:b/>
          <w:bCs/>
          <w:color w:val="000000"/>
          <w:sz w:val="18"/>
          <w:szCs w:val="18"/>
        </w:rPr>
      </w:pPr>
    </w:p>
    <w:tbl>
      <w:tblPr>
        <w:tblW w:w="0" w:type="auto"/>
        <w:jc w:val="center"/>
        <w:tblInd w:w="93" w:type="dxa"/>
        <w:tblLayout w:type="fixed"/>
        <w:tblCellMar>
          <w:left w:w="93" w:type="dxa"/>
          <w:right w:w="93" w:type="dxa"/>
        </w:tblCellMar>
        <w:tblLook w:val="0000"/>
      </w:tblPr>
      <w:tblGrid>
        <w:gridCol w:w="1205"/>
        <w:gridCol w:w="1664"/>
        <w:gridCol w:w="1409"/>
        <w:gridCol w:w="1358"/>
        <w:gridCol w:w="1561"/>
        <w:gridCol w:w="1561"/>
      </w:tblGrid>
      <w:tr w:rsidR="004B2F82" w:rsidRPr="00934103" w:rsidTr="00A808F0">
        <w:trPr>
          <w:trHeight w:val="514"/>
          <w:jc w:val="center"/>
        </w:trPr>
        <w:tc>
          <w:tcPr>
            <w:tcW w:w="2869" w:type="dxa"/>
            <w:gridSpan w:val="2"/>
            <w:tcBorders>
              <w:top w:val="single" w:sz="12" w:space="0" w:color="000000"/>
              <w:left w:val="single" w:sz="1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rPr>
                <w:rFonts w:ascii="Cambria" w:hAnsi="Cambria" w:cs="Arial"/>
                <w:b/>
                <w:color w:val="000000"/>
                <w:szCs w:val="18"/>
              </w:rPr>
            </w:pPr>
            <w:r w:rsidRPr="00934103">
              <w:rPr>
                <w:rFonts w:ascii="Cambria" w:hAnsi="Cambria" w:cs="Arial"/>
                <w:b/>
                <w:color w:val="000000"/>
                <w:szCs w:val="18"/>
              </w:rPr>
              <w:t xml:space="preserve"> </w:t>
            </w:r>
          </w:p>
        </w:tc>
        <w:tc>
          <w:tcPr>
            <w:tcW w:w="1409" w:type="dxa"/>
            <w:tcBorders>
              <w:top w:val="single" w:sz="12" w:space="0" w:color="000000"/>
              <w:left w:val="single" w:sz="1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Cs w:val="18"/>
              </w:rPr>
            </w:pPr>
            <w:r w:rsidRPr="00934103">
              <w:rPr>
                <w:rFonts w:ascii="Cambria" w:hAnsi="Cambria" w:cs="Arial"/>
                <w:b/>
                <w:color w:val="000000"/>
                <w:szCs w:val="18"/>
              </w:rPr>
              <w:t>Frecuencia</w:t>
            </w:r>
          </w:p>
        </w:tc>
        <w:tc>
          <w:tcPr>
            <w:tcW w:w="1358"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Cs w:val="18"/>
              </w:rPr>
            </w:pPr>
            <w:r w:rsidRPr="00934103">
              <w:rPr>
                <w:rFonts w:ascii="Cambria" w:hAnsi="Cambria" w:cs="Arial"/>
                <w:b/>
                <w:color w:val="000000"/>
                <w:szCs w:val="18"/>
              </w:rPr>
              <w:t>Porcentaje</w:t>
            </w:r>
          </w:p>
        </w:tc>
        <w:tc>
          <w:tcPr>
            <w:tcW w:w="1561"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Cs w:val="18"/>
              </w:rPr>
            </w:pPr>
            <w:r w:rsidRPr="00934103">
              <w:rPr>
                <w:rFonts w:ascii="Cambria" w:hAnsi="Cambria" w:cs="Arial"/>
                <w:b/>
                <w:color w:val="000000"/>
                <w:szCs w:val="18"/>
              </w:rPr>
              <w:t>Porcentaje válido</w:t>
            </w:r>
          </w:p>
        </w:tc>
        <w:tc>
          <w:tcPr>
            <w:tcW w:w="1561" w:type="dxa"/>
            <w:tcBorders>
              <w:top w:val="single" w:sz="12" w:space="0" w:color="000000"/>
              <w:left w:val="single" w:sz="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Cs w:val="18"/>
              </w:rPr>
            </w:pPr>
            <w:r w:rsidRPr="00934103">
              <w:rPr>
                <w:rFonts w:ascii="Cambria" w:hAnsi="Cambria" w:cs="Arial"/>
                <w:b/>
                <w:color w:val="000000"/>
                <w:szCs w:val="18"/>
              </w:rPr>
              <w:t>Porcentaje acumulado</w:t>
            </w:r>
          </w:p>
        </w:tc>
      </w:tr>
      <w:tr w:rsidR="004B2F82" w:rsidRPr="00934103" w:rsidTr="00A808F0">
        <w:trPr>
          <w:trHeight w:val="278"/>
          <w:jc w:val="center"/>
        </w:trPr>
        <w:tc>
          <w:tcPr>
            <w:tcW w:w="1205" w:type="dxa"/>
            <w:vMerge w:val="restart"/>
            <w:tcBorders>
              <w:top w:val="single" w:sz="12" w:space="0" w:color="000000"/>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Válidos</w:t>
            </w:r>
          </w:p>
        </w:tc>
        <w:tc>
          <w:tcPr>
            <w:tcW w:w="1664" w:type="dxa"/>
            <w:tcBorders>
              <w:top w:val="single" w:sz="12" w:space="0" w:color="000000"/>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Femenino</w:t>
            </w:r>
          </w:p>
        </w:tc>
        <w:tc>
          <w:tcPr>
            <w:tcW w:w="1409" w:type="dxa"/>
            <w:tcBorders>
              <w:top w:val="single" w:sz="12" w:space="0" w:color="000000"/>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200</w:t>
            </w:r>
          </w:p>
        </w:tc>
        <w:tc>
          <w:tcPr>
            <w:tcW w:w="1358"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57.1</w:t>
            </w:r>
          </w:p>
        </w:tc>
        <w:tc>
          <w:tcPr>
            <w:tcW w:w="1561"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61.7</w:t>
            </w:r>
          </w:p>
        </w:tc>
        <w:tc>
          <w:tcPr>
            <w:tcW w:w="1561" w:type="dxa"/>
            <w:tcBorders>
              <w:top w:val="single" w:sz="12" w:space="0" w:color="000000"/>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61.7</w:t>
            </w:r>
          </w:p>
        </w:tc>
      </w:tr>
      <w:tr w:rsidR="004B2F82" w:rsidRPr="00934103" w:rsidTr="00A808F0">
        <w:trPr>
          <w:trHeight w:val="278"/>
          <w:jc w:val="center"/>
        </w:trPr>
        <w:tc>
          <w:tcPr>
            <w:tcW w:w="1205"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 xml:space="preserve"> </w:t>
            </w:r>
          </w:p>
        </w:tc>
        <w:tc>
          <w:tcPr>
            <w:tcW w:w="1664"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Masculino</w:t>
            </w:r>
          </w:p>
        </w:tc>
        <w:tc>
          <w:tcPr>
            <w:tcW w:w="1409"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99</w:t>
            </w:r>
          </w:p>
        </w:tc>
        <w:tc>
          <w:tcPr>
            <w:tcW w:w="1358"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28.3</w:t>
            </w:r>
          </w:p>
        </w:tc>
        <w:tc>
          <w:tcPr>
            <w:tcW w:w="1561"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30.6</w:t>
            </w:r>
          </w:p>
        </w:tc>
        <w:tc>
          <w:tcPr>
            <w:tcW w:w="1561"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92.3</w:t>
            </w:r>
          </w:p>
        </w:tc>
      </w:tr>
      <w:tr w:rsidR="004B2F82" w:rsidRPr="00934103" w:rsidTr="00A808F0">
        <w:trPr>
          <w:trHeight w:val="278"/>
          <w:jc w:val="center"/>
        </w:trPr>
        <w:tc>
          <w:tcPr>
            <w:tcW w:w="1205"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 xml:space="preserve"> </w:t>
            </w:r>
          </w:p>
        </w:tc>
        <w:tc>
          <w:tcPr>
            <w:tcW w:w="1664"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Ambos Sexos</w:t>
            </w:r>
          </w:p>
        </w:tc>
        <w:tc>
          <w:tcPr>
            <w:tcW w:w="1409"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25</w:t>
            </w:r>
          </w:p>
        </w:tc>
        <w:tc>
          <w:tcPr>
            <w:tcW w:w="1358"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7.1</w:t>
            </w:r>
          </w:p>
        </w:tc>
        <w:tc>
          <w:tcPr>
            <w:tcW w:w="1561"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7.7</w:t>
            </w:r>
          </w:p>
        </w:tc>
        <w:tc>
          <w:tcPr>
            <w:tcW w:w="1561"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100.0</w:t>
            </w:r>
          </w:p>
        </w:tc>
      </w:tr>
      <w:tr w:rsidR="004B2F82" w:rsidRPr="00934103" w:rsidTr="00A808F0">
        <w:trPr>
          <w:trHeight w:val="278"/>
          <w:jc w:val="center"/>
        </w:trPr>
        <w:tc>
          <w:tcPr>
            <w:tcW w:w="1205"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 xml:space="preserve"> </w:t>
            </w:r>
          </w:p>
        </w:tc>
        <w:tc>
          <w:tcPr>
            <w:tcW w:w="1664"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Total</w:t>
            </w:r>
          </w:p>
        </w:tc>
        <w:tc>
          <w:tcPr>
            <w:tcW w:w="1409"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324</w:t>
            </w:r>
          </w:p>
        </w:tc>
        <w:tc>
          <w:tcPr>
            <w:tcW w:w="1358"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92.6</w:t>
            </w:r>
          </w:p>
        </w:tc>
        <w:tc>
          <w:tcPr>
            <w:tcW w:w="1561"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100.0</w:t>
            </w:r>
          </w:p>
        </w:tc>
        <w:tc>
          <w:tcPr>
            <w:tcW w:w="1561"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 xml:space="preserve"> </w:t>
            </w:r>
          </w:p>
        </w:tc>
      </w:tr>
      <w:tr w:rsidR="004B2F82" w:rsidRPr="00934103" w:rsidTr="00A808F0">
        <w:trPr>
          <w:trHeight w:val="278"/>
          <w:jc w:val="center"/>
        </w:trPr>
        <w:tc>
          <w:tcPr>
            <w:tcW w:w="1205"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Perdidos</w:t>
            </w:r>
          </w:p>
        </w:tc>
        <w:tc>
          <w:tcPr>
            <w:tcW w:w="1664"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Sistema</w:t>
            </w:r>
          </w:p>
        </w:tc>
        <w:tc>
          <w:tcPr>
            <w:tcW w:w="1409"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26</w:t>
            </w:r>
          </w:p>
        </w:tc>
        <w:tc>
          <w:tcPr>
            <w:tcW w:w="1358"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7.4</w:t>
            </w:r>
          </w:p>
        </w:tc>
        <w:tc>
          <w:tcPr>
            <w:tcW w:w="1561"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 xml:space="preserve"> </w:t>
            </w:r>
          </w:p>
        </w:tc>
        <w:tc>
          <w:tcPr>
            <w:tcW w:w="1561"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 xml:space="preserve"> </w:t>
            </w:r>
          </w:p>
        </w:tc>
      </w:tr>
      <w:tr w:rsidR="004B2F82" w:rsidRPr="00934103" w:rsidTr="00A808F0">
        <w:trPr>
          <w:trHeight w:val="278"/>
          <w:jc w:val="center"/>
        </w:trPr>
        <w:tc>
          <w:tcPr>
            <w:tcW w:w="2869" w:type="dxa"/>
            <w:gridSpan w:val="2"/>
            <w:tcBorders>
              <w:top w:val="nil"/>
              <w:left w:val="single" w:sz="12" w:space="0" w:color="000000"/>
              <w:bottom w:val="single" w:sz="12" w:space="0" w:color="000000"/>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Total</w:t>
            </w:r>
          </w:p>
        </w:tc>
        <w:tc>
          <w:tcPr>
            <w:tcW w:w="1409" w:type="dxa"/>
            <w:tcBorders>
              <w:top w:val="nil"/>
              <w:left w:val="single" w:sz="1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350</w:t>
            </w:r>
          </w:p>
        </w:tc>
        <w:tc>
          <w:tcPr>
            <w:tcW w:w="1358"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100.0</w:t>
            </w:r>
          </w:p>
        </w:tc>
        <w:tc>
          <w:tcPr>
            <w:tcW w:w="1561"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 xml:space="preserve"> </w:t>
            </w:r>
          </w:p>
        </w:tc>
        <w:tc>
          <w:tcPr>
            <w:tcW w:w="1561" w:type="dxa"/>
            <w:tcBorders>
              <w:top w:val="nil"/>
              <w:left w:val="single" w:sz="2" w:space="0" w:color="000000"/>
              <w:bottom w:val="single" w:sz="12" w:space="0" w:color="000000"/>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 xml:space="preserve"> </w:t>
            </w:r>
          </w:p>
        </w:tc>
      </w:tr>
    </w:tbl>
    <w:p w:rsidR="004B2F82" w:rsidRPr="00CB61B9" w:rsidRDefault="004B2F82" w:rsidP="004B2F82">
      <w:pPr>
        <w:jc w:val="both"/>
        <w:rPr>
          <w:rFonts w:ascii="Cambria" w:hAnsi="Cambria"/>
          <w:i/>
          <w:sz w:val="20"/>
        </w:rPr>
      </w:pPr>
      <w:r w:rsidRPr="00CB61B9">
        <w:rPr>
          <w:b/>
          <w:sz w:val="20"/>
        </w:rPr>
        <w:t>Fuente:</w:t>
      </w:r>
      <w:r w:rsidRPr="00CB61B9">
        <w:rPr>
          <w:sz w:val="20"/>
        </w:rPr>
        <w:t xml:space="preserve"> </w:t>
      </w:r>
      <w:r w:rsidRPr="00CB61B9">
        <w:rPr>
          <w:rFonts w:ascii="Times New Roman" w:hAnsi="Times New Roman"/>
          <w:bCs/>
          <w:i/>
          <w:iCs/>
          <w:sz w:val="20"/>
        </w:rPr>
        <w:t xml:space="preserve">Encuesta aleatoria aplicada a la población de la Provincia </w:t>
      </w:r>
      <w:r w:rsidRPr="00CB61B9">
        <w:rPr>
          <w:rFonts w:ascii="Cambria" w:hAnsi="Cambria"/>
          <w:i/>
          <w:sz w:val="20"/>
        </w:rPr>
        <w:t xml:space="preserve"> Monseñor  Nouel  (Bonao)  </w:t>
      </w:r>
      <w:r w:rsidRPr="00CB61B9">
        <w:rPr>
          <w:rFonts w:ascii="Times New Roman" w:hAnsi="Times New Roman"/>
          <w:bCs/>
          <w:i/>
          <w:iCs/>
          <w:sz w:val="20"/>
        </w:rPr>
        <w:t>en relación con el tema de investigación “El</w:t>
      </w:r>
      <w:r w:rsidRPr="00CB61B9">
        <w:rPr>
          <w:rFonts w:ascii="Times New Roman" w:hAnsi="Times New Roman"/>
          <w:i/>
          <w:sz w:val="20"/>
        </w:rPr>
        <w:t xml:space="preserve"> </w:t>
      </w:r>
      <w:r w:rsidRPr="00CB61B9">
        <w:rPr>
          <w:rFonts w:ascii="Times New Roman" w:hAnsi="Times New Roman"/>
          <w:bCs/>
          <w:i/>
          <w:iCs/>
          <w:sz w:val="20"/>
        </w:rPr>
        <w:t xml:space="preserve">Chapeo” </w:t>
      </w:r>
      <w:r w:rsidRPr="00CB61B9">
        <w:rPr>
          <w:rFonts w:ascii="Cambria" w:hAnsi="Cambria"/>
          <w:i/>
          <w:sz w:val="20"/>
        </w:rPr>
        <w:t>03  de  Diciembre  2014</w:t>
      </w:r>
    </w:p>
    <w:p w:rsidR="004B2F82" w:rsidRPr="00CE030E" w:rsidRDefault="004B2F82" w:rsidP="004B2F82">
      <w:pPr>
        <w:jc w:val="center"/>
        <w:rPr>
          <w:rFonts w:ascii="Cambria" w:eastAsia="SimSun" w:hAnsi="Cambria" w:cs="Tahoma"/>
          <w:b/>
          <w:i/>
          <w:color w:val="0070C0"/>
          <w:kern w:val="1"/>
          <w:sz w:val="24"/>
          <w:szCs w:val="24"/>
          <w:lang w:eastAsia="ar-SA"/>
        </w:rPr>
      </w:pPr>
      <w:r>
        <w:rPr>
          <w:rFonts w:ascii="Cambria" w:eastAsia="SimSun" w:hAnsi="Cambria" w:cs="Tahoma"/>
          <w:b/>
          <w:i/>
          <w:color w:val="0070C0"/>
          <w:kern w:val="1"/>
          <w:sz w:val="24"/>
          <w:szCs w:val="24"/>
          <w:lang w:eastAsia="ar-SA"/>
        </w:rPr>
        <w:t>Grá</w:t>
      </w:r>
      <w:r w:rsidRPr="00CE030E">
        <w:rPr>
          <w:rFonts w:ascii="Cambria" w:eastAsia="SimSun" w:hAnsi="Cambria" w:cs="Tahoma"/>
          <w:b/>
          <w:i/>
          <w:color w:val="0070C0"/>
          <w:kern w:val="1"/>
          <w:sz w:val="24"/>
          <w:szCs w:val="24"/>
          <w:lang w:eastAsia="ar-SA"/>
        </w:rPr>
        <w:t>fico 10.1</w:t>
      </w:r>
    </w:p>
    <w:p w:rsidR="004B2F82" w:rsidRPr="00CB61B9" w:rsidRDefault="004B2F82" w:rsidP="004B2F82">
      <w:pPr>
        <w:jc w:val="both"/>
      </w:pPr>
      <w:r>
        <w:rPr>
          <w:noProof/>
          <w:lang w:eastAsia="es-ES"/>
        </w:rPr>
        <w:drawing>
          <wp:inline distT="0" distB="0" distL="0" distR="0">
            <wp:extent cx="6383216" cy="3727937"/>
            <wp:effectExtent l="1905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0" cstate="print"/>
                    <a:srcRect/>
                    <a:stretch>
                      <a:fillRect/>
                    </a:stretch>
                  </pic:blipFill>
                  <pic:spPr bwMode="auto">
                    <a:xfrm>
                      <a:off x="0" y="0"/>
                      <a:ext cx="6380765" cy="3726505"/>
                    </a:xfrm>
                    <a:prstGeom prst="rect">
                      <a:avLst/>
                    </a:prstGeom>
                    <a:noFill/>
                    <a:ln w="9525">
                      <a:noFill/>
                      <a:miter lim="800000"/>
                      <a:headEnd/>
                      <a:tailEnd/>
                    </a:ln>
                  </pic:spPr>
                </pic:pic>
              </a:graphicData>
            </a:graphic>
          </wp:inline>
        </w:drawing>
      </w:r>
      <w:r w:rsidRPr="00CB61B9">
        <w:rPr>
          <w:b/>
          <w:sz w:val="20"/>
        </w:rPr>
        <w:t>Fuente:</w:t>
      </w:r>
      <w:r w:rsidRPr="00CB61B9">
        <w:rPr>
          <w:sz w:val="20"/>
        </w:rPr>
        <w:t xml:space="preserve"> </w:t>
      </w:r>
      <w:r w:rsidRPr="00CB61B9">
        <w:rPr>
          <w:rFonts w:ascii="Times New Roman" w:hAnsi="Times New Roman"/>
          <w:bCs/>
          <w:i/>
          <w:iCs/>
          <w:sz w:val="20"/>
        </w:rPr>
        <w:t xml:space="preserve">Encuesta aleatoria aplicada a la población de la Provincia </w:t>
      </w:r>
      <w:r w:rsidRPr="00CB61B9">
        <w:rPr>
          <w:rFonts w:ascii="Cambria" w:hAnsi="Cambria"/>
          <w:i/>
          <w:sz w:val="20"/>
        </w:rPr>
        <w:t xml:space="preserve"> Monseñor  Nouel  (Bonao)  </w:t>
      </w:r>
      <w:r w:rsidRPr="00CB61B9">
        <w:rPr>
          <w:rFonts w:ascii="Times New Roman" w:hAnsi="Times New Roman"/>
          <w:bCs/>
          <w:i/>
          <w:iCs/>
          <w:sz w:val="20"/>
        </w:rPr>
        <w:t>en relación con el tema de investigación “El</w:t>
      </w:r>
      <w:r w:rsidRPr="00CB61B9">
        <w:rPr>
          <w:rFonts w:ascii="Times New Roman" w:hAnsi="Times New Roman"/>
          <w:i/>
          <w:sz w:val="20"/>
        </w:rPr>
        <w:t xml:space="preserve"> </w:t>
      </w:r>
      <w:r w:rsidRPr="00CB61B9">
        <w:rPr>
          <w:rFonts w:ascii="Times New Roman" w:hAnsi="Times New Roman"/>
          <w:bCs/>
          <w:i/>
          <w:iCs/>
          <w:sz w:val="20"/>
        </w:rPr>
        <w:t xml:space="preserve">Chapeo” </w:t>
      </w:r>
      <w:r w:rsidRPr="00CB61B9">
        <w:rPr>
          <w:rFonts w:ascii="Cambria" w:hAnsi="Cambria"/>
          <w:i/>
          <w:sz w:val="20"/>
        </w:rPr>
        <w:t>03  de  Diciembre  2014</w:t>
      </w:r>
    </w:p>
    <w:p w:rsidR="004B2F82" w:rsidRDefault="004B2F82" w:rsidP="004B2F82">
      <w:pPr>
        <w:pStyle w:val="Prrafodelista1"/>
        <w:spacing w:line="360" w:lineRule="auto"/>
        <w:jc w:val="both"/>
        <w:rPr>
          <w:rFonts w:ascii="Cambria" w:hAnsi="Cambria"/>
          <w:i/>
          <w:color w:val="000000"/>
          <w:sz w:val="24"/>
          <w:szCs w:val="24"/>
        </w:rPr>
      </w:pPr>
      <w:r w:rsidRPr="00CD2670">
        <w:rPr>
          <w:rFonts w:ascii="Cambria" w:hAnsi="Cambria"/>
          <w:b/>
          <w:i/>
          <w:color w:val="000000"/>
          <w:sz w:val="24"/>
          <w:szCs w:val="24"/>
        </w:rPr>
        <w:t>Análisis</w:t>
      </w:r>
      <w:r w:rsidRPr="00CD2670">
        <w:rPr>
          <w:rFonts w:ascii="Cambria" w:hAnsi="Cambria"/>
          <w:i/>
          <w:color w:val="000000"/>
          <w:sz w:val="24"/>
          <w:szCs w:val="24"/>
        </w:rPr>
        <w:t xml:space="preserve">: Los resultados de la encuesta arrojaron que el género que predomina en la práctica del chapeo es el femenino con </w:t>
      </w:r>
      <w:r>
        <w:rPr>
          <w:rFonts w:ascii="Cambria" w:hAnsi="Cambria"/>
          <w:i/>
          <w:color w:val="000000"/>
          <w:sz w:val="24"/>
          <w:szCs w:val="24"/>
        </w:rPr>
        <w:t>un 6</w:t>
      </w:r>
      <w:r w:rsidRPr="00CD2670">
        <w:rPr>
          <w:rFonts w:ascii="Cambria" w:hAnsi="Cambria"/>
          <w:i/>
          <w:color w:val="000000"/>
          <w:sz w:val="24"/>
          <w:szCs w:val="24"/>
        </w:rPr>
        <w:t>1</w:t>
      </w:r>
      <w:r>
        <w:rPr>
          <w:rFonts w:ascii="Cambria" w:hAnsi="Cambria"/>
          <w:i/>
          <w:color w:val="000000"/>
          <w:sz w:val="24"/>
          <w:szCs w:val="24"/>
        </w:rPr>
        <w:t>.7</w:t>
      </w:r>
      <w:r w:rsidRPr="00CD2670">
        <w:rPr>
          <w:rFonts w:ascii="Cambria" w:hAnsi="Cambria"/>
          <w:i/>
          <w:color w:val="000000"/>
          <w:sz w:val="24"/>
          <w:szCs w:val="24"/>
        </w:rPr>
        <w:t xml:space="preserve">% mientras que </w:t>
      </w:r>
      <w:r>
        <w:rPr>
          <w:rFonts w:ascii="Cambria" w:hAnsi="Cambria"/>
          <w:i/>
          <w:color w:val="000000"/>
          <w:sz w:val="24"/>
          <w:szCs w:val="24"/>
        </w:rPr>
        <w:t xml:space="preserve"> el </w:t>
      </w:r>
      <w:r w:rsidRPr="00CD2670">
        <w:rPr>
          <w:rFonts w:ascii="Cambria" w:hAnsi="Cambria"/>
          <w:i/>
          <w:color w:val="000000"/>
          <w:sz w:val="24"/>
          <w:szCs w:val="24"/>
        </w:rPr>
        <w:t>3</w:t>
      </w:r>
      <w:r>
        <w:rPr>
          <w:rFonts w:ascii="Cambria" w:hAnsi="Cambria"/>
          <w:i/>
          <w:color w:val="000000"/>
          <w:sz w:val="24"/>
          <w:szCs w:val="24"/>
        </w:rPr>
        <w:t>0.6</w:t>
      </w:r>
      <w:r w:rsidRPr="00CD2670">
        <w:rPr>
          <w:rFonts w:ascii="Cambria" w:hAnsi="Cambria"/>
          <w:i/>
          <w:color w:val="000000"/>
          <w:sz w:val="24"/>
          <w:szCs w:val="24"/>
        </w:rPr>
        <w:t xml:space="preserve">%  de la población dice que es el sexo masculino, y solo el 7.1% dice que ambos sexos. </w:t>
      </w:r>
    </w:p>
    <w:p w:rsidR="00D96EFA" w:rsidRDefault="00D96EFA" w:rsidP="004B2F82">
      <w:pPr>
        <w:pStyle w:val="Prrafodelista1"/>
        <w:spacing w:after="0" w:line="240" w:lineRule="auto"/>
        <w:ind w:left="0"/>
        <w:jc w:val="center"/>
        <w:rPr>
          <w:rFonts w:ascii="Cambria" w:hAnsi="Cambria"/>
          <w:b/>
          <w:i/>
          <w:color w:val="0070C0"/>
          <w:sz w:val="24"/>
          <w:szCs w:val="24"/>
        </w:rPr>
      </w:pPr>
    </w:p>
    <w:p w:rsidR="00D96EFA" w:rsidRDefault="00585B98" w:rsidP="004B2F82">
      <w:pPr>
        <w:pStyle w:val="Prrafodelista1"/>
        <w:spacing w:after="0" w:line="240" w:lineRule="auto"/>
        <w:ind w:left="0"/>
        <w:jc w:val="center"/>
        <w:rPr>
          <w:rFonts w:ascii="Cambria" w:hAnsi="Cambria"/>
          <w:b/>
          <w:i/>
          <w:color w:val="0070C0"/>
          <w:sz w:val="24"/>
          <w:szCs w:val="24"/>
        </w:rPr>
      </w:pPr>
      <w:r w:rsidRPr="00585B98">
        <w:rPr>
          <w:rFonts w:ascii="Cambria" w:hAnsi="Cambria"/>
          <w:b/>
          <w:i/>
          <w:noProof/>
          <w:color w:val="000000"/>
          <w:sz w:val="24"/>
          <w:szCs w:val="24"/>
          <w:lang w:val="es-ES" w:eastAsia="es-ES"/>
        </w:rPr>
        <w:pict>
          <v:group id="_x0000_s1439" style="position:absolute;left:0;text-align:left;margin-left:545.95pt;margin-top:717.25pt;width:1in;height:1in;z-index:251708416;mso-position-horizontal-relative:page;mso-position-vertical-relative:page" coordorigin="10800,14400" coordsize="1440,1440" o:allowincell="f">
            <v:rect id="_x0000_s1440"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4B2F82"/>
                </w:txbxContent>
              </v:textbox>
            </v:rect>
            <v:shape id="_x0000_s1441"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441" inset=",0,,0">
                <w:txbxContent>
                  <w:p w:rsidR="000A562C" w:rsidRPr="00D96EFA" w:rsidRDefault="000A562C" w:rsidP="004B2F82">
                    <w:pPr>
                      <w:pStyle w:val="Piedepgina"/>
                      <w:jc w:val="center"/>
                      <w:rPr>
                        <w:lang w:val="es-DO"/>
                      </w:rPr>
                    </w:pPr>
                    <w:r>
                      <w:rPr>
                        <w:lang w:val="es-DO"/>
                      </w:rPr>
                      <w:t>47</w:t>
                    </w:r>
                  </w:p>
                </w:txbxContent>
              </v:textbox>
            </v:shape>
            <w10:wrap anchorx="page" anchory="page"/>
          </v:group>
        </w:pict>
      </w:r>
    </w:p>
    <w:p w:rsidR="004B2F82" w:rsidRPr="00CD2670" w:rsidRDefault="004B2F82" w:rsidP="004B2F82">
      <w:pPr>
        <w:pStyle w:val="Prrafodelista1"/>
        <w:spacing w:after="0" w:line="240" w:lineRule="auto"/>
        <w:ind w:left="0"/>
        <w:jc w:val="center"/>
        <w:rPr>
          <w:rFonts w:ascii="Cambria" w:hAnsi="Cambria"/>
          <w:b/>
          <w:i/>
          <w:color w:val="0070C0"/>
          <w:sz w:val="24"/>
          <w:szCs w:val="24"/>
        </w:rPr>
      </w:pPr>
      <w:r w:rsidRPr="00CD2670">
        <w:rPr>
          <w:rFonts w:ascii="Cambria" w:hAnsi="Cambria"/>
          <w:b/>
          <w:i/>
          <w:color w:val="0070C0"/>
          <w:sz w:val="24"/>
          <w:szCs w:val="24"/>
        </w:rPr>
        <w:lastRenderedPageBreak/>
        <w:t xml:space="preserve">Cuadro 11.1 </w:t>
      </w:r>
    </w:p>
    <w:p w:rsidR="004B2F82" w:rsidRPr="00CD2670" w:rsidRDefault="004B2F82" w:rsidP="004B2F82">
      <w:pPr>
        <w:pStyle w:val="Prrafodelista1"/>
        <w:spacing w:after="0" w:line="240" w:lineRule="auto"/>
        <w:ind w:left="0"/>
        <w:jc w:val="center"/>
        <w:rPr>
          <w:rFonts w:ascii="Cambria" w:hAnsi="Cambria"/>
          <w:b/>
          <w:i/>
          <w:color w:val="0070C0"/>
          <w:sz w:val="24"/>
          <w:szCs w:val="24"/>
        </w:rPr>
      </w:pPr>
      <w:r w:rsidRPr="00CD2670">
        <w:rPr>
          <w:rFonts w:ascii="Cambria" w:hAnsi="Cambria"/>
          <w:b/>
          <w:i/>
          <w:color w:val="0070C0"/>
          <w:sz w:val="24"/>
          <w:szCs w:val="24"/>
        </w:rPr>
        <w:t>¿Qué rango de edades usted cree es el que predomina en la práctica de esta actividad?</w:t>
      </w:r>
    </w:p>
    <w:p w:rsidR="004B2F82" w:rsidRPr="00592D2D" w:rsidRDefault="004B2F82" w:rsidP="004B2F82">
      <w:pPr>
        <w:tabs>
          <w:tab w:val="center" w:pos="3628"/>
        </w:tabs>
        <w:autoSpaceDE w:val="0"/>
        <w:autoSpaceDN w:val="0"/>
        <w:adjustRightInd w:val="0"/>
        <w:spacing w:after="0" w:line="240" w:lineRule="auto"/>
        <w:rPr>
          <w:rFonts w:ascii="Arial" w:hAnsi="Arial" w:cs="Arial"/>
          <w:b/>
          <w:bCs/>
          <w:color w:val="000000"/>
          <w:sz w:val="18"/>
          <w:szCs w:val="18"/>
        </w:rPr>
      </w:pPr>
    </w:p>
    <w:tbl>
      <w:tblPr>
        <w:tblW w:w="0" w:type="auto"/>
        <w:jc w:val="center"/>
        <w:tblInd w:w="93" w:type="dxa"/>
        <w:tblLayout w:type="fixed"/>
        <w:tblCellMar>
          <w:left w:w="93" w:type="dxa"/>
          <w:right w:w="93" w:type="dxa"/>
        </w:tblCellMar>
        <w:tblLook w:val="0000"/>
      </w:tblPr>
      <w:tblGrid>
        <w:gridCol w:w="1171"/>
        <w:gridCol w:w="1106"/>
        <w:gridCol w:w="1370"/>
        <w:gridCol w:w="1320"/>
        <w:gridCol w:w="1518"/>
        <w:gridCol w:w="1518"/>
      </w:tblGrid>
      <w:tr w:rsidR="004B2F82" w:rsidRPr="00934103" w:rsidTr="00A808F0">
        <w:trPr>
          <w:trHeight w:val="447"/>
          <w:jc w:val="center"/>
        </w:trPr>
        <w:tc>
          <w:tcPr>
            <w:tcW w:w="2277" w:type="dxa"/>
            <w:gridSpan w:val="2"/>
            <w:tcBorders>
              <w:top w:val="single" w:sz="12" w:space="0" w:color="000000"/>
              <w:left w:val="single" w:sz="1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rPr>
                <w:rFonts w:ascii="Cambria" w:hAnsi="Cambria" w:cs="Arial"/>
                <w:b/>
                <w:color w:val="000000"/>
                <w:szCs w:val="18"/>
              </w:rPr>
            </w:pPr>
            <w:r w:rsidRPr="00934103">
              <w:rPr>
                <w:rFonts w:ascii="Cambria" w:hAnsi="Cambria" w:cs="Arial"/>
                <w:b/>
                <w:color w:val="000000"/>
                <w:szCs w:val="18"/>
              </w:rPr>
              <w:t xml:space="preserve"> </w:t>
            </w:r>
          </w:p>
        </w:tc>
        <w:tc>
          <w:tcPr>
            <w:tcW w:w="1370" w:type="dxa"/>
            <w:tcBorders>
              <w:top w:val="single" w:sz="12" w:space="0" w:color="000000"/>
              <w:left w:val="single" w:sz="1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Cs w:val="18"/>
              </w:rPr>
            </w:pPr>
            <w:r w:rsidRPr="00934103">
              <w:rPr>
                <w:rFonts w:ascii="Cambria" w:hAnsi="Cambria" w:cs="Arial"/>
                <w:b/>
                <w:color w:val="000000"/>
                <w:szCs w:val="18"/>
              </w:rPr>
              <w:t>Frecuencia</w:t>
            </w:r>
          </w:p>
        </w:tc>
        <w:tc>
          <w:tcPr>
            <w:tcW w:w="1320"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Cs w:val="18"/>
              </w:rPr>
            </w:pPr>
            <w:r w:rsidRPr="00934103">
              <w:rPr>
                <w:rFonts w:ascii="Cambria" w:hAnsi="Cambria" w:cs="Arial"/>
                <w:b/>
                <w:color w:val="000000"/>
                <w:szCs w:val="18"/>
              </w:rPr>
              <w:t>Porcentaje</w:t>
            </w:r>
          </w:p>
        </w:tc>
        <w:tc>
          <w:tcPr>
            <w:tcW w:w="1518"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Cs w:val="18"/>
              </w:rPr>
            </w:pPr>
            <w:r w:rsidRPr="00934103">
              <w:rPr>
                <w:rFonts w:ascii="Cambria" w:hAnsi="Cambria" w:cs="Arial"/>
                <w:b/>
                <w:color w:val="000000"/>
                <w:szCs w:val="18"/>
              </w:rPr>
              <w:t>Porcentaje válido</w:t>
            </w:r>
          </w:p>
        </w:tc>
        <w:tc>
          <w:tcPr>
            <w:tcW w:w="1518" w:type="dxa"/>
            <w:tcBorders>
              <w:top w:val="single" w:sz="12" w:space="0" w:color="000000"/>
              <w:left w:val="single" w:sz="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Cs w:val="18"/>
              </w:rPr>
            </w:pPr>
            <w:r w:rsidRPr="00934103">
              <w:rPr>
                <w:rFonts w:ascii="Cambria" w:hAnsi="Cambria" w:cs="Arial"/>
                <w:b/>
                <w:color w:val="000000"/>
                <w:szCs w:val="18"/>
              </w:rPr>
              <w:t>Porcentaje acumulado</w:t>
            </w:r>
          </w:p>
        </w:tc>
      </w:tr>
      <w:tr w:rsidR="004B2F82" w:rsidRPr="00934103" w:rsidTr="00A808F0">
        <w:trPr>
          <w:trHeight w:val="242"/>
          <w:jc w:val="center"/>
        </w:trPr>
        <w:tc>
          <w:tcPr>
            <w:tcW w:w="1171" w:type="dxa"/>
            <w:vMerge w:val="restart"/>
            <w:tcBorders>
              <w:top w:val="single" w:sz="12" w:space="0" w:color="000000"/>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Válidos</w:t>
            </w:r>
          </w:p>
        </w:tc>
        <w:tc>
          <w:tcPr>
            <w:tcW w:w="1106" w:type="dxa"/>
            <w:tcBorders>
              <w:top w:val="single" w:sz="12" w:space="0" w:color="000000"/>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15-20</w:t>
            </w:r>
          </w:p>
        </w:tc>
        <w:tc>
          <w:tcPr>
            <w:tcW w:w="1370" w:type="dxa"/>
            <w:tcBorders>
              <w:top w:val="single" w:sz="12" w:space="0" w:color="000000"/>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105</w:t>
            </w:r>
          </w:p>
        </w:tc>
        <w:tc>
          <w:tcPr>
            <w:tcW w:w="1320"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30.0</w:t>
            </w:r>
          </w:p>
        </w:tc>
        <w:tc>
          <w:tcPr>
            <w:tcW w:w="1518"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32.4</w:t>
            </w:r>
          </w:p>
        </w:tc>
        <w:tc>
          <w:tcPr>
            <w:tcW w:w="1518" w:type="dxa"/>
            <w:tcBorders>
              <w:top w:val="single" w:sz="12" w:space="0" w:color="000000"/>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32.4</w:t>
            </w:r>
          </w:p>
        </w:tc>
      </w:tr>
      <w:tr w:rsidR="004B2F82" w:rsidRPr="00934103" w:rsidTr="00A808F0">
        <w:trPr>
          <w:trHeight w:val="242"/>
          <w:jc w:val="center"/>
        </w:trPr>
        <w:tc>
          <w:tcPr>
            <w:tcW w:w="1171"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 xml:space="preserve"> </w:t>
            </w:r>
          </w:p>
        </w:tc>
        <w:tc>
          <w:tcPr>
            <w:tcW w:w="1106"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20-25</w:t>
            </w:r>
          </w:p>
        </w:tc>
        <w:tc>
          <w:tcPr>
            <w:tcW w:w="1370"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161</w:t>
            </w:r>
          </w:p>
        </w:tc>
        <w:tc>
          <w:tcPr>
            <w:tcW w:w="1320"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46.0</w:t>
            </w:r>
          </w:p>
        </w:tc>
        <w:tc>
          <w:tcPr>
            <w:tcW w:w="1518"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49.7</w:t>
            </w:r>
          </w:p>
        </w:tc>
        <w:tc>
          <w:tcPr>
            <w:tcW w:w="1518"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82.1</w:t>
            </w:r>
          </w:p>
        </w:tc>
      </w:tr>
      <w:tr w:rsidR="004B2F82" w:rsidRPr="00934103" w:rsidTr="00A808F0">
        <w:trPr>
          <w:trHeight w:val="242"/>
          <w:jc w:val="center"/>
        </w:trPr>
        <w:tc>
          <w:tcPr>
            <w:tcW w:w="1171"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 xml:space="preserve"> </w:t>
            </w:r>
          </w:p>
        </w:tc>
        <w:tc>
          <w:tcPr>
            <w:tcW w:w="1106"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25-30</w:t>
            </w:r>
          </w:p>
        </w:tc>
        <w:tc>
          <w:tcPr>
            <w:tcW w:w="1370"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58</w:t>
            </w:r>
          </w:p>
        </w:tc>
        <w:tc>
          <w:tcPr>
            <w:tcW w:w="1320"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16.6</w:t>
            </w:r>
          </w:p>
        </w:tc>
        <w:tc>
          <w:tcPr>
            <w:tcW w:w="1518"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17.9</w:t>
            </w:r>
          </w:p>
        </w:tc>
        <w:tc>
          <w:tcPr>
            <w:tcW w:w="1518"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100.0</w:t>
            </w:r>
          </w:p>
        </w:tc>
      </w:tr>
      <w:tr w:rsidR="004B2F82" w:rsidRPr="00934103" w:rsidTr="00A808F0">
        <w:trPr>
          <w:trHeight w:val="242"/>
          <w:jc w:val="center"/>
        </w:trPr>
        <w:tc>
          <w:tcPr>
            <w:tcW w:w="1171"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 xml:space="preserve"> </w:t>
            </w:r>
          </w:p>
        </w:tc>
        <w:tc>
          <w:tcPr>
            <w:tcW w:w="1106"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Total</w:t>
            </w:r>
          </w:p>
        </w:tc>
        <w:tc>
          <w:tcPr>
            <w:tcW w:w="1370"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324</w:t>
            </w:r>
          </w:p>
        </w:tc>
        <w:tc>
          <w:tcPr>
            <w:tcW w:w="1320"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92.6</w:t>
            </w:r>
          </w:p>
        </w:tc>
        <w:tc>
          <w:tcPr>
            <w:tcW w:w="1518"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100.0</w:t>
            </w:r>
          </w:p>
        </w:tc>
        <w:tc>
          <w:tcPr>
            <w:tcW w:w="1518"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 xml:space="preserve"> </w:t>
            </w:r>
          </w:p>
        </w:tc>
      </w:tr>
      <w:tr w:rsidR="004B2F82" w:rsidRPr="00934103" w:rsidTr="00A808F0">
        <w:trPr>
          <w:trHeight w:val="242"/>
          <w:jc w:val="center"/>
        </w:trPr>
        <w:tc>
          <w:tcPr>
            <w:tcW w:w="1171"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Perdidos</w:t>
            </w:r>
          </w:p>
        </w:tc>
        <w:tc>
          <w:tcPr>
            <w:tcW w:w="1106"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Sistema</w:t>
            </w:r>
          </w:p>
        </w:tc>
        <w:tc>
          <w:tcPr>
            <w:tcW w:w="1370"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26</w:t>
            </w:r>
          </w:p>
        </w:tc>
        <w:tc>
          <w:tcPr>
            <w:tcW w:w="1320"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7.4</w:t>
            </w:r>
          </w:p>
        </w:tc>
        <w:tc>
          <w:tcPr>
            <w:tcW w:w="1518"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 xml:space="preserve"> </w:t>
            </w:r>
          </w:p>
        </w:tc>
        <w:tc>
          <w:tcPr>
            <w:tcW w:w="1518"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 xml:space="preserve"> </w:t>
            </w:r>
          </w:p>
        </w:tc>
      </w:tr>
      <w:tr w:rsidR="004B2F82" w:rsidRPr="00934103" w:rsidTr="00A808F0">
        <w:trPr>
          <w:trHeight w:val="242"/>
          <w:jc w:val="center"/>
        </w:trPr>
        <w:tc>
          <w:tcPr>
            <w:tcW w:w="2277" w:type="dxa"/>
            <w:gridSpan w:val="2"/>
            <w:tcBorders>
              <w:top w:val="nil"/>
              <w:left w:val="single" w:sz="12" w:space="0" w:color="000000"/>
              <w:bottom w:val="single" w:sz="12" w:space="0" w:color="000000"/>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Total</w:t>
            </w:r>
          </w:p>
        </w:tc>
        <w:tc>
          <w:tcPr>
            <w:tcW w:w="1370" w:type="dxa"/>
            <w:tcBorders>
              <w:top w:val="nil"/>
              <w:left w:val="single" w:sz="1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350</w:t>
            </w:r>
          </w:p>
        </w:tc>
        <w:tc>
          <w:tcPr>
            <w:tcW w:w="1320"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100.0</w:t>
            </w:r>
          </w:p>
        </w:tc>
        <w:tc>
          <w:tcPr>
            <w:tcW w:w="1518"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 xml:space="preserve"> </w:t>
            </w:r>
          </w:p>
        </w:tc>
        <w:tc>
          <w:tcPr>
            <w:tcW w:w="1518" w:type="dxa"/>
            <w:tcBorders>
              <w:top w:val="nil"/>
              <w:left w:val="single" w:sz="2" w:space="0" w:color="000000"/>
              <w:bottom w:val="single" w:sz="12" w:space="0" w:color="000000"/>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 xml:space="preserve"> </w:t>
            </w:r>
          </w:p>
        </w:tc>
      </w:tr>
    </w:tbl>
    <w:p w:rsidR="004B2F82" w:rsidRPr="00CB61B9" w:rsidRDefault="004B2F82" w:rsidP="004B2F82">
      <w:pPr>
        <w:jc w:val="both"/>
        <w:rPr>
          <w:rFonts w:ascii="Cambria" w:hAnsi="Cambria"/>
          <w:i/>
          <w:sz w:val="20"/>
        </w:rPr>
      </w:pPr>
      <w:r w:rsidRPr="00CB61B9">
        <w:rPr>
          <w:b/>
          <w:sz w:val="20"/>
        </w:rPr>
        <w:t>Fuente:</w:t>
      </w:r>
      <w:r w:rsidRPr="00CB61B9">
        <w:rPr>
          <w:sz w:val="20"/>
        </w:rPr>
        <w:t xml:space="preserve"> </w:t>
      </w:r>
      <w:r w:rsidRPr="00CB61B9">
        <w:rPr>
          <w:rFonts w:ascii="Times New Roman" w:hAnsi="Times New Roman"/>
          <w:bCs/>
          <w:i/>
          <w:iCs/>
          <w:sz w:val="20"/>
        </w:rPr>
        <w:t xml:space="preserve">Encuesta aleatoria aplicada a la población de la Provincia </w:t>
      </w:r>
      <w:r w:rsidRPr="00CB61B9">
        <w:rPr>
          <w:rFonts w:ascii="Cambria" w:hAnsi="Cambria"/>
          <w:i/>
          <w:sz w:val="20"/>
        </w:rPr>
        <w:t xml:space="preserve"> Monseñor  Nouel  (Bonao)  </w:t>
      </w:r>
      <w:r w:rsidRPr="00CB61B9">
        <w:rPr>
          <w:rFonts w:ascii="Times New Roman" w:hAnsi="Times New Roman"/>
          <w:bCs/>
          <w:i/>
          <w:iCs/>
          <w:sz w:val="20"/>
        </w:rPr>
        <w:t>en relación con el tema de investigación “El</w:t>
      </w:r>
      <w:r w:rsidRPr="00CB61B9">
        <w:rPr>
          <w:rFonts w:ascii="Times New Roman" w:hAnsi="Times New Roman"/>
          <w:i/>
          <w:sz w:val="20"/>
        </w:rPr>
        <w:t xml:space="preserve"> </w:t>
      </w:r>
      <w:r w:rsidRPr="00CB61B9">
        <w:rPr>
          <w:rFonts w:ascii="Times New Roman" w:hAnsi="Times New Roman"/>
          <w:bCs/>
          <w:i/>
          <w:iCs/>
          <w:sz w:val="20"/>
        </w:rPr>
        <w:t xml:space="preserve">Chapeo” </w:t>
      </w:r>
      <w:r w:rsidRPr="00CB61B9">
        <w:rPr>
          <w:rFonts w:ascii="Cambria" w:hAnsi="Cambria"/>
          <w:i/>
          <w:sz w:val="20"/>
        </w:rPr>
        <w:t>03  de  Diciembre  2014</w:t>
      </w:r>
    </w:p>
    <w:p w:rsidR="004B2F82" w:rsidRPr="00592D2D" w:rsidRDefault="004B2F82" w:rsidP="004B2F82">
      <w:pPr>
        <w:autoSpaceDE w:val="0"/>
        <w:autoSpaceDN w:val="0"/>
        <w:adjustRightInd w:val="0"/>
        <w:spacing w:after="0" w:line="240" w:lineRule="auto"/>
        <w:rPr>
          <w:rFonts w:ascii="Arial" w:hAnsi="Arial" w:cs="Arial"/>
          <w:color w:val="000000"/>
          <w:sz w:val="18"/>
          <w:szCs w:val="18"/>
        </w:rPr>
      </w:pPr>
    </w:p>
    <w:p w:rsidR="004B2F82" w:rsidRDefault="004B2F82" w:rsidP="004B2F82">
      <w:pPr>
        <w:jc w:val="center"/>
        <w:rPr>
          <w:rFonts w:ascii="Cambria" w:eastAsia="SimSun" w:hAnsi="Cambria" w:cs="Tahoma"/>
          <w:b/>
          <w:i/>
          <w:color w:val="0070C0"/>
          <w:kern w:val="1"/>
          <w:sz w:val="24"/>
          <w:szCs w:val="24"/>
          <w:lang w:eastAsia="ar-SA"/>
        </w:rPr>
      </w:pPr>
      <w:r>
        <w:rPr>
          <w:rFonts w:ascii="Cambria" w:eastAsia="SimSun" w:hAnsi="Cambria" w:cs="Tahoma"/>
          <w:b/>
          <w:i/>
          <w:color w:val="0070C0"/>
          <w:kern w:val="1"/>
          <w:sz w:val="24"/>
          <w:szCs w:val="24"/>
          <w:lang w:eastAsia="ar-SA"/>
        </w:rPr>
        <w:t>Grá</w:t>
      </w:r>
      <w:r w:rsidRPr="00CD2670">
        <w:rPr>
          <w:rFonts w:ascii="Cambria" w:eastAsia="SimSun" w:hAnsi="Cambria" w:cs="Tahoma"/>
          <w:b/>
          <w:i/>
          <w:color w:val="0070C0"/>
          <w:kern w:val="1"/>
          <w:sz w:val="24"/>
          <w:szCs w:val="24"/>
          <w:lang w:eastAsia="ar-SA"/>
        </w:rPr>
        <w:t>fico 11.1</w:t>
      </w:r>
    </w:p>
    <w:p w:rsidR="004B2F82" w:rsidRDefault="004B2F82" w:rsidP="004B2F82">
      <w:pPr>
        <w:jc w:val="center"/>
        <w:rPr>
          <w:rFonts w:ascii="Cambria" w:eastAsia="SimSun" w:hAnsi="Cambria" w:cs="Tahoma"/>
          <w:b/>
          <w:i/>
          <w:color w:val="0070C0"/>
          <w:kern w:val="1"/>
          <w:sz w:val="24"/>
          <w:szCs w:val="24"/>
          <w:lang w:eastAsia="ar-SA"/>
        </w:rPr>
      </w:pPr>
      <w:r>
        <w:rPr>
          <w:rFonts w:ascii="Cambria" w:eastAsia="SimSun" w:hAnsi="Cambria" w:cs="Tahoma"/>
          <w:b/>
          <w:i/>
          <w:noProof/>
          <w:color w:val="0070C0"/>
          <w:kern w:val="1"/>
          <w:sz w:val="24"/>
          <w:szCs w:val="24"/>
          <w:lang w:eastAsia="es-ES"/>
        </w:rPr>
        <w:drawing>
          <wp:inline distT="0" distB="0" distL="0" distR="0">
            <wp:extent cx="6329680" cy="3544570"/>
            <wp:effectExtent l="1905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1" cstate="print"/>
                    <a:srcRect/>
                    <a:stretch>
                      <a:fillRect/>
                    </a:stretch>
                  </pic:blipFill>
                  <pic:spPr bwMode="auto">
                    <a:xfrm>
                      <a:off x="0" y="0"/>
                      <a:ext cx="6329680" cy="3544570"/>
                    </a:xfrm>
                    <a:prstGeom prst="rect">
                      <a:avLst/>
                    </a:prstGeom>
                    <a:noFill/>
                    <a:ln w="9525">
                      <a:noFill/>
                      <a:miter lim="800000"/>
                      <a:headEnd/>
                      <a:tailEnd/>
                    </a:ln>
                  </pic:spPr>
                </pic:pic>
              </a:graphicData>
            </a:graphic>
          </wp:inline>
        </w:drawing>
      </w:r>
    </w:p>
    <w:p w:rsidR="004B2F82" w:rsidRPr="00910A9E" w:rsidRDefault="004B2F82" w:rsidP="004B2F82">
      <w:pPr>
        <w:jc w:val="center"/>
        <w:rPr>
          <w:rFonts w:ascii="Cambria" w:eastAsia="SimSun" w:hAnsi="Cambria" w:cs="Tahoma"/>
          <w:b/>
          <w:i/>
          <w:color w:val="0070C0"/>
          <w:kern w:val="1"/>
          <w:sz w:val="24"/>
          <w:szCs w:val="24"/>
          <w:lang w:eastAsia="ar-SA"/>
        </w:rPr>
      </w:pPr>
      <w:r w:rsidRPr="00CB61B9">
        <w:rPr>
          <w:b/>
          <w:sz w:val="20"/>
        </w:rPr>
        <w:t>Fuente:</w:t>
      </w:r>
      <w:r w:rsidRPr="00CB61B9">
        <w:rPr>
          <w:sz w:val="20"/>
        </w:rPr>
        <w:t xml:space="preserve"> </w:t>
      </w:r>
      <w:r w:rsidRPr="00CB61B9">
        <w:rPr>
          <w:rFonts w:ascii="Times New Roman" w:hAnsi="Times New Roman"/>
          <w:bCs/>
          <w:i/>
          <w:iCs/>
          <w:sz w:val="20"/>
        </w:rPr>
        <w:t xml:space="preserve">Encuesta aleatoria aplicada a la población de la Provincia </w:t>
      </w:r>
      <w:r w:rsidRPr="00CB61B9">
        <w:rPr>
          <w:rFonts w:ascii="Cambria" w:hAnsi="Cambria"/>
          <w:i/>
          <w:sz w:val="20"/>
        </w:rPr>
        <w:t xml:space="preserve"> Monseñor  Nouel  (Bonao)  </w:t>
      </w:r>
      <w:r w:rsidRPr="00CB61B9">
        <w:rPr>
          <w:rFonts w:ascii="Times New Roman" w:hAnsi="Times New Roman"/>
          <w:bCs/>
          <w:i/>
          <w:iCs/>
          <w:sz w:val="20"/>
        </w:rPr>
        <w:t>en relación con el tema de investigación “El</w:t>
      </w:r>
      <w:r w:rsidRPr="00CB61B9">
        <w:rPr>
          <w:rFonts w:ascii="Times New Roman" w:hAnsi="Times New Roman"/>
          <w:i/>
          <w:sz w:val="20"/>
        </w:rPr>
        <w:t xml:space="preserve"> </w:t>
      </w:r>
      <w:r w:rsidRPr="00CB61B9">
        <w:rPr>
          <w:rFonts w:ascii="Times New Roman" w:hAnsi="Times New Roman"/>
          <w:bCs/>
          <w:i/>
          <w:iCs/>
          <w:sz w:val="20"/>
        </w:rPr>
        <w:t xml:space="preserve">Chapeo” </w:t>
      </w:r>
      <w:r w:rsidRPr="00CB61B9">
        <w:rPr>
          <w:rFonts w:ascii="Cambria" w:hAnsi="Cambria"/>
          <w:i/>
          <w:sz w:val="20"/>
        </w:rPr>
        <w:t>03  de  Diciembre  2014</w:t>
      </w:r>
    </w:p>
    <w:p w:rsidR="004B2F82" w:rsidRPr="0033654E" w:rsidRDefault="004B2F82" w:rsidP="004B2F82">
      <w:pPr>
        <w:jc w:val="both"/>
        <w:rPr>
          <w:rFonts w:ascii="Cambria" w:hAnsi="Cambria"/>
          <w:i/>
        </w:rPr>
      </w:pPr>
      <w:r w:rsidRPr="0033654E">
        <w:rPr>
          <w:rFonts w:ascii="Cambria" w:hAnsi="Cambria"/>
          <w:b/>
          <w:i/>
        </w:rPr>
        <w:t>Análisis</w:t>
      </w:r>
      <w:r w:rsidRPr="0033654E">
        <w:rPr>
          <w:rFonts w:ascii="Cambria" w:hAnsi="Cambria"/>
          <w:i/>
        </w:rPr>
        <w:t xml:space="preserve">: los resultados de la investigación demostraron que </w:t>
      </w:r>
      <w:r>
        <w:rPr>
          <w:rFonts w:ascii="Cambria" w:hAnsi="Cambria"/>
          <w:i/>
        </w:rPr>
        <w:t>un 49.7</w:t>
      </w:r>
      <w:r w:rsidRPr="0033654E">
        <w:rPr>
          <w:rFonts w:ascii="Cambria" w:hAnsi="Cambria"/>
          <w:i/>
        </w:rPr>
        <w:t>% son de las personas que practica</w:t>
      </w:r>
      <w:r>
        <w:rPr>
          <w:rFonts w:ascii="Cambria" w:hAnsi="Cambria"/>
          <w:i/>
        </w:rPr>
        <w:t>n</w:t>
      </w:r>
      <w:r w:rsidRPr="0033654E">
        <w:rPr>
          <w:rFonts w:ascii="Cambria" w:hAnsi="Cambria"/>
          <w:i/>
        </w:rPr>
        <w:t xml:space="preserve"> el chapeo se encuentran entre  edades de </w:t>
      </w:r>
      <w:r>
        <w:rPr>
          <w:rFonts w:ascii="Cambria" w:hAnsi="Cambria"/>
          <w:i/>
        </w:rPr>
        <w:t>20 a menos de 25, un 32.4</w:t>
      </w:r>
      <w:r w:rsidRPr="0033654E">
        <w:rPr>
          <w:rFonts w:ascii="Cambria" w:hAnsi="Cambria"/>
          <w:i/>
        </w:rPr>
        <w:t>% de</w:t>
      </w:r>
      <w:r>
        <w:rPr>
          <w:rFonts w:ascii="Cambria" w:hAnsi="Cambria"/>
          <w:i/>
        </w:rPr>
        <w:t xml:space="preserve"> 15 a menos de 20 años y un 17.9</w:t>
      </w:r>
      <w:r w:rsidRPr="0033654E">
        <w:rPr>
          <w:rFonts w:ascii="Cambria" w:hAnsi="Cambria"/>
          <w:i/>
        </w:rPr>
        <w:t>% de 25 a menos de 30  años.</w:t>
      </w:r>
    </w:p>
    <w:p w:rsidR="004B2F82" w:rsidRDefault="004B2F82" w:rsidP="004B2F82">
      <w:pPr>
        <w:jc w:val="center"/>
      </w:pPr>
    </w:p>
    <w:p w:rsidR="004B2F82" w:rsidRDefault="00585B98" w:rsidP="004B2F82">
      <w:pPr>
        <w:pStyle w:val="Prrafodelista1"/>
        <w:spacing w:after="0" w:line="240" w:lineRule="auto"/>
        <w:ind w:left="0"/>
        <w:rPr>
          <w:rFonts w:eastAsia="Calibri" w:cs="Times New Roman"/>
          <w:kern w:val="0"/>
          <w:lang w:eastAsia="en-US"/>
        </w:rPr>
      </w:pPr>
      <w:r w:rsidRPr="00585B98">
        <w:rPr>
          <w:noProof/>
          <w:lang w:eastAsia="es-ES"/>
        </w:rPr>
        <w:pict>
          <v:group id="_x0000_s1442" style="position:absolute;margin-left:552.9pt;margin-top:728.15pt;width:1in;height:1in;z-index:251709440;mso-position-horizontal-relative:page;mso-position-vertical-relative:page" coordorigin="10800,14400" coordsize="1440,1440" o:allowincell="f">
            <v:rect id="_x0000_s1443"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4B2F82"/>
                </w:txbxContent>
              </v:textbox>
            </v:rect>
            <v:shape id="_x0000_s1444"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444" inset=",0,,0">
                <w:txbxContent>
                  <w:p w:rsidR="000A562C" w:rsidRPr="00D96EFA" w:rsidRDefault="000A562C" w:rsidP="004B2F82">
                    <w:pPr>
                      <w:pStyle w:val="Piedepgina"/>
                      <w:jc w:val="center"/>
                      <w:rPr>
                        <w:lang w:val="es-DO"/>
                      </w:rPr>
                    </w:pPr>
                    <w:r>
                      <w:rPr>
                        <w:lang w:val="es-DO"/>
                      </w:rPr>
                      <w:t>48</w:t>
                    </w:r>
                  </w:p>
                </w:txbxContent>
              </v:textbox>
            </v:shape>
            <w10:wrap anchorx="page" anchory="page"/>
          </v:group>
        </w:pict>
      </w:r>
    </w:p>
    <w:p w:rsidR="004B2F82" w:rsidRPr="00A069BA" w:rsidRDefault="004B2F82" w:rsidP="004B2F82">
      <w:pPr>
        <w:pStyle w:val="Prrafodelista1"/>
        <w:spacing w:after="0" w:line="240" w:lineRule="auto"/>
        <w:ind w:left="0"/>
        <w:jc w:val="center"/>
        <w:rPr>
          <w:rFonts w:ascii="Cambria" w:hAnsi="Cambria"/>
          <w:b/>
          <w:i/>
          <w:color w:val="0070C0"/>
          <w:sz w:val="24"/>
          <w:szCs w:val="24"/>
        </w:rPr>
      </w:pPr>
      <w:r w:rsidRPr="00A069BA">
        <w:rPr>
          <w:rFonts w:ascii="Cambria" w:hAnsi="Cambria"/>
          <w:b/>
          <w:i/>
          <w:color w:val="0070C0"/>
          <w:sz w:val="24"/>
          <w:szCs w:val="24"/>
        </w:rPr>
        <w:lastRenderedPageBreak/>
        <w:t>Cuadro 12.1</w:t>
      </w:r>
    </w:p>
    <w:p w:rsidR="004B2F82" w:rsidRPr="00A069BA" w:rsidRDefault="004B2F82" w:rsidP="004B2F82">
      <w:pPr>
        <w:pStyle w:val="Prrafodelista1"/>
        <w:spacing w:after="0" w:line="240" w:lineRule="auto"/>
        <w:ind w:left="0"/>
        <w:jc w:val="center"/>
        <w:rPr>
          <w:rFonts w:ascii="Cambria" w:hAnsi="Cambria"/>
          <w:b/>
          <w:i/>
          <w:color w:val="0070C0"/>
          <w:sz w:val="24"/>
          <w:szCs w:val="24"/>
        </w:rPr>
      </w:pPr>
      <w:r w:rsidRPr="00A069BA">
        <w:rPr>
          <w:rFonts w:ascii="Cambria" w:hAnsi="Cambria"/>
          <w:b/>
          <w:i/>
          <w:color w:val="0070C0"/>
          <w:sz w:val="24"/>
          <w:szCs w:val="24"/>
        </w:rPr>
        <w:tab/>
        <w:t>¿Como considera usted en términos generales el impacto del chapeo en la sociedad?</w:t>
      </w:r>
    </w:p>
    <w:p w:rsidR="004B2F82" w:rsidRPr="00592D2D" w:rsidRDefault="004B2F82" w:rsidP="004B2F82">
      <w:pPr>
        <w:tabs>
          <w:tab w:val="center" w:pos="3816"/>
        </w:tabs>
        <w:autoSpaceDE w:val="0"/>
        <w:autoSpaceDN w:val="0"/>
        <w:adjustRightInd w:val="0"/>
        <w:spacing w:after="0" w:line="240" w:lineRule="auto"/>
        <w:rPr>
          <w:rFonts w:ascii="Arial" w:hAnsi="Arial" w:cs="Arial"/>
          <w:b/>
          <w:bCs/>
          <w:color w:val="000000"/>
          <w:sz w:val="18"/>
          <w:szCs w:val="18"/>
        </w:rPr>
      </w:pPr>
    </w:p>
    <w:tbl>
      <w:tblPr>
        <w:tblW w:w="0" w:type="auto"/>
        <w:jc w:val="center"/>
        <w:tblInd w:w="93" w:type="dxa"/>
        <w:tblLayout w:type="fixed"/>
        <w:tblCellMar>
          <w:left w:w="93" w:type="dxa"/>
          <w:right w:w="93" w:type="dxa"/>
        </w:tblCellMar>
        <w:tblLook w:val="0000"/>
      </w:tblPr>
      <w:tblGrid>
        <w:gridCol w:w="1155"/>
        <w:gridCol w:w="1498"/>
        <w:gridCol w:w="1352"/>
        <w:gridCol w:w="1304"/>
        <w:gridCol w:w="1497"/>
        <w:gridCol w:w="1497"/>
      </w:tblGrid>
      <w:tr w:rsidR="004B2F82" w:rsidRPr="00934103" w:rsidTr="00A808F0">
        <w:trPr>
          <w:trHeight w:val="424"/>
          <w:jc w:val="center"/>
        </w:trPr>
        <w:tc>
          <w:tcPr>
            <w:tcW w:w="2653" w:type="dxa"/>
            <w:gridSpan w:val="2"/>
            <w:tcBorders>
              <w:top w:val="single" w:sz="12" w:space="0" w:color="000000"/>
              <w:left w:val="single" w:sz="1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rPr>
                <w:rFonts w:ascii="Cambria" w:hAnsi="Cambria" w:cs="Arial"/>
                <w:b/>
                <w:color w:val="000000"/>
                <w:szCs w:val="18"/>
              </w:rPr>
            </w:pPr>
            <w:r w:rsidRPr="00934103">
              <w:rPr>
                <w:rFonts w:ascii="Cambria" w:hAnsi="Cambria" w:cs="Arial"/>
                <w:b/>
                <w:color w:val="000000"/>
                <w:szCs w:val="18"/>
              </w:rPr>
              <w:t xml:space="preserve"> </w:t>
            </w:r>
          </w:p>
        </w:tc>
        <w:tc>
          <w:tcPr>
            <w:tcW w:w="1352" w:type="dxa"/>
            <w:tcBorders>
              <w:top w:val="single" w:sz="12" w:space="0" w:color="000000"/>
              <w:left w:val="single" w:sz="1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Cs w:val="18"/>
              </w:rPr>
            </w:pPr>
            <w:r w:rsidRPr="00934103">
              <w:rPr>
                <w:rFonts w:ascii="Cambria" w:hAnsi="Cambria" w:cs="Arial"/>
                <w:b/>
                <w:color w:val="000000"/>
                <w:szCs w:val="18"/>
              </w:rPr>
              <w:t>Frecuencia</w:t>
            </w:r>
          </w:p>
        </w:tc>
        <w:tc>
          <w:tcPr>
            <w:tcW w:w="1304"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Cs w:val="18"/>
              </w:rPr>
            </w:pPr>
            <w:r w:rsidRPr="00934103">
              <w:rPr>
                <w:rFonts w:ascii="Cambria" w:hAnsi="Cambria" w:cs="Arial"/>
                <w:b/>
                <w:color w:val="000000"/>
                <w:szCs w:val="18"/>
              </w:rPr>
              <w:t>Porcentaje</w:t>
            </w:r>
          </w:p>
        </w:tc>
        <w:tc>
          <w:tcPr>
            <w:tcW w:w="1497"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Cs w:val="18"/>
              </w:rPr>
            </w:pPr>
            <w:r w:rsidRPr="00934103">
              <w:rPr>
                <w:rFonts w:ascii="Cambria" w:hAnsi="Cambria" w:cs="Arial"/>
                <w:b/>
                <w:color w:val="000000"/>
                <w:szCs w:val="18"/>
              </w:rPr>
              <w:t>Porcentaje válido</w:t>
            </w:r>
          </w:p>
        </w:tc>
        <w:tc>
          <w:tcPr>
            <w:tcW w:w="1497" w:type="dxa"/>
            <w:tcBorders>
              <w:top w:val="single" w:sz="12" w:space="0" w:color="000000"/>
              <w:left w:val="single" w:sz="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Cs w:val="18"/>
              </w:rPr>
            </w:pPr>
            <w:r w:rsidRPr="00934103">
              <w:rPr>
                <w:rFonts w:ascii="Cambria" w:hAnsi="Cambria" w:cs="Arial"/>
                <w:b/>
                <w:color w:val="000000"/>
                <w:szCs w:val="18"/>
              </w:rPr>
              <w:t>Porcentaje acumulado</w:t>
            </w:r>
          </w:p>
        </w:tc>
      </w:tr>
      <w:tr w:rsidR="004B2F82" w:rsidRPr="00934103" w:rsidTr="00A808F0">
        <w:trPr>
          <w:trHeight w:val="230"/>
          <w:jc w:val="center"/>
        </w:trPr>
        <w:tc>
          <w:tcPr>
            <w:tcW w:w="1155" w:type="dxa"/>
            <w:vMerge w:val="restart"/>
            <w:tcBorders>
              <w:top w:val="single" w:sz="12" w:space="0" w:color="000000"/>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Válidos</w:t>
            </w:r>
          </w:p>
        </w:tc>
        <w:tc>
          <w:tcPr>
            <w:tcW w:w="1498" w:type="dxa"/>
            <w:tcBorders>
              <w:top w:val="single" w:sz="12" w:space="0" w:color="000000"/>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Positivo</w:t>
            </w:r>
          </w:p>
        </w:tc>
        <w:tc>
          <w:tcPr>
            <w:tcW w:w="1352" w:type="dxa"/>
            <w:tcBorders>
              <w:top w:val="single" w:sz="12" w:space="0" w:color="000000"/>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57</w:t>
            </w:r>
          </w:p>
        </w:tc>
        <w:tc>
          <w:tcPr>
            <w:tcW w:w="1304"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16.3</w:t>
            </w:r>
          </w:p>
        </w:tc>
        <w:tc>
          <w:tcPr>
            <w:tcW w:w="1497"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17.6</w:t>
            </w:r>
          </w:p>
        </w:tc>
        <w:tc>
          <w:tcPr>
            <w:tcW w:w="1497" w:type="dxa"/>
            <w:tcBorders>
              <w:top w:val="single" w:sz="12" w:space="0" w:color="000000"/>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17.6</w:t>
            </w:r>
          </w:p>
        </w:tc>
      </w:tr>
      <w:tr w:rsidR="004B2F82" w:rsidRPr="00934103" w:rsidTr="00A808F0">
        <w:trPr>
          <w:trHeight w:val="230"/>
          <w:jc w:val="center"/>
        </w:trPr>
        <w:tc>
          <w:tcPr>
            <w:tcW w:w="1155"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 xml:space="preserve"> </w:t>
            </w:r>
          </w:p>
        </w:tc>
        <w:tc>
          <w:tcPr>
            <w:tcW w:w="1498"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Negativo</w:t>
            </w:r>
          </w:p>
        </w:tc>
        <w:tc>
          <w:tcPr>
            <w:tcW w:w="1352"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201</w:t>
            </w:r>
          </w:p>
        </w:tc>
        <w:tc>
          <w:tcPr>
            <w:tcW w:w="1304"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57.4</w:t>
            </w:r>
          </w:p>
        </w:tc>
        <w:tc>
          <w:tcPr>
            <w:tcW w:w="1497"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62.0</w:t>
            </w:r>
          </w:p>
        </w:tc>
        <w:tc>
          <w:tcPr>
            <w:tcW w:w="1497"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79.6</w:t>
            </w:r>
          </w:p>
        </w:tc>
      </w:tr>
      <w:tr w:rsidR="004B2F82" w:rsidRPr="00934103" w:rsidTr="00A808F0">
        <w:trPr>
          <w:trHeight w:val="230"/>
          <w:jc w:val="center"/>
        </w:trPr>
        <w:tc>
          <w:tcPr>
            <w:tcW w:w="1155"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 xml:space="preserve"> </w:t>
            </w:r>
          </w:p>
        </w:tc>
        <w:tc>
          <w:tcPr>
            <w:tcW w:w="1498"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Preocupante</w:t>
            </w:r>
          </w:p>
        </w:tc>
        <w:tc>
          <w:tcPr>
            <w:tcW w:w="1352"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66</w:t>
            </w:r>
          </w:p>
        </w:tc>
        <w:tc>
          <w:tcPr>
            <w:tcW w:w="1304"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18.9</w:t>
            </w:r>
          </w:p>
        </w:tc>
        <w:tc>
          <w:tcPr>
            <w:tcW w:w="1497"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20.4</w:t>
            </w:r>
          </w:p>
        </w:tc>
        <w:tc>
          <w:tcPr>
            <w:tcW w:w="1497"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100.0</w:t>
            </w:r>
          </w:p>
        </w:tc>
      </w:tr>
      <w:tr w:rsidR="004B2F82" w:rsidRPr="00934103" w:rsidTr="00A808F0">
        <w:trPr>
          <w:trHeight w:val="230"/>
          <w:jc w:val="center"/>
        </w:trPr>
        <w:tc>
          <w:tcPr>
            <w:tcW w:w="1155"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 xml:space="preserve"> </w:t>
            </w:r>
          </w:p>
        </w:tc>
        <w:tc>
          <w:tcPr>
            <w:tcW w:w="1498"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Total</w:t>
            </w:r>
          </w:p>
        </w:tc>
        <w:tc>
          <w:tcPr>
            <w:tcW w:w="1352"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324</w:t>
            </w:r>
          </w:p>
        </w:tc>
        <w:tc>
          <w:tcPr>
            <w:tcW w:w="1304"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92.6</w:t>
            </w:r>
          </w:p>
        </w:tc>
        <w:tc>
          <w:tcPr>
            <w:tcW w:w="1497"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100.0</w:t>
            </w:r>
          </w:p>
        </w:tc>
        <w:tc>
          <w:tcPr>
            <w:tcW w:w="1497"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 xml:space="preserve"> </w:t>
            </w:r>
          </w:p>
        </w:tc>
      </w:tr>
      <w:tr w:rsidR="004B2F82" w:rsidRPr="00934103" w:rsidTr="00A808F0">
        <w:trPr>
          <w:trHeight w:val="230"/>
          <w:jc w:val="center"/>
        </w:trPr>
        <w:tc>
          <w:tcPr>
            <w:tcW w:w="1155"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Perdidos</w:t>
            </w:r>
          </w:p>
        </w:tc>
        <w:tc>
          <w:tcPr>
            <w:tcW w:w="1498"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Sistema</w:t>
            </w:r>
          </w:p>
        </w:tc>
        <w:tc>
          <w:tcPr>
            <w:tcW w:w="1352"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26</w:t>
            </w:r>
          </w:p>
        </w:tc>
        <w:tc>
          <w:tcPr>
            <w:tcW w:w="1304"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7.4</w:t>
            </w:r>
          </w:p>
        </w:tc>
        <w:tc>
          <w:tcPr>
            <w:tcW w:w="1497"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 xml:space="preserve"> </w:t>
            </w:r>
          </w:p>
        </w:tc>
        <w:tc>
          <w:tcPr>
            <w:tcW w:w="1497"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 xml:space="preserve"> </w:t>
            </w:r>
          </w:p>
        </w:tc>
      </w:tr>
      <w:tr w:rsidR="004B2F82" w:rsidRPr="00934103" w:rsidTr="00A808F0">
        <w:trPr>
          <w:trHeight w:val="230"/>
          <w:jc w:val="center"/>
        </w:trPr>
        <w:tc>
          <w:tcPr>
            <w:tcW w:w="2653" w:type="dxa"/>
            <w:gridSpan w:val="2"/>
            <w:tcBorders>
              <w:top w:val="nil"/>
              <w:left w:val="single" w:sz="12" w:space="0" w:color="000000"/>
              <w:bottom w:val="single" w:sz="12" w:space="0" w:color="000000"/>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Total</w:t>
            </w:r>
          </w:p>
        </w:tc>
        <w:tc>
          <w:tcPr>
            <w:tcW w:w="1352" w:type="dxa"/>
            <w:tcBorders>
              <w:top w:val="nil"/>
              <w:left w:val="single" w:sz="1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350</w:t>
            </w:r>
          </w:p>
        </w:tc>
        <w:tc>
          <w:tcPr>
            <w:tcW w:w="1304"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100.0</w:t>
            </w:r>
          </w:p>
        </w:tc>
        <w:tc>
          <w:tcPr>
            <w:tcW w:w="1497"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 xml:space="preserve"> </w:t>
            </w:r>
          </w:p>
        </w:tc>
        <w:tc>
          <w:tcPr>
            <w:tcW w:w="1497" w:type="dxa"/>
            <w:tcBorders>
              <w:top w:val="nil"/>
              <w:left w:val="single" w:sz="2" w:space="0" w:color="000000"/>
              <w:bottom w:val="single" w:sz="12" w:space="0" w:color="000000"/>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 xml:space="preserve"> </w:t>
            </w:r>
          </w:p>
        </w:tc>
      </w:tr>
    </w:tbl>
    <w:p w:rsidR="004B2F82" w:rsidRDefault="004B2F82" w:rsidP="004B2F82">
      <w:pPr>
        <w:jc w:val="both"/>
        <w:rPr>
          <w:rFonts w:ascii="Cambria" w:hAnsi="Cambria"/>
          <w:i/>
        </w:rPr>
      </w:pPr>
      <w:r w:rsidRPr="00442AA3">
        <w:rPr>
          <w:b/>
        </w:rPr>
        <w:t>Fuente:</w:t>
      </w:r>
      <w:r>
        <w:t xml:space="preserve"> </w:t>
      </w:r>
      <w:r>
        <w:rPr>
          <w:rFonts w:ascii="Times New Roman" w:hAnsi="Times New Roman"/>
          <w:bCs/>
          <w:i/>
          <w:iCs/>
        </w:rPr>
        <w:t>E</w:t>
      </w:r>
      <w:r w:rsidRPr="004E2743">
        <w:rPr>
          <w:rFonts w:ascii="Times New Roman" w:hAnsi="Times New Roman"/>
          <w:bCs/>
          <w:i/>
          <w:iCs/>
        </w:rPr>
        <w:t xml:space="preserve">ncuesta aleatoria </w:t>
      </w:r>
      <w:r>
        <w:rPr>
          <w:rFonts w:ascii="Times New Roman" w:hAnsi="Times New Roman"/>
          <w:bCs/>
          <w:i/>
          <w:iCs/>
        </w:rPr>
        <w:t>aplicada</w:t>
      </w:r>
      <w:r w:rsidRPr="004E2743">
        <w:rPr>
          <w:rFonts w:ascii="Times New Roman" w:hAnsi="Times New Roman"/>
          <w:bCs/>
          <w:i/>
          <w:iCs/>
        </w:rPr>
        <w:t xml:space="preserve"> a la</w:t>
      </w:r>
      <w:r>
        <w:rPr>
          <w:rFonts w:ascii="Times New Roman" w:hAnsi="Times New Roman"/>
          <w:bCs/>
          <w:i/>
          <w:iCs/>
        </w:rPr>
        <w:t xml:space="preserve"> población de</w:t>
      </w:r>
      <w:r w:rsidRPr="004E2743">
        <w:rPr>
          <w:rFonts w:ascii="Times New Roman" w:hAnsi="Times New Roman"/>
          <w:bCs/>
          <w:i/>
          <w:iCs/>
        </w:rPr>
        <w:t xml:space="preserve"> la Provincia </w:t>
      </w:r>
      <w:r w:rsidRPr="004E2743">
        <w:rPr>
          <w:rFonts w:ascii="Cambria" w:hAnsi="Cambria"/>
          <w:i/>
        </w:rPr>
        <w:t xml:space="preserve"> Monseñor  Nouel  (Bonao)  </w:t>
      </w:r>
      <w:r w:rsidRPr="004E2743">
        <w:rPr>
          <w:rFonts w:ascii="Times New Roman" w:hAnsi="Times New Roman"/>
          <w:bCs/>
          <w:i/>
          <w:iCs/>
        </w:rPr>
        <w:t>en relación con el tema de investigación “El</w:t>
      </w:r>
      <w:r w:rsidRPr="004E2743">
        <w:rPr>
          <w:rFonts w:ascii="Times New Roman" w:hAnsi="Times New Roman"/>
          <w:i/>
        </w:rPr>
        <w:t xml:space="preserve"> </w:t>
      </w:r>
      <w:r w:rsidRPr="004E2743">
        <w:rPr>
          <w:rFonts w:ascii="Times New Roman" w:hAnsi="Times New Roman"/>
          <w:bCs/>
          <w:i/>
          <w:iCs/>
        </w:rPr>
        <w:t xml:space="preserve">Chapeo” </w:t>
      </w:r>
      <w:r w:rsidRPr="004E2743">
        <w:rPr>
          <w:rFonts w:ascii="Cambria" w:hAnsi="Cambria"/>
          <w:i/>
        </w:rPr>
        <w:t>03  de  Diciembre  2014</w:t>
      </w:r>
    </w:p>
    <w:p w:rsidR="004B2F82" w:rsidRDefault="004B2F82" w:rsidP="004B2F82">
      <w:pPr>
        <w:autoSpaceDE w:val="0"/>
        <w:autoSpaceDN w:val="0"/>
        <w:adjustRightInd w:val="0"/>
        <w:spacing w:after="0" w:line="240" w:lineRule="auto"/>
        <w:rPr>
          <w:rFonts w:ascii="Arial" w:hAnsi="Arial" w:cs="Arial"/>
          <w:color w:val="000000"/>
          <w:sz w:val="18"/>
          <w:szCs w:val="18"/>
        </w:rPr>
      </w:pPr>
    </w:p>
    <w:p w:rsidR="004B2F82" w:rsidRPr="000042C9" w:rsidRDefault="004B2F82" w:rsidP="004B2F82">
      <w:pPr>
        <w:pStyle w:val="Prrafodelista1"/>
        <w:spacing w:after="0" w:line="240" w:lineRule="auto"/>
        <w:ind w:left="0"/>
        <w:jc w:val="center"/>
        <w:rPr>
          <w:rFonts w:ascii="Cambria" w:hAnsi="Cambria"/>
          <w:b/>
          <w:i/>
          <w:color w:val="0070C0"/>
          <w:sz w:val="24"/>
          <w:szCs w:val="24"/>
        </w:rPr>
      </w:pPr>
      <w:r>
        <w:rPr>
          <w:rFonts w:ascii="Cambria" w:hAnsi="Cambria"/>
          <w:b/>
          <w:i/>
          <w:color w:val="0070C0"/>
          <w:sz w:val="24"/>
          <w:szCs w:val="24"/>
        </w:rPr>
        <w:t>Grá</w:t>
      </w:r>
      <w:r w:rsidRPr="000042C9">
        <w:rPr>
          <w:rFonts w:ascii="Cambria" w:hAnsi="Cambria"/>
          <w:b/>
          <w:i/>
          <w:color w:val="0070C0"/>
          <w:sz w:val="24"/>
          <w:szCs w:val="24"/>
        </w:rPr>
        <w:t xml:space="preserve">fica 12.1 </w:t>
      </w:r>
    </w:p>
    <w:p w:rsidR="004B2F82" w:rsidRDefault="004B2F82" w:rsidP="004B2F82">
      <w:pPr>
        <w:autoSpaceDE w:val="0"/>
        <w:autoSpaceDN w:val="0"/>
        <w:adjustRightInd w:val="0"/>
        <w:spacing w:after="0" w:line="240" w:lineRule="auto"/>
        <w:jc w:val="center"/>
        <w:rPr>
          <w:rFonts w:ascii="Arial" w:hAnsi="Arial" w:cs="Arial"/>
          <w:color w:val="000000"/>
          <w:sz w:val="18"/>
          <w:szCs w:val="18"/>
        </w:rPr>
      </w:pPr>
      <w:r>
        <w:rPr>
          <w:rFonts w:ascii="Arial" w:hAnsi="Arial" w:cs="Arial"/>
          <w:noProof/>
          <w:color w:val="000000"/>
          <w:sz w:val="18"/>
          <w:szCs w:val="18"/>
          <w:lang w:eastAsia="es-ES"/>
        </w:rPr>
        <w:drawing>
          <wp:inline distT="0" distB="0" distL="0" distR="0">
            <wp:extent cx="6590665" cy="3752850"/>
            <wp:effectExtent l="19050" t="0" r="635"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2" cstate="print"/>
                    <a:srcRect/>
                    <a:stretch>
                      <a:fillRect/>
                    </a:stretch>
                  </pic:blipFill>
                  <pic:spPr bwMode="auto">
                    <a:xfrm>
                      <a:off x="0" y="0"/>
                      <a:ext cx="6590665" cy="3752850"/>
                    </a:xfrm>
                    <a:prstGeom prst="rect">
                      <a:avLst/>
                    </a:prstGeom>
                    <a:noFill/>
                    <a:ln w="9525">
                      <a:noFill/>
                      <a:miter lim="800000"/>
                      <a:headEnd/>
                      <a:tailEnd/>
                    </a:ln>
                  </pic:spPr>
                </pic:pic>
              </a:graphicData>
            </a:graphic>
          </wp:inline>
        </w:drawing>
      </w:r>
    </w:p>
    <w:p w:rsidR="004B2F82" w:rsidRDefault="004B2F82" w:rsidP="004B2F82">
      <w:pPr>
        <w:autoSpaceDE w:val="0"/>
        <w:autoSpaceDN w:val="0"/>
        <w:adjustRightInd w:val="0"/>
        <w:spacing w:after="0" w:line="240" w:lineRule="auto"/>
        <w:jc w:val="center"/>
        <w:rPr>
          <w:rFonts w:ascii="Arial" w:hAnsi="Arial" w:cs="Arial"/>
          <w:color w:val="000000"/>
          <w:sz w:val="18"/>
          <w:szCs w:val="18"/>
        </w:rPr>
      </w:pPr>
    </w:p>
    <w:p w:rsidR="004B2F82" w:rsidRPr="00572EFD" w:rsidRDefault="004B2F82" w:rsidP="004B2F82">
      <w:pPr>
        <w:jc w:val="both"/>
        <w:rPr>
          <w:rFonts w:ascii="Cambria" w:hAnsi="Cambria"/>
          <w:i/>
          <w:color w:val="000000" w:themeColor="text1"/>
          <w:sz w:val="20"/>
        </w:rPr>
      </w:pPr>
      <w:r w:rsidRPr="00CB61B9">
        <w:rPr>
          <w:b/>
          <w:sz w:val="20"/>
        </w:rPr>
        <w:t>Fuente:</w:t>
      </w:r>
      <w:r w:rsidRPr="00CB61B9">
        <w:rPr>
          <w:sz w:val="20"/>
        </w:rPr>
        <w:t xml:space="preserve"> </w:t>
      </w:r>
      <w:r w:rsidRPr="00CB61B9">
        <w:rPr>
          <w:rFonts w:ascii="Times New Roman" w:hAnsi="Times New Roman"/>
          <w:bCs/>
          <w:i/>
          <w:iCs/>
          <w:sz w:val="20"/>
        </w:rPr>
        <w:t xml:space="preserve">Encuesta aleatoria aplicada a la población de la Provincia </w:t>
      </w:r>
      <w:r w:rsidRPr="00CB61B9">
        <w:rPr>
          <w:rFonts w:ascii="Cambria" w:hAnsi="Cambria"/>
          <w:i/>
          <w:sz w:val="20"/>
        </w:rPr>
        <w:t xml:space="preserve"> Monseñor  Nouel  (Bonao)  </w:t>
      </w:r>
      <w:r w:rsidRPr="00CB61B9">
        <w:rPr>
          <w:rFonts w:ascii="Times New Roman" w:hAnsi="Times New Roman"/>
          <w:bCs/>
          <w:i/>
          <w:iCs/>
          <w:sz w:val="20"/>
        </w:rPr>
        <w:t xml:space="preserve">en relación con el </w:t>
      </w:r>
      <w:r w:rsidRPr="00572EFD">
        <w:rPr>
          <w:rFonts w:ascii="Times New Roman" w:hAnsi="Times New Roman"/>
          <w:bCs/>
          <w:i/>
          <w:iCs/>
          <w:color w:val="000000" w:themeColor="text1"/>
          <w:sz w:val="20"/>
        </w:rPr>
        <w:t>tema de investigación “El</w:t>
      </w:r>
      <w:r w:rsidRPr="00572EFD">
        <w:rPr>
          <w:rFonts w:ascii="Times New Roman" w:hAnsi="Times New Roman"/>
          <w:i/>
          <w:color w:val="000000" w:themeColor="text1"/>
          <w:sz w:val="20"/>
        </w:rPr>
        <w:t xml:space="preserve"> </w:t>
      </w:r>
      <w:r w:rsidRPr="00572EFD">
        <w:rPr>
          <w:rFonts w:ascii="Times New Roman" w:hAnsi="Times New Roman"/>
          <w:bCs/>
          <w:i/>
          <w:iCs/>
          <w:color w:val="000000" w:themeColor="text1"/>
          <w:sz w:val="20"/>
        </w:rPr>
        <w:t xml:space="preserve">Chapeo” </w:t>
      </w:r>
      <w:r w:rsidRPr="00572EFD">
        <w:rPr>
          <w:rFonts w:ascii="Cambria" w:hAnsi="Cambria"/>
          <w:i/>
          <w:color w:val="000000" w:themeColor="text1"/>
          <w:sz w:val="20"/>
        </w:rPr>
        <w:t>03  de  Diciembre  2014</w:t>
      </w:r>
    </w:p>
    <w:p w:rsidR="004B2F82" w:rsidRPr="00572EFD" w:rsidRDefault="00585B98" w:rsidP="004B2F82">
      <w:pPr>
        <w:pStyle w:val="Prrafodelista1"/>
        <w:spacing w:line="360" w:lineRule="auto"/>
        <w:jc w:val="both"/>
        <w:rPr>
          <w:rFonts w:ascii="Cambria" w:hAnsi="Cambria"/>
          <w:i/>
          <w:color w:val="000000" w:themeColor="text1"/>
          <w:sz w:val="24"/>
          <w:szCs w:val="24"/>
        </w:rPr>
      </w:pPr>
      <w:r w:rsidRPr="00585B98">
        <w:rPr>
          <w:rFonts w:ascii="Cambria" w:hAnsi="Cambria"/>
          <w:b/>
          <w:i/>
          <w:noProof/>
          <w:color w:val="000000" w:themeColor="text1"/>
          <w:sz w:val="24"/>
          <w:szCs w:val="24"/>
          <w:lang w:val="es-ES" w:eastAsia="es-ES"/>
        </w:rPr>
        <w:pict>
          <v:group id="_x0000_s1445" style="position:absolute;left:0;text-align:left;margin-left:551.25pt;margin-top:730pt;width:1in;height:1in;z-index:251710464;mso-position-horizontal-relative:page;mso-position-vertical-relative:page" coordorigin="10800,14400" coordsize="1440,1440" o:allowincell="f">
            <v:rect id="_x0000_s1446"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4B2F82"/>
                </w:txbxContent>
              </v:textbox>
            </v:rect>
            <v:shape id="_x0000_s1447"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447" inset=",0,,0">
                <w:txbxContent>
                  <w:p w:rsidR="000A562C" w:rsidRPr="00D96EFA" w:rsidRDefault="000A562C" w:rsidP="004B2F82">
                    <w:pPr>
                      <w:pStyle w:val="Piedepgina"/>
                      <w:jc w:val="center"/>
                      <w:rPr>
                        <w:lang w:val="es-DO"/>
                      </w:rPr>
                    </w:pPr>
                    <w:r>
                      <w:rPr>
                        <w:lang w:val="es-DO"/>
                      </w:rPr>
                      <w:t>49</w:t>
                    </w:r>
                  </w:p>
                </w:txbxContent>
              </v:textbox>
            </v:shape>
            <w10:wrap anchorx="page" anchory="page"/>
          </v:group>
        </w:pict>
      </w:r>
      <w:r w:rsidR="004B2F82" w:rsidRPr="00572EFD">
        <w:rPr>
          <w:rFonts w:ascii="Cambria" w:hAnsi="Cambria"/>
          <w:b/>
          <w:i/>
          <w:color w:val="000000" w:themeColor="text1"/>
          <w:sz w:val="24"/>
          <w:szCs w:val="24"/>
        </w:rPr>
        <w:t>Análisis</w:t>
      </w:r>
      <w:r w:rsidR="004B2F82" w:rsidRPr="00572EFD">
        <w:rPr>
          <w:rFonts w:ascii="Cambria" w:hAnsi="Cambria"/>
          <w:i/>
          <w:color w:val="000000" w:themeColor="text1"/>
          <w:sz w:val="24"/>
          <w:szCs w:val="24"/>
        </w:rPr>
        <w:t xml:space="preserve">: Esta investigación buscaba conocer el impacto del término en la sociedad por lo que los resultados arrojaron que un 62% cataloga  este fenómeno como Negativo, un 17.6% como preocupante y un 20.4% como positivo. </w:t>
      </w:r>
      <w:proofErr w:type="gramStart"/>
      <w:r w:rsidR="004B2F82" w:rsidRPr="00572EFD">
        <w:rPr>
          <w:rFonts w:ascii="Cambria" w:hAnsi="Cambria"/>
          <w:i/>
          <w:color w:val="000000" w:themeColor="text1"/>
          <w:sz w:val="24"/>
          <w:szCs w:val="24"/>
        </w:rPr>
        <w:t>por</w:t>
      </w:r>
      <w:proofErr w:type="gramEnd"/>
      <w:r w:rsidR="004B2F82" w:rsidRPr="00572EFD">
        <w:rPr>
          <w:rFonts w:ascii="Cambria" w:hAnsi="Cambria"/>
          <w:i/>
          <w:color w:val="000000" w:themeColor="text1"/>
          <w:sz w:val="24"/>
          <w:szCs w:val="24"/>
        </w:rPr>
        <w:t xml:space="preserve"> tanto, el impacto de este fenómeno se considera  negativo y relativamente preocupante.</w:t>
      </w:r>
    </w:p>
    <w:p w:rsidR="004B2F82" w:rsidRPr="005120A5" w:rsidRDefault="004B2F82" w:rsidP="004B2F82">
      <w:pPr>
        <w:pStyle w:val="Prrafodelista1"/>
        <w:spacing w:after="0" w:line="240" w:lineRule="auto"/>
        <w:ind w:left="0"/>
        <w:jc w:val="center"/>
        <w:rPr>
          <w:rFonts w:ascii="Cambria" w:hAnsi="Cambria"/>
          <w:b/>
          <w:i/>
          <w:color w:val="0070C0"/>
          <w:sz w:val="24"/>
          <w:szCs w:val="24"/>
        </w:rPr>
      </w:pPr>
      <w:r w:rsidRPr="005120A5">
        <w:rPr>
          <w:rFonts w:ascii="Cambria" w:hAnsi="Cambria"/>
          <w:b/>
          <w:i/>
          <w:color w:val="0070C0"/>
          <w:sz w:val="24"/>
          <w:szCs w:val="24"/>
        </w:rPr>
        <w:lastRenderedPageBreak/>
        <w:t>Cuadro 13.1</w:t>
      </w:r>
    </w:p>
    <w:p w:rsidR="004B2F82" w:rsidRPr="005120A5" w:rsidRDefault="004B2F82" w:rsidP="004B2F82">
      <w:pPr>
        <w:pStyle w:val="Prrafodelista1"/>
        <w:spacing w:after="0" w:line="240" w:lineRule="auto"/>
        <w:ind w:left="0"/>
        <w:jc w:val="center"/>
        <w:rPr>
          <w:rFonts w:ascii="Cambria" w:hAnsi="Cambria"/>
          <w:b/>
          <w:i/>
          <w:color w:val="0070C0"/>
          <w:sz w:val="24"/>
          <w:szCs w:val="24"/>
        </w:rPr>
      </w:pPr>
      <w:r w:rsidRPr="005120A5">
        <w:rPr>
          <w:rFonts w:ascii="Cambria" w:hAnsi="Cambria"/>
          <w:b/>
          <w:i/>
          <w:color w:val="0070C0"/>
          <w:sz w:val="24"/>
          <w:szCs w:val="24"/>
        </w:rPr>
        <w:tab/>
        <w:t>¿A su juicio cual cree usted que es el factor predominante que incita a la práctica del chapeo?</w:t>
      </w:r>
    </w:p>
    <w:p w:rsidR="004B2F82" w:rsidRPr="00A01DF6" w:rsidRDefault="004B2F82" w:rsidP="004B2F82">
      <w:pPr>
        <w:tabs>
          <w:tab w:val="center" w:pos="4291"/>
        </w:tabs>
        <w:autoSpaceDE w:val="0"/>
        <w:autoSpaceDN w:val="0"/>
        <w:adjustRightInd w:val="0"/>
        <w:spacing w:after="0" w:line="240" w:lineRule="auto"/>
        <w:rPr>
          <w:rFonts w:ascii="Arial" w:hAnsi="Arial" w:cs="Arial"/>
          <w:b/>
          <w:bCs/>
          <w:color w:val="000000"/>
          <w:sz w:val="18"/>
          <w:szCs w:val="18"/>
        </w:rPr>
      </w:pPr>
    </w:p>
    <w:tbl>
      <w:tblPr>
        <w:tblW w:w="9298" w:type="dxa"/>
        <w:jc w:val="center"/>
        <w:tblLayout w:type="fixed"/>
        <w:tblCellMar>
          <w:left w:w="93" w:type="dxa"/>
          <w:right w:w="93" w:type="dxa"/>
        </w:tblCellMar>
        <w:tblLook w:val="0000"/>
      </w:tblPr>
      <w:tblGrid>
        <w:gridCol w:w="1143"/>
        <w:gridCol w:w="2564"/>
        <w:gridCol w:w="1338"/>
        <w:gridCol w:w="1289"/>
        <w:gridCol w:w="1482"/>
        <w:gridCol w:w="1482"/>
      </w:tblGrid>
      <w:tr w:rsidR="004B2F82" w:rsidRPr="00934103" w:rsidTr="00A808F0">
        <w:trPr>
          <w:trHeight w:val="375"/>
          <w:jc w:val="center"/>
        </w:trPr>
        <w:tc>
          <w:tcPr>
            <w:tcW w:w="3706" w:type="dxa"/>
            <w:gridSpan w:val="2"/>
            <w:tcBorders>
              <w:top w:val="single" w:sz="12" w:space="0" w:color="000000"/>
              <w:left w:val="single" w:sz="1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rPr>
                <w:rFonts w:ascii="Cambria" w:hAnsi="Cambria" w:cs="Arial"/>
                <w:b/>
                <w:color w:val="000000"/>
              </w:rPr>
            </w:pPr>
            <w:r w:rsidRPr="00934103">
              <w:rPr>
                <w:rFonts w:ascii="Cambria" w:hAnsi="Cambria" w:cs="Arial"/>
                <w:b/>
                <w:color w:val="000000"/>
              </w:rPr>
              <w:t xml:space="preserve"> </w:t>
            </w:r>
          </w:p>
        </w:tc>
        <w:tc>
          <w:tcPr>
            <w:tcW w:w="1338" w:type="dxa"/>
            <w:tcBorders>
              <w:top w:val="single" w:sz="12" w:space="0" w:color="000000"/>
              <w:left w:val="single" w:sz="1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rPr>
            </w:pPr>
            <w:r w:rsidRPr="00934103">
              <w:rPr>
                <w:rFonts w:ascii="Cambria" w:hAnsi="Cambria" w:cs="Arial"/>
                <w:b/>
                <w:color w:val="000000"/>
              </w:rPr>
              <w:t>Frecuencia</w:t>
            </w:r>
          </w:p>
        </w:tc>
        <w:tc>
          <w:tcPr>
            <w:tcW w:w="1289"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rPr>
            </w:pPr>
            <w:r w:rsidRPr="00934103">
              <w:rPr>
                <w:rFonts w:ascii="Cambria" w:hAnsi="Cambria" w:cs="Arial"/>
                <w:b/>
                <w:color w:val="000000"/>
              </w:rPr>
              <w:t>Porcentaje</w:t>
            </w:r>
          </w:p>
        </w:tc>
        <w:tc>
          <w:tcPr>
            <w:tcW w:w="1482"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rPr>
            </w:pPr>
            <w:r w:rsidRPr="00934103">
              <w:rPr>
                <w:rFonts w:ascii="Cambria" w:hAnsi="Cambria" w:cs="Arial"/>
                <w:b/>
                <w:color w:val="000000"/>
              </w:rPr>
              <w:t>Porcentaje válido</w:t>
            </w:r>
          </w:p>
        </w:tc>
        <w:tc>
          <w:tcPr>
            <w:tcW w:w="1482" w:type="dxa"/>
            <w:tcBorders>
              <w:top w:val="single" w:sz="12" w:space="0" w:color="000000"/>
              <w:left w:val="single" w:sz="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rPr>
            </w:pPr>
            <w:r w:rsidRPr="00934103">
              <w:rPr>
                <w:rFonts w:ascii="Cambria" w:hAnsi="Cambria" w:cs="Arial"/>
                <w:b/>
                <w:color w:val="000000"/>
              </w:rPr>
              <w:t>Porcentaje acumulado</w:t>
            </w:r>
          </w:p>
        </w:tc>
      </w:tr>
      <w:tr w:rsidR="004B2F82" w:rsidRPr="00934103" w:rsidTr="00A808F0">
        <w:trPr>
          <w:trHeight w:val="203"/>
          <w:jc w:val="center"/>
        </w:trPr>
        <w:tc>
          <w:tcPr>
            <w:tcW w:w="1143" w:type="dxa"/>
            <w:vMerge w:val="restart"/>
            <w:tcBorders>
              <w:top w:val="single" w:sz="12" w:space="0" w:color="000000"/>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rPr>
            </w:pPr>
            <w:r w:rsidRPr="00934103">
              <w:rPr>
                <w:rFonts w:ascii="Cambria" w:hAnsi="Cambria" w:cs="Arial"/>
                <w:color w:val="000000"/>
              </w:rPr>
              <w:t>Válidos</w:t>
            </w:r>
          </w:p>
        </w:tc>
        <w:tc>
          <w:tcPr>
            <w:tcW w:w="2564" w:type="dxa"/>
            <w:tcBorders>
              <w:top w:val="single" w:sz="12" w:space="0" w:color="000000"/>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rPr>
            </w:pPr>
            <w:r w:rsidRPr="00934103">
              <w:rPr>
                <w:rFonts w:ascii="Cambria" w:hAnsi="Cambria" w:cs="Arial"/>
                <w:color w:val="000000"/>
              </w:rPr>
              <w:t>Factor Social</w:t>
            </w:r>
          </w:p>
        </w:tc>
        <w:tc>
          <w:tcPr>
            <w:tcW w:w="1338" w:type="dxa"/>
            <w:tcBorders>
              <w:top w:val="single" w:sz="12" w:space="0" w:color="000000"/>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61</w:t>
            </w:r>
          </w:p>
        </w:tc>
        <w:tc>
          <w:tcPr>
            <w:tcW w:w="1289"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17.4</w:t>
            </w:r>
          </w:p>
        </w:tc>
        <w:tc>
          <w:tcPr>
            <w:tcW w:w="1482"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18.8</w:t>
            </w:r>
            <w:r>
              <w:rPr>
                <w:rFonts w:ascii="Cambria" w:hAnsi="Cambria" w:cs="Arial"/>
                <w:color w:val="000000"/>
              </w:rPr>
              <w:t>3</w:t>
            </w:r>
          </w:p>
        </w:tc>
        <w:tc>
          <w:tcPr>
            <w:tcW w:w="1482" w:type="dxa"/>
            <w:tcBorders>
              <w:top w:val="single" w:sz="12" w:space="0" w:color="000000"/>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18.8</w:t>
            </w:r>
          </w:p>
        </w:tc>
      </w:tr>
      <w:tr w:rsidR="004B2F82" w:rsidRPr="00934103" w:rsidTr="00A808F0">
        <w:trPr>
          <w:trHeight w:val="203"/>
          <w:jc w:val="center"/>
        </w:trPr>
        <w:tc>
          <w:tcPr>
            <w:tcW w:w="1143"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rPr>
            </w:pPr>
            <w:r w:rsidRPr="00934103">
              <w:rPr>
                <w:rFonts w:ascii="Cambria" w:hAnsi="Cambria" w:cs="Arial"/>
                <w:color w:val="000000"/>
              </w:rPr>
              <w:t xml:space="preserve"> </w:t>
            </w:r>
          </w:p>
        </w:tc>
        <w:tc>
          <w:tcPr>
            <w:tcW w:w="2564"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rPr>
            </w:pPr>
            <w:r w:rsidRPr="00934103">
              <w:rPr>
                <w:rFonts w:ascii="Cambria" w:hAnsi="Cambria" w:cs="Arial"/>
                <w:color w:val="000000"/>
              </w:rPr>
              <w:t>Factor Socio-Económico</w:t>
            </w:r>
          </w:p>
        </w:tc>
        <w:tc>
          <w:tcPr>
            <w:tcW w:w="1338"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201</w:t>
            </w:r>
          </w:p>
        </w:tc>
        <w:tc>
          <w:tcPr>
            <w:tcW w:w="1289"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57.4</w:t>
            </w:r>
          </w:p>
        </w:tc>
        <w:tc>
          <w:tcPr>
            <w:tcW w:w="1482"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62.0</w:t>
            </w:r>
            <w:r>
              <w:rPr>
                <w:rFonts w:ascii="Cambria" w:hAnsi="Cambria" w:cs="Arial"/>
                <w:color w:val="000000"/>
              </w:rPr>
              <w:t>4</w:t>
            </w:r>
          </w:p>
        </w:tc>
        <w:tc>
          <w:tcPr>
            <w:tcW w:w="1482"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80.9</w:t>
            </w:r>
          </w:p>
        </w:tc>
      </w:tr>
      <w:tr w:rsidR="004B2F82" w:rsidRPr="00934103" w:rsidTr="00A808F0">
        <w:trPr>
          <w:trHeight w:val="203"/>
          <w:jc w:val="center"/>
        </w:trPr>
        <w:tc>
          <w:tcPr>
            <w:tcW w:w="1143"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rPr>
            </w:pPr>
            <w:r w:rsidRPr="00934103">
              <w:rPr>
                <w:rFonts w:ascii="Cambria" w:hAnsi="Cambria" w:cs="Arial"/>
                <w:color w:val="000000"/>
              </w:rPr>
              <w:t xml:space="preserve"> </w:t>
            </w:r>
          </w:p>
        </w:tc>
        <w:tc>
          <w:tcPr>
            <w:tcW w:w="2564"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rPr>
            </w:pPr>
            <w:r w:rsidRPr="00934103">
              <w:rPr>
                <w:rFonts w:ascii="Cambria" w:hAnsi="Cambria" w:cs="Arial"/>
                <w:color w:val="000000"/>
              </w:rPr>
              <w:t>Factor Psicológico</w:t>
            </w:r>
          </w:p>
        </w:tc>
        <w:tc>
          <w:tcPr>
            <w:tcW w:w="1338"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44</w:t>
            </w:r>
          </w:p>
        </w:tc>
        <w:tc>
          <w:tcPr>
            <w:tcW w:w="1289"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12.6</w:t>
            </w:r>
          </w:p>
        </w:tc>
        <w:tc>
          <w:tcPr>
            <w:tcW w:w="1482"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Pr>
                <w:rFonts w:ascii="Cambria" w:hAnsi="Cambria" w:cs="Arial"/>
                <w:color w:val="000000"/>
              </w:rPr>
              <w:t>13.58</w:t>
            </w:r>
          </w:p>
        </w:tc>
        <w:tc>
          <w:tcPr>
            <w:tcW w:w="1482"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94.4</w:t>
            </w:r>
          </w:p>
        </w:tc>
      </w:tr>
      <w:tr w:rsidR="004B2F82" w:rsidRPr="00934103" w:rsidTr="00A808F0">
        <w:trPr>
          <w:trHeight w:val="203"/>
          <w:jc w:val="center"/>
        </w:trPr>
        <w:tc>
          <w:tcPr>
            <w:tcW w:w="1143"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rPr>
            </w:pPr>
            <w:r w:rsidRPr="00934103">
              <w:rPr>
                <w:rFonts w:ascii="Cambria" w:hAnsi="Cambria" w:cs="Arial"/>
                <w:color w:val="000000"/>
              </w:rPr>
              <w:t xml:space="preserve"> </w:t>
            </w:r>
          </w:p>
        </w:tc>
        <w:tc>
          <w:tcPr>
            <w:tcW w:w="2564"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rPr>
            </w:pPr>
            <w:r w:rsidRPr="00934103">
              <w:rPr>
                <w:rFonts w:ascii="Cambria" w:hAnsi="Cambria" w:cs="Arial"/>
                <w:color w:val="000000"/>
              </w:rPr>
              <w:t>Factor Cultural</w:t>
            </w:r>
          </w:p>
        </w:tc>
        <w:tc>
          <w:tcPr>
            <w:tcW w:w="1338"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18</w:t>
            </w:r>
          </w:p>
        </w:tc>
        <w:tc>
          <w:tcPr>
            <w:tcW w:w="1289"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5.1</w:t>
            </w:r>
          </w:p>
        </w:tc>
        <w:tc>
          <w:tcPr>
            <w:tcW w:w="1482"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Pr>
                <w:rFonts w:ascii="Cambria" w:hAnsi="Cambria" w:cs="Arial"/>
                <w:color w:val="000000"/>
              </w:rPr>
              <w:t>5.56</w:t>
            </w:r>
          </w:p>
        </w:tc>
        <w:tc>
          <w:tcPr>
            <w:tcW w:w="1482"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100.0</w:t>
            </w:r>
          </w:p>
        </w:tc>
      </w:tr>
      <w:tr w:rsidR="004B2F82" w:rsidRPr="00934103" w:rsidTr="00A808F0">
        <w:trPr>
          <w:trHeight w:val="203"/>
          <w:jc w:val="center"/>
        </w:trPr>
        <w:tc>
          <w:tcPr>
            <w:tcW w:w="1143"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rPr>
            </w:pPr>
            <w:r w:rsidRPr="00934103">
              <w:rPr>
                <w:rFonts w:ascii="Cambria" w:hAnsi="Cambria" w:cs="Arial"/>
                <w:color w:val="000000"/>
              </w:rPr>
              <w:t xml:space="preserve"> </w:t>
            </w:r>
          </w:p>
        </w:tc>
        <w:tc>
          <w:tcPr>
            <w:tcW w:w="2564"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rPr>
            </w:pPr>
            <w:r w:rsidRPr="00934103">
              <w:rPr>
                <w:rFonts w:ascii="Cambria" w:hAnsi="Cambria" w:cs="Arial"/>
                <w:color w:val="000000"/>
              </w:rPr>
              <w:t>Total</w:t>
            </w:r>
          </w:p>
        </w:tc>
        <w:tc>
          <w:tcPr>
            <w:tcW w:w="1338"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324</w:t>
            </w:r>
          </w:p>
        </w:tc>
        <w:tc>
          <w:tcPr>
            <w:tcW w:w="1289"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92.6</w:t>
            </w:r>
          </w:p>
        </w:tc>
        <w:tc>
          <w:tcPr>
            <w:tcW w:w="1482"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100.0</w:t>
            </w:r>
          </w:p>
        </w:tc>
        <w:tc>
          <w:tcPr>
            <w:tcW w:w="1482"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 xml:space="preserve"> </w:t>
            </w:r>
          </w:p>
        </w:tc>
      </w:tr>
      <w:tr w:rsidR="004B2F82" w:rsidRPr="00934103" w:rsidTr="00A808F0">
        <w:trPr>
          <w:trHeight w:val="203"/>
          <w:jc w:val="center"/>
        </w:trPr>
        <w:tc>
          <w:tcPr>
            <w:tcW w:w="1143"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rPr>
            </w:pPr>
            <w:r w:rsidRPr="00934103">
              <w:rPr>
                <w:rFonts w:ascii="Cambria" w:hAnsi="Cambria" w:cs="Arial"/>
                <w:color w:val="000000"/>
              </w:rPr>
              <w:t>Perdidos</w:t>
            </w:r>
          </w:p>
        </w:tc>
        <w:tc>
          <w:tcPr>
            <w:tcW w:w="2564"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rPr>
            </w:pPr>
            <w:r w:rsidRPr="00934103">
              <w:rPr>
                <w:rFonts w:ascii="Cambria" w:hAnsi="Cambria" w:cs="Arial"/>
                <w:color w:val="000000"/>
              </w:rPr>
              <w:t>Sistema</w:t>
            </w:r>
          </w:p>
        </w:tc>
        <w:tc>
          <w:tcPr>
            <w:tcW w:w="1338"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26</w:t>
            </w:r>
          </w:p>
        </w:tc>
        <w:tc>
          <w:tcPr>
            <w:tcW w:w="1289"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7.4</w:t>
            </w:r>
          </w:p>
        </w:tc>
        <w:tc>
          <w:tcPr>
            <w:tcW w:w="1482"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 xml:space="preserve"> </w:t>
            </w:r>
          </w:p>
        </w:tc>
        <w:tc>
          <w:tcPr>
            <w:tcW w:w="1482"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 xml:space="preserve"> </w:t>
            </w:r>
          </w:p>
        </w:tc>
      </w:tr>
      <w:tr w:rsidR="004B2F82" w:rsidRPr="00934103" w:rsidTr="00A808F0">
        <w:trPr>
          <w:trHeight w:val="203"/>
          <w:jc w:val="center"/>
        </w:trPr>
        <w:tc>
          <w:tcPr>
            <w:tcW w:w="3706" w:type="dxa"/>
            <w:gridSpan w:val="2"/>
            <w:tcBorders>
              <w:top w:val="nil"/>
              <w:left w:val="single" w:sz="12" w:space="0" w:color="000000"/>
              <w:bottom w:val="single" w:sz="12" w:space="0" w:color="000000"/>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rPr>
            </w:pPr>
            <w:r w:rsidRPr="00934103">
              <w:rPr>
                <w:rFonts w:ascii="Cambria" w:hAnsi="Cambria" w:cs="Arial"/>
                <w:color w:val="000000"/>
              </w:rPr>
              <w:t>Total</w:t>
            </w:r>
          </w:p>
        </w:tc>
        <w:tc>
          <w:tcPr>
            <w:tcW w:w="1338" w:type="dxa"/>
            <w:tcBorders>
              <w:top w:val="nil"/>
              <w:left w:val="single" w:sz="1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350</w:t>
            </w:r>
          </w:p>
        </w:tc>
        <w:tc>
          <w:tcPr>
            <w:tcW w:w="1289"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100.0</w:t>
            </w:r>
          </w:p>
        </w:tc>
        <w:tc>
          <w:tcPr>
            <w:tcW w:w="1482"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 xml:space="preserve"> </w:t>
            </w:r>
          </w:p>
        </w:tc>
        <w:tc>
          <w:tcPr>
            <w:tcW w:w="1482" w:type="dxa"/>
            <w:tcBorders>
              <w:top w:val="nil"/>
              <w:left w:val="single" w:sz="2" w:space="0" w:color="000000"/>
              <w:bottom w:val="single" w:sz="12" w:space="0" w:color="000000"/>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rPr>
            </w:pPr>
            <w:r w:rsidRPr="00934103">
              <w:rPr>
                <w:rFonts w:ascii="Cambria" w:hAnsi="Cambria" w:cs="Arial"/>
                <w:color w:val="000000"/>
              </w:rPr>
              <w:t xml:space="preserve"> </w:t>
            </w:r>
          </w:p>
        </w:tc>
      </w:tr>
    </w:tbl>
    <w:p w:rsidR="004B2F82" w:rsidRPr="00A01DF6" w:rsidRDefault="004B2F82" w:rsidP="004B2F82">
      <w:pPr>
        <w:autoSpaceDE w:val="0"/>
        <w:autoSpaceDN w:val="0"/>
        <w:adjustRightInd w:val="0"/>
        <w:spacing w:after="0" w:line="240" w:lineRule="auto"/>
        <w:rPr>
          <w:rFonts w:ascii="Arial" w:hAnsi="Arial" w:cs="Arial"/>
          <w:color w:val="000000"/>
          <w:sz w:val="18"/>
          <w:szCs w:val="18"/>
        </w:rPr>
      </w:pPr>
    </w:p>
    <w:p w:rsidR="004B2F82" w:rsidRPr="00910A9E" w:rsidRDefault="004B2F82" w:rsidP="004B2F82">
      <w:pPr>
        <w:jc w:val="both"/>
        <w:rPr>
          <w:rFonts w:ascii="Cambria" w:hAnsi="Cambria"/>
          <w:i/>
          <w:sz w:val="18"/>
        </w:rPr>
      </w:pPr>
      <w:r w:rsidRPr="00910A9E">
        <w:rPr>
          <w:b/>
          <w:sz w:val="18"/>
        </w:rPr>
        <w:t>Fuente:</w:t>
      </w:r>
      <w:r w:rsidRPr="00910A9E">
        <w:rPr>
          <w:sz w:val="18"/>
        </w:rPr>
        <w:t xml:space="preserve"> </w:t>
      </w:r>
      <w:r w:rsidRPr="00910A9E">
        <w:rPr>
          <w:rFonts w:ascii="Times New Roman" w:hAnsi="Times New Roman"/>
          <w:bCs/>
          <w:i/>
          <w:iCs/>
          <w:sz w:val="18"/>
        </w:rPr>
        <w:t xml:space="preserve">Encuesta aleatoria aplicada a la población de la Provincia </w:t>
      </w:r>
      <w:r w:rsidRPr="00910A9E">
        <w:rPr>
          <w:rFonts w:ascii="Cambria" w:hAnsi="Cambria"/>
          <w:i/>
          <w:sz w:val="18"/>
        </w:rPr>
        <w:t xml:space="preserve"> Monseñor  Nouel  (Bonao)  </w:t>
      </w:r>
      <w:r w:rsidRPr="00910A9E">
        <w:rPr>
          <w:rFonts w:ascii="Times New Roman" w:hAnsi="Times New Roman"/>
          <w:bCs/>
          <w:i/>
          <w:iCs/>
          <w:sz w:val="18"/>
        </w:rPr>
        <w:t>en relación con el tema de investigación “El</w:t>
      </w:r>
      <w:r w:rsidRPr="00910A9E">
        <w:rPr>
          <w:rFonts w:ascii="Times New Roman" w:hAnsi="Times New Roman"/>
          <w:i/>
          <w:sz w:val="18"/>
        </w:rPr>
        <w:t xml:space="preserve"> </w:t>
      </w:r>
      <w:r w:rsidRPr="00910A9E">
        <w:rPr>
          <w:rFonts w:ascii="Times New Roman" w:hAnsi="Times New Roman"/>
          <w:bCs/>
          <w:i/>
          <w:iCs/>
          <w:sz w:val="18"/>
        </w:rPr>
        <w:t xml:space="preserve">Chapeo” </w:t>
      </w:r>
      <w:r w:rsidRPr="00910A9E">
        <w:rPr>
          <w:rFonts w:ascii="Cambria" w:hAnsi="Cambria"/>
          <w:i/>
          <w:sz w:val="18"/>
        </w:rPr>
        <w:t>03  de  Diciembre  2014</w:t>
      </w:r>
    </w:p>
    <w:p w:rsidR="004B2F82" w:rsidRPr="005120A5" w:rsidRDefault="004B2F82" w:rsidP="004B2F82">
      <w:pPr>
        <w:pStyle w:val="Prrafodelista1"/>
        <w:spacing w:after="0" w:line="240" w:lineRule="auto"/>
        <w:ind w:left="0"/>
        <w:jc w:val="center"/>
        <w:rPr>
          <w:rFonts w:ascii="Cambria" w:hAnsi="Cambria"/>
          <w:b/>
          <w:i/>
          <w:color w:val="0070C0"/>
          <w:sz w:val="24"/>
          <w:szCs w:val="24"/>
        </w:rPr>
      </w:pPr>
      <w:r>
        <w:rPr>
          <w:rFonts w:ascii="Cambria" w:hAnsi="Cambria"/>
          <w:b/>
          <w:i/>
          <w:color w:val="0070C0"/>
          <w:sz w:val="24"/>
          <w:szCs w:val="24"/>
        </w:rPr>
        <w:t>Grá</w:t>
      </w:r>
      <w:r w:rsidRPr="005120A5">
        <w:rPr>
          <w:rFonts w:ascii="Cambria" w:hAnsi="Cambria"/>
          <w:b/>
          <w:i/>
          <w:color w:val="0070C0"/>
          <w:sz w:val="24"/>
          <w:szCs w:val="24"/>
        </w:rPr>
        <w:t>fico 13.1</w:t>
      </w:r>
    </w:p>
    <w:p w:rsidR="004B2F82" w:rsidRDefault="004B2F82" w:rsidP="004B2F82">
      <w:pPr>
        <w:jc w:val="both"/>
      </w:pPr>
      <w:r>
        <w:rPr>
          <w:noProof/>
          <w:lang w:eastAsia="es-ES"/>
        </w:rPr>
        <w:drawing>
          <wp:inline distT="0" distB="0" distL="0" distR="0">
            <wp:extent cx="5955665" cy="3544570"/>
            <wp:effectExtent l="19050" t="0" r="6985"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3" cstate="print"/>
                    <a:srcRect/>
                    <a:stretch>
                      <a:fillRect/>
                    </a:stretch>
                  </pic:blipFill>
                  <pic:spPr bwMode="auto">
                    <a:xfrm>
                      <a:off x="0" y="0"/>
                      <a:ext cx="5955665" cy="3544570"/>
                    </a:xfrm>
                    <a:prstGeom prst="rect">
                      <a:avLst/>
                    </a:prstGeom>
                    <a:noFill/>
                    <a:ln w="9525">
                      <a:noFill/>
                      <a:miter lim="800000"/>
                      <a:headEnd/>
                      <a:tailEnd/>
                    </a:ln>
                  </pic:spPr>
                </pic:pic>
              </a:graphicData>
            </a:graphic>
          </wp:inline>
        </w:drawing>
      </w:r>
    </w:p>
    <w:p w:rsidR="004B2F82" w:rsidRDefault="004B2F82" w:rsidP="004B2F82">
      <w:pPr>
        <w:jc w:val="both"/>
        <w:rPr>
          <w:rFonts w:ascii="Cambria" w:hAnsi="Cambria"/>
          <w:i/>
          <w:sz w:val="20"/>
        </w:rPr>
      </w:pPr>
      <w:r>
        <w:rPr>
          <w:b/>
          <w:sz w:val="20"/>
        </w:rPr>
        <w:t>Fuente:</w:t>
      </w:r>
      <w:r>
        <w:rPr>
          <w:sz w:val="20"/>
        </w:rPr>
        <w:t xml:space="preserve"> </w:t>
      </w:r>
      <w:r>
        <w:rPr>
          <w:rFonts w:ascii="Times New Roman" w:hAnsi="Times New Roman"/>
          <w:bCs/>
          <w:i/>
          <w:iCs/>
          <w:sz w:val="20"/>
        </w:rPr>
        <w:t xml:space="preserve">Encuesta aleatoria aplicada a la población de la Provincia </w:t>
      </w:r>
      <w:r>
        <w:rPr>
          <w:rFonts w:ascii="Cambria" w:hAnsi="Cambria"/>
          <w:i/>
          <w:sz w:val="20"/>
        </w:rPr>
        <w:t xml:space="preserve"> Monseñor  Nouel  (Bonao)  </w:t>
      </w:r>
      <w:r>
        <w:rPr>
          <w:rFonts w:ascii="Times New Roman" w:hAnsi="Times New Roman"/>
          <w:bCs/>
          <w:i/>
          <w:iCs/>
          <w:sz w:val="20"/>
        </w:rPr>
        <w:t>en relación con el tema de investigación “El</w:t>
      </w:r>
      <w:r>
        <w:rPr>
          <w:rFonts w:ascii="Times New Roman" w:hAnsi="Times New Roman"/>
          <w:i/>
          <w:sz w:val="20"/>
        </w:rPr>
        <w:t xml:space="preserve"> </w:t>
      </w:r>
      <w:r>
        <w:rPr>
          <w:rFonts w:ascii="Times New Roman" w:hAnsi="Times New Roman"/>
          <w:bCs/>
          <w:i/>
          <w:iCs/>
          <w:sz w:val="20"/>
        </w:rPr>
        <w:t xml:space="preserve">Chapeo” </w:t>
      </w:r>
      <w:r>
        <w:rPr>
          <w:rFonts w:ascii="Cambria" w:hAnsi="Cambria"/>
          <w:i/>
          <w:sz w:val="20"/>
        </w:rPr>
        <w:t>03  de  Diciembre  2014</w:t>
      </w:r>
    </w:p>
    <w:p w:rsidR="004B2F82" w:rsidRPr="005D6ABE" w:rsidRDefault="004B2F82" w:rsidP="00D96EFA">
      <w:pPr>
        <w:jc w:val="both"/>
        <w:rPr>
          <w:b/>
          <w:color w:val="000000"/>
        </w:rPr>
      </w:pPr>
      <w:r w:rsidRPr="00801C2E">
        <w:rPr>
          <w:rFonts w:ascii="Cambria" w:hAnsi="Cambria"/>
          <w:b/>
          <w:i/>
          <w:color w:val="000000"/>
          <w:sz w:val="24"/>
          <w:szCs w:val="24"/>
        </w:rPr>
        <w:t xml:space="preserve">Análisis: </w:t>
      </w:r>
      <w:r w:rsidRPr="00801C2E">
        <w:rPr>
          <w:rFonts w:ascii="Cambria" w:hAnsi="Cambria"/>
          <w:i/>
          <w:color w:val="000000"/>
          <w:sz w:val="24"/>
          <w:szCs w:val="24"/>
        </w:rPr>
        <w:t xml:space="preserve">De igual manera se buscaba demostrar que existen factores interpretativos que influyen e inciden a la práctica del chapeo, por lo que según los resultados destaca con </w:t>
      </w:r>
      <w:r>
        <w:rPr>
          <w:rFonts w:ascii="Cambria" w:hAnsi="Cambria"/>
          <w:i/>
          <w:color w:val="000000"/>
          <w:sz w:val="24"/>
          <w:szCs w:val="24"/>
        </w:rPr>
        <w:t>un 62.04</w:t>
      </w:r>
      <w:r w:rsidRPr="00801C2E">
        <w:rPr>
          <w:rFonts w:ascii="Cambria" w:hAnsi="Cambria"/>
          <w:i/>
          <w:color w:val="000000"/>
          <w:sz w:val="24"/>
          <w:szCs w:val="24"/>
        </w:rPr>
        <w:t xml:space="preserve">% </w:t>
      </w:r>
      <w:r>
        <w:rPr>
          <w:rFonts w:ascii="Cambria" w:hAnsi="Cambria"/>
          <w:i/>
          <w:color w:val="000000"/>
          <w:sz w:val="24"/>
          <w:szCs w:val="24"/>
        </w:rPr>
        <w:t xml:space="preserve"> el factor socioeconómico, un 18.83 % factor social, un 13.58% factor psicológico y un 5.56</w:t>
      </w:r>
      <w:r w:rsidRPr="00801C2E">
        <w:rPr>
          <w:rFonts w:ascii="Cambria" w:hAnsi="Cambria"/>
          <w:i/>
          <w:color w:val="000000"/>
          <w:sz w:val="24"/>
          <w:szCs w:val="24"/>
        </w:rPr>
        <w:t>% factor cultural.</w:t>
      </w:r>
      <w:r w:rsidRPr="00801C2E">
        <w:rPr>
          <w:b/>
          <w:color w:val="000000"/>
        </w:rPr>
        <w:t xml:space="preserve"> </w:t>
      </w:r>
    </w:p>
    <w:p w:rsidR="004B2F82" w:rsidRDefault="00585B98" w:rsidP="004B2F82">
      <w:pPr>
        <w:pStyle w:val="Prrafodelista1"/>
        <w:spacing w:after="0" w:line="240" w:lineRule="auto"/>
        <w:ind w:left="0"/>
        <w:jc w:val="center"/>
        <w:rPr>
          <w:rFonts w:ascii="Cambria" w:hAnsi="Cambria"/>
          <w:b/>
          <w:i/>
          <w:color w:val="0070C0"/>
          <w:sz w:val="24"/>
          <w:szCs w:val="24"/>
        </w:rPr>
      </w:pPr>
      <w:r>
        <w:rPr>
          <w:rFonts w:ascii="Cambria" w:hAnsi="Cambria"/>
          <w:b/>
          <w:i/>
          <w:noProof/>
          <w:color w:val="0070C0"/>
          <w:sz w:val="24"/>
          <w:szCs w:val="24"/>
          <w:lang w:val="es-ES" w:eastAsia="es-ES"/>
        </w:rPr>
        <w:pict>
          <v:group id="_x0000_s1551" style="position:absolute;left:0;text-align:left;margin-left:550.05pt;margin-top:730.4pt;width:1in;height:1in;z-index:251746304;mso-position-horizontal-relative:page;mso-position-vertical-relative:page" coordorigin="10800,14400" coordsize="1440,1440" o:allowincell="f">
            <v:rect id="_x0000_s1552"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FD1394"/>
                </w:txbxContent>
              </v:textbox>
            </v:rect>
            <v:shape id="_x0000_s1553"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553" inset=",0,,0">
                <w:txbxContent>
                  <w:p w:rsidR="000A562C" w:rsidRPr="007C20C9" w:rsidRDefault="000A562C" w:rsidP="00FD1394">
                    <w:pPr>
                      <w:pStyle w:val="Piedepgina"/>
                      <w:jc w:val="center"/>
                      <w:rPr>
                        <w:lang w:val="es-DO"/>
                      </w:rPr>
                    </w:pPr>
                    <w:r>
                      <w:t>50</w:t>
                    </w:r>
                  </w:p>
                </w:txbxContent>
              </v:textbox>
            </v:shape>
            <w10:wrap anchorx="page" anchory="page"/>
          </v:group>
        </w:pict>
      </w:r>
    </w:p>
    <w:p w:rsidR="004B2F82" w:rsidRPr="00C72F8E" w:rsidRDefault="00585B98" w:rsidP="004B2F82">
      <w:pPr>
        <w:pStyle w:val="Prrafodelista1"/>
        <w:spacing w:after="0" w:line="240" w:lineRule="auto"/>
        <w:ind w:left="0"/>
        <w:jc w:val="center"/>
        <w:rPr>
          <w:rFonts w:ascii="Cambria" w:hAnsi="Cambria"/>
          <w:b/>
          <w:i/>
          <w:color w:val="0070C0"/>
          <w:sz w:val="24"/>
          <w:szCs w:val="24"/>
        </w:rPr>
      </w:pPr>
      <w:r w:rsidRPr="00585B98">
        <w:rPr>
          <w:noProof/>
          <w:lang w:val="es-ES" w:eastAsia="es-ES"/>
        </w:rPr>
        <w:lastRenderedPageBreak/>
        <w:pict>
          <v:group id="_x0000_s1448" style="position:absolute;left:0;text-align:left;margin-left:552.2pt;margin-top:731.9pt;width:1in;height:1in;z-index:251711488;mso-position-horizontal-relative:page;mso-position-vertical-relative:page" coordorigin="10800,14400" coordsize="1440,1440" o:allowincell="f">
            <v:rect id="_x0000_s1449"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4B2F82"/>
                </w:txbxContent>
              </v:textbox>
            </v:rect>
            <v:shape id="_x0000_s1450"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450" inset=",0,,0">
                <w:txbxContent>
                  <w:p w:rsidR="000A562C" w:rsidRPr="007C20C9" w:rsidRDefault="000A562C" w:rsidP="004B2F82">
                    <w:pPr>
                      <w:pStyle w:val="Piedepgina"/>
                      <w:jc w:val="center"/>
                      <w:rPr>
                        <w:lang w:val="es-DO"/>
                      </w:rPr>
                    </w:pPr>
                    <w:r>
                      <w:t>54</w:t>
                    </w:r>
                  </w:p>
                </w:txbxContent>
              </v:textbox>
            </v:shape>
            <w10:wrap anchorx="page" anchory="page"/>
          </v:group>
        </w:pict>
      </w:r>
      <w:r w:rsidR="004B2F82" w:rsidRPr="00C72F8E">
        <w:rPr>
          <w:rFonts w:ascii="Cambria" w:hAnsi="Cambria"/>
          <w:b/>
          <w:i/>
          <w:color w:val="0070C0"/>
          <w:sz w:val="24"/>
          <w:szCs w:val="24"/>
        </w:rPr>
        <w:t>Cuadro 14.1</w:t>
      </w:r>
    </w:p>
    <w:p w:rsidR="004B2F82" w:rsidRDefault="004B2F82" w:rsidP="004B2F82">
      <w:pPr>
        <w:pStyle w:val="Prrafodelista1"/>
        <w:spacing w:after="0" w:line="240" w:lineRule="auto"/>
        <w:ind w:left="0"/>
        <w:jc w:val="center"/>
        <w:rPr>
          <w:rFonts w:ascii="Cambria" w:hAnsi="Cambria"/>
          <w:b/>
          <w:i/>
          <w:color w:val="0070C0"/>
          <w:sz w:val="24"/>
          <w:szCs w:val="24"/>
        </w:rPr>
      </w:pPr>
      <w:r w:rsidRPr="00C72F8E">
        <w:rPr>
          <w:rFonts w:ascii="Cambria" w:hAnsi="Cambria"/>
          <w:b/>
          <w:i/>
          <w:color w:val="0070C0"/>
          <w:sz w:val="24"/>
          <w:szCs w:val="24"/>
        </w:rPr>
        <w:tab/>
        <w:t>¿El chapeo puede catalogarse como parte de la industria del sexo?</w:t>
      </w:r>
    </w:p>
    <w:p w:rsidR="004B2F82" w:rsidRDefault="004B2F82" w:rsidP="004B2F82">
      <w:pPr>
        <w:pStyle w:val="Prrafodelista1"/>
        <w:spacing w:after="0" w:line="240" w:lineRule="auto"/>
        <w:ind w:left="0"/>
        <w:jc w:val="center"/>
        <w:rPr>
          <w:rFonts w:ascii="Cambria" w:hAnsi="Cambria"/>
          <w:b/>
          <w:i/>
          <w:color w:val="0070C0"/>
          <w:sz w:val="24"/>
          <w:szCs w:val="24"/>
        </w:rPr>
      </w:pPr>
    </w:p>
    <w:p w:rsidR="004B2F82" w:rsidRPr="00A01DF6" w:rsidRDefault="004B2F82" w:rsidP="004B2F82">
      <w:pPr>
        <w:pStyle w:val="Prrafodelista1"/>
        <w:spacing w:after="0" w:line="240" w:lineRule="auto"/>
        <w:ind w:left="0"/>
        <w:jc w:val="center"/>
        <w:rPr>
          <w:rFonts w:ascii="Arial" w:hAnsi="Arial" w:cs="Arial"/>
          <w:b/>
          <w:bCs/>
          <w:color w:val="000000"/>
          <w:sz w:val="18"/>
          <w:szCs w:val="18"/>
        </w:rPr>
      </w:pPr>
    </w:p>
    <w:tbl>
      <w:tblPr>
        <w:tblW w:w="0" w:type="auto"/>
        <w:jc w:val="center"/>
        <w:tblInd w:w="93" w:type="dxa"/>
        <w:tblLayout w:type="fixed"/>
        <w:tblCellMar>
          <w:left w:w="93" w:type="dxa"/>
          <w:right w:w="93" w:type="dxa"/>
        </w:tblCellMar>
        <w:tblLook w:val="0000"/>
      </w:tblPr>
      <w:tblGrid>
        <w:gridCol w:w="1291"/>
        <w:gridCol w:w="1219"/>
        <w:gridCol w:w="1510"/>
        <w:gridCol w:w="1455"/>
        <w:gridCol w:w="1672"/>
        <w:gridCol w:w="1672"/>
      </w:tblGrid>
      <w:tr w:rsidR="004B2F82" w:rsidRPr="00934103" w:rsidTr="00A808F0">
        <w:trPr>
          <w:trHeight w:val="537"/>
          <w:jc w:val="center"/>
        </w:trPr>
        <w:tc>
          <w:tcPr>
            <w:tcW w:w="2510" w:type="dxa"/>
            <w:gridSpan w:val="2"/>
            <w:tcBorders>
              <w:top w:val="single" w:sz="12" w:space="0" w:color="000000"/>
              <w:left w:val="single" w:sz="1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rPr>
                <w:rFonts w:ascii="Cambria" w:hAnsi="Cambria" w:cs="Arial"/>
                <w:b/>
                <w:color w:val="000000"/>
                <w:szCs w:val="18"/>
              </w:rPr>
            </w:pPr>
            <w:r w:rsidRPr="00934103">
              <w:rPr>
                <w:rFonts w:ascii="Cambria" w:hAnsi="Cambria" w:cs="Arial"/>
                <w:b/>
                <w:color w:val="000000"/>
                <w:szCs w:val="18"/>
              </w:rPr>
              <w:t xml:space="preserve"> </w:t>
            </w:r>
          </w:p>
        </w:tc>
        <w:tc>
          <w:tcPr>
            <w:tcW w:w="1510" w:type="dxa"/>
            <w:tcBorders>
              <w:top w:val="single" w:sz="12" w:space="0" w:color="000000"/>
              <w:left w:val="single" w:sz="1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Cs w:val="18"/>
              </w:rPr>
            </w:pPr>
            <w:r w:rsidRPr="00934103">
              <w:rPr>
                <w:rFonts w:ascii="Cambria" w:hAnsi="Cambria" w:cs="Arial"/>
                <w:b/>
                <w:color w:val="000000"/>
                <w:szCs w:val="18"/>
              </w:rPr>
              <w:t>Frecuencia</w:t>
            </w:r>
          </w:p>
        </w:tc>
        <w:tc>
          <w:tcPr>
            <w:tcW w:w="1455"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Cs w:val="18"/>
              </w:rPr>
            </w:pPr>
            <w:r w:rsidRPr="00934103">
              <w:rPr>
                <w:rFonts w:ascii="Cambria" w:hAnsi="Cambria" w:cs="Arial"/>
                <w:b/>
                <w:color w:val="000000"/>
                <w:szCs w:val="18"/>
              </w:rPr>
              <w:t>Porcentaje</w:t>
            </w:r>
          </w:p>
        </w:tc>
        <w:tc>
          <w:tcPr>
            <w:tcW w:w="1672"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Cs w:val="18"/>
              </w:rPr>
            </w:pPr>
            <w:r w:rsidRPr="00934103">
              <w:rPr>
                <w:rFonts w:ascii="Cambria" w:hAnsi="Cambria" w:cs="Arial"/>
                <w:b/>
                <w:color w:val="000000"/>
                <w:szCs w:val="18"/>
              </w:rPr>
              <w:t>Porcentaje válido</w:t>
            </w:r>
          </w:p>
        </w:tc>
        <w:tc>
          <w:tcPr>
            <w:tcW w:w="1672" w:type="dxa"/>
            <w:tcBorders>
              <w:top w:val="single" w:sz="12" w:space="0" w:color="000000"/>
              <w:left w:val="single" w:sz="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color w:val="000000"/>
                <w:szCs w:val="18"/>
              </w:rPr>
            </w:pPr>
            <w:r w:rsidRPr="00934103">
              <w:rPr>
                <w:rFonts w:ascii="Cambria" w:hAnsi="Cambria" w:cs="Arial"/>
                <w:b/>
                <w:color w:val="000000"/>
                <w:szCs w:val="18"/>
              </w:rPr>
              <w:t>Porcentaje acumulado</w:t>
            </w:r>
          </w:p>
        </w:tc>
      </w:tr>
      <w:tr w:rsidR="004B2F82" w:rsidRPr="00934103" w:rsidTr="00A808F0">
        <w:trPr>
          <w:trHeight w:val="291"/>
          <w:jc w:val="center"/>
        </w:trPr>
        <w:tc>
          <w:tcPr>
            <w:tcW w:w="1291" w:type="dxa"/>
            <w:vMerge w:val="restart"/>
            <w:tcBorders>
              <w:top w:val="single" w:sz="12" w:space="0" w:color="000000"/>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Válidos</w:t>
            </w:r>
          </w:p>
        </w:tc>
        <w:tc>
          <w:tcPr>
            <w:tcW w:w="1219" w:type="dxa"/>
            <w:tcBorders>
              <w:top w:val="single" w:sz="12" w:space="0" w:color="000000"/>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No</w:t>
            </w:r>
          </w:p>
        </w:tc>
        <w:tc>
          <w:tcPr>
            <w:tcW w:w="1510" w:type="dxa"/>
            <w:tcBorders>
              <w:top w:val="single" w:sz="12" w:space="0" w:color="000000"/>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238</w:t>
            </w:r>
          </w:p>
        </w:tc>
        <w:tc>
          <w:tcPr>
            <w:tcW w:w="1455"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68.0</w:t>
            </w:r>
          </w:p>
        </w:tc>
        <w:tc>
          <w:tcPr>
            <w:tcW w:w="1672"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73.5</w:t>
            </w:r>
          </w:p>
        </w:tc>
        <w:tc>
          <w:tcPr>
            <w:tcW w:w="1672" w:type="dxa"/>
            <w:tcBorders>
              <w:top w:val="single" w:sz="12" w:space="0" w:color="000000"/>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73.5</w:t>
            </w:r>
          </w:p>
        </w:tc>
      </w:tr>
      <w:tr w:rsidR="004B2F82" w:rsidRPr="00934103" w:rsidTr="00A808F0">
        <w:trPr>
          <w:trHeight w:val="291"/>
          <w:jc w:val="center"/>
        </w:trPr>
        <w:tc>
          <w:tcPr>
            <w:tcW w:w="1291"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 xml:space="preserve"> </w:t>
            </w:r>
          </w:p>
        </w:tc>
        <w:tc>
          <w:tcPr>
            <w:tcW w:w="1219"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Si</w:t>
            </w:r>
          </w:p>
        </w:tc>
        <w:tc>
          <w:tcPr>
            <w:tcW w:w="1510"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86</w:t>
            </w:r>
          </w:p>
        </w:tc>
        <w:tc>
          <w:tcPr>
            <w:tcW w:w="1455"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24.6</w:t>
            </w:r>
          </w:p>
        </w:tc>
        <w:tc>
          <w:tcPr>
            <w:tcW w:w="1672"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26.5</w:t>
            </w:r>
          </w:p>
        </w:tc>
        <w:tc>
          <w:tcPr>
            <w:tcW w:w="1672"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100.0</w:t>
            </w:r>
          </w:p>
        </w:tc>
      </w:tr>
      <w:tr w:rsidR="004B2F82" w:rsidRPr="00934103" w:rsidTr="00A808F0">
        <w:trPr>
          <w:trHeight w:val="291"/>
          <w:jc w:val="center"/>
        </w:trPr>
        <w:tc>
          <w:tcPr>
            <w:tcW w:w="1291"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 xml:space="preserve"> </w:t>
            </w:r>
          </w:p>
        </w:tc>
        <w:tc>
          <w:tcPr>
            <w:tcW w:w="1219"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Total</w:t>
            </w:r>
          </w:p>
        </w:tc>
        <w:tc>
          <w:tcPr>
            <w:tcW w:w="1510"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324</w:t>
            </w:r>
          </w:p>
        </w:tc>
        <w:tc>
          <w:tcPr>
            <w:tcW w:w="1455"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92.6</w:t>
            </w:r>
          </w:p>
        </w:tc>
        <w:tc>
          <w:tcPr>
            <w:tcW w:w="1672"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100.0</w:t>
            </w:r>
          </w:p>
        </w:tc>
        <w:tc>
          <w:tcPr>
            <w:tcW w:w="1672"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 xml:space="preserve"> </w:t>
            </w:r>
          </w:p>
        </w:tc>
      </w:tr>
      <w:tr w:rsidR="004B2F82" w:rsidRPr="00934103" w:rsidTr="00A808F0">
        <w:trPr>
          <w:trHeight w:val="291"/>
          <w:jc w:val="center"/>
        </w:trPr>
        <w:tc>
          <w:tcPr>
            <w:tcW w:w="1291"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Perdidos</w:t>
            </w:r>
          </w:p>
        </w:tc>
        <w:tc>
          <w:tcPr>
            <w:tcW w:w="1219"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Sistema</w:t>
            </w:r>
          </w:p>
        </w:tc>
        <w:tc>
          <w:tcPr>
            <w:tcW w:w="1510"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26</w:t>
            </w:r>
          </w:p>
        </w:tc>
        <w:tc>
          <w:tcPr>
            <w:tcW w:w="1455"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7.4</w:t>
            </w:r>
          </w:p>
        </w:tc>
        <w:tc>
          <w:tcPr>
            <w:tcW w:w="1672"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 xml:space="preserve"> </w:t>
            </w:r>
          </w:p>
        </w:tc>
        <w:tc>
          <w:tcPr>
            <w:tcW w:w="1672"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 xml:space="preserve"> </w:t>
            </w:r>
          </w:p>
        </w:tc>
      </w:tr>
      <w:tr w:rsidR="004B2F82" w:rsidRPr="00934103" w:rsidTr="00A808F0">
        <w:trPr>
          <w:trHeight w:val="291"/>
          <w:jc w:val="center"/>
        </w:trPr>
        <w:tc>
          <w:tcPr>
            <w:tcW w:w="2510" w:type="dxa"/>
            <w:gridSpan w:val="2"/>
            <w:tcBorders>
              <w:top w:val="nil"/>
              <w:left w:val="single" w:sz="12" w:space="0" w:color="000000"/>
              <w:bottom w:val="single" w:sz="12" w:space="0" w:color="000000"/>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color w:val="000000"/>
                <w:szCs w:val="18"/>
              </w:rPr>
            </w:pPr>
            <w:r w:rsidRPr="00934103">
              <w:rPr>
                <w:rFonts w:ascii="Cambria" w:hAnsi="Cambria" w:cs="Arial"/>
                <w:color w:val="000000"/>
                <w:szCs w:val="18"/>
              </w:rPr>
              <w:t>Total</w:t>
            </w:r>
          </w:p>
        </w:tc>
        <w:tc>
          <w:tcPr>
            <w:tcW w:w="1510" w:type="dxa"/>
            <w:tcBorders>
              <w:top w:val="nil"/>
              <w:left w:val="single" w:sz="1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350</w:t>
            </w:r>
          </w:p>
        </w:tc>
        <w:tc>
          <w:tcPr>
            <w:tcW w:w="1455"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100.0</w:t>
            </w:r>
          </w:p>
        </w:tc>
        <w:tc>
          <w:tcPr>
            <w:tcW w:w="1672"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 xml:space="preserve"> </w:t>
            </w:r>
          </w:p>
        </w:tc>
        <w:tc>
          <w:tcPr>
            <w:tcW w:w="1672" w:type="dxa"/>
            <w:tcBorders>
              <w:top w:val="nil"/>
              <w:left w:val="single" w:sz="2" w:space="0" w:color="000000"/>
              <w:bottom w:val="single" w:sz="12" w:space="0" w:color="000000"/>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color w:val="000000"/>
                <w:szCs w:val="18"/>
              </w:rPr>
            </w:pPr>
            <w:r w:rsidRPr="00934103">
              <w:rPr>
                <w:rFonts w:ascii="Cambria" w:hAnsi="Cambria" w:cs="Arial"/>
                <w:color w:val="000000"/>
                <w:szCs w:val="18"/>
              </w:rPr>
              <w:t xml:space="preserve"> </w:t>
            </w:r>
          </w:p>
        </w:tc>
      </w:tr>
    </w:tbl>
    <w:p w:rsidR="004B2F82" w:rsidRPr="00A01DF6" w:rsidRDefault="004B2F82" w:rsidP="004B2F82">
      <w:pPr>
        <w:autoSpaceDE w:val="0"/>
        <w:autoSpaceDN w:val="0"/>
        <w:adjustRightInd w:val="0"/>
        <w:spacing w:after="0" w:line="240" w:lineRule="auto"/>
        <w:rPr>
          <w:rFonts w:ascii="Arial" w:hAnsi="Arial" w:cs="Arial"/>
          <w:color w:val="000000"/>
          <w:sz w:val="18"/>
          <w:szCs w:val="18"/>
        </w:rPr>
      </w:pPr>
    </w:p>
    <w:p w:rsidR="004B2F82" w:rsidRPr="00D07330" w:rsidRDefault="004B2F82" w:rsidP="004B2F82">
      <w:pPr>
        <w:jc w:val="both"/>
        <w:rPr>
          <w:rFonts w:ascii="Cambria" w:hAnsi="Cambria"/>
          <w:i/>
          <w:sz w:val="20"/>
        </w:rPr>
      </w:pPr>
      <w:r w:rsidRPr="00D07330">
        <w:rPr>
          <w:b/>
          <w:sz w:val="20"/>
        </w:rPr>
        <w:t>Fuente:</w:t>
      </w:r>
      <w:r w:rsidRPr="00D07330">
        <w:rPr>
          <w:sz w:val="20"/>
        </w:rPr>
        <w:t xml:space="preserve"> </w:t>
      </w:r>
      <w:r w:rsidRPr="00D07330">
        <w:rPr>
          <w:rFonts w:ascii="Times New Roman" w:hAnsi="Times New Roman"/>
          <w:bCs/>
          <w:i/>
          <w:iCs/>
          <w:sz w:val="20"/>
        </w:rPr>
        <w:t xml:space="preserve">Encuesta aleatoria aplicada a la población de la Provincia </w:t>
      </w:r>
      <w:r w:rsidRPr="00D07330">
        <w:rPr>
          <w:rFonts w:ascii="Cambria" w:hAnsi="Cambria"/>
          <w:i/>
          <w:sz w:val="20"/>
        </w:rPr>
        <w:t xml:space="preserve"> Monseñor  Nouel  (Bonao)  </w:t>
      </w:r>
      <w:r w:rsidRPr="00D07330">
        <w:rPr>
          <w:rFonts w:ascii="Times New Roman" w:hAnsi="Times New Roman"/>
          <w:bCs/>
          <w:i/>
          <w:iCs/>
          <w:sz w:val="20"/>
        </w:rPr>
        <w:t>en relación con el tema de investigación “El</w:t>
      </w:r>
      <w:r w:rsidRPr="00D07330">
        <w:rPr>
          <w:rFonts w:ascii="Times New Roman" w:hAnsi="Times New Roman"/>
          <w:i/>
          <w:sz w:val="20"/>
        </w:rPr>
        <w:t xml:space="preserve"> </w:t>
      </w:r>
      <w:r w:rsidRPr="00D07330">
        <w:rPr>
          <w:rFonts w:ascii="Times New Roman" w:hAnsi="Times New Roman"/>
          <w:bCs/>
          <w:i/>
          <w:iCs/>
          <w:sz w:val="20"/>
        </w:rPr>
        <w:t xml:space="preserve">Chapeo” </w:t>
      </w:r>
      <w:r w:rsidRPr="00D07330">
        <w:rPr>
          <w:rFonts w:ascii="Cambria" w:hAnsi="Cambria"/>
          <w:i/>
          <w:sz w:val="20"/>
        </w:rPr>
        <w:t>03  de  Diciembre  2014</w:t>
      </w:r>
    </w:p>
    <w:p w:rsidR="004B2F82" w:rsidRPr="00C72F8E" w:rsidRDefault="004B2F82" w:rsidP="004B2F82">
      <w:pPr>
        <w:jc w:val="center"/>
        <w:rPr>
          <w:rFonts w:ascii="Cambria" w:eastAsia="SimSun" w:hAnsi="Cambria" w:cs="Tahoma"/>
          <w:b/>
          <w:i/>
          <w:color w:val="0070C0"/>
          <w:kern w:val="1"/>
          <w:sz w:val="24"/>
          <w:szCs w:val="24"/>
          <w:lang w:eastAsia="ar-SA"/>
        </w:rPr>
      </w:pPr>
      <w:r>
        <w:rPr>
          <w:rFonts w:ascii="Cambria" w:eastAsia="SimSun" w:hAnsi="Cambria" w:cs="Tahoma"/>
          <w:b/>
          <w:i/>
          <w:color w:val="0070C0"/>
          <w:kern w:val="1"/>
          <w:sz w:val="24"/>
          <w:szCs w:val="24"/>
          <w:lang w:eastAsia="ar-SA"/>
        </w:rPr>
        <w:t>Grá</w:t>
      </w:r>
      <w:r w:rsidRPr="00C72F8E">
        <w:rPr>
          <w:rFonts w:ascii="Cambria" w:eastAsia="SimSun" w:hAnsi="Cambria" w:cs="Tahoma"/>
          <w:b/>
          <w:i/>
          <w:color w:val="0070C0"/>
          <w:kern w:val="1"/>
          <w:sz w:val="24"/>
          <w:szCs w:val="24"/>
          <w:lang w:eastAsia="ar-SA"/>
        </w:rPr>
        <w:t>fica 14.1</w:t>
      </w:r>
    </w:p>
    <w:p w:rsidR="004B2F82" w:rsidRDefault="004B2F82" w:rsidP="004B2F82">
      <w:pPr>
        <w:jc w:val="both"/>
      </w:pPr>
      <w:r>
        <w:rPr>
          <w:noProof/>
          <w:lang w:eastAsia="es-ES"/>
        </w:rPr>
        <w:drawing>
          <wp:inline distT="0" distB="0" distL="0" distR="0">
            <wp:extent cx="5819140" cy="3449955"/>
            <wp:effectExtent l="1905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4" cstate="print"/>
                    <a:srcRect l="2879" r="4546" b="8122"/>
                    <a:stretch>
                      <a:fillRect/>
                    </a:stretch>
                  </pic:blipFill>
                  <pic:spPr bwMode="auto">
                    <a:xfrm>
                      <a:off x="0" y="0"/>
                      <a:ext cx="5819140" cy="3449955"/>
                    </a:xfrm>
                    <a:prstGeom prst="rect">
                      <a:avLst/>
                    </a:prstGeom>
                    <a:noFill/>
                    <a:ln w="9525">
                      <a:noFill/>
                      <a:miter lim="800000"/>
                      <a:headEnd/>
                      <a:tailEnd/>
                    </a:ln>
                  </pic:spPr>
                </pic:pic>
              </a:graphicData>
            </a:graphic>
          </wp:inline>
        </w:drawing>
      </w:r>
    </w:p>
    <w:p w:rsidR="004B2F82" w:rsidRDefault="004B2F82" w:rsidP="004B2F82">
      <w:pPr>
        <w:jc w:val="both"/>
        <w:rPr>
          <w:rFonts w:ascii="Cambria" w:hAnsi="Cambria"/>
          <w:i/>
          <w:sz w:val="20"/>
        </w:rPr>
      </w:pPr>
      <w:r>
        <w:rPr>
          <w:b/>
          <w:sz w:val="20"/>
        </w:rPr>
        <w:t>Fuente:</w:t>
      </w:r>
      <w:r>
        <w:rPr>
          <w:sz w:val="20"/>
        </w:rPr>
        <w:t xml:space="preserve"> </w:t>
      </w:r>
      <w:r>
        <w:rPr>
          <w:rFonts w:ascii="Times New Roman" w:hAnsi="Times New Roman"/>
          <w:bCs/>
          <w:i/>
          <w:iCs/>
          <w:sz w:val="20"/>
        </w:rPr>
        <w:t xml:space="preserve">Encuesta aleatoria aplicada a la población de la Provincia </w:t>
      </w:r>
      <w:r>
        <w:rPr>
          <w:rFonts w:ascii="Cambria" w:hAnsi="Cambria"/>
          <w:i/>
          <w:sz w:val="20"/>
        </w:rPr>
        <w:t xml:space="preserve"> Monseñor  Nouel  (Bonao)  </w:t>
      </w:r>
      <w:r>
        <w:rPr>
          <w:rFonts w:ascii="Times New Roman" w:hAnsi="Times New Roman"/>
          <w:bCs/>
          <w:i/>
          <w:iCs/>
          <w:sz w:val="20"/>
        </w:rPr>
        <w:t>en relación con el tema de investigación “El</w:t>
      </w:r>
      <w:r>
        <w:rPr>
          <w:rFonts w:ascii="Times New Roman" w:hAnsi="Times New Roman"/>
          <w:i/>
          <w:sz w:val="20"/>
        </w:rPr>
        <w:t xml:space="preserve"> </w:t>
      </w:r>
      <w:r>
        <w:rPr>
          <w:rFonts w:ascii="Times New Roman" w:hAnsi="Times New Roman"/>
          <w:bCs/>
          <w:i/>
          <w:iCs/>
          <w:sz w:val="20"/>
        </w:rPr>
        <w:t xml:space="preserve">Chapeo” </w:t>
      </w:r>
      <w:r>
        <w:rPr>
          <w:rFonts w:ascii="Cambria" w:hAnsi="Cambria"/>
          <w:i/>
          <w:sz w:val="20"/>
        </w:rPr>
        <w:t>03  de  Diciembre  2014</w:t>
      </w:r>
    </w:p>
    <w:p w:rsidR="004B2F82" w:rsidRDefault="004B2F82" w:rsidP="004B2F82">
      <w:pPr>
        <w:jc w:val="center"/>
      </w:pPr>
    </w:p>
    <w:p w:rsidR="004B2F82" w:rsidRPr="00801C2E" w:rsidRDefault="004B2F82" w:rsidP="004B2F82">
      <w:pPr>
        <w:jc w:val="both"/>
        <w:rPr>
          <w:rFonts w:ascii="Cambria" w:eastAsia="SimSun" w:hAnsi="Cambria" w:cs="Tahoma"/>
          <w:i/>
          <w:color w:val="000000"/>
          <w:kern w:val="1"/>
          <w:sz w:val="24"/>
          <w:szCs w:val="24"/>
          <w:lang w:eastAsia="ar-SA"/>
        </w:rPr>
      </w:pPr>
      <w:r w:rsidRPr="00801C2E">
        <w:rPr>
          <w:rFonts w:ascii="Cambria" w:eastAsia="SimSun" w:hAnsi="Cambria" w:cs="Tahoma"/>
          <w:b/>
          <w:i/>
          <w:color w:val="000000"/>
          <w:kern w:val="1"/>
          <w:sz w:val="24"/>
          <w:szCs w:val="24"/>
          <w:lang w:eastAsia="ar-SA"/>
        </w:rPr>
        <w:t>Análisis</w:t>
      </w:r>
      <w:r w:rsidRPr="00801C2E">
        <w:rPr>
          <w:rFonts w:ascii="Cambria" w:eastAsia="SimSun" w:hAnsi="Cambria" w:cs="Tahoma"/>
          <w:i/>
          <w:color w:val="000000"/>
          <w:kern w:val="1"/>
          <w:sz w:val="24"/>
          <w:szCs w:val="24"/>
          <w:lang w:eastAsia="ar-SA"/>
        </w:rPr>
        <w:t xml:space="preserve">: comparando el chapeo desde un punto de vista particular  en la sociedad, la encuesta determino que  </w:t>
      </w:r>
      <w:r>
        <w:rPr>
          <w:rFonts w:ascii="Cambria" w:eastAsia="SimSun" w:hAnsi="Cambria" w:cs="Tahoma"/>
          <w:i/>
          <w:color w:val="000000"/>
          <w:kern w:val="1"/>
          <w:sz w:val="24"/>
          <w:szCs w:val="24"/>
          <w:lang w:eastAsia="ar-SA"/>
        </w:rPr>
        <w:t>un 73.46</w:t>
      </w:r>
      <w:r w:rsidRPr="00801C2E">
        <w:rPr>
          <w:rFonts w:ascii="Cambria" w:eastAsia="SimSun" w:hAnsi="Cambria" w:cs="Tahoma"/>
          <w:i/>
          <w:color w:val="000000"/>
          <w:kern w:val="1"/>
          <w:sz w:val="24"/>
          <w:szCs w:val="24"/>
          <w:lang w:eastAsia="ar-SA"/>
        </w:rPr>
        <w:t xml:space="preserve">% de los encuestados considera que no debe catalogarse como parte de la industria del sexo </w:t>
      </w:r>
      <w:r>
        <w:rPr>
          <w:rFonts w:ascii="Cambria" w:eastAsia="SimSun" w:hAnsi="Cambria" w:cs="Tahoma"/>
          <w:i/>
          <w:color w:val="000000"/>
          <w:kern w:val="1"/>
          <w:sz w:val="24"/>
          <w:szCs w:val="24"/>
          <w:lang w:eastAsia="ar-SA"/>
        </w:rPr>
        <w:t xml:space="preserve"> y el 26.54</w:t>
      </w:r>
      <w:r w:rsidRPr="00801C2E">
        <w:rPr>
          <w:rFonts w:ascii="Cambria" w:eastAsia="SimSun" w:hAnsi="Cambria" w:cs="Tahoma"/>
          <w:i/>
          <w:color w:val="000000"/>
          <w:kern w:val="1"/>
          <w:sz w:val="24"/>
          <w:szCs w:val="24"/>
          <w:lang w:eastAsia="ar-SA"/>
        </w:rPr>
        <w:t xml:space="preserve">% considera que si. </w:t>
      </w:r>
    </w:p>
    <w:p w:rsidR="004B2F82" w:rsidRDefault="00585B98" w:rsidP="004B2F82">
      <w:r w:rsidRPr="00585B98">
        <w:rPr>
          <w:b/>
          <w:noProof/>
          <w:sz w:val="20"/>
          <w:lang w:eastAsia="es-ES"/>
        </w:rPr>
        <w:pict>
          <v:group id="_x0000_s1451" style="position:absolute;margin-left:546.75pt;margin-top:727.7pt;width:1in;height:1in;z-index:251712512;mso-position-horizontal-relative:page;mso-position-vertical-relative:page" coordorigin="10800,14400" coordsize="1440,1440" o:allowincell="f">
            <v:rect id="_x0000_s1452"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4B2F82"/>
                </w:txbxContent>
              </v:textbox>
            </v:rect>
            <v:shape id="_x0000_s1453"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453" inset=",0,,0">
                <w:txbxContent>
                  <w:p w:rsidR="000A562C" w:rsidRPr="00D96EFA" w:rsidRDefault="000A562C" w:rsidP="004B2F82">
                    <w:pPr>
                      <w:pStyle w:val="Piedepgina"/>
                      <w:jc w:val="center"/>
                      <w:rPr>
                        <w:lang w:val="es-DO"/>
                      </w:rPr>
                    </w:pPr>
                    <w:r>
                      <w:rPr>
                        <w:lang w:val="es-DO"/>
                      </w:rPr>
                      <w:t>51</w:t>
                    </w:r>
                  </w:p>
                </w:txbxContent>
              </v:textbox>
            </v:shape>
            <w10:wrap anchorx="page" anchory="page"/>
          </v:group>
        </w:pict>
      </w:r>
    </w:p>
    <w:p w:rsidR="004B2F82" w:rsidRPr="00801C2E" w:rsidRDefault="004B2F82" w:rsidP="004B2F82">
      <w:pPr>
        <w:pStyle w:val="Prrafodelista1"/>
        <w:spacing w:after="0" w:line="240" w:lineRule="auto"/>
        <w:ind w:left="0"/>
        <w:jc w:val="center"/>
        <w:rPr>
          <w:rFonts w:ascii="Cambria" w:hAnsi="Cambria"/>
          <w:b/>
          <w:i/>
          <w:color w:val="0070C0"/>
        </w:rPr>
      </w:pPr>
      <w:r w:rsidRPr="00801C2E">
        <w:rPr>
          <w:rFonts w:ascii="Cambria" w:hAnsi="Cambria"/>
          <w:b/>
          <w:i/>
          <w:color w:val="0070C0"/>
        </w:rPr>
        <w:lastRenderedPageBreak/>
        <w:t>Cuadro 15.1</w:t>
      </w:r>
    </w:p>
    <w:p w:rsidR="004B2F82" w:rsidRPr="00801C2E" w:rsidRDefault="004B2F82" w:rsidP="004B2F82">
      <w:pPr>
        <w:pStyle w:val="Prrafodelista1"/>
        <w:spacing w:after="0" w:line="240" w:lineRule="auto"/>
        <w:ind w:left="0"/>
        <w:jc w:val="center"/>
        <w:rPr>
          <w:rFonts w:ascii="Cambria" w:hAnsi="Cambria"/>
          <w:b/>
          <w:i/>
          <w:color w:val="0070C0"/>
        </w:rPr>
      </w:pPr>
      <w:r w:rsidRPr="00801C2E">
        <w:rPr>
          <w:rFonts w:ascii="Cambria" w:hAnsi="Cambria"/>
          <w:b/>
          <w:i/>
          <w:color w:val="0070C0"/>
        </w:rPr>
        <w:tab/>
        <w:t>¿Cree usted que el mercado sexual deja grandes beneficios para quienes lo practica?</w:t>
      </w:r>
    </w:p>
    <w:p w:rsidR="004B2F82" w:rsidRPr="00801C2E" w:rsidRDefault="004B2F82" w:rsidP="004B2F82">
      <w:pPr>
        <w:pStyle w:val="Prrafodelista1"/>
        <w:spacing w:after="0" w:line="240" w:lineRule="auto"/>
        <w:ind w:left="0"/>
        <w:jc w:val="center"/>
        <w:rPr>
          <w:rFonts w:ascii="Cambria" w:hAnsi="Cambria"/>
          <w:b/>
          <w:i/>
          <w:color w:val="0070C0"/>
        </w:rPr>
      </w:pPr>
    </w:p>
    <w:p w:rsidR="004B2F82" w:rsidRPr="00801C2E" w:rsidRDefault="004B2F82" w:rsidP="004B2F82">
      <w:pPr>
        <w:tabs>
          <w:tab w:val="center" w:pos="3628"/>
        </w:tabs>
        <w:autoSpaceDE w:val="0"/>
        <w:autoSpaceDN w:val="0"/>
        <w:adjustRightInd w:val="0"/>
        <w:spacing w:after="0" w:line="240" w:lineRule="auto"/>
        <w:rPr>
          <w:rFonts w:ascii="Cambria" w:hAnsi="Cambria" w:cs="Arial"/>
          <w:b/>
          <w:bCs/>
          <w:i/>
          <w:color w:val="000000"/>
        </w:rPr>
      </w:pPr>
    </w:p>
    <w:tbl>
      <w:tblPr>
        <w:tblW w:w="0" w:type="auto"/>
        <w:jc w:val="center"/>
        <w:tblInd w:w="93" w:type="dxa"/>
        <w:tblLayout w:type="fixed"/>
        <w:tblCellMar>
          <w:left w:w="93" w:type="dxa"/>
          <w:right w:w="93" w:type="dxa"/>
        </w:tblCellMar>
        <w:tblLook w:val="0000"/>
      </w:tblPr>
      <w:tblGrid>
        <w:gridCol w:w="1179"/>
        <w:gridCol w:w="1114"/>
        <w:gridCol w:w="1379"/>
        <w:gridCol w:w="1329"/>
        <w:gridCol w:w="1528"/>
        <w:gridCol w:w="1528"/>
      </w:tblGrid>
      <w:tr w:rsidR="004B2F82" w:rsidRPr="00934103" w:rsidTr="00A808F0">
        <w:trPr>
          <w:trHeight w:val="527"/>
          <w:jc w:val="center"/>
        </w:trPr>
        <w:tc>
          <w:tcPr>
            <w:tcW w:w="2293" w:type="dxa"/>
            <w:gridSpan w:val="2"/>
            <w:tcBorders>
              <w:top w:val="single" w:sz="12" w:space="0" w:color="000000"/>
              <w:left w:val="single" w:sz="1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rPr>
                <w:rFonts w:ascii="Cambria" w:hAnsi="Cambria" w:cs="Arial"/>
                <w:b/>
                <w:i/>
                <w:color w:val="000000"/>
              </w:rPr>
            </w:pPr>
            <w:r w:rsidRPr="00934103">
              <w:rPr>
                <w:rFonts w:ascii="Cambria" w:hAnsi="Cambria" w:cs="Arial"/>
                <w:b/>
                <w:i/>
                <w:color w:val="000000"/>
              </w:rPr>
              <w:t xml:space="preserve"> </w:t>
            </w:r>
          </w:p>
        </w:tc>
        <w:tc>
          <w:tcPr>
            <w:tcW w:w="1379" w:type="dxa"/>
            <w:tcBorders>
              <w:top w:val="single" w:sz="12" w:space="0" w:color="000000"/>
              <w:left w:val="single" w:sz="1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Frecuencia</w:t>
            </w:r>
          </w:p>
        </w:tc>
        <w:tc>
          <w:tcPr>
            <w:tcW w:w="1329"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w:t>
            </w:r>
          </w:p>
        </w:tc>
        <w:tc>
          <w:tcPr>
            <w:tcW w:w="1528"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válido</w:t>
            </w:r>
          </w:p>
        </w:tc>
        <w:tc>
          <w:tcPr>
            <w:tcW w:w="1528" w:type="dxa"/>
            <w:tcBorders>
              <w:top w:val="single" w:sz="12" w:space="0" w:color="000000"/>
              <w:left w:val="single" w:sz="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acumulado</w:t>
            </w:r>
          </w:p>
        </w:tc>
      </w:tr>
      <w:tr w:rsidR="004B2F82" w:rsidRPr="00934103" w:rsidTr="00A808F0">
        <w:trPr>
          <w:trHeight w:val="285"/>
          <w:jc w:val="center"/>
        </w:trPr>
        <w:tc>
          <w:tcPr>
            <w:tcW w:w="1179" w:type="dxa"/>
            <w:vMerge w:val="restart"/>
            <w:tcBorders>
              <w:top w:val="single" w:sz="12" w:space="0" w:color="000000"/>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Válidos</w:t>
            </w:r>
          </w:p>
        </w:tc>
        <w:tc>
          <w:tcPr>
            <w:tcW w:w="1113" w:type="dxa"/>
            <w:tcBorders>
              <w:top w:val="single" w:sz="12" w:space="0" w:color="000000"/>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No</w:t>
            </w:r>
          </w:p>
        </w:tc>
        <w:tc>
          <w:tcPr>
            <w:tcW w:w="1379" w:type="dxa"/>
            <w:tcBorders>
              <w:top w:val="single" w:sz="12" w:space="0" w:color="000000"/>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173</w:t>
            </w:r>
          </w:p>
        </w:tc>
        <w:tc>
          <w:tcPr>
            <w:tcW w:w="1329"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49.4</w:t>
            </w:r>
          </w:p>
        </w:tc>
        <w:tc>
          <w:tcPr>
            <w:tcW w:w="1528"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53.4</w:t>
            </w:r>
          </w:p>
        </w:tc>
        <w:tc>
          <w:tcPr>
            <w:tcW w:w="1528" w:type="dxa"/>
            <w:tcBorders>
              <w:top w:val="single" w:sz="12" w:space="0" w:color="000000"/>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53.4</w:t>
            </w:r>
          </w:p>
        </w:tc>
      </w:tr>
      <w:tr w:rsidR="004B2F82" w:rsidRPr="00934103" w:rsidTr="00A808F0">
        <w:trPr>
          <w:trHeight w:val="285"/>
          <w:jc w:val="center"/>
        </w:trPr>
        <w:tc>
          <w:tcPr>
            <w:tcW w:w="1179"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113"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Si</w:t>
            </w:r>
          </w:p>
        </w:tc>
        <w:tc>
          <w:tcPr>
            <w:tcW w:w="1379"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151</w:t>
            </w:r>
          </w:p>
        </w:tc>
        <w:tc>
          <w:tcPr>
            <w:tcW w:w="1329"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43.1</w:t>
            </w:r>
          </w:p>
        </w:tc>
        <w:tc>
          <w:tcPr>
            <w:tcW w:w="1528"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46.6</w:t>
            </w:r>
          </w:p>
        </w:tc>
        <w:tc>
          <w:tcPr>
            <w:tcW w:w="1528"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r>
      <w:tr w:rsidR="004B2F82" w:rsidRPr="00934103" w:rsidTr="00A808F0">
        <w:trPr>
          <w:trHeight w:val="285"/>
          <w:jc w:val="center"/>
        </w:trPr>
        <w:tc>
          <w:tcPr>
            <w:tcW w:w="1179"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113"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379"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324</w:t>
            </w:r>
          </w:p>
        </w:tc>
        <w:tc>
          <w:tcPr>
            <w:tcW w:w="1329"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92.6</w:t>
            </w:r>
          </w:p>
        </w:tc>
        <w:tc>
          <w:tcPr>
            <w:tcW w:w="1528"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528"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85"/>
          <w:jc w:val="center"/>
        </w:trPr>
        <w:tc>
          <w:tcPr>
            <w:tcW w:w="1179"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Perdidos</w:t>
            </w:r>
          </w:p>
        </w:tc>
        <w:tc>
          <w:tcPr>
            <w:tcW w:w="1113"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Sistema</w:t>
            </w:r>
          </w:p>
        </w:tc>
        <w:tc>
          <w:tcPr>
            <w:tcW w:w="1379"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26</w:t>
            </w:r>
          </w:p>
        </w:tc>
        <w:tc>
          <w:tcPr>
            <w:tcW w:w="1329"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7.4</w:t>
            </w:r>
          </w:p>
        </w:tc>
        <w:tc>
          <w:tcPr>
            <w:tcW w:w="1528"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528"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85"/>
          <w:jc w:val="center"/>
        </w:trPr>
        <w:tc>
          <w:tcPr>
            <w:tcW w:w="2293" w:type="dxa"/>
            <w:gridSpan w:val="2"/>
            <w:tcBorders>
              <w:top w:val="nil"/>
              <w:left w:val="single" w:sz="12" w:space="0" w:color="000000"/>
              <w:bottom w:val="single" w:sz="12" w:space="0" w:color="000000"/>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379" w:type="dxa"/>
            <w:tcBorders>
              <w:top w:val="nil"/>
              <w:left w:val="single" w:sz="1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350</w:t>
            </w:r>
          </w:p>
        </w:tc>
        <w:tc>
          <w:tcPr>
            <w:tcW w:w="1329"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528"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528" w:type="dxa"/>
            <w:tcBorders>
              <w:top w:val="nil"/>
              <w:left w:val="single" w:sz="2" w:space="0" w:color="000000"/>
              <w:bottom w:val="single" w:sz="12" w:space="0" w:color="000000"/>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bl>
    <w:p w:rsidR="004B2F82" w:rsidRDefault="004B2F82" w:rsidP="004B2F82">
      <w:pPr>
        <w:jc w:val="both"/>
        <w:rPr>
          <w:rFonts w:ascii="Cambria" w:hAnsi="Cambria"/>
          <w:i/>
          <w:sz w:val="20"/>
        </w:rPr>
      </w:pPr>
      <w:r w:rsidRPr="00D07330">
        <w:rPr>
          <w:b/>
          <w:i/>
          <w:sz w:val="20"/>
        </w:rPr>
        <w:t>Fuente:</w:t>
      </w:r>
      <w:r w:rsidRPr="00D07330">
        <w:rPr>
          <w:i/>
          <w:sz w:val="20"/>
        </w:rPr>
        <w:t xml:space="preserve"> </w:t>
      </w:r>
      <w:r w:rsidRPr="00D07330">
        <w:rPr>
          <w:rFonts w:ascii="Times New Roman" w:hAnsi="Times New Roman"/>
          <w:bCs/>
          <w:i/>
          <w:iCs/>
          <w:sz w:val="20"/>
        </w:rPr>
        <w:t xml:space="preserve">Encuesta aleatoria aplicada a la población de la Provincia </w:t>
      </w:r>
      <w:r w:rsidRPr="00D07330">
        <w:rPr>
          <w:rFonts w:ascii="Cambria" w:hAnsi="Cambria"/>
          <w:i/>
          <w:sz w:val="20"/>
        </w:rPr>
        <w:t xml:space="preserve"> Monseñor  Nouel  (Bonao)  </w:t>
      </w:r>
      <w:r w:rsidRPr="00D07330">
        <w:rPr>
          <w:rFonts w:ascii="Times New Roman" w:hAnsi="Times New Roman"/>
          <w:bCs/>
          <w:i/>
          <w:iCs/>
          <w:sz w:val="20"/>
        </w:rPr>
        <w:t>en relación con el tema de investigación “El</w:t>
      </w:r>
      <w:r w:rsidRPr="00D07330">
        <w:rPr>
          <w:rFonts w:ascii="Times New Roman" w:hAnsi="Times New Roman"/>
          <w:i/>
          <w:sz w:val="20"/>
        </w:rPr>
        <w:t xml:space="preserve"> </w:t>
      </w:r>
      <w:r w:rsidRPr="00D07330">
        <w:rPr>
          <w:rFonts w:ascii="Times New Roman" w:hAnsi="Times New Roman"/>
          <w:bCs/>
          <w:i/>
          <w:iCs/>
          <w:sz w:val="20"/>
        </w:rPr>
        <w:t xml:space="preserve">Chapeo” </w:t>
      </w:r>
      <w:r>
        <w:rPr>
          <w:rFonts w:ascii="Cambria" w:hAnsi="Cambria"/>
          <w:i/>
          <w:sz w:val="20"/>
        </w:rPr>
        <w:t>03  de  Diciembre  2014</w:t>
      </w:r>
    </w:p>
    <w:p w:rsidR="004B2F82" w:rsidRDefault="004B2F82" w:rsidP="004B2F82">
      <w:pPr>
        <w:tabs>
          <w:tab w:val="center" w:pos="5103"/>
          <w:tab w:val="left" w:pos="6658"/>
        </w:tabs>
        <w:rPr>
          <w:rFonts w:ascii="Cambria" w:hAnsi="Cambria"/>
          <w:i/>
        </w:rPr>
      </w:pPr>
      <w:r>
        <w:rPr>
          <w:rFonts w:ascii="Cambria" w:hAnsi="Cambria"/>
          <w:b/>
          <w:i/>
          <w:color w:val="0070C0"/>
        </w:rPr>
        <w:tab/>
        <w:t>Grá</w:t>
      </w:r>
      <w:r w:rsidRPr="00801C2E">
        <w:rPr>
          <w:rFonts w:ascii="Cambria" w:hAnsi="Cambria"/>
          <w:b/>
          <w:i/>
          <w:color w:val="0070C0"/>
        </w:rPr>
        <w:t>fico 15.1</w:t>
      </w:r>
      <w:r>
        <w:rPr>
          <w:rFonts w:ascii="Cambria" w:hAnsi="Cambria"/>
          <w:b/>
          <w:i/>
          <w:color w:val="0070C0"/>
        </w:rPr>
        <w:tab/>
      </w:r>
      <w:r w:rsidR="00585B98" w:rsidRPr="00585B98">
        <w:rPr>
          <w:noProof/>
          <w:lang w:eastAsia="es-ES"/>
        </w:rPr>
        <w:pict>
          <v:group id="_x0000_s1454" style="position:absolute;margin-left:556.25pt;margin-top:734.05pt;width:1in;height:1in;z-index:251713536;mso-position-horizontal-relative:page;mso-position-vertical-relative:page" coordorigin="10800,14400" coordsize="1440,1440" o:allowincell="f">
            <v:rect id="_x0000_s1455"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4B2F82"/>
                </w:txbxContent>
              </v:textbox>
            </v:rect>
            <v:shape id="_x0000_s1456"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456" inset=",0,,0">
                <w:txbxContent>
                  <w:p w:rsidR="000A562C" w:rsidRPr="00D96EFA" w:rsidRDefault="000A562C" w:rsidP="004B2F82">
                    <w:pPr>
                      <w:pStyle w:val="Piedepgina"/>
                      <w:jc w:val="center"/>
                      <w:rPr>
                        <w:lang w:val="es-DO"/>
                      </w:rPr>
                    </w:pPr>
                    <w:r>
                      <w:rPr>
                        <w:lang w:val="es-DO"/>
                      </w:rPr>
                      <w:t>52</w:t>
                    </w:r>
                  </w:p>
                </w:txbxContent>
              </v:textbox>
            </v:shape>
            <w10:wrap anchorx="page" anchory="page"/>
          </v:group>
        </w:pict>
      </w:r>
      <w:r>
        <w:rPr>
          <w:lang w:eastAsia="ar-SA"/>
        </w:rPr>
        <w:tab/>
      </w:r>
      <w:r>
        <w:rPr>
          <w:rFonts w:ascii="Cambria" w:hAnsi="Cambria"/>
          <w:i/>
          <w:noProof/>
          <w:lang w:eastAsia="es-ES"/>
        </w:rPr>
        <w:drawing>
          <wp:inline distT="0" distB="0" distL="0" distR="0">
            <wp:extent cx="6305550" cy="3907155"/>
            <wp:effectExtent l="1905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5" cstate="print"/>
                    <a:srcRect l="1875" r="2597" b="5963"/>
                    <a:stretch>
                      <a:fillRect/>
                    </a:stretch>
                  </pic:blipFill>
                  <pic:spPr bwMode="auto">
                    <a:xfrm>
                      <a:off x="0" y="0"/>
                      <a:ext cx="6305550" cy="3907155"/>
                    </a:xfrm>
                    <a:prstGeom prst="rect">
                      <a:avLst/>
                    </a:prstGeom>
                    <a:noFill/>
                    <a:ln w="9525">
                      <a:noFill/>
                      <a:miter lim="800000"/>
                      <a:headEnd/>
                      <a:tailEnd/>
                    </a:ln>
                  </pic:spPr>
                </pic:pic>
              </a:graphicData>
            </a:graphic>
          </wp:inline>
        </w:drawing>
      </w:r>
    </w:p>
    <w:p w:rsidR="004B2F82" w:rsidRDefault="004B2F82" w:rsidP="004B2F82">
      <w:pPr>
        <w:jc w:val="both"/>
        <w:rPr>
          <w:rFonts w:ascii="Cambria" w:hAnsi="Cambria"/>
          <w:i/>
          <w:sz w:val="20"/>
        </w:rPr>
      </w:pPr>
      <w:r>
        <w:rPr>
          <w:b/>
          <w:sz w:val="20"/>
        </w:rPr>
        <w:t>Fuente:</w:t>
      </w:r>
      <w:r>
        <w:rPr>
          <w:sz w:val="20"/>
        </w:rPr>
        <w:t xml:space="preserve"> </w:t>
      </w:r>
      <w:r>
        <w:rPr>
          <w:rFonts w:ascii="Times New Roman" w:hAnsi="Times New Roman"/>
          <w:bCs/>
          <w:i/>
          <w:iCs/>
          <w:sz w:val="20"/>
        </w:rPr>
        <w:t xml:space="preserve">Encuesta aleatoria aplicada a la población de la Provincia </w:t>
      </w:r>
      <w:r>
        <w:rPr>
          <w:rFonts w:ascii="Cambria" w:hAnsi="Cambria"/>
          <w:i/>
          <w:sz w:val="20"/>
        </w:rPr>
        <w:t xml:space="preserve"> Monseñor  Nouel  (Bonao)  </w:t>
      </w:r>
      <w:r>
        <w:rPr>
          <w:rFonts w:ascii="Times New Roman" w:hAnsi="Times New Roman"/>
          <w:bCs/>
          <w:i/>
          <w:iCs/>
          <w:sz w:val="20"/>
        </w:rPr>
        <w:t>en relación con el tema de investigación “El</w:t>
      </w:r>
      <w:r>
        <w:rPr>
          <w:rFonts w:ascii="Times New Roman" w:hAnsi="Times New Roman"/>
          <w:i/>
          <w:sz w:val="20"/>
        </w:rPr>
        <w:t xml:space="preserve"> </w:t>
      </w:r>
      <w:r>
        <w:rPr>
          <w:rFonts w:ascii="Times New Roman" w:hAnsi="Times New Roman"/>
          <w:bCs/>
          <w:i/>
          <w:iCs/>
          <w:sz w:val="20"/>
        </w:rPr>
        <w:t xml:space="preserve">Chapeo” </w:t>
      </w:r>
      <w:r>
        <w:rPr>
          <w:rFonts w:ascii="Cambria" w:hAnsi="Cambria"/>
          <w:i/>
          <w:sz w:val="20"/>
        </w:rPr>
        <w:t>03  de  Diciembre  2014</w:t>
      </w:r>
    </w:p>
    <w:p w:rsidR="004B2F82" w:rsidRPr="00801C2E" w:rsidRDefault="004B2F82" w:rsidP="004B2F82">
      <w:pPr>
        <w:jc w:val="center"/>
        <w:rPr>
          <w:rFonts w:ascii="Cambria" w:hAnsi="Cambria"/>
          <w:i/>
        </w:rPr>
      </w:pPr>
    </w:p>
    <w:p w:rsidR="004B2F82" w:rsidRPr="00801C2E" w:rsidRDefault="004B2F82" w:rsidP="004B2F82">
      <w:pPr>
        <w:pStyle w:val="Prrafodelista1"/>
        <w:spacing w:line="360" w:lineRule="auto"/>
        <w:jc w:val="both"/>
        <w:rPr>
          <w:rFonts w:ascii="Cambria" w:hAnsi="Cambria"/>
          <w:b/>
          <w:i/>
          <w:color w:val="000000"/>
        </w:rPr>
      </w:pPr>
      <w:r w:rsidRPr="00801C2E">
        <w:rPr>
          <w:rFonts w:ascii="Cambria" w:hAnsi="Cambria"/>
          <w:b/>
          <w:i/>
          <w:color w:val="000000"/>
        </w:rPr>
        <w:t xml:space="preserve">Análisis: </w:t>
      </w:r>
      <w:r>
        <w:rPr>
          <w:rFonts w:ascii="Cambria" w:hAnsi="Cambria"/>
          <w:i/>
          <w:color w:val="000000"/>
        </w:rPr>
        <w:t>Dentro de los encuestados un 53.4% entiende que No y un 46.6</w:t>
      </w:r>
      <w:r w:rsidRPr="00801C2E">
        <w:rPr>
          <w:rFonts w:ascii="Cambria" w:hAnsi="Cambria"/>
          <w:i/>
          <w:color w:val="000000"/>
        </w:rPr>
        <w:t xml:space="preserve">% entiende que Si. </w:t>
      </w:r>
    </w:p>
    <w:p w:rsidR="004B2F82" w:rsidRPr="00801C2E" w:rsidRDefault="004B2F82" w:rsidP="004B2F82">
      <w:pPr>
        <w:rPr>
          <w:rFonts w:ascii="Cambria" w:hAnsi="Cambria"/>
          <w:i/>
        </w:rPr>
      </w:pPr>
    </w:p>
    <w:p w:rsidR="004B2F82" w:rsidRPr="00801C2E" w:rsidRDefault="004B2F82" w:rsidP="004B2F82">
      <w:pPr>
        <w:pStyle w:val="Prrafodelista1"/>
        <w:spacing w:after="0" w:line="240" w:lineRule="auto"/>
        <w:ind w:left="0"/>
        <w:jc w:val="center"/>
        <w:rPr>
          <w:rFonts w:ascii="Cambria" w:hAnsi="Cambria"/>
          <w:b/>
          <w:i/>
          <w:color w:val="0070C0"/>
        </w:rPr>
      </w:pPr>
      <w:r w:rsidRPr="00801C2E">
        <w:rPr>
          <w:rFonts w:ascii="Cambria" w:hAnsi="Cambria"/>
          <w:b/>
          <w:i/>
          <w:color w:val="0070C0"/>
        </w:rPr>
        <w:lastRenderedPageBreak/>
        <w:t>Cuadro 16.1</w:t>
      </w:r>
    </w:p>
    <w:p w:rsidR="004B2F82" w:rsidRPr="00801C2E" w:rsidRDefault="004B2F82" w:rsidP="004B2F82">
      <w:pPr>
        <w:pStyle w:val="Prrafodelista1"/>
        <w:spacing w:after="0" w:line="240" w:lineRule="auto"/>
        <w:ind w:left="0"/>
        <w:jc w:val="center"/>
        <w:rPr>
          <w:rFonts w:ascii="Cambria" w:hAnsi="Cambria"/>
          <w:b/>
          <w:i/>
          <w:color w:val="0070C0"/>
        </w:rPr>
      </w:pPr>
      <w:r w:rsidRPr="00801C2E">
        <w:rPr>
          <w:rFonts w:ascii="Cambria" w:hAnsi="Cambria"/>
          <w:b/>
          <w:i/>
          <w:color w:val="0070C0"/>
        </w:rPr>
        <w:tab/>
        <w:t>¿Considera usted que los problemas estructurales en la economía es uno de los factores que incide a las personas a practicar el chapeo y hacer de este su oficio habitual?</w:t>
      </w:r>
    </w:p>
    <w:p w:rsidR="004B2F82" w:rsidRPr="00801C2E" w:rsidRDefault="004B2F82" w:rsidP="004B2F82">
      <w:pPr>
        <w:pStyle w:val="Prrafodelista1"/>
        <w:spacing w:after="0" w:line="240" w:lineRule="auto"/>
        <w:ind w:left="0"/>
        <w:jc w:val="center"/>
        <w:rPr>
          <w:rFonts w:ascii="Cambria" w:hAnsi="Cambria"/>
          <w:b/>
          <w:i/>
          <w:color w:val="0070C0"/>
        </w:rPr>
      </w:pPr>
    </w:p>
    <w:p w:rsidR="004B2F82" w:rsidRPr="00801C2E" w:rsidRDefault="004B2F82" w:rsidP="004B2F82">
      <w:pPr>
        <w:tabs>
          <w:tab w:val="center" w:pos="3628"/>
        </w:tabs>
        <w:autoSpaceDE w:val="0"/>
        <w:autoSpaceDN w:val="0"/>
        <w:adjustRightInd w:val="0"/>
        <w:spacing w:after="0" w:line="240" w:lineRule="auto"/>
        <w:rPr>
          <w:rFonts w:ascii="Cambria" w:hAnsi="Cambria" w:cs="Arial"/>
          <w:b/>
          <w:bCs/>
          <w:i/>
          <w:color w:val="000000"/>
        </w:rPr>
      </w:pPr>
    </w:p>
    <w:tbl>
      <w:tblPr>
        <w:tblW w:w="0" w:type="auto"/>
        <w:jc w:val="center"/>
        <w:tblInd w:w="93" w:type="dxa"/>
        <w:tblLayout w:type="fixed"/>
        <w:tblCellMar>
          <w:left w:w="93" w:type="dxa"/>
          <w:right w:w="93" w:type="dxa"/>
        </w:tblCellMar>
        <w:tblLook w:val="0000"/>
      </w:tblPr>
      <w:tblGrid>
        <w:gridCol w:w="1140"/>
        <w:gridCol w:w="1076"/>
        <w:gridCol w:w="1333"/>
        <w:gridCol w:w="1285"/>
        <w:gridCol w:w="1477"/>
        <w:gridCol w:w="1477"/>
      </w:tblGrid>
      <w:tr w:rsidR="004B2F82" w:rsidRPr="00934103" w:rsidTr="00A808F0">
        <w:trPr>
          <w:trHeight w:val="451"/>
          <w:jc w:val="center"/>
        </w:trPr>
        <w:tc>
          <w:tcPr>
            <w:tcW w:w="2216" w:type="dxa"/>
            <w:gridSpan w:val="2"/>
            <w:tcBorders>
              <w:top w:val="single" w:sz="12" w:space="0" w:color="000000"/>
              <w:left w:val="single" w:sz="1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p>
        </w:tc>
        <w:tc>
          <w:tcPr>
            <w:tcW w:w="1333" w:type="dxa"/>
            <w:tcBorders>
              <w:top w:val="single" w:sz="12" w:space="0" w:color="000000"/>
              <w:left w:val="single" w:sz="1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Frecuencia</w:t>
            </w:r>
          </w:p>
        </w:tc>
        <w:tc>
          <w:tcPr>
            <w:tcW w:w="1285"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w:t>
            </w:r>
          </w:p>
        </w:tc>
        <w:tc>
          <w:tcPr>
            <w:tcW w:w="1477"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válido</w:t>
            </w:r>
          </w:p>
        </w:tc>
        <w:tc>
          <w:tcPr>
            <w:tcW w:w="1477" w:type="dxa"/>
            <w:tcBorders>
              <w:top w:val="single" w:sz="12" w:space="0" w:color="000000"/>
              <w:left w:val="single" w:sz="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acumulado</w:t>
            </w:r>
          </w:p>
        </w:tc>
      </w:tr>
      <w:tr w:rsidR="004B2F82" w:rsidRPr="00934103" w:rsidTr="00A808F0">
        <w:trPr>
          <w:trHeight w:val="244"/>
          <w:jc w:val="center"/>
        </w:trPr>
        <w:tc>
          <w:tcPr>
            <w:tcW w:w="1140" w:type="dxa"/>
            <w:vMerge w:val="restart"/>
            <w:tcBorders>
              <w:top w:val="single" w:sz="12" w:space="0" w:color="000000"/>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Válidos</w:t>
            </w:r>
          </w:p>
        </w:tc>
        <w:tc>
          <w:tcPr>
            <w:tcW w:w="1076" w:type="dxa"/>
            <w:tcBorders>
              <w:top w:val="single" w:sz="12" w:space="0" w:color="000000"/>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No</w:t>
            </w:r>
          </w:p>
        </w:tc>
        <w:tc>
          <w:tcPr>
            <w:tcW w:w="1333" w:type="dxa"/>
            <w:tcBorders>
              <w:top w:val="single" w:sz="12" w:space="0" w:color="000000"/>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131</w:t>
            </w:r>
          </w:p>
        </w:tc>
        <w:tc>
          <w:tcPr>
            <w:tcW w:w="1285"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37.4</w:t>
            </w:r>
          </w:p>
        </w:tc>
        <w:tc>
          <w:tcPr>
            <w:tcW w:w="1477"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40.4</w:t>
            </w:r>
          </w:p>
        </w:tc>
        <w:tc>
          <w:tcPr>
            <w:tcW w:w="1477" w:type="dxa"/>
            <w:tcBorders>
              <w:top w:val="single" w:sz="12" w:space="0" w:color="000000"/>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40.4</w:t>
            </w:r>
          </w:p>
        </w:tc>
      </w:tr>
      <w:tr w:rsidR="004B2F82" w:rsidRPr="00934103" w:rsidTr="00A808F0">
        <w:trPr>
          <w:trHeight w:val="244"/>
          <w:jc w:val="center"/>
        </w:trPr>
        <w:tc>
          <w:tcPr>
            <w:tcW w:w="1140"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076"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Si</w:t>
            </w:r>
          </w:p>
        </w:tc>
        <w:tc>
          <w:tcPr>
            <w:tcW w:w="1333"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193</w:t>
            </w:r>
          </w:p>
        </w:tc>
        <w:tc>
          <w:tcPr>
            <w:tcW w:w="1285"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55.1</w:t>
            </w:r>
          </w:p>
        </w:tc>
        <w:tc>
          <w:tcPr>
            <w:tcW w:w="1477"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59.6</w:t>
            </w:r>
          </w:p>
        </w:tc>
        <w:tc>
          <w:tcPr>
            <w:tcW w:w="1477"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r>
      <w:tr w:rsidR="004B2F82" w:rsidRPr="00934103" w:rsidTr="00A808F0">
        <w:trPr>
          <w:trHeight w:val="244"/>
          <w:jc w:val="center"/>
        </w:trPr>
        <w:tc>
          <w:tcPr>
            <w:tcW w:w="1140"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076"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333"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324</w:t>
            </w:r>
          </w:p>
        </w:tc>
        <w:tc>
          <w:tcPr>
            <w:tcW w:w="1285"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92.6</w:t>
            </w:r>
          </w:p>
        </w:tc>
        <w:tc>
          <w:tcPr>
            <w:tcW w:w="1477"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477"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44"/>
          <w:jc w:val="center"/>
        </w:trPr>
        <w:tc>
          <w:tcPr>
            <w:tcW w:w="1140"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Perdidos</w:t>
            </w:r>
          </w:p>
        </w:tc>
        <w:tc>
          <w:tcPr>
            <w:tcW w:w="1076"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Sistema</w:t>
            </w:r>
          </w:p>
        </w:tc>
        <w:tc>
          <w:tcPr>
            <w:tcW w:w="1333"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26</w:t>
            </w:r>
          </w:p>
        </w:tc>
        <w:tc>
          <w:tcPr>
            <w:tcW w:w="1285"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7.4</w:t>
            </w:r>
          </w:p>
        </w:tc>
        <w:tc>
          <w:tcPr>
            <w:tcW w:w="1477"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477"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44"/>
          <w:jc w:val="center"/>
        </w:trPr>
        <w:tc>
          <w:tcPr>
            <w:tcW w:w="2216" w:type="dxa"/>
            <w:gridSpan w:val="2"/>
            <w:tcBorders>
              <w:top w:val="nil"/>
              <w:left w:val="single" w:sz="12" w:space="0" w:color="000000"/>
              <w:bottom w:val="single" w:sz="12" w:space="0" w:color="000000"/>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333" w:type="dxa"/>
            <w:tcBorders>
              <w:top w:val="nil"/>
              <w:left w:val="single" w:sz="1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350</w:t>
            </w:r>
          </w:p>
        </w:tc>
        <w:tc>
          <w:tcPr>
            <w:tcW w:w="1285"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477"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477" w:type="dxa"/>
            <w:tcBorders>
              <w:top w:val="nil"/>
              <w:left w:val="single" w:sz="2" w:space="0" w:color="000000"/>
              <w:bottom w:val="single" w:sz="12" w:space="0" w:color="000000"/>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bl>
    <w:p w:rsidR="004B2F82" w:rsidRPr="00D07330" w:rsidRDefault="004B2F82" w:rsidP="004B2F82">
      <w:pPr>
        <w:jc w:val="both"/>
        <w:rPr>
          <w:rFonts w:ascii="Cambria" w:hAnsi="Cambria"/>
          <w:i/>
          <w:sz w:val="20"/>
        </w:rPr>
      </w:pPr>
      <w:r w:rsidRPr="00D07330">
        <w:rPr>
          <w:b/>
          <w:i/>
          <w:sz w:val="20"/>
        </w:rPr>
        <w:t>Fuente:</w:t>
      </w:r>
      <w:r w:rsidRPr="00D07330">
        <w:rPr>
          <w:i/>
          <w:sz w:val="20"/>
        </w:rPr>
        <w:t xml:space="preserve"> </w:t>
      </w:r>
      <w:r w:rsidRPr="00D07330">
        <w:rPr>
          <w:rFonts w:ascii="Times New Roman" w:hAnsi="Times New Roman"/>
          <w:bCs/>
          <w:i/>
          <w:iCs/>
          <w:sz w:val="20"/>
        </w:rPr>
        <w:t xml:space="preserve">Encuesta aleatoria aplicada a la población de la Provincia </w:t>
      </w:r>
      <w:r w:rsidRPr="00D07330">
        <w:rPr>
          <w:rFonts w:ascii="Cambria" w:hAnsi="Cambria"/>
          <w:i/>
          <w:sz w:val="20"/>
        </w:rPr>
        <w:t xml:space="preserve"> Monseñor  Nouel  (Bonao)  </w:t>
      </w:r>
      <w:r w:rsidRPr="00D07330">
        <w:rPr>
          <w:rFonts w:ascii="Times New Roman" w:hAnsi="Times New Roman"/>
          <w:bCs/>
          <w:i/>
          <w:iCs/>
          <w:sz w:val="20"/>
        </w:rPr>
        <w:t>en relación con el tema de investigación “El</w:t>
      </w:r>
      <w:r w:rsidRPr="00D07330">
        <w:rPr>
          <w:rFonts w:ascii="Times New Roman" w:hAnsi="Times New Roman"/>
          <w:i/>
          <w:sz w:val="20"/>
        </w:rPr>
        <w:t xml:space="preserve"> </w:t>
      </w:r>
      <w:r w:rsidRPr="00D07330">
        <w:rPr>
          <w:rFonts w:ascii="Times New Roman" w:hAnsi="Times New Roman"/>
          <w:bCs/>
          <w:i/>
          <w:iCs/>
          <w:sz w:val="20"/>
        </w:rPr>
        <w:t xml:space="preserve">Chapeo” </w:t>
      </w:r>
      <w:r w:rsidRPr="00D07330">
        <w:rPr>
          <w:rFonts w:ascii="Cambria" w:hAnsi="Cambria"/>
          <w:i/>
          <w:sz w:val="20"/>
        </w:rPr>
        <w:t>03  de  Diciembre  2014</w:t>
      </w:r>
    </w:p>
    <w:p w:rsidR="004B2F82" w:rsidRPr="00801C2E" w:rsidRDefault="004B2F82" w:rsidP="004B2F82">
      <w:pPr>
        <w:pStyle w:val="Prrafodelista1"/>
        <w:spacing w:after="0" w:line="240" w:lineRule="auto"/>
        <w:ind w:left="0"/>
        <w:jc w:val="center"/>
        <w:rPr>
          <w:rFonts w:ascii="Cambria" w:hAnsi="Cambria"/>
          <w:b/>
          <w:i/>
          <w:color w:val="0070C0"/>
        </w:rPr>
      </w:pPr>
      <w:r>
        <w:rPr>
          <w:rFonts w:ascii="Cambria" w:hAnsi="Cambria"/>
          <w:b/>
          <w:i/>
          <w:color w:val="0070C0"/>
        </w:rPr>
        <w:t>Gráfico</w:t>
      </w:r>
      <w:r w:rsidRPr="00801C2E">
        <w:rPr>
          <w:rFonts w:ascii="Cambria" w:hAnsi="Cambria"/>
          <w:b/>
          <w:i/>
          <w:color w:val="0070C0"/>
        </w:rPr>
        <w:t xml:space="preserve"> 16.1</w:t>
      </w:r>
    </w:p>
    <w:p w:rsidR="004B2F82" w:rsidRPr="00801C2E" w:rsidRDefault="004B2F82" w:rsidP="004B2F82">
      <w:pPr>
        <w:pStyle w:val="Prrafodelista1"/>
        <w:spacing w:after="0" w:line="240" w:lineRule="auto"/>
        <w:ind w:left="0"/>
        <w:jc w:val="center"/>
        <w:rPr>
          <w:rFonts w:ascii="Cambria" w:hAnsi="Cambria"/>
          <w:b/>
          <w:i/>
          <w:color w:val="0070C0"/>
        </w:rPr>
      </w:pPr>
    </w:p>
    <w:p w:rsidR="004B2F82" w:rsidRPr="00D07330" w:rsidRDefault="004B2F82" w:rsidP="004B2F82">
      <w:pPr>
        <w:jc w:val="both"/>
        <w:rPr>
          <w:rFonts w:ascii="Cambria" w:hAnsi="Cambria"/>
          <w:i/>
          <w:sz w:val="20"/>
        </w:rPr>
      </w:pPr>
      <w:r>
        <w:rPr>
          <w:rFonts w:ascii="Cambria" w:hAnsi="Cambria"/>
          <w:i/>
          <w:noProof/>
          <w:lang w:eastAsia="es-ES"/>
        </w:rPr>
        <w:drawing>
          <wp:inline distT="0" distB="0" distL="0" distR="0">
            <wp:extent cx="6632575" cy="3817620"/>
            <wp:effectExtent l="1905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6" cstate="print"/>
                    <a:srcRect l="2086" t="3899" r="1112" b="4129"/>
                    <a:stretch>
                      <a:fillRect/>
                    </a:stretch>
                  </pic:blipFill>
                  <pic:spPr bwMode="auto">
                    <a:xfrm>
                      <a:off x="0" y="0"/>
                      <a:ext cx="6632575" cy="3817620"/>
                    </a:xfrm>
                    <a:prstGeom prst="rect">
                      <a:avLst/>
                    </a:prstGeom>
                    <a:noFill/>
                    <a:ln w="9525">
                      <a:noFill/>
                      <a:miter lim="800000"/>
                      <a:headEnd/>
                      <a:tailEnd/>
                    </a:ln>
                  </pic:spPr>
                </pic:pic>
              </a:graphicData>
            </a:graphic>
          </wp:inline>
        </w:drawing>
      </w:r>
      <w:r>
        <w:rPr>
          <w:b/>
          <w:sz w:val="20"/>
        </w:rPr>
        <w:t>Fuente:</w:t>
      </w:r>
      <w:r>
        <w:rPr>
          <w:sz w:val="20"/>
        </w:rPr>
        <w:t xml:space="preserve"> </w:t>
      </w:r>
      <w:r>
        <w:rPr>
          <w:rFonts w:ascii="Times New Roman" w:hAnsi="Times New Roman"/>
          <w:bCs/>
          <w:i/>
          <w:iCs/>
          <w:sz w:val="20"/>
        </w:rPr>
        <w:t xml:space="preserve">Encuesta aleatoria aplicada a la población de la Provincia </w:t>
      </w:r>
      <w:r>
        <w:rPr>
          <w:rFonts w:ascii="Cambria" w:hAnsi="Cambria"/>
          <w:i/>
          <w:sz w:val="20"/>
        </w:rPr>
        <w:t xml:space="preserve"> Monseñor  Nouel  (Bonao)  </w:t>
      </w:r>
      <w:r>
        <w:rPr>
          <w:rFonts w:ascii="Times New Roman" w:hAnsi="Times New Roman"/>
          <w:bCs/>
          <w:i/>
          <w:iCs/>
          <w:sz w:val="20"/>
        </w:rPr>
        <w:t>en relación con el tema de investigación “El</w:t>
      </w:r>
      <w:r>
        <w:rPr>
          <w:rFonts w:ascii="Times New Roman" w:hAnsi="Times New Roman"/>
          <w:i/>
          <w:sz w:val="20"/>
        </w:rPr>
        <w:t xml:space="preserve"> </w:t>
      </w:r>
      <w:r>
        <w:rPr>
          <w:rFonts w:ascii="Times New Roman" w:hAnsi="Times New Roman"/>
          <w:bCs/>
          <w:i/>
          <w:iCs/>
          <w:sz w:val="20"/>
        </w:rPr>
        <w:t xml:space="preserve">Chapeo” </w:t>
      </w:r>
      <w:r>
        <w:rPr>
          <w:rFonts w:ascii="Cambria" w:hAnsi="Cambria"/>
          <w:i/>
          <w:sz w:val="20"/>
        </w:rPr>
        <w:t>03  de  Diciembre  2014</w:t>
      </w:r>
    </w:p>
    <w:p w:rsidR="004B2F82" w:rsidRPr="00801C2E" w:rsidRDefault="004B2F82" w:rsidP="004B2F82">
      <w:pPr>
        <w:jc w:val="both"/>
        <w:rPr>
          <w:rFonts w:ascii="Cambria" w:hAnsi="Cambria"/>
          <w:i/>
        </w:rPr>
      </w:pPr>
      <w:r w:rsidRPr="00801C2E">
        <w:rPr>
          <w:rFonts w:ascii="Cambria" w:hAnsi="Cambria"/>
          <w:b/>
          <w:i/>
        </w:rPr>
        <w:t>Análisis</w:t>
      </w:r>
      <w:r w:rsidRPr="00801C2E">
        <w:rPr>
          <w:rFonts w:ascii="Cambria" w:hAnsi="Cambria"/>
          <w:i/>
        </w:rPr>
        <w:t xml:space="preserve">: </w:t>
      </w:r>
      <w:r>
        <w:rPr>
          <w:rFonts w:ascii="Cambria" w:hAnsi="Cambria"/>
          <w:i/>
        </w:rPr>
        <w:t>El factor socioeconómico se ve afectado y resulta determinante en la práctica del chapeo, siendo los problemas estructurales de la economía uno de los principales que incitan a las personas a este oficio, como se muestra en los resultados donde un 59.57</w:t>
      </w:r>
      <w:r w:rsidRPr="00801C2E">
        <w:rPr>
          <w:rFonts w:ascii="Cambria" w:hAnsi="Cambria"/>
          <w:i/>
        </w:rPr>
        <w:t xml:space="preserve">% </w:t>
      </w:r>
      <w:r>
        <w:rPr>
          <w:rFonts w:ascii="Cambria" w:hAnsi="Cambria"/>
          <w:i/>
        </w:rPr>
        <w:t>de los encuestados consi</w:t>
      </w:r>
      <w:r w:rsidRPr="00801C2E">
        <w:rPr>
          <w:rFonts w:ascii="Cambria" w:hAnsi="Cambria"/>
          <w:i/>
        </w:rPr>
        <w:t>d</w:t>
      </w:r>
      <w:r>
        <w:rPr>
          <w:rFonts w:ascii="Cambria" w:hAnsi="Cambria"/>
          <w:i/>
        </w:rPr>
        <w:t>e</w:t>
      </w:r>
      <w:r w:rsidRPr="00801C2E">
        <w:rPr>
          <w:rFonts w:ascii="Cambria" w:hAnsi="Cambria"/>
          <w:i/>
        </w:rPr>
        <w:t>ra que si y</w:t>
      </w:r>
      <w:r>
        <w:rPr>
          <w:rFonts w:ascii="Cambria" w:hAnsi="Cambria"/>
          <w:i/>
        </w:rPr>
        <w:t xml:space="preserve"> solo un  40</w:t>
      </w:r>
      <w:r w:rsidRPr="00801C2E">
        <w:rPr>
          <w:rFonts w:ascii="Cambria" w:hAnsi="Cambria"/>
          <w:i/>
        </w:rPr>
        <w:t>.4</w:t>
      </w:r>
      <w:r>
        <w:rPr>
          <w:rFonts w:ascii="Cambria" w:hAnsi="Cambria"/>
          <w:i/>
        </w:rPr>
        <w:t>3</w:t>
      </w:r>
      <w:r w:rsidRPr="00801C2E">
        <w:rPr>
          <w:rFonts w:ascii="Cambria" w:hAnsi="Cambria"/>
          <w:i/>
        </w:rPr>
        <w:t>% considera que no.</w:t>
      </w:r>
    </w:p>
    <w:p w:rsidR="004B2F82" w:rsidRDefault="00585B98" w:rsidP="004B2F82">
      <w:pPr>
        <w:pStyle w:val="Prrafodelista1"/>
        <w:spacing w:after="0" w:line="240" w:lineRule="auto"/>
        <w:ind w:left="0"/>
        <w:jc w:val="center"/>
        <w:rPr>
          <w:rFonts w:ascii="Cambria" w:hAnsi="Cambria"/>
          <w:b/>
          <w:i/>
          <w:color w:val="0070C0"/>
        </w:rPr>
      </w:pPr>
      <w:r>
        <w:rPr>
          <w:rFonts w:ascii="Cambria" w:hAnsi="Cambria"/>
          <w:b/>
          <w:i/>
          <w:noProof/>
          <w:color w:val="0070C0"/>
          <w:lang w:val="es-ES" w:eastAsia="es-ES"/>
        </w:rPr>
        <w:pict>
          <v:group id="_x0000_s1472" style="position:absolute;left:0;text-align:left;margin-left:553.05pt;margin-top:731.8pt;width:1in;height:1in;z-index:251719680;mso-position-horizontal-relative:page;mso-position-vertical-relative:page" coordorigin="10800,14400" coordsize="1440,1440" o:allowincell="f">
            <v:rect id="_x0000_s1473"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4B2F82"/>
                </w:txbxContent>
              </v:textbox>
            </v:rect>
            <v:shape id="_x0000_s1474"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474" inset=",0,,0">
                <w:txbxContent>
                  <w:p w:rsidR="000A562C" w:rsidRPr="00FD1394" w:rsidRDefault="000A562C" w:rsidP="004B2F82">
                    <w:pPr>
                      <w:pStyle w:val="Piedepgina"/>
                      <w:jc w:val="center"/>
                      <w:rPr>
                        <w:lang w:val="es-DO"/>
                      </w:rPr>
                    </w:pPr>
                    <w:r>
                      <w:rPr>
                        <w:lang w:val="es-DO"/>
                      </w:rPr>
                      <w:t>53</w:t>
                    </w:r>
                  </w:p>
                </w:txbxContent>
              </v:textbox>
            </v:shape>
            <w10:wrap anchorx="page" anchory="page"/>
          </v:group>
        </w:pict>
      </w:r>
    </w:p>
    <w:p w:rsidR="004B2F82" w:rsidRPr="004E73B9" w:rsidRDefault="004B2F82" w:rsidP="004B2F82">
      <w:pPr>
        <w:pStyle w:val="Prrafodelista1"/>
        <w:spacing w:after="0" w:line="240" w:lineRule="auto"/>
        <w:ind w:left="0"/>
        <w:jc w:val="center"/>
        <w:rPr>
          <w:rFonts w:ascii="Cambria" w:hAnsi="Cambria"/>
          <w:b/>
          <w:i/>
          <w:color w:val="0070C0"/>
        </w:rPr>
      </w:pPr>
      <w:r w:rsidRPr="004E73B9">
        <w:rPr>
          <w:rFonts w:ascii="Cambria" w:hAnsi="Cambria"/>
          <w:b/>
          <w:i/>
          <w:color w:val="0070C0"/>
        </w:rPr>
        <w:lastRenderedPageBreak/>
        <w:t>Cuadro 17.1</w:t>
      </w:r>
    </w:p>
    <w:p w:rsidR="004B2F82" w:rsidRPr="004E73B9" w:rsidRDefault="004B2F82" w:rsidP="004B2F82">
      <w:pPr>
        <w:pStyle w:val="Prrafodelista1"/>
        <w:spacing w:after="0" w:line="240" w:lineRule="auto"/>
        <w:ind w:left="0"/>
        <w:jc w:val="center"/>
        <w:rPr>
          <w:rFonts w:ascii="Cambria" w:hAnsi="Cambria"/>
          <w:b/>
          <w:i/>
          <w:color w:val="0070C0"/>
        </w:rPr>
      </w:pPr>
      <w:r w:rsidRPr="004E73B9">
        <w:rPr>
          <w:rFonts w:ascii="Cambria" w:hAnsi="Cambria"/>
          <w:b/>
          <w:i/>
          <w:color w:val="0070C0"/>
        </w:rPr>
        <w:tab/>
        <w:t>¿Incide la crisis económica en que las personas se dediquen a la práctica del chapeo?</w:t>
      </w:r>
    </w:p>
    <w:p w:rsidR="004B2F82" w:rsidRPr="00801C2E" w:rsidRDefault="004B2F82" w:rsidP="004B2F82">
      <w:pPr>
        <w:tabs>
          <w:tab w:val="center" w:pos="3916"/>
        </w:tabs>
        <w:autoSpaceDE w:val="0"/>
        <w:autoSpaceDN w:val="0"/>
        <w:adjustRightInd w:val="0"/>
        <w:spacing w:after="0" w:line="240" w:lineRule="auto"/>
        <w:rPr>
          <w:rFonts w:ascii="Cambria" w:hAnsi="Cambria" w:cs="Arial"/>
          <w:b/>
          <w:bCs/>
          <w:i/>
          <w:color w:val="000000"/>
        </w:rPr>
      </w:pPr>
    </w:p>
    <w:tbl>
      <w:tblPr>
        <w:tblW w:w="0" w:type="auto"/>
        <w:jc w:val="center"/>
        <w:tblInd w:w="93" w:type="dxa"/>
        <w:tblLayout w:type="fixed"/>
        <w:tblCellMar>
          <w:left w:w="93" w:type="dxa"/>
          <w:right w:w="93" w:type="dxa"/>
        </w:tblCellMar>
        <w:tblLook w:val="0000"/>
      </w:tblPr>
      <w:tblGrid>
        <w:gridCol w:w="1181"/>
        <w:gridCol w:w="1780"/>
        <w:gridCol w:w="1380"/>
        <w:gridCol w:w="1331"/>
        <w:gridCol w:w="1529"/>
        <w:gridCol w:w="1529"/>
      </w:tblGrid>
      <w:tr w:rsidR="004B2F82" w:rsidRPr="00934103" w:rsidTr="00A808F0">
        <w:trPr>
          <w:trHeight w:val="513"/>
          <w:jc w:val="center"/>
        </w:trPr>
        <w:tc>
          <w:tcPr>
            <w:tcW w:w="2961" w:type="dxa"/>
            <w:gridSpan w:val="2"/>
            <w:tcBorders>
              <w:top w:val="single" w:sz="12" w:space="0" w:color="000000"/>
              <w:left w:val="single" w:sz="1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p>
        </w:tc>
        <w:tc>
          <w:tcPr>
            <w:tcW w:w="1380" w:type="dxa"/>
            <w:tcBorders>
              <w:top w:val="single" w:sz="12" w:space="0" w:color="000000"/>
              <w:left w:val="single" w:sz="1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Frecuencia</w:t>
            </w:r>
          </w:p>
        </w:tc>
        <w:tc>
          <w:tcPr>
            <w:tcW w:w="1331"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w:t>
            </w:r>
          </w:p>
        </w:tc>
        <w:tc>
          <w:tcPr>
            <w:tcW w:w="1529"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válido</w:t>
            </w:r>
          </w:p>
        </w:tc>
        <w:tc>
          <w:tcPr>
            <w:tcW w:w="1529" w:type="dxa"/>
            <w:tcBorders>
              <w:top w:val="single" w:sz="12" w:space="0" w:color="000000"/>
              <w:left w:val="single" w:sz="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acumulado</w:t>
            </w:r>
          </w:p>
        </w:tc>
      </w:tr>
      <w:tr w:rsidR="004B2F82" w:rsidRPr="00934103" w:rsidTr="00A808F0">
        <w:trPr>
          <w:trHeight w:val="278"/>
          <w:jc w:val="center"/>
        </w:trPr>
        <w:tc>
          <w:tcPr>
            <w:tcW w:w="1181" w:type="dxa"/>
            <w:vMerge w:val="restart"/>
            <w:tcBorders>
              <w:top w:val="single" w:sz="12" w:space="0" w:color="000000"/>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Válidos</w:t>
            </w:r>
          </w:p>
        </w:tc>
        <w:tc>
          <w:tcPr>
            <w:tcW w:w="1780" w:type="dxa"/>
            <w:tcBorders>
              <w:top w:val="single" w:sz="12" w:space="0" w:color="000000"/>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De acuerdo</w:t>
            </w:r>
          </w:p>
        </w:tc>
        <w:tc>
          <w:tcPr>
            <w:tcW w:w="1380" w:type="dxa"/>
            <w:tcBorders>
              <w:top w:val="single" w:sz="12" w:space="0" w:color="000000"/>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290</w:t>
            </w:r>
          </w:p>
        </w:tc>
        <w:tc>
          <w:tcPr>
            <w:tcW w:w="1331"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82.9</w:t>
            </w:r>
          </w:p>
        </w:tc>
        <w:tc>
          <w:tcPr>
            <w:tcW w:w="1529"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89.5</w:t>
            </w:r>
          </w:p>
        </w:tc>
        <w:tc>
          <w:tcPr>
            <w:tcW w:w="1529" w:type="dxa"/>
            <w:tcBorders>
              <w:top w:val="single" w:sz="12" w:space="0" w:color="000000"/>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89.5</w:t>
            </w:r>
          </w:p>
        </w:tc>
      </w:tr>
      <w:tr w:rsidR="004B2F82" w:rsidRPr="00934103" w:rsidTr="00A808F0">
        <w:trPr>
          <w:trHeight w:val="278"/>
          <w:jc w:val="center"/>
        </w:trPr>
        <w:tc>
          <w:tcPr>
            <w:tcW w:w="1181"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780"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En desacuerdo</w:t>
            </w:r>
          </w:p>
        </w:tc>
        <w:tc>
          <w:tcPr>
            <w:tcW w:w="1380"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34</w:t>
            </w:r>
          </w:p>
        </w:tc>
        <w:tc>
          <w:tcPr>
            <w:tcW w:w="1331"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9.7</w:t>
            </w:r>
          </w:p>
        </w:tc>
        <w:tc>
          <w:tcPr>
            <w:tcW w:w="1529"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10.5</w:t>
            </w:r>
          </w:p>
        </w:tc>
        <w:tc>
          <w:tcPr>
            <w:tcW w:w="1529"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r>
      <w:tr w:rsidR="004B2F82" w:rsidRPr="00934103" w:rsidTr="00A808F0">
        <w:trPr>
          <w:trHeight w:val="278"/>
          <w:jc w:val="center"/>
        </w:trPr>
        <w:tc>
          <w:tcPr>
            <w:tcW w:w="1181"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780"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380"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324</w:t>
            </w:r>
          </w:p>
        </w:tc>
        <w:tc>
          <w:tcPr>
            <w:tcW w:w="1331"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92.6</w:t>
            </w:r>
          </w:p>
        </w:tc>
        <w:tc>
          <w:tcPr>
            <w:tcW w:w="1529"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529"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78"/>
          <w:jc w:val="center"/>
        </w:trPr>
        <w:tc>
          <w:tcPr>
            <w:tcW w:w="1181"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Perdidos</w:t>
            </w:r>
          </w:p>
        </w:tc>
        <w:tc>
          <w:tcPr>
            <w:tcW w:w="1780"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Sistema</w:t>
            </w:r>
          </w:p>
        </w:tc>
        <w:tc>
          <w:tcPr>
            <w:tcW w:w="1380"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26</w:t>
            </w:r>
          </w:p>
        </w:tc>
        <w:tc>
          <w:tcPr>
            <w:tcW w:w="1331"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7.4</w:t>
            </w:r>
          </w:p>
        </w:tc>
        <w:tc>
          <w:tcPr>
            <w:tcW w:w="1529"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529"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78"/>
          <w:jc w:val="center"/>
        </w:trPr>
        <w:tc>
          <w:tcPr>
            <w:tcW w:w="2961" w:type="dxa"/>
            <w:gridSpan w:val="2"/>
            <w:tcBorders>
              <w:top w:val="nil"/>
              <w:left w:val="single" w:sz="12" w:space="0" w:color="000000"/>
              <w:bottom w:val="single" w:sz="12" w:space="0" w:color="000000"/>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380" w:type="dxa"/>
            <w:tcBorders>
              <w:top w:val="nil"/>
              <w:left w:val="single" w:sz="1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350</w:t>
            </w:r>
          </w:p>
        </w:tc>
        <w:tc>
          <w:tcPr>
            <w:tcW w:w="1331"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529"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529" w:type="dxa"/>
            <w:tcBorders>
              <w:top w:val="nil"/>
              <w:left w:val="single" w:sz="2" w:space="0" w:color="000000"/>
              <w:bottom w:val="single" w:sz="12" w:space="0" w:color="000000"/>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bl>
    <w:p w:rsidR="004B2F82" w:rsidRPr="00D07330" w:rsidRDefault="004B2F82" w:rsidP="004B2F82">
      <w:pPr>
        <w:jc w:val="both"/>
        <w:rPr>
          <w:rFonts w:ascii="Cambria" w:hAnsi="Cambria"/>
          <w:i/>
          <w:sz w:val="20"/>
        </w:rPr>
      </w:pPr>
      <w:r w:rsidRPr="00D07330">
        <w:rPr>
          <w:b/>
          <w:i/>
          <w:sz w:val="20"/>
        </w:rPr>
        <w:t>Fuente:</w:t>
      </w:r>
      <w:r w:rsidRPr="00D07330">
        <w:rPr>
          <w:i/>
          <w:sz w:val="20"/>
        </w:rPr>
        <w:t xml:space="preserve"> </w:t>
      </w:r>
      <w:r w:rsidRPr="00D07330">
        <w:rPr>
          <w:rFonts w:ascii="Times New Roman" w:hAnsi="Times New Roman"/>
          <w:bCs/>
          <w:i/>
          <w:iCs/>
          <w:sz w:val="20"/>
        </w:rPr>
        <w:t xml:space="preserve">Encuesta aleatoria aplicada a la población de la Provincia </w:t>
      </w:r>
      <w:r w:rsidRPr="00D07330">
        <w:rPr>
          <w:rFonts w:ascii="Cambria" w:hAnsi="Cambria"/>
          <w:i/>
          <w:sz w:val="20"/>
        </w:rPr>
        <w:t xml:space="preserve"> Monseñor  Nouel  (Bonao)  </w:t>
      </w:r>
      <w:r w:rsidRPr="00D07330">
        <w:rPr>
          <w:rFonts w:ascii="Times New Roman" w:hAnsi="Times New Roman"/>
          <w:bCs/>
          <w:i/>
          <w:iCs/>
          <w:sz w:val="20"/>
        </w:rPr>
        <w:t>en relación con el tema de investigación “El</w:t>
      </w:r>
      <w:r w:rsidRPr="00D07330">
        <w:rPr>
          <w:rFonts w:ascii="Times New Roman" w:hAnsi="Times New Roman"/>
          <w:i/>
          <w:sz w:val="20"/>
        </w:rPr>
        <w:t xml:space="preserve"> </w:t>
      </w:r>
      <w:r w:rsidRPr="00D07330">
        <w:rPr>
          <w:rFonts w:ascii="Times New Roman" w:hAnsi="Times New Roman"/>
          <w:bCs/>
          <w:i/>
          <w:iCs/>
          <w:sz w:val="20"/>
        </w:rPr>
        <w:t xml:space="preserve">Chapeo” </w:t>
      </w:r>
      <w:r w:rsidRPr="00D07330">
        <w:rPr>
          <w:rFonts w:ascii="Cambria" w:hAnsi="Cambria"/>
          <w:i/>
          <w:sz w:val="20"/>
        </w:rPr>
        <w:t>03  de  Diciembre  2014</w:t>
      </w:r>
    </w:p>
    <w:p w:rsidR="004B2F82" w:rsidRPr="00801C2E" w:rsidRDefault="004B2F82" w:rsidP="004B2F82">
      <w:pPr>
        <w:autoSpaceDE w:val="0"/>
        <w:autoSpaceDN w:val="0"/>
        <w:adjustRightInd w:val="0"/>
        <w:spacing w:after="0" w:line="240" w:lineRule="auto"/>
        <w:rPr>
          <w:rFonts w:ascii="Cambria" w:hAnsi="Cambria" w:cs="Arial"/>
          <w:i/>
          <w:color w:val="000000"/>
        </w:rPr>
      </w:pPr>
    </w:p>
    <w:p w:rsidR="004B2F82" w:rsidRDefault="004B2F82" w:rsidP="004B2F82">
      <w:pPr>
        <w:pStyle w:val="Prrafodelista1"/>
        <w:spacing w:after="0" w:line="240" w:lineRule="auto"/>
        <w:ind w:left="0"/>
        <w:jc w:val="center"/>
        <w:rPr>
          <w:rFonts w:ascii="Cambria" w:hAnsi="Cambria"/>
          <w:b/>
          <w:i/>
          <w:color w:val="0070C0"/>
        </w:rPr>
      </w:pPr>
    </w:p>
    <w:p w:rsidR="004B2F82" w:rsidRDefault="004B2F82" w:rsidP="004B2F82">
      <w:pPr>
        <w:pStyle w:val="Prrafodelista1"/>
        <w:spacing w:after="0" w:line="240" w:lineRule="auto"/>
        <w:ind w:left="0"/>
        <w:jc w:val="center"/>
        <w:rPr>
          <w:rFonts w:ascii="Cambria" w:hAnsi="Cambria"/>
          <w:b/>
          <w:i/>
          <w:color w:val="0070C0"/>
        </w:rPr>
      </w:pPr>
    </w:p>
    <w:p w:rsidR="004B2F82" w:rsidRPr="004E73B9" w:rsidRDefault="004B2F82" w:rsidP="004B2F82">
      <w:pPr>
        <w:pStyle w:val="Prrafodelista1"/>
        <w:spacing w:after="0" w:line="240" w:lineRule="auto"/>
        <w:ind w:left="0"/>
        <w:jc w:val="center"/>
        <w:rPr>
          <w:rFonts w:ascii="Cambria" w:hAnsi="Cambria"/>
          <w:b/>
          <w:i/>
          <w:color w:val="0070C0"/>
        </w:rPr>
      </w:pPr>
      <w:r>
        <w:rPr>
          <w:rFonts w:ascii="Cambria" w:hAnsi="Cambria"/>
          <w:b/>
          <w:i/>
          <w:color w:val="0070C0"/>
        </w:rPr>
        <w:t>Gráfico</w:t>
      </w:r>
      <w:r w:rsidRPr="004E73B9">
        <w:rPr>
          <w:rFonts w:ascii="Cambria" w:hAnsi="Cambria"/>
          <w:b/>
          <w:i/>
          <w:color w:val="0070C0"/>
        </w:rPr>
        <w:t xml:space="preserve"> 17.1 </w:t>
      </w:r>
    </w:p>
    <w:p w:rsidR="004B2F82" w:rsidRPr="00BA4EAE" w:rsidRDefault="004B2F82" w:rsidP="004B2F82">
      <w:pPr>
        <w:jc w:val="both"/>
        <w:rPr>
          <w:rFonts w:ascii="Cambria" w:hAnsi="Cambria"/>
          <w:i/>
          <w:sz w:val="20"/>
        </w:rPr>
      </w:pPr>
      <w:r>
        <w:rPr>
          <w:rFonts w:ascii="Cambria" w:hAnsi="Cambria"/>
          <w:i/>
          <w:noProof/>
          <w:lang w:eastAsia="es-ES"/>
        </w:rPr>
        <w:drawing>
          <wp:inline distT="0" distB="0" distL="0" distR="0">
            <wp:extent cx="6620510" cy="4144645"/>
            <wp:effectExtent l="19050" t="0" r="889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7" cstate="print"/>
                    <a:srcRect/>
                    <a:stretch>
                      <a:fillRect/>
                    </a:stretch>
                  </pic:blipFill>
                  <pic:spPr bwMode="auto">
                    <a:xfrm>
                      <a:off x="0" y="0"/>
                      <a:ext cx="6620510" cy="4144645"/>
                    </a:xfrm>
                    <a:prstGeom prst="rect">
                      <a:avLst/>
                    </a:prstGeom>
                    <a:noFill/>
                    <a:ln w="9525">
                      <a:noFill/>
                      <a:miter lim="800000"/>
                      <a:headEnd/>
                      <a:tailEnd/>
                    </a:ln>
                  </pic:spPr>
                </pic:pic>
              </a:graphicData>
            </a:graphic>
          </wp:inline>
        </w:drawing>
      </w:r>
      <w:r>
        <w:rPr>
          <w:b/>
          <w:sz w:val="20"/>
        </w:rPr>
        <w:t>Fuente:</w:t>
      </w:r>
      <w:r>
        <w:rPr>
          <w:sz w:val="20"/>
        </w:rPr>
        <w:t xml:space="preserve"> </w:t>
      </w:r>
      <w:r>
        <w:rPr>
          <w:rFonts w:ascii="Times New Roman" w:hAnsi="Times New Roman"/>
          <w:bCs/>
          <w:i/>
          <w:iCs/>
          <w:sz w:val="20"/>
        </w:rPr>
        <w:t xml:space="preserve">Encuesta aleatoria aplicada a la población de la Provincia </w:t>
      </w:r>
      <w:r>
        <w:rPr>
          <w:rFonts w:ascii="Cambria" w:hAnsi="Cambria"/>
          <w:i/>
          <w:sz w:val="20"/>
        </w:rPr>
        <w:t xml:space="preserve"> Monseñor  Nouel  (Bonao)  </w:t>
      </w:r>
      <w:r>
        <w:rPr>
          <w:rFonts w:ascii="Times New Roman" w:hAnsi="Times New Roman"/>
          <w:bCs/>
          <w:i/>
          <w:iCs/>
          <w:sz w:val="20"/>
        </w:rPr>
        <w:t>en relación con el tema de investigación “El</w:t>
      </w:r>
      <w:r>
        <w:rPr>
          <w:rFonts w:ascii="Times New Roman" w:hAnsi="Times New Roman"/>
          <w:i/>
          <w:sz w:val="20"/>
        </w:rPr>
        <w:t xml:space="preserve"> </w:t>
      </w:r>
      <w:r>
        <w:rPr>
          <w:rFonts w:ascii="Times New Roman" w:hAnsi="Times New Roman"/>
          <w:bCs/>
          <w:i/>
          <w:iCs/>
          <w:sz w:val="20"/>
        </w:rPr>
        <w:t xml:space="preserve">Chapeo” </w:t>
      </w:r>
      <w:r>
        <w:rPr>
          <w:rFonts w:ascii="Cambria" w:hAnsi="Cambria"/>
          <w:i/>
          <w:sz w:val="20"/>
        </w:rPr>
        <w:t>03  de  Diciembre  2014</w:t>
      </w:r>
    </w:p>
    <w:p w:rsidR="004B2F82" w:rsidRPr="00801C2E" w:rsidRDefault="004B2F82" w:rsidP="004B2F82">
      <w:pPr>
        <w:jc w:val="center"/>
        <w:rPr>
          <w:rFonts w:ascii="Cambria" w:hAnsi="Cambria"/>
          <w:i/>
        </w:rPr>
      </w:pPr>
      <w:r w:rsidRPr="004E73B9">
        <w:rPr>
          <w:rFonts w:ascii="Cambria" w:hAnsi="Cambria"/>
          <w:b/>
          <w:i/>
        </w:rPr>
        <w:t>Análisis</w:t>
      </w:r>
      <w:r w:rsidRPr="00801C2E">
        <w:rPr>
          <w:rFonts w:ascii="Cambria" w:hAnsi="Cambria"/>
          <w:i/>
        </w:rPr>
        <w:t xml:space="preserve">: Dentro </w:t>
      </w:r>
      <w:r>
        <w:rPr>
          <w:rFonts w:ascii="Cambria" w:hAnsi="Cambria"/>
          <w:i/>
        </w:rPr>
        <w:t>de la población encuestada un 89.51</w:t>
      </w:r>
      <w:r w:rsidRPr="00801C2E">
        <w:rPr>
          <w:rFonts w:ascii="Cambria" w:hAnsi="Cambria"/>
          <w:i/>
        </w:rPr>
        <w:t>% está</w:t>
      </w:r>
      <w:r>
        <w:rPr>
          <w:rFonts w:ascii="Cambria" w:hAnsi="Cambria"/>
          <w:i/>
        </w:rPr>
        <w:t xml:space="preserve"> de acuerdo y un 10.49</w:t>
      </w:r>
      <w:r w:rsidRPr="00801C2E">
        <w:rPr>
          <w:rFonts w:ascii="Cambria" w:hAnsi="Cambria"/>
          <w:i/>
        </w:rPr>
        <w:t>% en desacuerdo.</w:t>
      </w:r>
    </w:p>
    <w:p w:rsidR="004B2F82" w:rsidRPr="00801C2E" w:rsidRDefault="00585B98" w:rsidP="004B2F82">
      <w:pPr>
        <w:rPr>
          <w:rFonts w:ascii="Cambria" w:hAnsi="Cambria"/>
          <w:i/>
        </w:rPr>
      </w:pPr>
      <w:r>
        <w:rPr>
          <w:rFonts w:ascii="Cambria" w:hAnsi="Cambria"/>
          <w:i/>
          <w:noProof/>
          <w:lang w:eastAsia="es-ES"/>
        </w:rPr>
        <w:pict>
          <v:group id="_x0000_s1475" style="position:absolute;margin-left:553.05pt;margin-top:728.95pt;width:1in;height:1in;z-index:251720704;mso-position-horizontal-relative:page;mso-position-vertical-relative:page" coordorigin="10800,14400" coordsize="1440,1440" o:allowincell="f">
            <v:rect id="_x0000_s1476"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4B2F82"/>
                </w:txbxContent>
              </v:textbox>
            </v:rect>
            <v:shape id="_x0000_s1477"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477" inset=",0,,0">
                <w:txbxContent>
                  <w:p w:rsidR="000A562C" w:rsidRPr="00FD1394" w:rsidRDefault="000A562C" w:rsidP="004B2F82">
                    <w:pPr>
                      <w:pStyle w:val="Piedepgina"/>
                      <w:jc w:val="center"/>
                      <w:rPr>
                        <w:lang w:val="es-DO"/>
                      </w:rPr>
                    </w:pPr>
                    <w:r>
                      <w:rPr>
                        <w:lang w:val="es-DO"/>
                      </w:rPr>
                      <w:t>54</w:t>
                    </w:r>
                  </w:p>
                </w:txbxContent>
              </v:textbox>
            </v:shape>
            <w10:wrap anchorx="page" anchory="page"/>
          </v:group>
        </w:pict>
      </w:r>
    </w:p>
    <w:p w:rsidR="004B2F82" w:rsidRPr="004E73B9" w:rsidRDefault="004B2F82" w:rsidP="004B2F82">
      <w:pPr>
        <w:pStyle w:val="Prrafodelista1"/>
        <w:spacing w:after="0" w:line="240" w:lineRule="auto"/>
        <w:ind w:left="0"/>
        <w:jc w:val="center"/>
        <w:rPr>
          <w:rFonts w:ascii="Cambria" w:hAnsi="Cambria"/>
          <w:b/>
          <w:i/>
          <w:color w:val="0070C0"/>
        </w:rPr>
      </w:pPr>
      <w:r w:rsidRPr="004E73B9">
        <w:rPr>
          <w:rFonts w:ascii="Cambria" w:hAnsi="Cambria"/>
          <w:b/>
          <w:i/>
          <w:color w:val="0070C0"/>
        </w:rPr>
        <w:lastRenderedPageBreak/>
        <w:t>Cuadro 18.1</w:t>
      </w:r>
    </w:p>
    <w:p w:rsidR="004B2F82" w:rsidRPr="004E73B9" w:rsidRDefault="004B2F82" w:rsidP="004B2F82">
      <w:pPr>
        <w:pStyle w:val="Prrafodelista1"/>
        <w:spacing w:after="0" w:line="240" w:lineRule="auto"/>
        <w:ind w:left="0"/>
        <w:jc w:val="center"/>
        <w:rPr>
          <w:rFonts w:ascii="Cambria" w:hAnsi="Cambria"/>
          <w:b/>
          <w:i/>
          <w:color w:val="0070C0"/>
        </w:rPr>
      </w:pPr>
      <w:r w:rsidRPr="004E73B9">
        <w:rPr>
          <w:rFonts w:ascii="Cambria" w:hAnsi="Cambria"/>
          <w:b/>
          <w:i/>
          <w:color w:val="0070C0"/>
        </w:rPr>
        <w:tab/>
        <w:t xml:space="preserve"> </w:t>
      </w:r>
      <w:r w:rsidRPr="004E73B9">
        <w:rPr>
          <w:rFonts w:ascii="Cambria" w:hAnsi="Cambria"/>
          <w:b/>
          <w:i/>
          <w:color w:val="0070C0"/>
        </w:rPr>
        <w:tab/>
        <w:t>¿Cree usted que el desempleo es una de las principales causas del chapeo?</w:t>
      </w:r>
    </w:p>
    <w:p w:rsidR="004B2F82" w:rsidRPr="00801C2E" w:rsidRDefault="004B2F82" w:rsidP="004B2F82">
      <w:pPr>
        <w:tabs>
          <w:tab w:val="center" w:pos="4060"/>
        </w:tabs>
        <w:autoSpaceDE w:val="0"/>
        <w:autoSpaceDN w:val="0"/>
        <w:adjustRightInd w:val="0"/>
        <w:spacing w:after="0" w:line="240" w:lineRule="auto"/>
        <w:rPr>
          <w:rFonts w:ascii="Cambria" w:hAnsi="Cambria" w:cs="Arial"/>
          <w:b/>
          <w:bCs/>
          <w:i/>
          <w:color w:val="000000"/>
        </w:rPr>
      </w:pPr>
    </w:p>
    <w:tbl>
      <w:tblPr>
        <w:tblW w:w="0" w:type="auto"/>
        <w:jc w:val="center"/>
        <w:tblInd w:w="93" w:type="dxa"/>
        <w:tblLayout w:type="fixed"/>
        <w:tblCellMar>
          <w:left w:w="93" w:type="dxa"/>
          <w:right w:w="93" w:type="dxa"/>
        </w:tblCellMar>
        <w:tblLook w:val="0000"/>
      </w:tblPr>
      <w:tblGrid>
        <w:gridCol w:w="1197"/>
        <w:gridCol w:w="2122"/>
        <w:gridCol w:w="1419"/>
        <w:gridCol w:w="1349"/>
        <w:gridCol w:w="1550"/>
        <w:gridCol w:w="1550"/>
      </w:tblGrid>
      <w:tr w:rsidR="004B2F82" w:rsidRPr="00934103" w:rsidTr="00A808F0">
        <w:trPr>
          <w:trHeight w:val="494"/>
          <w:jc w:val="center"/>
        </w:trPr>
        <w:tc>
          <w:tcPr>
            <w:tcW w:w="3319" w:type="dxa"/>
            <w:gridSpan w:val="2"/>
            <w:tcBorders>
              <w:top w:val="single" w:sz="12" w:space="0" w:color="000000"/>
              <w:left w:val="single" w:sz="1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rPr>
                <w:rFonts w:ascii="Cambria" w:hAnsi="Cambria" w:cs="Arial"/>
                <w:b/>
                <w:i/>
                <w:color w:val="000000"/>
              </w:rPr>
            </w:pPr>
            <w:r w:rsidRPr="00934103">
              <w:rPr>
                <w:rFonts w:ascii="Cambria" w:hAnsi="Cambria" w:cs="Arial"/>
                <w:b/>
                <w:i/>
                <w:color w:val="000000"/>
              </w:rPr>
              <w:t xml:space="preserve"> </w:t>
            </w:r>
          </w:p>
        </w:tc>
        <w:tc>
          <w:tcPr>
            <w:tcW w:w="1419" w:type="dxa"/>
            <w:tcBorders>
              <w:top w:val="single" w:sz="12" w:space="0" w:color="000000"/>
              <w:left w:val="single" w:sz="1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Frecuencia</w:t>
            </w:r>
          </w:p>
        </w:tc>
        <w:tc>
          <w:tcPr>
            <w:tcW w:w="1349"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w:t>
            </w:r>
          </w:p>
        </w:tc>
        <w:tc>
          <w:tcPr>
            <w:tcW w:w="1550"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válido</w:t>
            </w:r>
          </w:p>
        </w:tc>
        <w:tc>
          <w:tcPr>
            <w:tcW w:w="1550" w:type="dxa"/>
            <w:tcBorders>
              <w:top w:val="single" w:sz="12" w:space="0" w:color="000000"/>
              <w:left w:val="single" w:sz="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acumulado</w:t>
            </w:r>
          </w:p>
        </w:tc>
      </w:tr>
      <w:tr w:rsidR="004B2F82" w:rsidRPr="00934103" w:rsidTr="00A808F0">
        <w:trPr>
          <w:trHeight w:val="267"/>
          <w:jc w:val="center"/>
        </w:trPr>
        <w:tc>
          <w:tcPr>
            <w:tcW w:w="1197" w:type="dxa"/>
            <w:tcBorders>
              <w:top w:val="single" w:sz="12" w:space="0" w:color="000000"/>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Válidos</w:t>
            </w:r>
          </w:p>
        </w:tc>
        <w:tc>
          <w:tcPr>
            <w:tcW w:w="2122" w:type="dxa"/>
            <w:tcBorders>
              <w:top w:val="single" w:sz="12" w:space="0" w:color="000000"/>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Definitivamente si</w:t>
            </w:r>
          </w:p>
        </w:tc>
        <w:tc>
          <w:tcPr>
            <w:tcW w:w="1419" w:type="dxa"/>
            <w:tcBorders>
              <w:top w:val="single" w:sz="12" w:space="0" w:color="000000"/>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185</w:t>
            </w:r>
          </w:p>
        </w:tc>
        <w:tc>
          <w:tcPr>
            <w:tcW w:w="1349"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52.9</w:t>
            </w:r>
          </w:p>
        </w:tc>
        <w:tc>
          <w:tcPr>
            <w:tcW w:w="1550"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57.1</w:t>
            </w:r>
          </w:p>
        </w:tc>
        <w:tc>
          <w:tcPr>
            <w:tcW w:w="1550" w:type="dxa"/>
            <w:tcBorders>
              <w:top w:val="single" w:sz="12" w:space="0" w:color="000000"/>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57.1</w:t>
            </w:r>
          </w:p>
        </w:tc>
      </w:tr>
      <w:tr w:rsidR="004B2F82" w:rsidRPr="00934103" w:rsidTr="00A808F0">
        <w:trPr>
          <w:trHeight w:val="267"/>
          <w:jc w:val="center"/>
        </w:trPr>
        <w:tc>
          <w:tcPr>
            <w:tcW w:w="1197"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2122"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Probablemente Si</w:t>
            </w:r>
          </w:p>
        </w:tc>
        <w:tc>
          <w:tcPr>
            <w:tcW w:w="1419"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76</w:t>
            </w:r>
          </w:p>
        </w:tc>
        <w:tc>
          <w:tcPr>
            <w:tcW w:w="1349"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21.7</w:t>
            </w:r>
          </w:p>
        </w:tc>
        <w:tc>
          <w:tcPr>
            <w:tcW w:w="1550"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23.5</w:t>
            </w:r>
          </w:p>
        </w:tc>
        <w:tc>
          <w:tcPr>
            <w:tcW w:w="1550"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80.6</w:t>
            </w:r>
          </w:p>
        </w:tc>
      </w:tr>
      <w:tr w:rsidR="004B2F82" w:rsidRPr="00934103" w:rsidTr="00A808F0">
        <w:trPr>
          <w:trHeight w:val="267"/>
          <w:jc w:val="center"/>
        </w:trPr>
        <w:tc>
          <w:tcPr>
            <w:tcW w:w="1197"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2122"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Probablemente no</w:t>
            </w:r>
          </w:p>
        </w:tc>
        <w:tc>
          <w:tcPr>
            <w:tcW w:w="1419"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42</w:t>
            </w:r>
          </w:p>
        </w:tc>
        <w:tc>
          <w:tcPr>
            <w:tcW w:w="1349"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12.0</w:t>
            </w:r>
          </w:p>
        </w:tc>
        <w:tc>
          <w:tcPr>
            <w:tcW w:w="1550"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13.0</w:t>
            </w:r>
          </w:p>
        </w:tc>
        <w:tc>
          <w:tcPr>
            <w:tcW w:w="1550"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93.5</w:t>
            </w:r>
          </w:p>
        </w:tc>
      </w:tr>
      <w:tr w:rsidR="004B2F82" w:rsidRPr="00934103" w:rsidTr="00A808F0">
        <w:trPr>
          <w:trHeight w:val="267"/>
          <w:jc w:val="center"/>
        </w:trPr>
        <w:tc>
          <w:tcPr>
            <w:tcW w:w="1197"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2122"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Definitivamente No</w:t>
            </w:r>
          </w:p>
        </w:tc>
        <w:tc>
          <w:tcPr>
            <w:tcW w:w="1419"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21</w:t>
            </w:r>
          </w:p>
        </w:tc>
        <w:tc>
          <w:tcPr>
            <w:tcW w:w="1349"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6.0</w:t>
            </w:r>
          </w:p>
        </w:tc>
        <w:tc>
          <w:tcPr>
            <w:tcW w:w="1550"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6.5</w:t>
            </w:r>
          </w:p>
        </w:tc>
        <w:tc>
          <w:tcPr>
            <w:tcW w:w="1550"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r>
      <w:tr w:rsidR="004B2F82" w:rsidRPr="00934103" w:rsidTr="00A808F0">
        <w:trPr>
          <w:trHeight w:val="267"/>
          <w:jc w:val="center"/>
        </w:trPr>
        <w:tc>
          <w:tcPr>
            <w:tcW w:w="1197"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2122"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419"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324</w:t>
            </w:r>
          </w:p>
        </w:tc>
        <w:tc>
          <w:tcPr>
            <w:tcW w:w="1349"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92.6</w:t>
            </w:r>
          </w:p>
        </w:tc>
        <w:tc>
          <w:tcPr>
            <w:tcW w:w="1550"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550"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67"/>
          <w:jc w:val="center"/>
        </w:trPr>
        <w:tc>
          <w:tcPr>
            <w:tcW w:w="1197"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Perdidos</w:t>
            </w:r>
          </w:p>
        </w:tc>
        <w:tc>
          <w:tcPr>
            <w:tcW w:w="2122"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Sistema</w:t>
            </w:r>
          </w:p>
        </w:tc>
        <w:tc>
          <w:tcPr>
            <w:tcW w:w="1419"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26</w:t>
            </w:r>
          </w:p>
        </w:tc>
        <w:tc>
          <w:tcPr>
            <w:tcW w:w="1349"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7.4</w:t>
            </w:r>
          </w:p>
        </w:tc>
        <w:tc>
          <w:tcPr>
            <w:tcW w:w="1550"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550"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67"/>
          <w:jc w:val="center"/>
        </w:trPr>
        <w:tc>
          <w:tcPr>
            <w:tcW w:w="3319" w:type="dxa"/>
            <w:gridSpan w:val="2"/>
            <w:tcBorders>
              <w:top w:val="nil"/>
              <w:left w:val="single" w:sz="12" w:space="0" w:color="000000"/>
              <w:bottom w:val="single" w:sz="12" w:space="0" w:color="000000"/>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419" w:type="dxa"/>
            <w:tcBorders>
              <w:top w:val="nil"/>
              <w:left w:val="single" w:sz="1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350</w:t>
            </w:r>
          </w:p>
        </w:tc>
        <w:tc>
          <w:tcPr>
            <w:tcW w:w="1349"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550"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550" w:type="dxa"/>
            <w:tcBorders>
              <w:top w:val="nil"/>
              <w:left w:val="single" w:sz="2" w:space="0" w:color="000000"/>
              <w:bottom w:val="single" w:sz="12" w:space="0" w:color="000000"/>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bl>
    <w:p w:rsidR="004B2F82" w:rsidRPr="00801C2E" w:rsidRDefault="004B2F82" w:rsidP="004B2F82">
      <w:pPr>
        <w:autoSpaceDE w:val="0"/>
        <w:autoSpaceDN w:val="0"/>
        <w:adjustRightInd w:val="0"/>
        <w:spacing w:after="0" w:line="240" w:lineRule="auto"/>
        <w:rPr>
          <w:rFonts w:ascii="Cambria" w:hAnsi="Cambria" w:cs="Arial"/>
          <w:i/>
          <w:color w:val="000000"/>
        </w:rPr>
      </w:pPr>
    </w:p>
    <w:p w:rsidR="004B2F82" w:rsidRPr="00BA4EAE" w:rsidRDefault="004B2F82" w:rsidP="004B2F82">
      <w:pPr>
        <w:jc w:val="both"/>
        <w:rPr>
          <w:rFonts w:ascii="Cambria" w:hAnsi="Cambria"/>
          <w:i/>
          <w:sz w:val="20"/>
        </w:rPr>
      </w:pPr>
      <w:r w:rsidRPr="00BA4EAE">
        <w:rPr>
          <w:b/>
          <w:i/>
          <w:sz w:val="20"/>
        </w:rPr>
        <w:t>Fuente:</w:t>
      </w:r>
      <w:r w:rsidRPr="00BA4EAE">
        <w:rPr>
          <w:i/>
          <w:sz w:val="20"/>
        </w:rPr>
        <w:t xml:space="preserve"> </w:t>
      </w:r>
      <w:r w:rsidRPr="00BA4EAE">
        <w:rPr>
          <w:rFonts w:ascii="Times New Roman" w:hAnsi="Times New Roman"/>
          <w:bCs/>
          <w:i/>
          <w:iCs/>
          <w:sz w:val="20"/>
        </w:rPr>
        <w:t xml:space="preserve">Encuesta aleatoria aplicada a la población de la Provincia </w:t>
      </w:r>
      <w:r w:rsidRPr="00BA4EAE">
        <w:rPr>
          <w:rFonts w:ascii="Cambria" w:hAnsi="Cambria"/>
          <w:i/>
          <w:sz w:val="20"/>
        </w:rPr>
        <w:t xml:space="preserve"> Monseñor  Nouel  (Bonao)  </w:t>
      </w:r>
      <w:r w:rsidRPr="00BA4EAE">
        <w:rPr>
          <w:rFonts w:ascii="Times New Roman" w:hAnsi="Times New Roman"/>
          <w:bCs/>
          <w:i/>
          <w:iCs/>
          <w:sz w:val="20"/>
        </w:rPr>
        <w:t>en relación con el tema de investigación “El</w:t>
      </w:r>
      <w:r w:rsidRPr="00BA4EAE">
        <w:rPr>
          <w:rFonts w:ascii="Times New Roman" w:hAnsi="Times New Roman"/>
          <w:i/>
          <w:sz w:val="20"/>
        </w:rPr>
        <w:t xml:space="preserve"> </w:t>
      </w:r>
      <w:r w:rsidRPr="00BA4EAE">
        <w:rPr>
          <w:rFonts w:ascii="Times New Roman" w:hAnsi="Times New Roman"/>
          <w:bCs/>
          <w:i/>
          <w:iCs/>
          <w:sz w:val="20"/>
        </w:rPr>
        <w:t xml:space="preserve">Chapeo” </w:t>
      </w:r>
      <w:r w:rsidRPr="00BA4EAE">
        <w:rPr>
          <w:rFonts w:ascii="Cambria" w:hAnsi="Cambria"/>
          <w:i/>
          <w:sz w:val="20"/>
        </w:rPr>
        <w:t>03  de  Diciembre  2014</w:t>
      </w:r>
    </w:p>
    <w:p w:rsidR="004B2F82" w:rsidRDefault="004B2F82" w:rsidP="004B2F82">
      <w:pPr>
        <w:pStyle w:val="Prrafodelista1"/>
        <w:spacing w:after="0" w:line="240" w:lineRule="auto"/>
        <w:ind w:left="0"/>
        <w:jc w:val="center"/>
        <w:rPr>
          <w:rFonts w:ascii="Cambria" w:hAnsi="Cambria"/>
          <w:b/>
          <w:i/>
          <w:color w:val="0070C0"/>
        </w:rPr>
      </w:pPr>
    </w:p>
    <w:p w:rsidR="004B2F82" w:rsidRPr="004E73B9" w:rsidRDefault="004B2F82" w:rsidP="004B2F82">
      <w:pPr>
        <w:pStyle w:val="Prrafodelista1"/>
        <w:spacing w:after="0" w:line="240" w:lineRule="auto"/>
        <w:ind w:left="0"/>
        <w:jc w:val="center"/>
        <w:rPr>
          <w:rFonts w:ascii="Cambria" w:hAnsi="Cambria"/>
          <w:b/>
          <w:i/>
          <w:color w:val="0070C0"/>
        </w:rPr>
      </w:pPr>
      <w:r>
        <w:rPr>
          <w:rFonts w:ascii="Cambria" w:hAnsi="Cambria"/>
          <w:b/>
          <w:i/>
          <w:color w:val="0070C0"/>
        </w:rPr>
        <w:t>Grá</w:t>
      </w:r>
      <w:r w:rsidRPr="004E73B9">
        <w:rPr>
          <w:rFonts w:ascii="Cambria" w:hAnsi="Cambria"/>
          <w:b/>
          <w:i/>
          <w:color w:val="0070C0"/>
        </w:rPr>
        <w:t>fico 18.1</w:t>
      </w:r>
    </w:p>
    <w:p w:rsidR="004B2F82" w:rsidRDefault="004B2F82" w:rsidP="004B2F82">
      <w:pPr>
        <w:jc w:val="both"/>
        <w:rPr>
          <w:rFonts w:ascii="Cambria" w:hAnsi="Cambria"/>
          <w:i/>
        </w:rPr>
      </w:pPr>
      <w:r>
        <w:rPr>
          <w:rFonts w:ascii="Cambria" w:hAnsi="Cambria"/>
          <w:i/>
          <w:noProof/>
          <w:lang w:eastAsia="es-ES"/>
        </w:rPr>
        <w:drawing>
          <wp:inline distT="0" distB="0" distL="0" distR="0">
            <wp:extent cx="6347460" cy="3740785"/>
            <wp:effectExtent l="1905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8" cstate="print"/>
                    <a:srcRect/>
                    <a:stretch>
                      <a:fillRect/>
                    </a:stretch>
                  </pic:blipFill>
                  <pic:spPr bwMode="auto">
                    <a:xfrm>
                      <a:off x="0" y="0"/>
                      <a:ext cx="6347460" cy="3740785"/>
                    </a:xfrm>
                    <a:prstGeom prst="rect">
                      <a:avLst/>
                    </a:prstGeom>
                    <a:noFill/>
                    <a:ln w="9525">
                      <a:noFill/>
                      <a:miter lim="800000"/>
                      <a:headEnd/>
                      <a:tailEnd/>
                    </a:ln>
                  </pic:spPr>
                </pic:pic>
              </a:graphicData>
            </a:graphic>
          </wp:inline>
        </w:drawing>
      </w:r>
    </w:p>
    <w:p w:rsidR="004B2F82" w:rsidRPr="00572EFD" w:rsidRDefault="004B2F82" w:rsidP="004B2F82">
      <w:pPr>
        <w:jc w:val="both"/>
        <w:rPr>
          <w:rFonts w:ascii="Cambria" w:hAnsi="Cambria"/>
          <w:i/>
          <w:color w:val="000000" w:themeColor="text1"/>
          <w:sz w:val="20"/>
        </w:rPr>
      </w:pPr>
      <w:r>
        <w:rPr>
          <w:b/>
          <w:sz w:val="20"/>
        </w:rPr>
        <w:t>Fuente:</w:t>
      </w:r>
      <w:r>
        <w:rPr>
          <w:sz w:val="20"/>
        </w:rPr>
        <w:t xml:space="preserve"> </w:t>
      </w:r>
      <w:r>
        <w:rPr>
          <w:rFonts w:ascii="Times New Roman" w:hAnsi="Times New Roman"/>
          <w:bCs/>
          <w:i/>
          <w:iCs/>
          <w:sz w:val="20"/>
        </w:rPr>
        <w:t xml:space="preserve">Encuesta aleatoria aplicada a la población de la Provincia </w:t>
      </w:r>
      <w:r>
        <w:rPr>
          <w:rFonts w:ascii="Cambria" w:hAnsi="Cambria"/>
          <w:i/>
          <w:sz w:val="20"/>
        </w:rPr>
        <w:t xml:space="preserve"> Monseñor  Nouel  (Bonao)  </w:t>
      </w:r>
      <w:r>
        <w:rPr>
          <w:rFonts w:ascii="Times New Roman" w:hAnsi="Times New Roman"/>
          <w:bCs/>
          <w:i/>
          <w:iCs/>
          <w:sz w:val="20"/>
        </w:rPr>
        <w:t xml:space="preserve">en relación con el </w:t>
      </w:r>
      <w:r w:rsidRPr="00572EFD">
        <w:rPr>
          <w:rFonts w:ascii="Times New Roman" w:hAnsi="Times New Roman"/>
          <w:bCs/>
          <w:i/>
          <w:iCs/>
          <w:color w:val="000000" w:themeColor="text1"/>
          <w:sz w:val="20"/>
        </w:rPr>
        <w:t>tema de investigación “El</w:t>
      </w:r>
      <w:r w:rsidRPr="00572EFD">
        <w:rPr>
          <w:rFonts w:ascii="Times New Roman" w:hAnsi="Times New Roman"/>
          <w:i/>
          <w:color w:val="000000" w:themeColor="text1"/>
          <w:sz w:val="20"/>
        </w:rPr>
        <w:t xml:space="preserve"> </w:t>
      </w:r>
      <w:r w:rsidRPr="00572EFD">
        <w:rPr>
          <w:rFonts w:ascii="Times New Roman" w:hAnsi="Times New Roman"/>
          <w:bCs/>
          <w:i/>
          <w:iCs/>
          <w:color w:val="000000" w:themeColor="text1"/>
          <w:sz w:val="20"/>
        </w:rPr>
        <w:t xml:space="preserve">Chapeo” </w:t>
      </w:r>
      <w:r w:rsidRPr="00572EFD">
        <w:rPr>
          <w:rFonts w:ascii="Cambria" w:hAnsi="Cambria"/>
          <w:i/>
          <w:color w:val="000000" w:themeColor="text1"/>
          <w:sz w:val="20"/>
        </w:rPr>
        <w:t>03  de  Diciembre  2014</w:t>
      </w:r>
    </w:p>
    <w:p w:rsidR="004B2F82" w:rsidRPr="00BA4EAE" w:rsidRDefault="00585B98" w:rsidP="004B2F82">
      <w:pPr>
        <w:jc w:val="both"/>
        <w:rPr>
          <w:rFonts w:ascii="Cambria" w:hAnsi="Cambria"/>
          <w:i/>
          <w:color w:val="C00000"/>
        </w:rPr>
      </w:pPr>
      <w:r w:rsidRPr="00585B98">
        <w:rPr>
          <w:rFonts w:ascii="Cambria" w:hAnsi="Cambria" w:cs="Arial"/>
          <w:i/>
          <w:noProof/>
          <w:color w:val="000000" w:themeColor="text1"/>
          <w:lang w:eastAsia="es-ES"/>
        </w:rPr>
        <w:pict>
          <v:group id="_x0000_s1554" style="position:absolute;left:0;text-align:left;margin-left:547.9pt;margin-top:728.05pt;width:1in;height:1in;z-index:251747328;mso-position-horizontal-relative:page;mso-position-vertical-relative:page" coordorigin="10800,14400" coordsize="1440,1440" o:allowincell="f">
            <v:rect id="_x0000_s1555"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FD1394"/>
                </w:txbxContent>
              </v:textbox>
            </v:rect>
            <v:shape id="_x0000_s1556"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556" inset=",0,,0">
                <w:txbxContent>
                  <w:p w:rsidR="000A562C" w:rsidRPr="00FD1394" w:rsidRDefault="000A562C" w:rsidP="00FD1394">
                    <w:pPr>
                      <w:pStyle w:val="Piedepgina"/>
                      <w:jc w:val="center"/>
                      <w:rPr>
                        <w:lang w:val="es-DO"/>
                      </w:rPr>
                    </w:pPr>
                    <w:r>
                      <w:rPr>
                        <w:lang w:val="es-DO"/>
                      </w:rPr>
                      <w:t>55</w:t>
                    </w:r>
                  </w:p>
                </w:txbxContent>
              </v:textbox>
            </v:shape>
            <w10:wrap anchorx="page" anchory="page"/>
          </v:group>
        </w:pict>
      </w:r>
      <w:r w:rsidR="004B2F82" w:rsidRPr="00572EFD">
        <w:rPr>
          <w:rFonts w:ascii="Cambria" w:hAnsi="Cambria"/>
          <w:b/>
          <w:i/>
          <w:color w:val="000000" w:themeColor="text1"/>
        </w:rPr>
        <w:t>Análisis</w:t>
      </w:r>
      <w:r w:rsidR="004B2F82" w:rsidRPr="00572EFD">
        <w:rPr>
          <w:rFonts w:ascii="Cambria" w:hAnsi="Cambria"/>
          <w:i/>
          <w:color w:val="000000" w:themeColor="text1"/>
        </w:rPr>
        <w:t>: entre las causas del Chapeo, según los resultados de la encuesta, el desempleo influye, puesto que en relación con los datos un 57.1% entiende que definitivamente si, un 23.5% dice que probablemente sí, un 13% entiende que probablemente no y un 6.5% entiende que definitivamente</w:t>
      </w:r>
      <w:r w:rsidR="004B2F82" w:rsidRPr="00801C2E">
        <w:rPr>
          <w:rFonts w:ascii="Cambria" w:hAnsi="Cambria"/>
          <w:i/>
          <w:color w:val="C00000"/>
        </w:rPr>
        <w:t xml:space="preserve"> no.</w:t>
      </w:r>
    </w:p>
    <w:p w:rsidR="004B2F82" w:rsidRPr="004E73B9" w:rsidRDefault="004B2F82" w:rsidP="004B2F82">
      <w:pPr>
        <w:pStyle w:val="Prrafodelista1"/>
        <w:spacing w:after="0" w:line="240" w:lineRule="auto"/>
        <w:ind w:left="0"/>
        <w:jc w:val="center"/>
        <w:rPr>
          <w:rFonts w:ascii="Cambria" w:hAnsi="Cambria"/>
          <w:b/>
          <w:i/>
          <w:color w:val="0070C0"/>
        </w:rPr>
      </w:pPr>
      <w:r w:rsidRPr="004E73B9">
        <w:rPr>
          <w:rFonts w:ascii="Cambria" w:hAnsi="Cambria"/>
          <w:b/>
          <w:i/>
          <w:color w:val="0070C0"/>
        </w:rPr>
        <w:lastRenderedPageBreak/>
        <w:t>Cuadro 19.1</w:t>
      </w:r>
    </w:p>
    <w:p w:rsidR="004B2F82" w:rsidRPr="004E73B9" w:rsidRDefault="004B2F82" w:rsidP="004B2F82">
      <w:pPr>
        <w:pStyle w:val="Prrafodelista1"/>
        <w:spacing w:after="0" w:line="240" w:lineRule="auto"/>
        <w:ind w:left="0"/>
        <w:jc w:val="center"/>
        <w:rPr>
          <w:rFonts w:ascii="Cambria" w:hAnsi="Cambria"/>
          <w:b/>
          <w:i/>
          <w:color w:val="0070C0"/>
        </w:rPr>
      </w:pPr>
      <w:r w:rsidRPr="004E73B9">
        <w:rPr>
          <w:rFonts w:ascii="Cambria" w:hAnsi="Cambria"/>
          <w:b/>
          <w:i/>
          <w:color w:val="0070C0"/>
        </w:rPr>
        <w:tab/>
      </w:r>
      <w:r w:rsidRPr="004E73B9">
        <w:rPr>
          <w:rFonts w:ascii="Cambria" w:hAnsi="Cambria"/>
          <w:b/>
          <w:i/>
          <w:color w:val="0070C0"/>
        </w:rPr>
        <w:tab/>
        <w:t>¿El cierre de una serie de empresas en la provincia de Monseñor Nouel y el lanzamiento a la calles de miles de empleados son causas que influyen a que las personas practiquen el chapeo?</w:t>
      </w:r>
    </w:p>
    <w:p w:rsidR="004B2F82" w:rsidRPr="00801C2E" w:rsidRDefault="004B2F82" w:rsidP="004B2F82">
      <w:pPr>
        <w:tabs>
          <w:tab w:val="center" w:pos="3628"/>
        </w:tabs>
        <w:autoSpaceDE w:val="0"/>
        <w:autoSpaceDN w:val="0"/>
        <w:adjustRightInd w:val="0"/>
        <w:spacing w:after="0" w:line="240" w:lineRule="auto"/>
        <w:rPr>
          <w:rFonts w:ascii="Cambria" w:hAnsi="Cambria" w:cs="Arial"/>
          <w:b/>
          <w:bCs/>
          <w:i/>
          <w:color w:val="000000"/>
        </w:rPr>
      </w:pPr>
    </w:p>
    <w:tbl>
      <w:tblPr>
        <w:tblW w:w="0" w:type="auto"/>
        <w:jc w:val="center"/>
        <w:tblInd w:w="93" w:type="dxa"/>
        <w:tblLayout w:type="fixed"/>
        <w:tblCellMar>
          <w:left w:w="93" w:type="dxa"/>
          <w:right w:w="93" w:type="dxa"/>
        </w:tblCellMar>
        <w:tblLook w:val="0000"/>
      </w:tblPr>
      <w:tblGrid>
        <w:gridCol w:w="1183"/>
        <w:gridCol w:w="1118"/>
        <w:gridCol w:w="1384"/>
        <w:gridCol w:w="1334"/>
        <w:gridCol w:w="1534"/>
        <w:gridCol w:w="1534"/>
      </w:tblGrid>
      <w:tr w:rsidR="004B2F82" w:rsidRPr="00934103" w:rsidTr="00A808F0">
        <w:trPr>
          <w:trHeight w:val="432"/>
          <w:jc w:val="center"/>
        </w:trPr>
        <w:tc>
          <w:tcPr>
            <w:tcW w:w="2301" w:type="dxa"/>
            <w:gridSpan w:val="2"/>
            <w:tcBorders>
              <w:top w:val="single" w:sz="12" w:space="0" w:color="000000"/>
              <w:left w:val="single" w:sz="1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i/>
                <w:color w:val="000000"/>
              </w:rPr>
            </w:pPr>
          </w:p>
        </w:tc>
        <w:tc>
          <w:tcPr>
            <w:tcW w:w="1384" w:type="dxa"/>
            <w:tcBorders>
              <w:top w:val="single" w:sz="12" w:space="0" w:color="000000"/>
              <w:left w:val="single" w:sz="1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Frecuencia</w:t>
            </w:r>
          </w:p>
        </w:tc>
        <w:tc>
          <w:tcPr>
            <w:tcW w:w="1334"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w:t>
            </w:r>
          </w:p>
        </w:tc>
        <w:tc>
          <w:tcPr>
            <w:tcW w:w="1534"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válido</w:t>
            </w:r>
          </w:p>
        </w:tc>
        <w:tc>
          <w:tcPr>
            <w:tcW w:w="1534" w:type="dxa"/>
            <w:tcBorders>
              <w:top w:val="single" w:sz="12" w:space="0" w:color="000000"/>
              <w:left w:val="single" w:sz="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acumulado</w:t>
            </w:r>
          </w:p>
        </w:tc>
      </w:tr>
      <w:tr w:rsidR="004B2F82" w:rsidRPr="00934103" w:rsidTr="00A808F0">
        <w:trPr>
          <w:trHeight w:val="234"/>
          <w:jc w:val="center"/>
        </w:trPr>
        <w:tc>
          <w:tcPr>
            <w:tcW w:w="1183" w:type="dxa"/>
            <w:vMerge w:val="restart"/>
            <w:tcBorders>
              <w:top w:val="single" w:sz="12" w:space="0" w:color="000000"/>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Válidos</w:t>
            </w:r>
          </w:p>
        </w:tc>
        <w:tc>
          <w:tcPr>
            <w:tcW w:w="1118" w:type="dxa"/>
            <w:tcBorders>
              <w:top w:val="single" w:sz="12" w:space="0" w:color="000000"/>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No</w:t>
            </w:r>
          </w:p>
        </w:tc>
        <w:tc>
          <w:tcPr>
            <w:tcW w:w="1384" w:type="dxa"/>
            <w:tcBorders>
              <w:top w:val="single" w:sz="12" w:space="0" w:color="000000"/>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272</w:t>
            </w:r>
          </w:p>
        </w:tc>
        <w:tc>
          <w:tcPr>
            <w:tcW w:w="1334"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77.7</w:t>
            </w:r>
          </w:p>
        </w:tc>
        <w:tc>
          <w:tcPr>
            <w:tcW w:w="1534"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84.0</w:t>
            </w:r>
          </w:p>
        </w:tc>
        <w:tc>
          <w:tcPr>
            <w:tcW w:w="1534" w:type="dxa"/>
            <w:tcBorders>
              <w:top w:val="single" w:sz="12" w:space="0" w:color="000000"/>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84.0</w:t>
            </w:r>
          </w:p>
        </w:tc>
      </w:tr>
      <w:tr w:rsidR="004B2F82" w:rsidRPr="00934103" w:rsidTr="00A808F0">
        <w:trPr>
          <w:trHeight w:val="234"/>
          <w:jc w:val="center"/>
        </w:trPr>
        <w:tc>
          <w:tcPr>
            <w:tcW w:w="1183"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118"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Si</w:t>
            </w:r>
          </w:p>
        </w:tc>
        <w:tc>
          <w:tcPr>
            <w:tcW w:w="1384"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52</w:t>
            </w:r>
          </w:p>
        </w:tc>
        <w:tc>
          <w:tcPr>
            <w:tcW w:w="1334"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14.9</w:t>
            </w:r>
          </w:p>
        </w:tc>
        <w:tc>
          <w:tcPr>
            <w:tcW w:w="1534"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16.0</w:t>
            </w:r>
          </w:p>
        </w:tc>
        <w:tc>
          <w:tcPr>
            <w:tcW w:w="1534"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r>
      <w:tr w:rsidR="004B2F82" w:rsidRPr="00934103" w:rsidTr="00A808F0">
        <w:trPr>
          <w:trHeight w:val="234"/>
          <w:jc w:val="center"/>
        </w:trPr>
        <w:tc>
          <w:tcPr>
            <w:tcW w:w="1183"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118"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384"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324</w:t>
            </w:r>
          </w:p>
        </w:tc>
        <w:tc>
          <w:tcPr>
            <w:tcW w:w="1334"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92.6</w:t>
            </w:r>
          </w:p>
        </w:tc>
        <w:tc>
          <w:tcPr>
            <w:tcW w:w="1534"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534"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34"/>
          <w:jc w:val="center"/>
        </w:trPr>
        <w:tc>
          <w:tcPr>
            <w:tcW w:w="1183"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Perdidos</w:t>
            </w:r>
          </w:p>
        </w:tc>
        <w:tc>
          <w:tcPr>
            <w:tcW w:w="1118"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Sistema</w:t>
            </w:r>
          </w:p>
        </w:tc>
        <w:tc>
          <w:tcPr>
            <w:tcW w:w="1384"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26</w:t>
            </w:r>
          </w:p>
        </w:tc>
        <w:tc>
          <w:tcPr>
            <w:tcW w:w="1334"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7.4</w:t>
            </w:r>
          </w:p>
        </w:tc>
        <w:tc>
          <w:tcPr>
            <w:tcW w:w="1534"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534"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34"/>
          <w:jc w:val="center"/>
        </w:trPr>
        <w:tc>
          <w:tcPr>
            <w:tcW w:w="2301" w:type="dxa"/>
            <w:gridSpan w:val="2"/>
            <w:tcBorders>
              <w:top w:val="nil"/>
              <w:left w:val="single" w:sz="12" w:space="0" w:color="000000"/>
              <w:bottom w:val="single" w:sz="12" w:space="0" w:color="000000"/>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384" w:type="dxa"/>
            <w:tcBorders>
              <w:top w:val="nil"/>
              <w:left w:val="single" w:sz="1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350</w:t>
            </w:r>
          </w:p>
        </w:tc>
        <w:tc>
          <w:tcPr>
            <w:tcW w:w="1334"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534"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534" w:type="dxa"/>
            <w:tcBorders>
              <w:top w:val="nil"/>
              <w:left w:val="single" w:sz="2" w:space="0" w:color="000000"/>
              <w:bottom w:val="single" w:sz="12" w:space="0" w:color="000000"/>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bl>
    <w:p w:rsidR="004B2F82" w:rsidRPr="00BA4EAE" w:rsidRDefault="004B2F82" w:rsidP="004B2F82">
      <w:pPr>
        <w:jc w:val="both"/>
        <w:rPr>
          <w:rFonts w:ascii="Cambria" w:hAnsi="Cambria"/>
          <w:i/>
          <w:sz w:val="20"/>
        </w:rPr>
      </w:pPr>
      <w:r>
        <w:rPr>
          <w:b/>
          <w:i/>
          <w:sz w:val="20"/>
        </w:rPr>
        <w:t>Fuente</w:t>
      </w:r>
      <w:r w:rsidRPr="00BA4EAE">
        <w:rPr>
          <w:b/>
          <w:i/>
          <w:sz w:val="20"/>
        </w:rPr>
        <w:t>:</w:t>
      </w:r>
      <w:r w:rsidRPr="00BA4EAE">
        <w:rPr>
          <w:i/>
          <w:sz w:val="20"/>
        </w:rPr>
        <w:t xml:space="preserve"> </w:t>
      </w:r>
      <w:r w:rsidRPr="00BA4EAE">
        <w:rPr>
          <w:rFonts w:ascii="Times New Roman" w:hAnsi="Times New Roman"/>
          <w:bCs/>
          <w:i/>
          <w:iCs/>
          <w:sz w:val="20"/>
        </w:rPr>
        <w:t xml:space="preserve">Encuesta aleatoria aplicada a la población de la Provincia </w:t>
      </w:r>
      <w:r w:rsidRPr="00BA4EAE">
        <w:rPr>
          <w:rFonts w:ascii="Cambria" w:hAnsi="Cambria"/>
          <w:i/>
          <w:sz w:val="20"/>
        </w:rPr>
        <w:t xml:space="preserve"> Monseñor  Nouel  (Bonao)  </w:t>
      </w:r>
      <w:r w:rsidRPr="00BA4EAE">
        <w:rPr>
          <w:rFonts w:ascii="Times New Roman" w:hAnsi="Times New Roman"/>
          <w:bCs/>
          <w:i/>
          <w:iCs/>
          <w:sz w:val="20"/>
        </w:rPr>
        <w:t>en relación con el tema de investigación “El</w:t>
      </w:r>
      <w:r w:rsidRPr="00BA4EAE">
        <w:rPr>
          <w:rFonts w:ascii="Times New Roman" w:hAnsi="Times New Roman"/>
          <w:i/>
          <w:sz w:val="20"/>
        </w:rPr>
        <w:t xml:space="preserve"> </w:t>
      </w:r>
      <w:r w:rsidRPr="00BA4EAE">
        <w:rPr>
          <w:rFonts w:ascii="Times New Roman" w:hAnsi="Times New Roman"/>
          <w:bCs/>
          <w:i/>
          <w:iCs/>
          <w:sz w:val="20"/>
        </w:rPr>
        <w:t xml:space="preserve">Chapeo” </w:t>
      </w:r>
      <w:r w:rsidRPr="00BA4EAE">
        <w:rPr>
          <w:rFonts w:ascii="Cambria" w:hAnsi="Cambria"/>
          <w:i/>
          <w:sz w:val="20"/>
        </w:rPr>
        <w:t>03  de  Diciembre  2014</w:t>
      </w:r>
    </w:p>
    <w:p w:rsidR="004B2F82" w:rsidRDefault="004B2F82" w:rsidP="004B2F82">
      <w:pPr>
        <w:pStyle w:val="Prrafodelista1"/>
        <w:spacing w:after="0" w:line="240" w:lineRule="auto"/>
        <w:ind w:left="0"/>
        <w:jc w:val="center"/>
        <w:rPr>
          <w:rFonts w:ascii="Cambria" w:hAnsi="Cambria"/>
          <w:b/>
          <w:i/>
          <w:color w:val="0070C0"/>
        </w:rPr>
      </w:pPr>
    </w:p>
    <w:p w:rsidR="004B2F82" w:rsidRPr="004E73B9" w:rsidRDefault="004B2F82" w:rsidP="004B2F82">
      <w:pPr>
        <w:pStyle w:val="Prrafodelista1"/>
        <w:spacing w:after="0" w:line="240" w:lineRule="auto"/>
        <w:ind w:left="0"/>
        <w:jc w:val="center"/>
        <w:rPr>
          <w:rFonts w:ascii="Cambria" w:hAnsi="Cambria"/>
          <w:b/>
          <w:i/>
          <w:color w:val="0070C0"/>
        </w:rPr>
      </w:pPr>
      <w:r>
        <w:rPr>
          <w:rFonts w:ascii="Cambria" w:hAnsi="Cambria"/>
          <w:b/>
          <w:i/>
          <w:color w:val="0070C0"/>
        </w:rPr>
        <w:t>Grá</w:t>
      </w:r>
      <w:r w:rsidRPr="004E73B9">
        <w:rPr>
          <w:rFonts w:ascii="Cambria" w:hAnsi="Cambria"/>
          <w:b/>
          <w:i/>
          <w:color w:val="0070C0"/>
        </w:rPr>
        <w:t>fico 19.1</w:t>
      </w:r>
    </w:p>
    <w:p w:rsidR="004B2F82" w:rsidRPr="00572EFD" w:rsidRDefault="004B2F82" w:rsidP="004B2F82">
      <w:pPr>
        <w:jc w:val="both"/>
        <w:rPr>
          <w:rFonts w:ascii="Cambria" w:hAnsi="Cambria"/>
          <w:i/>
          <w:color w:val="000000" w:themeColor="text1"/>
          <w:sz w:val="20"/>
        </w:rPr>
      </w:pPr>
      <w:r w:rsidRPr="00572EFD">
        <w:rPr>
          <w:rFonts w:ascii="Cambria" w:hAnsi="Cambria" w:cs="Arial"/>
          <w:i/>
          <w:noProof/>
          <w:color w:val="000000" w:themeColor="text1"/>
          <w:lang w:eastAsia="es-ES"/>
        </w:rPr>
        <w:drawing>
          <wp:inline distT="0" distB="0" distL="0" distR="0">
            <wp:extent cx="6721475" cy="4031615"/>
            <wp:effectExtent l="19050" t="0" r="3175"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9" cstate="print"/>
                    <a:srcRect/>
                    <a:stretch>
                      <a:fillRect/>
                    </a:stretch>
                  </pic:blipFill>
                  <pic:spPr bwMode="auto">
                    <a:xfrm>
                      <a:off x="0" y="0"/>
                      <a:ext cx="6721475" cy="4031615"/>
                    </a:xfrm>
                    <a:prstGeom prst="rect">
                      <a:avLst/>
                    </a:prstGeom>
                    <a:noFill/>
                    <a:ln w="9525">
                      <a:noFill/>
                      <a:miter lim="800000"/>
                      <a:headEnd/>
                      <a:tailEnd/>
                    </a:ln>
                  </pic:spPr>
                </pic:pic>
              </a:graphicData>
            </a:graphic>
          </wp:inline>
        </w:drawing>
      </w:r>
      <w:r w:rsidRPr="00572EFD">
        <w:rPr>
          <w:b/>
          <w:color w:val="000000" w:themeColor="text1"/>
          <w:sz w:val="20"/>
        </w:rPr>
        <w:t>Fuente:</w:t>
      </w:r>
      <w:r w:rsidRPr="00572EFD">
        <w:rPr>
          <w:color w:val="000000" w:themeColor="text1"/>
          <w:sz w:val="20"/>
        </w:rPr>
        <w:t xml:space="preserve"> </w:t>
      </w:r>
      <w:r w:rsidRPr="00572EFD">
        <w:rPr>
          <w:rFonts w:ascii="Times New Roman" w:hAnsi="Times New Roman"/>
          <w:bCs/>
          <w:i/>
          <w:iCs/>
          <w:color w:val="000000" w:themeColor="text1"/>
          <w:sz w:val="20"/>
        </w:rPr>
        <w:t xml:space="preserve">Encuesta aleatoria aplicada a la población de la Provincia </w:t>
      </w:r>
      <w:r w:rsidRPr="00572EFD">
        <w:rPr>
          <w:rFonts w:ascii="Cambria" w:hAnsi="Cambria"/>
          <w:i/>
          <w:color w:val="000000" w:themeColor="text1"/>
          <w:sz w:val="20"/>
        </w:rPr>
        <w:t xml:space="preserve"> Monseñor  Nouel  (Bonao)  </w:t>
      </w:r>
      <w:r w:rsidRPr="00572EFD">
        <w:rPr>
          <w:rFonts w:ascii="Times New Roman" w:hAnsi="Times New Roman"/>
          <w:bCs/>
          <w:i/>
          <w:iCs/>
          <w:color w:val="000000" w:themeColor="text1"/>
          <w:sz w:val="20"/>
        </w:rPr>
        <w:t>en relación con el tema de investigación “El</w:t>
      </w:r>
      <w:r w:rsidRPr="00572EFD">
        <w:rPr>
          <w:rFonts w:ascii="Times New Roman" w:hAnsi="Times New Roman"/>
          <w:i/>
          <w:color w:val="000000" w:themeColor="text1"/>
          <w:sz w:val="20"/>
        </w:rPr>
        <w:t xml:space="preserve"> </w:t>
      </w:r>
      <w:r w:rsidRPr="00572EFD">
        <w:rPr>
          <w:rFonts w:ascii="Times New Roman" w:hAnsi="Times New Roman"/>
          <w:bCs/>
          <w:i/>
          <w:iCs/>
          <w:color w:val="000000" w:themeColor="text1"/>
          <w:sz w:val="20"/>
        </w:rPr>
        <w:t xml:space="preserve">Chapeo” </w:t>
      </w:r>
      <w:r w:rsidRPr="00572EFD">
        <w:rPr>
          <w:rFonts w:ascii="Cambria" w:hAnsi="Cambria"/>
          <w:i/>
          <w:color w:val="000000" w:themeColor="text1"/>
          <w:sz w:val="20"/>
        </w:rPr>
        <w:t>03  de  Diciembre  2014</w:t>
      </w:r>
    </w:p>
    <w:p w:rsidR="004B2F82" w:rsidRPr="00572EFD" w:rsidRDefault="004B2F82" w:rsidP="004B2F82">
      <w:pPr>
        <w:autoSpaceDE w:val="0"/>
        <w:autoSpaceDN w:val="0"/>
        <w:adjustRightInd w:val="0"/>
        <w:spacing w:after="0" w:line="240" w:lineRule="auto"/>
        <w:jc w:val="center"/>
        <w:rPr>
          <w:rFonts w:ascii="Cambria" w:hAnsi="Cambria" w:cs="Arial"/>
          <w:i/>
          <w:color w:val="000000" w:themeColor="text1"/>
        </w:rPr>
      </w:pPr>
    </w:p>
    <w:p w:rsidR="004B2F82" w:rsidRPr="00572EFD" w:rsidRDefault="00585B98" w:rsidP="004B2F82">
      <w:pPr>
        <w:autoSpaceDE w:val="0"/>
        <w:autoSpaceDN w:val="0"/>
        <w:adjustRightInd w:val="0"/>
        <w:spacing w:after="0" w:line="240" w:lineRule="auto"/>
        <w:jc w:val="both"/>
        <w:rPr>
          <w:rFonts w:ascii="Cambria" w:hAnsi="Cambria" w:cs="Arial"/>
          <w:i/>
          <w:color w:val="000000" w:themeColor="text1"/>
        </w:rPr>
      </w:pPr>
      <w:r w:rsidRPr="00585B98">
        <w:rPr>
          <w:rFonts w:ascii="Cambria" w:hAnsi="Cambria"/>
          <w:b/>
          <w:i/>
          <w:noProof/>
          <w:color w:val="000000" w:themeColor="text1"/>
          <w:lang w:eastAsia="es-ES"/>
        </w:rPr>
        <w:pict>
          <v:group id="_x0000_s1478" style="position:absolute;left:0;text-align:left;margin-left:544.8pt;margin-top:726.9pt;width:1in;height:1in;z-index:251721728;mso-position-horizontal-relative:page;mso-position-vertical-relative:page" coordorigin="10800,14400" coordsize="1440,1440" o:allowincell="f">
            <v:rect id="_x0000_s1479"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4B2F82"/>
                </w:txbxContent>
              </v:textbox>
            </v:rect>
            <v:shape id="_x0000_s1480"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480" inset=",0,,0">
                <w:txbxContent>
                  <w:p w:rsidR="000A562C" w:rsidRPr="00FD1394" w:rsidRDefault="000A562C" w:rsidP="004B2F82">
                    <w:pPr>
                      <w:pStyle w:val="Piedepgina"/>
                      <w:jc w:val="center"/>
                      <w:rPr>
                        <w:lang w:val="es-DO"/>
                      </w:rPr>
                    </w:pPr>
                    <w:r>
                      <w:rPr>
                        <w:lang w:val="es-DO"/>
                      </w:rPr>
                      <w:t>56</w:t>
                    </w:r>
                  </w:p>
                </w:txbxContent>
              </v:textbox>
            </v:shape>
            <w10:wrap anchorx="page" anchory="page"/>
          </v:group>
        </w:pict>
      </w:r>
      <w:r w:rsidR="004B2F82" w:rsidRPr="00572EFD">
        <w:rPr>
          <w:rFonts w:ascii="Cambria" w:hAnsi="Cambria" w:cs="Arial"/>
          <w:b/>
          <w:i/>
          <w:color w:val="000000" w:themeColor="text1"/>
        </w:rPr>
        <w:t>Análisis</w:t>
      </w:r>
      <w:r w:rsidR="004B2F82" w:rsidRPr="00572EFD">
        <w:rPr>
          <w:rFonts w:ascii="Cambria" w:hAnsi="Cambria" w:cs="Arial"/>
          <w:i/>
          <w:color w:val="000000" w:themeColor="text1"/>
        </w:rPr>
        <w:t xml:space="preserve">: la práctica del chapeo se ve influenciada por una serie de factores económicos de  los cuales los resultados arrojan que  un 84% considera que No es por la falta de empleo y un 16% considera que Si. Por lo que no necesariamente </w:t>
      </w:r>
      <w:proofErr w:type="gramStart"/>
      <w:r w:rsidR="004B2F82" w:rsidRPr="00572EFD">
        <w:rPr>
          <w:rFonts w:ascii="Cambria" w:hAnsi="Cambria" w:cs="Arial"/>
          <w:i/>
          <w:color w:val="000000" w:themeColor="text1"/>
        </w:rPr>
        <w:t>la</w:t>
      </w:r>
      <w:proofErr w:type="gramEnd"/>
      <w:r w:rsidR="004B2F82" w:rsidRPr="00572EFD">
        <w:rPr>
          <w:rFonts w:ascii="Cambria" w:hAnsi="Cambria" w:cs="Arial"/>
          <w:i/>
          <w:color w:val="000000" w:themeColor="text1"/>
        </w:rPr>
        <w:t xml:space="preserve"> personas recurren a esta práctica por el cierre de empresas importantes en la provincia.</w:t>
      </w:r>
    </w:p>
    <w:p w:rsidR="004B2F82" w:rsidRPr="004E73B9" w:rsidRDefault="004B2F82" w:rsidP="004B2F82">
      <w:pPr>
        <w:pStyle w:val="Prrafodelista1"/>
        <w:spacing w:after="0" w:line="240" w:lineRule="auto"/>
        <w:ind w:left="0"/>
        <w:jc w:val="center"/>
        <w:rPr>
          <w:rFonts w:ascii="Cambria" w:hAnsi="Cambria"/>
          <w:b/>
          <w:i/>
          <w:color w:val="0070C0"/>
        </w:rPr>
      </w:pPr>
      <w:r w:rsidRPr="004E73B9">
        <w:rPr>
          <w:rFonts w:ascii="Cambria" w:hAnsi="Cambria"/>
          <w:b/>
          <w:i/>
          <w:color w:val="0070C0"/>
        </w:rPr>
        <w:lastRenderedPageBreak/>
        <w:t>Cuadro 20.1</w:t>
      </w:r>
    </w:p>
    <w:p w:rsidR="004B2F82" w:rsidRPr="004E73B9" w:rsidRDefault="004B2F82" w:rsidP="004B2F82">
      <w:pPr>
        <w:pStyle w:val="Prrafodelista1"/>
        <w:spacing w:after="0" w:line="240" w:lineRule="auto"/>
        <w:ind w:left="0"/>
        <w:jc w:val="center"/>
        <w:rPr>
          <w:rFonts w:ascii="Cambria" w:hAnsi="Cambria"/>
          <w:b/>
          <w:i/>
          <w:color w:val="0070C0"/>
        </w:rPr>
      </w:pPr>
      <w:r w:rsidRPr="004E73B9">
        <w:rPr>
          <w:rFonts w:ascii="Cambria" w:hAnsi="Cambria"/>
          <w:b/>
          <w:i/>
          <w:color w:val="0070C0"/>
        </w:rPr>
        <w:tab/>
        <w:t>¿Considera usted que el nivel bajo de ingreso induce a las personas a realizar la actividad del chapeo?</w:t>
      </w:r>
    </w:p>
    <w:p w:rsidR="004B2F82" w:rsidRPr="00801C2E" w:rsidRDefault="004B2F82" w:rsidP="004B2F82">
      <w:pPr>
        <w:tabs>
          <w:tab w:val="center" w:pos="3628"/>
        </w:tabs>
        <w:autoSpaceDE w:val="0"/>
        <w:autoSpaceDN w:val="0"/>
        <w:adjustRightInd w:val="0"/>
        <w:spacing w:after="0" w:line="240" w:lineRule="auto"/>
        <w:rPr>
          <w:rFonts w:ascii="Cambria" w:hAnsi="Cambria" w:cs="Arial"/>
          <w:b/>
          <w:bCs/>
          <w:i/>
          <w:color w:val="000000"/>
        </w:rPr>
      </w:pPr>
    </w:p>
    <w:tbl>
      <w:tblPr>
        <w:tblW w:w="0" w:type="auto"/>
        <w:jc w:val="center"/>
        <w:tblInd w:w="93" w:type="dxa"/>
        <w:tblLayout w:type="fixed"/>
        <w:tblCellMar>
          <w:left w:w="93" w:type="dxa"/>
          <w:right w:w="93" w:type="dxa"/>
        </w:tblCellMar>
        <w:tblLook w:val="0000"/>
      </w:tblPr>
      <w:tblGrid>
        <w:gridCol w:w="1231"/>
        <w:gridCol w:w="1162"/>
        <w:gridCol w:w="1439"/>
        <w:gridCol w:w="1387"/>
        <w:gridCol w:w="1595"/>
        <w:gridCol w:w="1595"/>
      </w:tblGrid>
      <w:tr w:rsidR="004B2F82" w:rsidRPr="00934103" w:rsidTr="00A808F0">
        <w:trPr>
          <w:trHeight w:val="539"/>
          <w:jc w:val="center"/>
        </w:trPr>
        <w:tc>
          <w:tcPr>
            <w:tcW w:w="2393" w:type="dxa"/>
            <w:gridSpan w:val="2"/>
            <w:tcBorders>
              <w:top w:val="single" w:sz="12" w:space="0" w:color="000000"/>
              <w:left w:val="single" w:sz="1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rPr>
                <w:rFonts w:ascii="Cambria" w:hAnsi="Cambria" w:cs="Arial"/>
                <w:b/>
                <w:i/>
                <w:color w:val="000000"/>
              </w:rPr>
            </w:pPr>
            <w:r w:rsidRPr="00934103">
              <w:rPr>
                <w:rFonts w:ascii="Cambria" w:hAnsi="Cambria" w:cs="Arial"/>
                <w:b/>
                <w:i/>
                <w:color w:val="000000"/>
              </w:rPr>
              <w:t xml:space="preserve"> </w:t>
            </w:r>
          </w:p>
        </w:tc>
        <w:tc>
          <w:tcPr>
            <w:tcW w:w="1439" w:type="dxa"/>
            <w:tcBorders>
              <w:top w:val="single" w:sz="12" w:space="0" w:color="000000"/>
              <w:left w:val="single" w:sz="1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Frecuencia</w:t>
            </w:r>
          </w:p>
        </w:tc>
        <w:tc>
          <w:tcPr>
            <w:tcW w:w="1387"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w:t>
            </w:r>
          </w:p>
        </w:tc>
        <w:tc>
          <w:tcPr>
            <w:tcW w:w="1595"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válido</w:t>
            </w:r>
          </w:p>
        </w:tc>
        <w:tc>
          <w:tcPr>
            <w:tcW w:w="1595" w:type="dxa"/>
            <w:tcBorders>
              <w:top w:val="single" w:sz="12" w:space="0" w:color="000000"/>
              <w:left w:val="single" w:sz="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acumulado</w:t>
            </w:r>
          </w:p>
        </w:tc>
      </w:tr>
      <w:tr w:rsidR="004B2F82" w:rsidRPr="00934103" w:rsidTr="00A808F0">
        <w:trPr>
          <w:trHeight w:val="292"/>
          <w:jc w:val="center"/>
        </w:trPr>
        <w:tc>
          <w:tcPr>
            <w:tcW w:w="1231" w:type="dxa"/>
            <w:vMerge w:val="restart"/>
            <w:tcBorders>
              <w:top w:val="single" w:sz="12" w:space="0" w:color="000000"/>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Válidos</w:t>
            </w:r>
          </w:p>
        </w:tc>
        <w:tc>
          <w:tcPr>
            <w:tcW w:w="1162" w:type="dxa"/>
            <w:tcBorders>
              <w:top w:val="single" w:sz="12" w:space="0" w:color="000000"/>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No</w:t>
            </w:r>
          </w:p>
        </w:tc>
        <w:tc>
          <w:tcPr>
            <w:tcW w:w="1439" w:type="dxa"/>
            <w:tcBorders>
              <w:top w:val="single" w:sz="12" w:space="0" w:color="000000"/>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58</w:t>
            </w:r>
          </w:p>
        </w:tc>
        <w:tc>
          <w:tcPr>
            <w:tcW w:w="1387"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16.6</w:t>
            </w:r>
          </w:p>
        </w:tc>
        <w:tc>
          <w:tcPr>
            <w:tcW w:w="1595"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17.9</w:t>
            </w:r>
          </w:p>
        </w:tc>
        <w:tc>
          <w:tcPr>
            <w:tcW w:w="1595" w:type="dxa"/>
            <w:tcBorders>
              <w:top w:val="single" w:sz="12" w:space="0" w:color="000000"/>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17.9</w:t>
            </w:r>
          </w:p>
        </w:tc>
      </w:tr>
      <w:tr w:rsidR="004B2F82" w:rsidRPr="00934103" w:rsidTr="00A808F0">
        <w:trPr>
          <w:trHeight w:val="292"/>
          <w:jc w:val="center"/>
        </w:trPr>
        <w:tc>
          <w:tcPr>
            <w:tcW w:w="1231"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162"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Si</w:t>
            </w:r>
          </w:p>
        </w:tc>
        <w:tc>
          <w:tcPr>
            <w:tcW w:w="1439"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266</w:t>
            </w:r>
          </w:p>
        </w:tc>
        <w:tc>
          <w:tcPr>
            <w:tcW w:w="1387"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76.0</w:t>
            </w:r>
          </w:p>
        </w:tc>
        <w:tc>
          <w:tcPr>
            <w:tcW w:w="1595"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82.1</w:t>
            </w:r>
          </w:p>
        </w:tc>
        <w:tc>
          <w:tcPr>
            <w:tcW w:w="1595"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r>
      <w:tr w:rsidR="004B2F82" w:rsidRPr="00934103" w:rsidTr="00A808F0">
        <w:trPr>
          <w:trHeight w:val="292"/>
          <w:jc w:val="center"/>
        </w:trPr>
        <w:tc>
          <w:tcPr>
            <w:tcW w:w="1231"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162"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439"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324</w:t>
            </w:r>
          </w:p>
        </w:tc>
        <w:tc>
          <w:tcPr>
            <w:tcW w:w="1387"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92.6</w:t>
            </w:r>
          </w:p>
        </w:tc>
        <w:tc>
          <w:tcPr>
            <w:tcW w:w="1595"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595"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92"/>
          <w:jc w:val="center"/>
        </w:trPr>
        <w:tc>
          <w:tcPr>
            <w:tcW w:w="1231"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Perdidos</w:t>
            </w:r>
          </w:p>
        </w:tc>
        <w:tc>
          <w:tcPr>
            <w:tcW w:w="1162"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Sistema</w:t>
            </w:r>
          </w:p>
        </w:tc>
        <w:tc>
          <w:tcPr>
            <w:tcW w:w="1439"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26</w:t>
            </w:r>
          </w:p>
        </w:tc>
        <w:tc>
          <w:tcPr>
            <w:tcW w:w="1387"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7.4</w:t>
            </w:r>
          </w:p>
        </w:tc>
        <w:tc>
          <w:tcPr>
            <w:tcW w:w="1595"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595"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92"/>
          <w:jc w:val="center"/>
        </w:trPr>
        <w:tc>
          <w:tcPr>
            <w:tcW w:w="2393" w:type="dxa"/>
            <w:gridSpan w:val="2"/>
            <w:tcBorders>
              <w:top w:val="nil"/>
              <w:left w:val="single" w:sz="12" w:space="0" w:color="000000"/>
              <w:bottom w:val="single" w:sz="12" w:space="0" w:color="000000"/>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439" w:type="dxa"/>
            <w:tcBorders>
              <w:top w:val="nil"/>
              <w:left w:val="single" w:sz="1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350</w:t>
            </w:r>
          </w:p>
        </w:tc>
        <w:tc>
          <w:tcPr>
            <w:tcW w:w="1387"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595"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595" w:type="dxa"/>
            <w:tcBorders>
              <w:top w:val="nil"/>
              <w:left w:val="single" w:sz="2" w:space="0" w:color="000000"/>
              <w:bottom w:val="single" w:sz="12" w:space="0" w:color="000000"/>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bl>
    <w:p w:rsidR="004B2F82" w:rsidRPr="00BA4EAE" w:rsidRDefault="004B2F82" w:rsidP="004B2F82">
      <w:pPr>
        <w:jc w:val="both"/>
        <w:rPr>
          <w:rFonts w:ascii="Cambria" w:hAnsi="Cambria"/>
          <w:i/>
          <w:sz w:val="20"/>
        </w:rPr>
      </w:pPr>
      <w:r w:rsidRPr="00BA4EAE">
        <w:rPr>
          <w:b/>
          <w:i/>
          <w:sz w:val="20"/>
        </w:rPr>
        <w:t>Fuente:</w:t>
      </w:r>
      <w:r w:rsidRPr="00BA4EAE">
        <w:rPr>
          <w:i/>
          <w:sz w:val="20"/>
        </w:rPr>
        <w:t xml:space="preserve"> </w:t>
      </w:r>
      <w:r w:rsidRPr="00BA4EAE">
        <w:rPr>
          <w:rFonts w:ascii="Times New Roman" w:hAnsi="Times New Roman"/>
          <w:bCs/>
          <w:i/>
          <w:iCs/>
          <w:sz w:val="20"/>
        </w:rPr>
        <w:t xml:space="preserve">Encuesta aleatoria aplicada a la población de la Provincia </w:t>
      </w:r>
      <w:r w:rsidRPr="00BA4EAE">
        <w:rPr>
          <w:rFonts w:ascii="Cambria" w:hAnsi="Cambria"/>
          <w:i/>
          <w:sz w:val="20"/>
        </w:rPr>
        <w:t xml:space="preserve"> Monseñor  Nouel  (Bonao)  </w:t>
      </w:r>
      <w:r w:rsidRPr="00BA4EAE">
        <w:rPr>
          <w:rFonts w:ascii="Times New Roman" w:hAnsi="Times New Roman"/>
          <w:bCs/>
          <w:i/>
          <w:iCs/>
          <w:sz w:val="20"/>
        </w:rPr>
        <w:t>en relación con el tema de investigación “El</w:t>
      </w:r>
      <w:r w:rsidRPr="00BA4EAE">
        <w:rPr>
          <w:rFonts w:ascii="Times New Roman" w:hAnsi="Times New Roman"/>
          <w:i/>
          <w:sz w:val="20"/>
        </w:rPr>
        <w:t xml:space="preserve"> </w:t>
      </w:r>
      <w:r w:rsidRPr="00BA4EAE">
        <w:rPr>
          <w:rFonts w:ascii="Times New Roman" w:hAnsi="Times New Roman"/>
          <w:bCs/>
          <w:i/>
          <w:iCs/>
          <w:sz w:val="20"/>
        </w:rPr>
        <w:t xml:space="preserve">Chapeo” </w:t>
      </w:r>
      <w:r w:rsidRPr="00BA4EAE">
        <w:rPr>
          <w:rFonts w:ascii="Cambria" w:hAnsi="Cambria"/>
          <w:i/>
          <w:sz w:val="20"/>
        </w:rPr>
        <w:t>03  de  Diciembre  2014</w:t>
      </w:r>
    </w:p>
    <w:p w:rsidR="004B2F82" w:rsidRDefault="004B2F82" w:rsidP="004B2F82">
      <w:pPr>
        <w:pStyle w:val="Prrafodelista1"/>
        <w:spacing w:after="0" w:line="240" w:lineRule="auto"/>
        <w:ind w:left="0"/>
        <w:jc w:val="center"/>
        <w:rPr>
          <w:rFonts w:ascii="Cambria" w:hAnsi="Cambria"/>
          <w:b/>
          <w:i/>
          <w:color w:val="0070C0"/>
        </w:rPr>
      </w:pPr>
    </w:p>
    <w:p w:rsidR="004B2F82" w:rsidRPr="004E73B9" w:rsidRDefault="004B2F82" w:rsidP="004B2F82">
      <w:pPr>
        <w:pStyle w:val="Prrafodelista1"/>
        <w:spacing w:after="0" w:line="240" w:lineRule="auto"/>
        <w:ind w:left="0"/>
        <w:jc w:val="center"/>
        <w:rPr>
          <w:rFonts w:ascii="Cambria" w:hAnsi="Cambria"/>
          <w:b/>
          <w:i/>
          <w:color w:val="0070C0"/>
        </w:rPr>
      </w:pPr>
      <w:r>
        <w:rPr>
          <w:rFonts w:ascii="Cambria" w:hAnsi="Cambria"/>
          <w:b/>
          <w:i/>
          <w:color w:val="0070C0"/>
        </w:rPr>
        <w:t>Grá</w:t>
      </w:r>
      <w:r w:rsidRPr="004E73B9">
        <w:rPr>
          <w:rFonts w:ascii="Cambria" w:hAnsi="Cambria"/>
          <w:b/>
          <w:i/>
          <w:color w:val="0070C0"/>
        </w:rPr>
        <w:t>fica 20.1</w:t>
      </w:r>
    </w:p>
    <w:p w:rsidR="004B2F82" w:rsidRPr="00572EFD" w:rsidRDefault="00585B98" w:rsidP="004B2F82">
      <w:pPr>
        <w:jc w:val="both"/>
        <w:rPr>
          <w:rFonts w:ascii="Cambria" w:hAnsi="Cambria"/>
          <w:i/>
          <w:color w:val="000000" w:themeColor="text1"/>
          <w:sz w:val="20"/>
        </w:rPr>
      </w:pPr>
      <w:r w:rsidRPr="00585B98">
        <w:rPr>
          <w:rFonts w:ascii="Cambria" w:hAnsi="Cambria" w:cs="Arial"/>
          <w:i/>
          <w:noProof/>
          <w:color w:val="000000"/>
          <w:lang w:eastAsia="es-ES"/>
        </w:rPr>
        <w:pict>
          <v:group id="_x0000_s1460" style="position:absolute;left:0;text-align:left;margin-left:552.8pt;margin-top:731.55pt;width:1in;height:1in;z-index:251715584;mso-position-horizontal-relative:page;mso-position-vertical-relative:page" coordorigin="10800,14400" coordsize="1440,1440" o:allowincell="f">
            <v:rect id="_x0000_s1461"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4B2F82"/>
                </w:txbxContent>
              </v:textbox>
            </v:rect>
            <v:shape id="_x0000_s1462"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462" inset=",0,,0">
                <w:txbxContent>
                  <w:p w:rsidR="000A562C" w:rsidRPr="00FD1394" w:rsidRDefault="000A562C" w:rsidP="004B2F82">
                    <w:pPr>
                      <w:pStyle w:val="Piedepgina"/>
                      <w:jc w:val="center"/>
                      <w:rPr>
                        <w:lang w:val="es-DO"/>
                      </w:rPr>
                    </w:pPr>
                    <w:r>
                      <w:rPr>
                        <w:lang w:val="es-DO"/>
                      </w:rPr>
                      <w:t>57</w:t>
                    </w:r>
                  </w:p>
                </w:txbxContent>
              </v:textbox>
            </v:shape>
            <w10:wrap anchorx="page" anchory="page"/>
          </v:group>
        </w:pict>
      </w:r>
      <w:r w:rsidR="004B2F82">
        <w:rPr>
          <w:rFonts w:ascii="Cambria" w:hAnsi="Cambria" w:cs="Arial"/>
          <w:i/>
          <w:noProof/>
          <w:color w:val="000000"/>
          <w:lang w:eastAsia="es-ES"/>
        </w:rPr>
        <w:drawing>
          <wp:inline distT="0" distB="0" distL="0" distR="0">
            <wp:extent cx="6608445" cy="4102735"/>
            <wp:effectExtent l="19050" t="0" r="1905"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50" cstate="print"/>
                    <a:srcRect/>
                    <a:stretch>
                      <a:fillRect/>
                    </a:stretch>
                  </pic:blipFill>
                  <pic:spPr bwMode="auto">
                    <a:xfrm>
                      <a:off x="0" y="0"/>
                      <a:ext cx="6608445" cy="4102735"/>
                    </a:xfrm>
                    <a:prstGeom prst="rect">
                      <a:avLst/>
                    </a:prstGeom>
                    <a:noFill/>
                    <a:ln w="9525">
                      <a:noFill/>
                      <a:miter lim="800000"/>
                      <a:headEnd/>
                      <a:tailEnd/>
                    </a:ln>
                  </pic:spPr>
                </pic:pic>
              </a:graphicData>
            </a:graphic>
          </wp:inline>
        </w:drawing>
      </w:r>
      <w:r w:rsidR="004B2F82">
        <w:rPr>
          <w:b/>
          <w:sz w:val="20"/>
        </w:rPr>
        <w:t>Fuente:</w:t>
      </w:r>
      <w:r w:rsidR="004B2F82">
        <w:rPr>
          <w:sz w:val="20"/>
        </w:rPr>
        <w:t xml:space="preserve"> </w:t>
      </w:r>
      <w:r w:rsidR="004B2F82">
        <w:rPr>
          <w:rFonts w:ascii="Times New Roman" w:hAnsi="Times New Roman"/>
          <w:bCs/>
          <w:i/>
          <w:iCs/>
          <w:sz w:val="20"/>
        </w:rPr>
        <w:t xml:space="preserve">Encuesta aleatoria aplicada a la población de la Provincia </w:t>
      </w:r>
      <w:r w:rsidR="004B2F82">
        <w:rPr>
          <w:rFonts w:ascii="Cambria" w:hAnsi="Cambria"/>
          <w:i/>
          <w:sz w:val="20"/>
        </w:rPr>
        <w:t xml:space="preserve"> Monseñor  Nouel  (Bonao)  </w:t>
      </w:r>
      <w:r w:rsidR="004B2F82">
        <w:rPr>
          <w:rFonts w:ascii="Times New Roman" w:hAnsi="Times New Roman"/>
          <w:bCs/>
          <w:i/>
          <w:iCs/>
          <w:sz w:val="20"/>
        </w:rPr>
        <w:t>en relación con el tema de investigación “El</w:t>
      </w:r>
      <w:r w:rsidR="004B2F82">
        <w:rPr>
          <w:rFonts w:ascii="Times New Roman" w:hAnsi="Times New Roman"/>
          <w:i/>
          <w:sz w:val="20"/>
        </w:rPr>
        <w:t xml:space="preserve"> </w:t>
      </w:r>
      <w:r w:rsidR="004B2F82" w:rsidRPr="00572EFD">
        <w:rPr>
          <w:rFonts w:ascii="Times New Roman" w:hAnsi="Times New Roman"/>
          <w:bCs/>
          <w:i/>
          <w:iCs/>
          <w:color w:val="000000" w:themeColor="text1"/>
          <w:sz w:val="20"/>
        </w:rPr>
        <w:t xml:space="preserve">Chapeo” </w:t>
      </w:r>
      <w:r w:rsidR="004B2F82" w:rsidRPr="00572EFD">
        <w:rPr>
          <w:rFonts w:ascii="Cambria" w:hAnsi="Cambria"/>
          <w:i/>
          <w:color w:val="000000" w:themeColor="text1"/>
          <w:sz w:val="20"/>
        </w:rPr>
        <w:t>03  de  Diciembre  2014</w:t>
      </w:r>
    </w:p>
    <w:p w:rsidR="004B2F82" w:rsidRPr="00572EFD" w:rsidRDefault="004B2F82" w:rsidP="004B2F82">
      <w:pPr>
        <w:autoSpaceDE w:val="0"/>
        <w:autoSpaceDN w:val="0"/>
        <w:adjustRightInd w:val="0"/>
        <w:spacing w:after="0" w:line="240" w:lineRule="auto"/>
        <w:jc w:val="both"/>
        <w:rPr>
          <w:rFonts w:ascii="Cambria" w:hAnsi="Cambria" w:cs="Arial"/>
          <w:i/>
          <w:color w:val="000000" w:themeColor="text1"/>
        </w:rPr>
      </w:pPr>
      <w:r w:rsidRPr="00572EFD">
        <w:rPr>
          <w:rFonts w:ascii="Cambria" w:hAnsi="Cambria" w:cs="Arial"/>
          <w:b/>
          <w:i/>
          <w:color w:val="000000" w:themeColor="text1"/>
        </w:rPr>
        <w:t>Análisis</w:t>
      </w:r>
      <w:r w:rsidRPr="00572EFD">
        <w:rPr>
          <w:rFonts w:ascii="Cambria" w:hAnsi="Cambria" w:cs="Arial"/>
          <w:i/>
          <w:color w:val="000000" w:themeColor="text1"/>
        </w:rPr>
        <w:t>: niveles bajos de ingreso hacen que las  personas busquen obtener beneficios monetarios y materiales a través de la práctica del chapeo. Y esto se ve sustentado en los resultados de la investigación puesto que  un 82.1% Entiende que si induce a la práctica, mientras  un 17.9% entiende que no.</w:t>
      </w:r>
    </w:p>
    <w:p w:rsidR="004B2F82" w:rsidRPr="00801C2E" w:rsidRDefault="004B2F82" w:rsidP="004B2F82">
      <w:pPr>
        <w:autoSpaceDE w:val="0"/>
        <w:autoSpaceDN w:val="0"/>
        <w:adjustRightInd w:val="0"/>
        <w:spacing w:after="0" w:line="240" w:lineRule="auto"/>
        <w:jc w:val="center"/>
        <w:rPr>
          <w:rFonts w:ascii="Cambria" w:hAnsi="Cambria" w:cs="Arial"/>
          <w:i/>
          <w:color w:val="000000"/>
        </w:rPr>
      </w:pPr>
    </w:p>
    <w:p w:rsidR="004B2F82" w:rsidRPr="004E73B9" w:rsidRDefault="004B2F82" w:rsidP="004B2F82">
      <w:pPr>
        <w:pStyle w:val="Prrafodelista1"/>
        <w:spacing w:after="0" w:line="240" w:lineRule="auto"/>
        <w:ind w:left="0"/>
        <w:jc w:val="center"/>
        <w:rPr>
          <w:rFonts w:ascii="Cambria" w:hAnsi="Cambria"/>
          <w:b/>
          <w:i/>
          <w:color w:val="0070C0"/>
        </w:rPr>
      </w:pPr>
      <w:r w:rsidRPr="004E73B9">
        <w:rPr>
          <w:rFonts w:ascii="Cambria" w:hAnsi="Cambria"/>
          <w:b/>
          <w:i/>
          <w:color w:val="0070C0"/>
        </w:rPr>
        <w:lastRenderedPageBreak/>
        <w:t>Cuadro 21.1</w:t>
      </w:r>
    </w:p>
    <w:p w:rsidR="004B2F82" w:rsidRPr="004E73B9" w:rsidRDefault="004B2F82" w:rsidP="004B2F82">
      <w:pPr>
        <w:pStyle w:val="Prrafodelista1"/>
        <w:spacing w:after="0" w:line="240" w:lineRule="auto"/>
        <w:ind w:left="0"/>
        <w:jc w:val="center"/>
        <w:rPr>
          <w:rFonts w:ascii="Cambria" w:hAnsi="Cambria"/>
          <w:b/>
          <w:i/>
          <w:color w:val="0070C0"/>
        </w:rPr>
      </w:pPr>
      <w:r w:rsidRPr="004E73B9">
        <w:rPr>
          <w:rFonts w:ascii="Cambria" w:hAnsi="Cambria"/>
          <w:b/>
          <w:i/>
          <w:color w:val="0070C0"/>
        </w:rPr>
        <w:t>¿</w:t>
      </w:r>
      <w:proofErr w:type="spellStart"/>
      <w:r w:rsidRPr="004E73B9">
        <w:rPr>
          <w:rFonts w:ascii="Cambria" w:hAnsi="Cambria"/>
          <w:b/>
          <w:i/>
          <w:color w:val="0070C0"/>
        </w:rPr>
        <w:t>Esta</w:t>
      </w:r>
      <w:proofErr w:type="spellEnd"/>
      <w:r w:rsidRPr="004E73B9">
        <w:rPr>
          <w:rFonts w:ascii="Cambria" w:hAnsi="Cambria"/>
          <w:b/>
          <w:i/>
          <w:color w:val="0070C0"/>
        </w:rPr>
        <w:t xml:space="preserve"> usted de acuerdo en que las personas más pobres son las más vulnerables a caer en estos actos?</w:t>
      </w:r>
    </w:p>
    <w:p w:rsidR="004B2F82" w:rsidRPr="00801C2E" w:rsidRDefault="004B2F82" w:rsidP="004B2F82">
      <w:pPr>
        <w:tabs>
          <w:tab w:val="center" w:pos="3628"/>
        </w:tabs>
        <w:autoSpaceDE w:val="0"/>
        <w:autoSpaceDN w:val="0"/>
        <w:adjustRightInd w:val="0"/>
        <w:spacing w:after="0" w:line="240" w:lineRule="auto"/>
        <w:rPr>
          <w:rFonts w:ascii="Cambria" w:hAnsi="Cambria" w:cs="Arial"/>
          <w:b/>
          <w:bCs/>
          <w:i/>
          <w:color w:val="000000"/>
        </w:rPr>
      </w:pPr>
    </w:p>
    <w:tbl>
      <w:tblPr>
        <w:tblW w:w="0" w:type="auto"/>
        <w:jc w:val="center"/>
        <w:tblInd w:w="93" w:type="dxa"/>
        <w:tblLayout w:type="fixed"/>
        <w:tblCellMar>
          <w:left w:w="93" w:type="dxa"/>
          <w:right w:w="93" w:type="dxa"/>
        </w:tblCellMar>
        <w:tblLook w:val="0000"/>
      </w:tblPr>
      <w:tblGrid>
        <w:gridCol w:w="1209"/>
        <w:gridCol w:w="1142"/>
        <w:gridCol w:w="1413"/>
        <w:gridCol w:w="1363"/>
        <w:gridCol w:w="1566"/>
        <w:gridCol w:w="1566"/>
      </w:tblGrid>
      <w:tr w:rsidR="004B2F82" w:rsidRPr="00934103" w:rsidTr="00A808F0">
        <w:trPr>
          <w:trHeight w:val="470"/>
          <w:jc w:val="center"/>
        </w:trPr>
        <w:tc>
          <w:tcPr>
            <w:tcW w:w="2351" w:type="dxa"/>
            <w:gridSpan w:val="2"/>
            <w:tcBorders>
              <w:top w:val="single" w:sz="12" w:space="0" w:color="000000"/>
              <w:left w:val="single" w:sz="1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rPr>
                <w:rFonts w:ascii="Cambria" w:hAnsi="Cambria" w:cs="Arial"/>
                <w:b/>
                <w:i/>
                <w:color w:val="000000"/>
              </w:rPr>
            </w:pPr>
            <w:r w:rsidRPr="00934103">
              <w:rPr>
                <w:rFonts w:ascii="Cambria" w:hAnsi="Cambria" w:cs="Arial"/>
                <w:b/>
                <w:i/>
                <w:color w:val="000000"/>
              </w:rPr>
              <w:t xml:space="preserve"> </w:t>
            </w:r>
          </w:p>
        </w:tc>
        <w:tc>
          <w:tcPr>
            <w:tcW w:w="1413" w:type="dxa"/>
            <w:tcBorders>
              <w:top w:val="single" w:sz="12" w:space="0" w:color="000000"/>
              <w:left w:val="single" w:sz="1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Frecuencia</w:t>
            </w:r>
          </w:p>
        </w:tc>
        <w:tc>
          <w:tcPr>
            <w:tcW w:w="1363"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w:t>
            </w:r>
          </w:p>
        </w:tc>
        <w:tc>
          <w:tcPr>
            <w:tcW w:w="1566"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válido</w:t>
            </w:r>
          </w:p>
        </w:tc>
        <w:tc>
          <w:tcPr>
            <w:tcW w:w="1566" w:type="dxa"/>
            <w:tcBorders>
              <w:top w:val="single" w:sz="12" w:space="0" w:color="000000"/>
              <w:left w:val="single" w:sz="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acumulado</w:t>
            </w:r>
          </w:p>
        </w:tc>
      </w:tr>
      <w:tr w:rsidR="004B2F82" w:rsidRPr="00934103" w:rsidTr="00A808F0">
        <w:trPr>
          <w:trHeight w:val="255"/>
          <w:jc w:val="center"/>
        </w:trPr>
        <w:tc>
          <w:tcPr>
            <w:tcW w:w="1209" w:type="dxa"/>
            <w:vMerge w:val="restart"/>
            <w:tcBorders>
              <w:top w:val="single" w:sz="12" w:space="0" w:color="000000"/>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Válidos</w:t>
            </w:r>
          </w:p>
        </w:tc>
        <w:tc>
          <w:tcPr>
            <w:tcW w:w="1142" w:type="dxa"/>
            <w:tcBorders>
              <w:top w:val="single" w:sz="12" w:space="0" w:color="000000"/>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No</w:t>
            </w:r>
          </w:p>
        </w:tc>
        <w:tc>
          <w:tcPr>
            <w:tcW w:w="1413" w:type="dxa"/>
            <w:tcBorders>
              <w:top w:val="single" w:sz="12" w:space="0" w:color="000000"/>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303</w:t>
            </w:r>
          </w:p>
        </w:tc>
        <w:tc>
          <w:tcPr>
            <w:tcW w:w="1363"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86.6</w:t>
            </w:r>
          </w:p>
        </w:tc>
        <w:tc>
          <w:tcPr>
            <w:tcW w:w="1566"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93.5</w:t>
            </w:r>
          </w:p>
        </w:tc>
        <w:tc>
          <w:tcPr>
            <w:tcW w:w="1566" w:type="dxa"/>
            <w:tcBorders>
              <w:top w:val="single" w:sz="12" w:space="0" w:color="000000"/>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93.5</w:t>
            </w:r>
          </w:p>
        </w:tc>
      </w:tr>
      <w:tr w:rsidR="004B2F82" w:rsidRPr="00934103" w:rsidTr="00A808F0">
        <w:trPr>
          <w:trHeight w:val="255"/>
          <w:jc w:val="center"/>
        </w:trPr>
        <w:tc>
          <w:tcPr>
            <w:tcW w:w="1209"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142"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Si</w:t>
            </w:r>
          </w:p>
        </w:tc>
        <w:tc>
          <w:tcPr>
            <w:tcW w:w="1413"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21</w:t>
            </w:r>
          </w:p>
        </w:tc>
        <w:tc>
          <w:tcPr>
            <w:tcW w:w="1363"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6.0</w:t>
            </w:r>
          </w:p>
        </w:tc>
        <w:tc>
          <w:tcPr>
            <w:tcW w:w="1566"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6.5</w:t>
            </w:r>
          </w:p>
        </w:tc>
        <w:tc>
          <w:tcPr>
            <w:tcW w:w="1566"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r>
      <w:tr w:rsidR="004B2F82" w:rsidRPr="00934103" w:rsidTr="00A808F0">
        <w:trPr>
          <w:trHeight w:val="255"/>
          <w:jc w:val="center"/>
        </w:trPr>
        <w:tc>
          <w:tcPr>
            <w:tcW w:w="1209"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142"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413"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324</w:t>
            </w:r>
          </w:p>
        </w:tc>
        <w:tc>
          <w:tcPr>
            <w:tcW w:w="1363"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92.6</w:t>
            </w:r>
          </w:p>
        </w:tc>
        <w:tc>
          <w:tcPr>
            <w:tcW w:w="1566"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566"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55"/>
          <w:jc w:val="center"/>
        </w:trPr>
        <w:tc>
          <w:tcPr>
            <w:tcW w:w="1209"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Perdidos</w:t>
            </w:r>
          </w:p>
        </w:tc>
        <w:tc>
          <w:tcPr>
            <w:tcW w:w="1142"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Sistema</w:t>
            </w:r>
          </w:p>
        </w:tc>
        <w:tc>
          <w:tcPr>
            <w:tcW w:w="1413"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26</w:t>
            </w:r>
          </w:p>
        </w:tc>
        <w:tc>
          <w:tcPr>
            <w:tcW w:w="1363"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7.4</w:t>
            </w:r>
          </w:p>
        </w:tc>
        <w:tc>
          <w:tcPr>
            <w:tcW w:w="1566"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566"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55"/>
          <w:jc w:val="center"/>
        </w:trPr>
        <w:tc>
          <w:tcPr>
            <w:tcW w:w="2351" w:type="dxa"/>
            <w:gridSpan w:val="2"/>
            <w:tcBorders>
              <w:top w:val="nil"/>
              <w:left w:val="single" w:sz="12" w:space="0" w:color="000000"/>
              <w:bottom w:val="single" w:sz="12" w:space="0" w:color="000000"/>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413" w:type="dxa"/>
            <w:tcBorders>
              <w:top w:val="nil"/>
              <w:left w:val="single" w:sz="1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350</w:t>
            </w:r>
          </w:p>
        </w:tc>
        <w:tc>
          <w:tcPr>
            <w:tcW w:w="1363"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566"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566" w:type="dxa"/>
            <w:tcBorders>
              <w:top w:val="nil"/>
              <w:left w:val="single" w:sz="2" w:space="0" w:color="000000"/>
              <w:bottom w:val="single" w:sz="12" w:space="0" w:color="000000"/>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bl>
    <w:p w:rsidR="004B2F82" w:rsidRPr="00BA4EAE" w:rsidRDefault="004B2F82" w:rsidP="004B2F82">
      <w:pPr>
        <w:jc w:val="both"/>
        <w:rPr>
          <w:rFonts w:ascii="Cambria" w:hAnsi="Cambria"/>
          <w:i/>
          <w:sz w:val="20"/>
        </w:rPr>
      </w:pPr>
      <w:r w:rsidRPr="00BA4EAE">
        <w:rPr>
          <w:b/>
          <w:i/>
          <w:sz w:val="20"/>
        </w:rPr>
        <w:t>Fuente:</w:t>
      </w:r>
      <w:r w:rsidRPr="00BA4EAE">
        <w:rPr>
          <w:i/>
          <w:sz w:val="20"/>
        </w:rPr>
        <w:t xml:space="preserve"> </w:t>
      </w:r>
      <w:r w:rsidRPr="00BA4EAE">
        <w:rPr>
          <w:rFonts w:ascii="Times New Roman" w:hAnsi="Times New Roman"/>
          <w:bCs/>
          <w:i/>
          <w:iCs/>
          <w:sz w:val="20"/>
        </w:rPr>
        <w:t xml:space="preserve">Encuesta aleatoria aplicada a la población de la Provincia </w:t>
      </w:r>
      <w:r w:rsidRPr="00BA4EAE">
        <w:rPr>
          <w:rFonts w:ascii="Cambria" w:hAnsi="Cambria"/>
          <w:i/>
          <w:sz w:val="20"/>
        </w:rPr>
        <w:t xml:space="preserve"> Monseñor  Nouel  (Bonao)  </w:t>
      </w:r>
      <w:r w:rsidRPr="00BA4EAE">
        <w:rPr>
          <w:rFonts w:ascii="Times New Roman" w:hAnsi="Times New Roman"/>
          <w:bCs/>
          <w:i/>
          <w:iCs/>
          <w:sz w:val="20"/>
        </w:rPr>
        <w:t>en relación con el tema de investigación “El</w:t>
      </w:r>
      <w:r w:rsidRPr="00BA4EAE">
        <w:rPr>
          <w:rFonts w:ascii="Times New Roman" w:hAnsi="Times New Roman"/>
          <w:i/>
          <w:sz w:val="20"/>
        </w:rPr>
        <w:t xml:space="preserve"> </w:t>
      </w:r>
      <w:r w:rsidRPr="00BA4EAE">
        <w:rPr>
          <w:rFonts w:ascii="Times New Roman" w:hAnsi="Times New Roman"/>
          <w:bCs/>
          <w:i/>
          <w:iCs/>
          <w:sz w:val="20"/>
        </w:rPr>
        <w:t xml:space="preserve">Chapeo” </w:t>
      </w:r>
      <w:r w:rsidRPr="00BA4EAE">
        <w:rPr>
          <w:rFonts w:ascii="Cambria" w:hAnsi="Cambria"/>
          <w:i/>
          <w:sz w:val="20"/>
        </w:rPr>
        <w:t>03  de  Diciembre  2014</w:t>
      </w:r>
    </w:p>
    <w:p w:rsidR="004B2F82" w:rsidRPr="00801C2E" w:rsidRDefault="004B2F82" w:rsidP="004B2F82">
      <w:pPr>
        <w:autoSpaceDE w:val="0"/>
        <w:autoSpaceDN w:val="0"/>
        <w:adjustRightInd w:val="0"/>
        <w:spacing w:after="0" w:line="240" w:lineRule="auto"/>
        <w:rPr>
          <w:rFonts w:ascii="Cambria" w:hAnsi="Cambria" w:cs="Arial"/>
          <w:i/>
          <w:color w:val="000000"/>
        </w:rPr>
      </w:pPr>
    </w:p>
    <w:p w:rsidR="004B2F82" w:rsidRPr="004E73B9" w:rsidRDefault="004B2F82" w:rsidP="004B2F82">
      <w:pPr>
        <w:pStyle w:val="Prrafodelista1"/>
        <w:spacing w:after="0" w:line="240" w:lineRule="auto"/>
        <w:ind w:left="0"/>
        <w:jc w:val="center"/>
        <w:rPr>
          <w:rFonts w:ascii="Cambria" w:hAnsi="Cambria"/>
          <w:b/>
          <w:i/>
          <w:color w:val="0070C0"/>
        </w:rPr>
      </w:pPr>
    </w:p>
    <w:p w:rsidR="004B2F82" w:rsidRPr="004E73B9" w:rsidRDefault="004B2F82" w:rsidP="004B2F82">
      <w:pPr>
        <w:pStyle w:val="Prrafodelista1"/>
        <w:spacing w:after="0" w:line="240" w:lineRule="auto"/>
        <w:ind w:left="0"/>
        <w:jc w:val="center"/>
        <w:rPr>
          <w:rFonts w:ascii="Cambria" w:hAnsi="Cambria"/>
          <w:b/>
          <w:i/>
          <w:color w:val="0070C0"/>
        </w:rPr>
      </w:pPr>
      <w:r>
        <w:rPr>
          <w:rFonts w:ascii="Cambria" w:hAnsi="Cambria"/>
          <w:b/>
          <w:i/>
          <w:color w:val="0070C0"/>
        </w:rPr>
        <w:t>Grá</w:t>
      </w:r>
      <w:r w:rsidRPr="004E73B9">
        <w:rPr>
          <w:rFonts w:ascii="Cambria" w:hAnsi="Cambria"/>
          <w:b/>
          <w:i/>
          <w:color w:val="0070C0"/>
        </w:rPr>
        <w:t>fico 21.1</w:t>
      </w:r>
    </w:p>
    <w:p w:rsidR="004B2F82" w:rsidRPr="00E91EC3" w:rsidRDefault="004B2F82" w:rsidP="004B2F82">
      <w:pPr>
        <w:jc w:val="both"/>
        <w:rPr>
          <w:rFonts w:ascii="Cambria" w:hAnsi="Cambria"/>
          <w:i/>
          <w:sz w:val="20"/>
        </w:rPr>
      </w:pPr>
      <w:r>
        <w:rPr>
          <w:rFonts w:ascii="Cambria" w:hAnsi="Cambria" w:cs="Arial"/>
          <w:i/>
          <w:noProof/>
          <w:color w:val="000000"/>
          <w:lang w:eastAsia="es-ES"/>
        </w:rPr>
        <w:drawing>
          <wp:inline distT="0" distB="0" distL="0" distR="0">
            <wp:extent cx="6650355" cy="3895090"/>
            <wp:effectExtent l="1905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1" cstate="print"/>
                    <a:srcRect/>
                    <a:stretch>
                      <a:fillRect/>
                    </a:stretch>
                  </pic:blipFill>
                  <pic:spPr bwMode="auto">
                    <a:xfrm>
                      <a:off x="0" y="0"/>
                      <a:ext cx="6650355" cy="3895090"/>
                    </a:xfrm>
                    <a:prstGeom prst="rect">
                      <a:avLst/>
                    </a:prstGeom>
                    <a:noFill/>
                    <a:ln w="9525">
                      <a:noFill/>
                      <a:miter lim="800000"/>
                      <a:headEnd/>
                      <a:tailEnd/>
                    </a:ln>
                  </pic:spPr>
                </pic:pic>
              </a:graphicData>
            </a:graphic>
          </wp:inline>
        </w:drawing>
      </w:r>
      <w:r w:rsidRPr="002D2666">
        <w:rPr>
          <w:b/>
          <w:i/>
          <w:sz w:val="20"/>
        </w:rPr>
        <w:t xml:space="preserve"> </w:t>
      </w:r>
      <w:r w:rsidRPr="00BA4EAE">
        <w:rPr>
          <w:b/>
          <w:i/>
          <w:sz w:val="20"/>
        </w:rPr>
        <w:t>Fuente:</w:t>
      </w:r>
      <w:r w:rsidRPr="00BA4EAE">
        <w:rPr>
          <w:i/>
          <w:sz w:val="20"/>
        </w:rPr>
        <w:t xml:space="preserve"> </w:t>
      </w:r>
      <w:r w:rsidRPr="00BA4EAE">
        <w:rPr>
          <w:rFonts w:ascii="Times New Roman" w:hAnsi="Times New Roman"/>
          <w:bCs/>
          <w:i/>
          <w:iCs/>
          <w:sz w:val="20"/>
        </w:rPr>
        <w:t xml:space="preserve">Encuesta aleatoria aplicada a la población de la Provincia </w:t>
      </w:r>
      <w:r w:rsidRPr="00BA4EAE">
        <w:rPr>
          <w:rFonts w:ascii="Cambria" w:hAnsi="Cambria"/>
          <w:i/>
          <w:sz w:val="20"/>
        </w:rPr>
        <w:t xml:space="preserve"> Monseñor  Nouel  (Bonao)  </w:t>
      </w:r>
      <w:r w:rsidRPr="00BA4EAE">
        <w:rPr>
          <w:rFonts w:ascii="Times New Roman" w:hAnsi="Times New Roman"/>
          <w:bCs/>
          <w:i/>
          <w:iCs/>
          <w:sz w:val="20"/>
        </w:rPr>
        <w:t>en relación con el tema de investigación “El</w:t>
      </w:r>
      <w:r w:rsidRPr="00BA4EAE">
        <w:rPr>
          <w:rFonts w:ascii="Times New Roman" w:hAnsi="Times New Roman"/>
          <w:i/>
          <w:sz w:val="20"/>
        </w:rPr>
        <w:t xml:space="preserve"> </w:t>
      </w:r>
      <w:r w:rsidRPr="00BA4EAE">
        <w:rPr>
          <w:rFonts w:ascii="Times New Roman" w:hAnsi="Times New Roman"/>
          <w:bCs/>
          <w:i/>
          <w:iCs/>
          <w:sz w:val="20"/>
        </w:rPr>
        <w:t xml:space="preserve">Chapeo” </w:t>
      </w:r>
      <w:r w:rsidRPr="00BA4EAE">
        <w:rPr>
          <w:rFonts w:ascii="Cambria" w:hAnsi="Cambria"/>
          <w:i/>
          <w:sz w:val="20"/>
        </w:rPr>
        <w:t>03  de  Diciembre  2014</w:t>
      </w:r>
    </w:p>
    <w:p w:rsidR="004B2F82" w:rsidRPr="00540017" w:rsidRDefault="004B2F82" w:rsidP="004B2F82">
      <w:pPr>
        <w:autoSpaceDE w:val="0"/>
        <w:autoSpaceDN w:val="0"/>
        <w:adjustRightInd w:val="0"/>
        <w:spacing w:after="0" w:line="240" w:lineRule="auto"/>
        <w:jc w:val="both"/>
        <w:rPr>
          <w:rFonts w:ascii="Cambria" w:hAnsi="Cambria" w:cs="Arial"/>
          <w:i/>
          <w:color w:val="000000"/>
        </w:rPr>
      </w:pPr>
      <w:r w:rsidRPr="00540017">
        <w:rPr>
          <w:rFonts w:ascii="Cambria" w:hAnsi="Cambria" w:cs="Arial"/>
          <w:i/>
          <w:color w:val="000000"/>
        </w:rPr>
        <w:t>Análisis: en los objetivos planteados, se buscaba conocer si la pobreza era un factor determinante en la práctica del chapeo. Visto de esta manera u</w:t>
      </w:r>
      <w:r>
        <w:rPr>
          <w:rFonts w:ascii="Cambria" w:hAnsi="Cambria" w:cs="Arial"/>
          <w:i/>
          <w:color w:val="000000"/>
        </w:rPr>
        <w:t>n 93.5</w:t>
      </w:r>
      <w:r w:rsidRPr="00540017">
        <w:rPr>
          <w:rFonts w:ascii="Cambria" w:hAnsi="Cambria" w:cs="Arial"/>
          <w:i/>
          <w:color w:val="000000"/>
        </w:rPr>
        <w:t>% de los encuestados entiende que no y un 6</w:t>
      </w:r>
      <w:r>
        <w:rPr>
          <w:rFonts w:ascii="Cambria" w:hAnsi="Cambria" w:cs="Arial"/>
          <w:i/>
          <w:color w:val="000000"/>
        </w:rPr>
        <w:t>.5</w:t>
      </w:r>
      <w:r w:rsidRPr="00540017">
        <w:rPr>
          <w:rFonts w:ascii="Cambria" w:hAnsi="Cambria" w:cs="Arial"/>
          <w:i/>
          <w:color w:val="000000"/>
        </w:rPr>
        <w:t xml:space="preserve">% entiende que sí. Por tanto una persona  pobre no necesariamente recurre a esta práctica para su supervivencia. </w:t>
      </w:r>
    </w:p>
    <w:p w:rsidR="004B2F82" w:rsidRPr="00801C2E" w:rsidRDefault="004B2F82" w:rsidP="004B2F82">
      <w:pPr>
        <w:autoSpaceDE w:val="0"/>
        <w:autoSpaceDN w:val="0"/>
        <w:adjustRightInd w:val="0"/>
        <w:spacing w:after="0" w:line="240" w:lineRule="auto"/>
        <w:rPr>
          <w:rFonts w:ascii="Cambria" w:hAnsi="Cambria" w:cs="Arial"/>
          <w:i/>
          <w:color w:val="000000"/>
        </w:rPr>
      </w:pPr>
    </w:p>
    <w:p w:rsidR="004B2F82" w:rsidRPr="00801C2E" w:rsidRDefault="00585B98" w:rsidP="004B2F82">
      <w:pPr>
        <w:autoSpaceDE w:val="0"/>
        <w:autoSpaceDN w:val="0"/>
        <w:adjustRightInd w:val="0"/>
        <w:spacing w:after="0" w:line="240" w:lineRule="auto"/>
        <w:jc w:val="center"/>
        <w:rPr>
          <w:rFonts w:ascii="Cambria" w:hAnsi="Cambria" w:cs="Arial"/>
          <w:i/>
          <w:color w:val="000000"/>
        </w:rPr>
      </w:pPr>
      <w:r>
        <w:rPr>
          <w:rFonts w:ascii="Cambria" w:hAnsi="Cambria" w:cs="Arial"/>
          <w:i/>
          <w:noProof/>
          <w:color w:val="000000"/>
          <w:lang w:eastAsia="es-ES"/>
        </w:rPr>
        <w:pict>
          <v:group id="_x0000_s1463" style="position:absolute;left:0;text-align:left;margin-left:549.3pt;margin-top:726.9pt;width:1in;height:1in;z-index:251716608;mso-position-horizontal-relative:page;mso-position-vertical-relative:page" coordorigin="10800,14400" coordsize="1440,1440" o:allowincell="f">
            <v:rect id="_x0000_s1464"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4B2F82"/>
                </w:txbxContent>
              </v:textbox>
            </v:rect>
            <v:shape id="_x0000_s1465"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465" inset=",0,,0">
                <w:txbxContent>
                  <w:p w:rsidR="000A562C" w:rsidRPr="00FD1394" w:rsidRDefault="000A562C" w:rsidP="004B2F82">
                    <w:pPr>
                      <w:pStyle w:val="Piedepgina"/>
                      <w:jc w:val="center"/>
                      <w:rPr>
                        <w:lang w:val="es-DO"/>
                      </w:rPr>
                    </w:pPr>
                    <w:r>
                      <w:rPr>
                        <w:lang w:val="es-DO"/>
                      </w:rPr>
                      <w:t>58</w:t>
                    </w:r>
                  </w:p>
                </w:txbxContent>
              </v:textbox>
            </v:shape>
            <w10:wrap anchorx="page" anchory="page"/>
          </v:group>
        </w:pict>
      </w:r>
    </w:p>
    <w:p w:rsidR="004B2F82" w:rsidRPr="004E73B9" w:rsidRDefault="004B2F82" w:rsidP="004B2F82">
      <w:pPr>
        <w:pStyle w:val="Prrafodelista1"/>
        <w:spacing w:after="0" w:line="240" w:lineRule="auto"/>
        <w:ind w:left="0"/>
        <w:jc w:val="center"/>
        <w:rPr>
          <w:rFonts w:ascii="Cambria" w:hAnsi="Cambria"/>
          <w:b/>
          <w:i/>
          <w:color w:val="0070C0"/>
        </w:rPr>
      </w:pPr>
      <w:r w:rsidRPr="004E73B9">
        <w:rPr>
          <w:rFonts w:ascii="Cambria" w:hAnsi="Cambria"/>
          <w:b/>
          <w:i/>
          <w:color w:val="0070C0"/>
        </w:rPr>
        <w:lastRenderedPageBreak/>
        <w:t>Cuadro 22.1</w:t>
      </w:r>
    </w:p>
    <w:p w:rsidR="004B2F82" w:rsidRPr="004E73B9" w:rsidRDefault="004B2F82" w:rsidP="004B2F82">
      <w:pPr>
        <w:pStyle w:val="Prrafodelista1"/>
        <w:spacing w:after="0" w:line="240" w:lineRule="auto"/>
        <w:ind w:left="0"/>
        <w:jc w:val="center"/>
        <w:rPr>
          <w:rFonts w:ascii="Cambria" w:hAnsi="Cambria"/>
          <w:b/>
          <w:i/>
          <w:color w:val="0070C0"/>
        </w:rPr>
      </w:pPr>
      <w:r w:rsidRPr="004E73B9">
        <w:rPr>
          <w:rFonts w:ascii="Cambria" w:hAnsi="Cambria"/>
          <w:b/>
          <w:i/>
          <w:color w:val="0070C0"/>
        </w:rPr>
        <w:tab/>
        <w:t>¿Se puede ver en otros niveles sociales más altos la práctica de esta actividad?</w:t>
      </w:r>
    </w:p>
    <w:p w:rsidR="004B2F82" w:rsidRPr="00801C2E" w:rsidRDefault="004B2F82" w:rsidP="004B2F82">
      <w:pPr>
        <w:tabs>
          <w:tab w:val="center" w:pos="3628"/>
        </w:tabs>
        <w:autoSpaceDE w:val="0"/>
        <w:autoSpaceDN w:val="0"/>
        <w:adjustRightInd w:val="0"/>
        <w:spacing w:after="0" w:line="240" w:lineRule="auto"/>
        <w:rPr>
          <w:rFonts w:ascii="Cambria" w:hAnsi="Cambria" w:cs="Arial"/>
          <w:b/>
          <w:bCs/>
          <w:i/>
          <w:color w:val="000000"/>
        </w:rPr>
      </w:pPr>
    </w:p>
    <w:tbl>
      <w:tblPr>
        <w:tblW w:w="0" w:type="auto"/>
        <w:jc w:val="center"/>
        <w:tblInd w:w="93" w:type="dxa"/>
        <w:tblLayout w:type="fixed"/>
        <w:tblCellMar>
          <w:left w:w="93" w:type="dxa"/>
          <w:right w:w="93" w:type="dxa"/>
        </w:tblCellMar>
        <w:tblLook w:val="0000"/>
      </w:tblPr>
      <w:tblGrid>
        <w:gridCol w:w="1171"/>
        <w:gridCol w:w="1106"/>
        <w:gridCol w:w="1370"/>
        <w:gridCol w:w="1320"/>
        <w:gridCol w:w="1518"/>
        <w:gridCol w:w="1518"/>
      </w:tblGrid>
      <w:tr w:rsidR="004B2F82" w:rsidRPr="00934103" w:rsidTr="00A808F0">
        <w:trPr>
          <w:trHeight w:val="504"/>
          <w:jc w:val="center"/>
        </w:trPr>
        <w:tc>
          <w:tcPr>
            <w:tcW w:w="2277" w:type="dxa"/>
            <w:gridSpan w:val="2"/>
            <w:tcBorders>
              <w:top w:val="single" w:sz="12" w:space="0" w:color="000000"/>
              <w:left w:val="single" w:sz="1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rPr>
                <w:rFonts w:ascii="Cambria" w:hAnsi="Cambria" w:cs="Arial"/>
                <w:b/>
                <w:i/>
                <w:color w:val="000000"/>
              </w:rPr>
            </w:pPr>
            <w:r w:rsidRPr="00934103">
              <w:rPr>
                <w:rFonts w:ascii="Cambria" w:hAnsi="Cambria" w:cs="Arial"/>
                <w:b/>
                <w:i/>
                <w:color w:val="000000"/>
              </w:rPr>
              <w:t xml:space="preserve"> </w:t>
            </w:r>
          </w:p>
        </w:tc>
        <w:tc>
          <w:tcPr>
            <w:tcW w:w="1370" w:type="dxa"/>
            <w:tcBorders>
              <w:top w:val="single" w:sz="12" w:space="0" w:color="000000"/>
              <w:left w:val="single" w:sz="1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Frecuencia</w:t>
            </w:r>
          </w:p>
        </w:tc>
        <w:tc>
          <w:tcPr>
            <w:tcW w:w="1320"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w:t>
            </w:r>
          </w:p>
        </w:tc>
        <w:tc>
          <w:tcPr>
            <w:tcW w:w="1518"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válido</w:t>
            </w:r>
          </w:p>
        </w:tc>
        <w:tc>
          <w:tcPr>
            <w:tcW w:w="1518" w:type="dxa"/>
            <w:tcBorders>
              <w:top w:val="single" w:sz="12" w:space="0" w:color="000000"/>
              <w:left w:val="single" w:sz="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acumulado</w:t>
            </w:r>
          </w:p>
        </w:tc>
      </w:tr>
      <w:tr w:rsidR="004B2F82" w:rsidRPr="00934103" w:rsidTr="00A808F0">
        <w:trPr>
          <w:trHeight w:val="273"/>
          <w:jc w:val="center"/>
        </w:trPr>
        <w:tc>
          <w:tcPr>
            <w:tcW w:w="1171" w:type="dxa"/>
            <w:vMerge w:val="restart"/>
            <w:tcBorders>
              <w:top w:val="single" w:sz="12" w:space="0" w:color="000000"/>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Válidos</w:t>
            </w:r>
          </w:p>
        </w:tc>
        <w:tc>
          <w:tcPr>
            <w:tcW w:w="1106" w:type="dxa"/>
            <w:tcBorders>
              <w:top w:val="single" w:sz="12" w:space="0" w:color="000000"/>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No</w:t>
            </w:r>
          </w:p>
        </w:tc>
        <w:tc>
          <w:tcPr>
            <w:tcW w:w="1370" w:type="dxa"/>
            <w:tcBorders>
              <w:top w:val="single" w:sz="12" w:space="0" w:color="000000"/>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156</w:t>
            </w:r>
          </w:p>
        </w:tc>
        <w:tc>
          <w:tcPr>
            <w:tcW w:w="1320"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44.6</w:t>
            </w:r>
          </w:p>
        </w:tc>
        <w:tc>
          <w:tcPr>
            <w:tcW w:w="1518"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48.1</w:t>
            </w:r>
          </w:p>
        </w:tc>
        <w:tc>
          <w:tcPr>
            <w:tcW w:w="1518" w:type="dxa"/>
            <w:tcBorders>
              <w:top w:val="single" w:sz="12" w:space="0" w:color="000000"/>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48.1</w:t>
            </w:r>
          </w:p>
        </w:tc>
      </w:tr>
      <w:tr w:rsidR="004B2F82" w:rsidRPr="00934103" w:rsidTr="00A808F0">
        <w:trPr>
          <w:trHeight w:val="273"/>
          <w:jc w:val="center"/>
        </w:trPr>
        <w:tc>
          <w:tcPr>
            <w:tcW w:w="1171"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106"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Si</w:t>
            </w:r>
          </w:p>
        </w:tc>
        <w:tc>
          <w:tcPr>
            <w:tcW w:w="1370"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168</w:t>
            </w:r>
          </w:p>
        </w:tc>
        <w:tc>
          <w:tcPr>
            <w:tcW w:w="1320"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48.0</w:t>
            </w:r>
          </w:p>
        </w:tc>
        <w:tc>
          <w:tcPr>
            <w:tcW w:w="1518"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51.9</w:t>
            </w:r>
          </w:p>
        </w:tc>
        <w:tc>
          <w:tcPr>
            <w:tcW w:w="1518"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r>
      <w:tr w:rsidR="004B2F82" w:rsidRPr="00934103" w:rsidTr="00A808F0">
        <w:trPr>
          <w:trHeight w:val="273"/>
          <w:jc w:val="center"/>
        </w:trPr>
        <w:tc>
          <w:tcPr>
            <w:tcW w:w="1171"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106"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370"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324</w:t>
            </w:r>
          </w:p>
        </w:tc>
        <w:tc>
          <w:tcPr>
            <w:tcW w:w="1320"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92.6</w:t>
            </w:r>
          </w:p>
        </w:tc>
        <w:tc>
          <w:tcPr>
            <w:tcW w:w="1518"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518"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73"/>
          <w:jc w:val="center"/>
        </w:trPr>
        <w:tc>
          <w:tcPr>
            <w:tcW w:w="1171"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Perdidos</w:t>
            </w:r>
          </w:p>
        </w:tc>
        <w:tc>
          <w:tcPr>
            <w:tcW w:w="1106"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Sistema</w:t>
            </w:r>
          </w:p>
        </w:tc>
        <w:tc>
          <w:tcPr>
            <w:tcW w:w="1370"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26</w:t>
            </w:r>
          </w:p>
        </w:tc>
        <w:tc>
          <w:tcPr>
            <w:tcW w:w="1320"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7.4</w:t>
            </w:r>
          </w:p>
        </w:tc>
        <w:tc>
          <w:tcPr>
            <w:tcW w:w="1518"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518"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73"/>
          <w:jc w:val="center"/>
        </w:trPr>
        <w:tc>
          <w:tcPr>
            <w:tcW w:w="2277" w:type="dxa"/>
            <w:gridSpan w:val="2"/>
            <w:tcBorders>
              <w:top w:val="nil"/>
              <w:left w:val="single" w:sz="12" w:space="0" w:color="000000"/>
              <w:bottom w:val="single" w:sz="12" w:space="0" w:color="000000"/>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370" w:type="dxa"/>
            <w:tcBorders>
              <w:top w:val="nil"/>
              <w:left w:val="single" w:sz="1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350</w:t>
            </w:r>
          </w:p>
        </w:tc>
        <w:tc>
          <w:tcPr>
            <w:tcW w:w="1320"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518"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518" w:type="dxa"/>
            <w:tcBorders>
              <w:top w:val="nil"/>
              <w:left w:val="single" w:sz="2" w:space="0" w:color="000000"/>
              <w:bottom w:val="single" w:sz="12" w:space="0" w:color="000000"/>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bl>
    <w:p w:rsidR="004B2F82" w:rsidRPr="00CA3E0E" w:rsidRDefault="004B2F82" w:rsidP="004B2F82">
      <w:pPr>
        <w:jc w:val="both"/>
        <w:rPr>
          <w:rFonts w:ascii="Cambria" w:hAnsi="Cambria"/>
          <w:i/>
          <w:sz w:val="20"/>
        </w:rPr>
      </w:pPr>
      <w:r w:rsidRPr="00CA3E0E">
        <w:rPr>
          <w:b/>
          <w:i/>
          <w:sz w:val="20"/>
        </w:rPr>
        <w:t>Fuente:</w:t>
      </w:r>
      <w:r w:rsidRPr="00CA3E0E">
        <w:rPr>
          <w:i/>
          <w:sz w:val="20"/>
        </w:rPr>
        <w:t xml:space="preserve"> </w:t>
      </w:r>
      <w:r w:rsidRPr="00CA3E0E">
        <w:rPr>
          <w:rFonts w:ascii="Times New Roman" w:hAnsi="Times New Roman"/>
          <w:bCs/>
          <w:i/>
          <w:iCs/>
          <w:sz w:val="20"/>
        </w:rPr>
        <w:t xml:space="preserve">Encuesta aleatoria aplicada a la población de la Provincia </w:t>
      </w:r>
      <w:r w:rsidRPr="00CA3E0E">
        <w:rPr>
          <w:rFonts w:ascii="Cambria" w:hAnsi="Cambria"/>
          <w:i/>
          <w:sz w:val="20"/>
        </w:rPr>
        <w:t xml:space="preserve"> Monseñor  Nouel  (Bonao)  </w:t>
      </w:r>
      <w:r w:rsidRPr="00CA3E0E">
        <w:rPr>
          <w:rFonts w:ascii="Times New Roman" w:hAnsi="Times New Roman"/>
          <w:bCs/>
          <w:i/>
          <w:iCs/>
          <w:sz w:val="20"/>
        </w:rPr>
        <w:t>en relación con el tema de investigación “El</w:t>
      </w:r>
      <w:r w:rsidRPr="00CA3E0E">
        <w:rPr>
          <w:rFonts w:ascii="Times New Roman" w:hAnsi="Times New Roman"/>
          <w:i/>
          <w:sz w:val="20"/>
        </w:rPr>
        <w:t xml:space="preserve"> </w:t>
      </w:r>
      <w:r w:rsidRPr="00CA3E0E">
        <w:rPr>
          <w:rFonts w:ascii="Times New Roman" w:hAnsi="Times New Roman"/>
          <w:bCs/>
          <w:i/>
          <w:iCs/>
          <w:sz w:val="20"/>
        </w:rPr>
        <w:t xml:space="preserve">Chapeo” </w:t>
      </w:r>
      <w:r w:rsidRPr="00CA3E0E">
        <w:rPr>
          <w:rFonts w:ascii="Cambria" w:hAnsi="Cambria"/>
          <w:i/>
          <w:sz w:val="20"/>
        </w:rPr>
        <w:t>03  de  Diciembre  2014</w:t>
      </w:r>
    </w:p>
    <w:p w:rsidR="004B2F82" w:rsidRDefault="004B2F82" w:rsidP="004B2F82">
      <w:pPr>
        <w:pStyle w:val="Prrafodelista1"/>
        <w:spacing w:after="0" w:line="240" w:lineRule="auto"/>
        <w:ind w:left="0"/>
        <w:jc w:val="center"/>
        <w:rPr>
          <w:rFonts w:ascii="Cambria" w:hAnsi="Cambria"/>
          <w:b/>
          <w:i/>
          <w:color w:val="0070C0"/>
        </w:rPr>
      </w:pPr>
    </w:p>
    <w:p w:rsidR="004B2F82" w:rsidRDefault="004B2F82" w:rsidP="004B2F82">
      <w:pPr>
        <w:pStyle w:val="Prrafodelista1"/>
        <w:spacing w:after="0" w:line="240" w:lineRule="auto"/>
        <w:ind w:left="0"/>
        <w:jc w:val="center"/>
        <w:rPr>
          <w:rFonts w:ascii="Cambria" w:hAnsi="Cambria"/>
          <w:b/>
          <w:i/>
          <w:color w:val="0070C0"/>
        </w:rPr>
      </w:pPr>
    </w:p>
    <w:p w:rsidR="004B2F82" w:rsidRDefault="004B2F82" w:rsidP="004B2F82">
      <w:pPr>
        <w:pStyle w:val="Prrafodelista1"/>
        <w:spacing w:after="0" w:line="240" w:lineRule="auto"/>
        <w:ind w:left="0"/>
        <w:jc w:val="center"/>
        <w:rPr>
          <w:rFonts w:ascii="Cambria" w:hAnsi="Cambria"/>
          <w:b/>
          <w:i/>
          <w:color w:val="0070C0"/>
        </w:rPr>
      </w:pPr>
      <w:r>
        <w:rPr>
          <w:rFonts w:ascii="Cambria" w:hAnsi="Cambria"/>
          <w:b/>
          <w:i/>
          <w:color w:val="0070C0"/>
        </w:rPr>
        <w:t>Grá</w:t>
      </w:r>
      <w:r w:rsidRPr="004E73B9">
        <w:rPr>
          <w:rFonts w:ascii="Cambria" w:hAnsi="Cambria"/>
          <w:b/>
          <w:i/>
          <w:color w:val="0070C0"/>
        </w:rPr>
        <w:t>fico 22.1</w:t>
      </w:r>
    </w:p>
    <w:p w:rsidR="004B2F82" w:rsidRPr="004E73B9" w:rsidRDefault="004B2F82" w:rsidP="004B2F82">
      <w:pPr>
        <w:pStyle w:val="Prrafodelista1"/>
        <w:spacing w:after="0" w:line="240" w:lineRule="auto"/>
        <w:ind w:left="0"/>
        <w:jc w:val="center"/>
        <w:rPr>
          <w:rFonts w:ascii="Cambria" w:hAnsi="Cambria"/>
          <w:b/>
          <w:i/>
          <w:color w:val="0070C0"/>
        </w:rPr>
      </w:pPr>
    </w:p>
    <w:p w:rsidR="004B2F82" w:rsidRPr="00CA3E0E" w:rsidRDefault="00585B98" w:rsidP="004B2F82">
      <w:pPr>
        <w:jc w:val="both"/>
        <w:rPr>
          <w:rFonts w:ascii="Cambria" w:hAnsi="Cambria"/>
          <w:i/>
          <w:sz w:val="20"/>
        </w:rPr>
      </w:pPr>
      <w:r w:rsidRPr="00585B98">
        <w:rPr>
          <w:rFonts w:ascii="Cambria" w:hAnsi="Cambria" w:cs="Arial"/>
          <w:i/>
          <w:noProof/>
          <w:color w:val="000000"/>
          <w:lang w:eastAsia="es-ES"/>
        </w:rPr>
        <w:pict>
          <v:group id="_x0000_s1466" style="position:absolute;left:0;text-align:left;margin-left:548.65pt;margin-top:725.5pt;width:1in;height:1in;z-index:251717632;mso-position-horizontal-relative:page;mso-position-vertical-relative:page" coordorigin="10800,14400" coordsize="1440,1440" o:allowincell="f">
            <v:rect id="_x0000_s1467"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4B2F82"/>
                </w:txbxContent>
              </v:textbox>
            </v:rect>
            <v:shape id="_x0000_s1468"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468" inset=",0,,0">
                <w:txbxContent>
                  <w:p w:rsidR="000A562C" w:rsidRPr="00FD1394" w:rsidRDefault="000A562C" w:rsidP="004B2F82">
                    <w:pPr>
                      <w:pStyle w:val="Piedepgina"/>
                      <w:jc w:val="center"/>
                      <w:rPr>
                        <w:lang w:val="es-DO"/>
                      </w:rPr>
                    </w:pPr>
                    <w:r>
                      <w:rPr>
                        <w:lang w:val="es-DO"/>
                      </w:rPr>
                      <w:t>59</w:t>
                    </w:r>
                  </w:p>
                </w:txbxContent>
              </v:textbox>
            </v:shape>
            <w10:wrap anchorx="page" anchory="page"/>
          </v:group>
        </w:pict>
      </w:r>
      <w:r w:rsidR="004B2F82">
        <w:rPr>
          <w:rFonts w:ascii="Cambria" w:hAnsi="Cambria" w:cs="Arial"/>
          <w:i/>
          <w:noProof/>
          <w:color w:val="000000"/>
          <w:lang w:eastAsia="es-ES"/>
        </w:rPr>
        <w:drawing>
          <wp:inline distT="0" distB="0" distL="0" distR="0">
            <wp:extent cx="6442075" cy="3710940"/>
            <wp:effectExtent l="1905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2" cstate="print"/>
                    <a:srcRect/>
                    <a:stretch>
                      <a:fillRect/>
                    </a:stretch>
                  </pic:blipFill>
                  <pic:spPr bwMode="auto">
                    <a:xfrm>
                      <a:off x="0" y="0"/>
                      <a:ext cx="6442075" cy="3710940"/>
                    </a:xfrm>
                    <a:prstGeom prst="rect">
                      <a:avLst/>
                    </a:prstGeom>
                    <a:noFill/>
                    <a:ln w="9525">
                      <a:noFill/>
                      <a:miter lim="800000"/>
                      <a:headEnd/>
                      <a:tailEnd/>
                    </a:ln>
                  </pic:spPr>
                </pic:pic>
              </a:graphicData>
            </a:graphic>
          </wp:inline>
        </w:drawing>
      </w:r>
      <w:r w:rsidR="004B2F82">
        <w:rPr>
          <w:b/>
          <w:sz w:val="20"/>
        </w:rPr>
        <w:t>Fuente:</w:t>
      </w:r>
      <w:r w:rsidR="004B2F82">
        <w:rPr>
          <w:sz w:val="20"/>
        </w:rPr>
        <w:t xml:space="preserve"> </w:t>
      </w:r>
      <w:r w:rsidR="004B2F82">
        <w:rPr>
          <w:rFonts w:ascii="Times New Roman" w:hAnsi="Times New Roman"/>
          <w:bCs/>
          <w:i/>
          <w:iCs/>
          <w:sz w:val="20"/>
        </w:rPr>
        <w:t xml:space="preserve">Encuesta aleatoria aplicada a la población de la Provincia </w:t>
      </w:r>
      <w:r w:rsidR="004B2F82">
        <w:rPr>
          <w:rFonts w:ascii="Cambria" w:hAnsi="Cambria"/>
          <w:i/>
          <w:sz w:val="20"/>
        </w:rPr>
        <w:t xml:space="preserve"> Monseñor  Nouel  (Bonao)  </w:t>
      </w:r>
      <w:r w:rsidR="004B2F82">
        <w:rPr>
          <w:rFonts w:ascii="Times New Roman" w:hAnsi="Times New Roman"/>
          <w:bCs/>
          <w:i/>
          <w:iCs/>
          <w:sz w:val="20"/>
        </w:rPr>
        <w:t>en relación con el tema de investigación “El</w:t>
      </w:r>
      <w:r w:rsidR="004B2F82">
        <w:rPr>
          <w:rFonts w:ascii="Times New Roman" w:hAnsi="Times New Roman"/>
          <w:i/>
          <w:sz w:val="20"/>
        </w:rPr>
        <w:t xml:space="preserve"> </w:t>
      </w:r>
      <w:r w:rsidR="004B2F82">
        <w:rPr>
          <w:rFonts w:ascii="Times New Roman" w:hAnsi="Times New Roman"/>
          <w:bCs/>
          <w:i/>
          <w:iCs/>
          <w:sz w:val="20"/>
        </w:rPr>
        <w:t xml:space="preserve">Chapeo” </w:t>
      </w:r>
      <w:r w:rsidR="004B2F82">
        <w:rPr>
          <w:rFonts w:ascii="Cambria" w:hAnsi="Cambria"/>
          <w:i/>
          <w:sz w:val="20"/>
        </w:rPr>
        <w:t>03  de  Diciembre  2014</w:t>
      </w:r>
    </w:p>
    <w:p w:rsidR="004B2F82" w:rsidRPr="00801C2E" w:rsidRDefault="004B2F82" w:rsidP="004B2F82">
      <w:pPr>
        <w:autoSpaceDE w:val="0"/>
        <w:autoSpaceDN w:val="0"/>
        <w:adjustRightInd w:val="0"/>
        <w:spacing w:after="0" w:line="240" w:lineRule="auto"/>
        <w:jc w:val="center"/>
        <w:rPr>
          <w:rFonts w:ascii="Cambria" w:hAnsi="Cambria" w:cs="Arial"/>
          <w:i/>
          <w:color w:val="000000"/>
        </w:rPr>
      </w:pPr>
    </w:p>
    <w:p w:rsidR="004B2F82" w:rsidRPr="00540017" w:rsidRDefault="004B2F82" w:rsidP="004B2F82">
      <w:pPr>
        <w:autoSpaceDE w:val="0"/>
        <w:autoSpaceDN w:val="0"/>
        <w:adjustRightInd w:val="0"/>
        <w:spacing w:after="0" w:line="240" w:lineRule="auto"/>
        <w:jc w:val="both"/>
        <w:rPr>
          <w:rFonts w:ascii="Cambria" w:hAnsi="Cambria" w:cs="Arial"/>
          <w:i/>
          <w:color w:val="000000"/>
        </w:rPr>
      </w:pPr>
      <w:r w:rsidRPr="00540017">
        <w:rPr>
          <w:rFonts w:ascii="Cambria" w:hAnsi="Cambria" w:cs="Arial"/>
          <w:i/>
          <w:color w:val="000000"/>
        </w:rPr>
        <w:t xml:space="preserve">Análisis: la desigualdad suele afectar a aquellas personas que desean lograr una posición social más alta y esto provoca que las personas recurran al chapeo para relacionarse con personas de alta sociedad, sin embargo la práctica del chapeo se ve implementada hasta en las clases más altas y esto se ve reflejado en  los resultados de la encuesta, donde </w:t>
      </w:r>
      <w:r>
        <w:rPr>
          <w:rFonts w:ascii="Cambria" w:hAnsi="Cambria" w:cs="Arial"/>
          <w:i/>
          <w:color w:val="000000"/>
        </w:rPr>
        <w:t>un 51.9</w:t>
      </w:r>
      <w:r w:rsidRPr="00540017">
        <w:rPr>
          <w:rFonts w:ascii="Cambria" w:hAnsi="Cambria" w:cs="Arial"/>
          <w:i/>
          <w:color w:val="000000"/>
        </w:rPr>
        <w:t xml:space="preserve">% de los encuestados </w:t>
      </w:r>
      <w:r>
        <w:rPr>
          <w:rFonts w:ascii="Cambria" w:hAnsi="Cambria" w:cs="Arial"/>
          <w:i/>
          <w:color w:val="000000"/>
        </w:rPr>
        <w:t>entiende que si y un 48.1</w:t>
      </w:r>
      <w:r w:rsidRPr="00540017">
        <w:rPr>
          <w:rFonts w:ascii="Cambria" w:hAnsi="Cambria" w:cs="Arial"/>
          <w:i/>
          <w:color w:val="000000"/>
        </w:rPr>
        <w:t>% entiende que no.</w:t>
      </w:r>
    </w:p>
    <w:p w:rsidR="004B2F82" w:rsidRPr="00801C2E" w:rsidRDefault="004B2F82" w:rsidP="004B2F82">
      <w:pPr>
        <w:autoSpaceDE w:val="0"/>
        <w:autoSpaceDN w:val="0"/>
        <w:adjustRightInd w:val="0"/>
        <w:spacing w:after="0" w:line="240" w:lineRule="auto"/>
        <w:rPr>
          <w:rFonts w:ascii="Cambria" w:hAnsi="Cambria" w:cs="Arial"/>
          <w:i/>
          <w:color w:val="000000"/>
        </w:rPr>
      </w:pPr>
    </w:p>
    <w:p w:rsidR="004B2F82" w:rsidRPr="004E73B9" w:rsidRDefault="004B2F82" w:rsidP="004B2F82">
      <w:pPr>
        <w:pStyle w:val="Prrafodelista1"/>
        <w:spacing w:after="0" w:line="240" w:lineRule="auto"/>
        <w:ind w:left="0"/>
        <w:jc w:val="center"/>
        <w:rPr>
          <w:rFonts w:ascii="Cambria" w:hAnsi="Cambria"/>
          <w:b/>
          <w:i/>
          <w:color w:val="0070C0"/>
        </w:rPr>
      </w:pPr>
      <w:r w:rsidRPr="004E73B9">
        <w:rPr>
          <w:rFonts w:ascii="Cambria" w:hAnsi="Cambria"/>
          <w:b/>
          <w:i/>
          <w:color w:val="0070C0"/>
        </w:rPr>
        <w:lastRenderedPageBreak/>
        <w:t>Cuadro 23.1</w:t>
      </w:r>
    </w:p>
    <w:p w:rsidR="004B2F82" w:rsidRPr="004E73B9" w:rsidRDefault="004B2F82" w:rsidP="004B2F82">
      <w:pPr>
        <w:pStyle w:val="Prrafodelista1"/>
        <w:spacing w:after="0" w:line="240" w:lineRule="auto"/>
        <w:ind w:left="0"/>
        <w:jc w:val="center"/>
        <w:rPr>
          <w:rFonts w:ascii="Cambria" w:hAnsi="Cambria"/>
          <w:b/>
          <w:i/>
          <w:color w:val="0070C0"/>
        </w:rPr>
      </w:pPr>
      <w:r w:rsidRPr="004E73B9">
        <w:rPr>
          <w:rFonts w:ascii="Cambria" w:hAnsi="Cambria"/>
          <w:b/>
          <w:i/>
          <w:color w:val="0070C0"/>
        </w:rPr>
        <w:tab/>
      </w:r>
    </w:p>
    <w:p w:rsidR="004B2F82" w:rsidRPr="004E73B9" w:rsidRDefault="004B2F82" w:rsidP="004B2F82">
      <w:pPr>
        <w:pStyle w:val="Prrafodelista1"/>
        <w:spacing w:after="0" w:line="240" w:lineRule="auto"/>
        <w:ind w:left="0"/>
        <w:jc w:val="center"/>
        <w:rPr>
          <w:rFonts w:ascii="Cambria" w:hAnsi="Cambria"/>
          <w:b/>
          <w:i/>
          <w:color w:val="0070C0"/>
        </w:rPr>
      </w:pPr>
      <w:r w:rsidRPr="004E73B9">
        <w:rPr>
          <w:rFonts w:ascii="Cambria" w:hAnsi="Cambria"/>
          <w:b/>
          <w:i/>
          <w:color w:val="0070C0"/>
        </w:rPr>
        <w:tab/>
        <w:t>¿Cree usted que elementos como: el conocimiento insuficiente, la corrupción y la escasez de capital forman parte del empoderamiento de la actividad del chapeo?</w:t>
      </w:r>
    </w:p>
    <w:p w:rsidR="004B2F82" w:rsidRPr="00801C2E" w:rsidRDefault="004B2F82" w:rsidP="004B2F82">
      <w:pPr>
        <w:tabs>
          <w:tab w:val="center" w:pos="3628"/>
        </w:tabs>
        <w:autoSpaceDE w:val="0"/>
        <w:autoSpaceDN w:val="0"/>
        <w:adjustRightInd w:val="0"/>
        <w:spacing w:after="0" w:line="240" w:lineRule="auto"/>
        <w:rPr>
          <w:rFonts w:ascii="Cambria" w:hAnsi="Cambria" w:cs="Arial"/>
          <w:b/>
          <w:bCs/>
          <w:i/>
          <w:color w:val="000000"/>
        </w:rPr>
      </w:pPr>
    </w:p>
    <w:tbl>
      <w:tblPr>
        <w:tblW w:w="0" w:type="auto"/>
        <w:jc w:val="center"/>
        <w:tblInd w:w="93" w:type="dxa"/>
        <w:tblLayout w:type="fixed"/>
        <w:tblCellMar>
          <w:left w:w="93" w:type="dxa"/>
          <w:right w:w="93" w:type="dxa"/>
        </w:tblCellMar>
        <w:tblLook w:val="0000"/>
      </w:tblPr>
      <w:tblGrid>
        <w:gridCol w:w="1176"/>
        <w:gridCol w:w="1110"/>
        <w:gridCol w:w="1375"/>
        <w:gridCol w:w="1325"/>
        <w:gridCol w:w="1523"/>
        <w:gridCol w:w="1523"/>
      </w:tblGrid>
      <w:tr w:rsidR="004B2F82" w:rsidRPr="00934103" w:rsidTr="00A808F0">
        <w:trPr>
          <w:trHeight w:val="508"/>
          <w:jc w:val="center"/>
        </w:trPr>
        <w:tc>
          <w:tcPr>
            <w:tcW w:w="2286" w:type="dxa"/>
            <w:gridSpan w:val="2"/>
            <w:tcBorders>
              <w:top w:val="single" w:sz="12" w:space="0" w:color="000000"/>
              <w:left w:val="single" w:sz="1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rPr>
                <w:rFonts w:ascii="Cambria" w:hAnsi="Cambria" w:cs="Arial"/>
                <w:b/>
                <w:i/>
                <w:color w:val="000000"/>
              </w:rPr>
            </w:pPr>
            <w:r w:rsidRPr="00934103">
              <w:rPr>
                <w:rFonts w:ascii="Cambria" w:hAnsi="Cambria" w:cs="Arial"/>
                <w:b/>
                <w:i/>
                <w:color w:val="000000"/>
              </w:rPr>
              <w:t xml:space="preserve"> </w:t>
            </w:r>
          </w:p>
        </w:tc>
        <w:tc>
          <w:tcPr>
            <w:tcW w:w="1375" w:type="dxa"/>
            <w:tcBorders>
              <w:top w:val="single" w:sz="12" w:space="0" w:color="000000"/>
              <w:left w:val="single" w:sz="1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Frecuencia</w:t>
            </w:r>
          </w:p>
        </w:tc>
        <w:tc>
          <w:tcPr>
            <w:tcW w:w="1325"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w:t>
            </w:r>
          </w:p>
        </w:tc>
        <w:tc>
          <w:tcPr>
            <w:tcW w:w="1523"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válido</w:t>
            </w:r>
          </w:p>
        </w:tc>
        <w:tc>
          <w:tcPr>
            <w:tcW w:w="1523" w:type="dxa"/>
            <w:tcBorders>
              <w:top w:val="single" w:sz="12" w:space="0" w:color="000000"/>
              <w:left w:val="single" w:sz="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acumulado</w:t>
            </w:r>
          </w:p>
        </w:tc>
      </w:tr>
      <w:tr w:rsidR="004B2F82" w:rsidRPr="00934103" w:rsidTr="00A808F0">
        <w:trPr>
          <w:trHeight w:val="275"/>
          <w:jc w:val="center"/>
        </w:trPr>
        <w:tc>
          <w:tcPr>
            <w:tcW w:w="1176" w:type="dxa"/>
            <w:vMerge w:val="restart"/>
            <w:tcBorders>
              <w:top w:val="single" w:sz="12" w:space="0" w:color="000000"/>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Válidos</w:t>
            </w:r>
          </w:p>
        </w:tc>
        <w:tc>
          <w:tcPr>
            <w:tcW w:w="1110" w:type="dxa"/>
            <w:tcBorders>
              <w:top w:val="single" w:sz="12" w:space="0" w:color="000000"/>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No</w:t>
            </w:r>
          </w:p>
        </w:tc>
        <w:tc>
          <w:tcPr>
            <w:tcW w:w="1375" w:type="dxa"/>
            <w:tcBorders>
              <w:top w:val="single" w:sz="12" w:space="0" w:color="000000"/>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104</w:t>
            </w:r>
          </w:p>
        </w:tc>
        <w:tc>
          <w:tcPr>
            <w:tcW w:w="1325"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29.7</w:t>
            </w:r>
          </w:p>
        </w:tc>
        <w:tc>
          <w:tcPr>
            <w:tcW w:w="1523"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32.1</w:t>
            </w:r>
          </w:p>
        </w:tc>
        <w:tc>
          <w:tcPr>
            <w:tcW w:w="1523" w:type="dxa"/>
            <w:tcBorders>
              <w:top w:val="single" w:sz="12" w:space="0" w:color="000000"/>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32.1</w:t>
            </w:r>
          </w:p>
        </w:tc>
      </w:tr>
      <w:tr w:rsidR="004B2F82" w:rsidRPr="00934103" w:rsidTr="00A808F0">
        <w:trPr>
          <w:trHeight w:val="275"/>
          <w:jc w:val="center"/>
        </w:trPr>
        <w:tc>
          <w:tcPr>
            <w:tcW w:w="1176"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110"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Si</w:t>
            </w:r>
          </w:p>
        </w:tc>
        <w:tc>
          <w:tcPr>
            <w:tcW w:w="1375"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220</w:t>
            </w:r>
          </w:p>
        </w:tc>
        <w:tc>
          <w:tcPr>
            <w:tcW w:w="1325"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62.9</w:t>
            </w:r>
          </w:p>
        </w:tc>
        <w:tc>
          <w:tcPr>
            <w:tcW w:w="1523"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67.9</w:t>
            </w:r>
          </w:p>
        </w:tc>
        <w:tc>
          <w:tcPr>
            <w:tcW w:w="1523"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r>
      <w:tr w:rsidR="004B2F82" w:rsidRPr="00934103" w:rsidTr="00A808F0">
        <w:trPr>
          <w:trHeight w:val="275"/>
          <w:jc w:val="center"/>
        </w:trPr>
        <w:tc>
          <w:tcPr>
            <w:tcW w:w="1176"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110"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375"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324</w:t>
            </w:r>
          </w:p>
        </w:tc>
        <w:tc>
          <w:tcPr>
            <w:tcW w:w="1325"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92.6</w:t>
            </w:r>
          </w:p>
        </w:tc>
        <w:tc>
          <w:tcPr>
            <w:tcW w:w="1523"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523"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75"/>
          <w:jc w:val="center"/>
        </w:trPr>
        <w:tc>
          <w:tcPr>
            <w:tcW w:w="1176"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Perdidos</w:t>
            </w:r>
          </w:p>
        </w:tc>
        <w:tc>
          <w:tcPr>
            <w:tcW w:w="1110"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Sistema</w:t>
            </w:r>
          </w:p>
        </w:tc>
        <w:tc>
          <w:tcPr>
            <w:tcW w:w="1375"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26</w:t>
            </w:r>
          </w:p>
        </w:tc>
        <w:tc>
          <w:tcPr>
            <w:tcW w:w="1325"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7.4</w:t>
            </w:r>
          </w:p>
        </w:tc>
        <w:tc>
          <w:tcPr>
            <w:tcW w:w="1523"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523"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75"/>
          <w:jc w:val="center"/>
        </w:trPr>
        <w:tc>
          <w:tcPr>
            <w:tcW w:w="2286" w:type="dxa"/>
            <w:gridSpan w:val="2"/>
            <w:tcBorders>
              <w:top w:val="nil"/>
              <w:left w:val="single" w:sz="12" w:space="0" w:color="000000"/>
              <w:bottom w:val="single" w:sz="12" w:space="0" w:color="000000"/>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375" w:type="dxa"/>
            <w:tcBorders>
              <w:top w:val="nil"/>
              <w:left w:val="single" w:sz="1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350</w:t>
            </w:r>
          </w:p>
        </w:tc>
        <w:tc>
          <w:tcPr>
            <w:tcW w:w="1325"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523"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523" w:type="dxa"/>
            <w:tcBorders>
              <w:top w:val="nil"/>
              <w:left w:val="single" w:sz="2" w:space="0" w:color="000000"/>
              <w:bottom w:val="single" w:sz="12" w:space="0" w:color="000000"/>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bl>
    <w:p w:rsidR="004B2F82" w:rsidRPr="00CA3E0E" w:rsidRDefault="004B2F82" w:rsidP="004B2F82">
      <w:pPr>
        <w:jc w:val="both"/>
        <w:rPr>
          <w:rFonts w:ascii="Cambria" w:hAnsi="Cambria"/>
          <w:i/>
          <w:sz w:val="20"/>
        </w:rPr>
      </w:pPr>
      <w:r w:rsidRPr="00CA3E0E">
        <w:rPr>
          <w:b/>
          <w:i/>
          <w:sz w:val="20"/>
        </w:rPr>
        <w:t>Fuente:</w:t>
      </w:r>
      <w:r w:rsidRPr="00CA3E0E">
        <w:rPr>
          <w:i/>
          <w:sz w:val="20"/>
        </w:rPr>
        <w:t xml:space="preserve"> </w:t>
      </w:r>
      <w:r w:rsidRPr="00CA3E0E">
        <w:rPr>
          <w:rFonts w:ascii="Times New Roman" w:hAnsi="Times New Roman"/>
          <w:bCs/>
          <w:i/>
          <w:iCs/>
          <w:sz w:val="20"/>
        </w:rPr>
        <w:t xml:space="preserve">Encuesta aleatoria aplicada a la población de la Provincia </w:t>
      </w:r>
      <w:r w:rsidRPr="00CA3E0E">
        <w:rPr>
          <w:rFonts w:ascii="Cambria" w:hAnsi="Cambria"/>
          <w:i/>
          <w:sz w:val="20"/>
        </w:rPr>
        <w:t xml:space="preserve"> Monseñor  Nouel  (Bonao)  </w:t>
      </w:r>
      <w:r w:rsidRPr="00CA3E0E">
        <w:rPr>
          <w:rFonts w:ascii="Times New Roman" w:hAnsi="Times New Roman"/>
          <w:bCs/>
          <w:i/>
          <w:iCs/>
          <w:sz w:val="20"/>
        </w:rPr>
        <w:t>en relación con el tema de investigación “El</w:t>
      </w:r>
      <w:r w:rsidRPr="00CA3E0E">
        <w:rPr>
          <w:rFonts w:ascii="Times New Roman" w:hAnsi="Times New Roman"/>
          <w:i/>
          <w:sz w:val="20"/>
        </w:rPr>
        <w:t xml:space="preserve"> </w:t>
      </w:r>
      <w:r w:rsidRPr="00CA3E0E">
        <w:rPr>
          <w:rFonts w:ascii="Times New Roman" w:hAnsi="Times New Roman"/>
          <w:bCs/>
          <w:i/>
          <w:iCs/>
          <w:sz w:val="20"/>
        </w:rPr>
        <w:t xml:space="preserve">Chapeo” </w:t>
      </w:r>
      <w:r w:rsidRPr="00CA3E0E">
        <w:rPr>
          <w:rFonts w:ascii="Cambria" w:hAnsi="Cambria"/>
          <w:i/>
          <w:sz w:val="20"/>
        </w:rPr>
        <w:t>03  de  Diciembre  2014</w:t>
      </w:r>
    </w:p>
    <w:p w:rsidR="004B2F82" w:rsidRPr="00540017" w:rsidRDefault="004B2F82" w:rsidP="004B2F82">
      <w:pPr>
        <w:autoSpaceDE w:val="0"/>
        <w:autoSpaceDN w:val="0"/>
        <w:adjustRightInd w:val="0"/>
        <w:spacing w:after="0" w:line="240" w:lineRule="auto"/>
        <w:rPr>
          <w:rFonts w:ascii="Cambria" w:eastAsia="SimSun" w:hAnsi="Cambria" w:cs="Tahoma"/>
          <w:b/>
          <w:i/>
          <w:color w:val="0070C0"/>
          <w:kern w:val="1"/>
          <w:lang w:eastAsia="ar-SA"/>
        </w:rPr>
      </w:pPr>
    </w:p>
    <w:p w:rsidR="004B2F82"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r>
        <w:rPr>
          <w:rFonts w:ascii="Cambria" w:eastAsia="SimSun" w:hAnsi="Cambria" w:cs="Tahoma"/>
          <w:b/>
          <w:i/>
          <w:color w:val="0070C0"/>
          <w:kern w:val="1"/>
          <w:lang w:eastAsia="ar-SA"/>
        </w:rPr>
        <w:t>Grá</w:t>
      </w:r>
      <w:r w:rsidRPr="00540017">
        <w:rPr>
          <w:rFonts w:ascii="Cambria" w:eastAsia="SimSun" w:hAnsi="Cambria" w:cs="Tahoma"/>
          <w:b/>
          <w:i/>
          <w:color w:val="0070C0"/>
          <w:kern w:val="1"/>
          <w:lang w:eastAsia="ar-SA"/>
        </w:rPr>
        <w:t>fico 23.1</w:t>
      </w:r>
    </w:p>
    <w:p w:rsidR="004B2F82" w:rsidRPr="00540017"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p>
    <w:p w:rsidR="004B2F82" w:rsidRPr="00E91EC3" w:rsidRDefault="004B2F82" w:rsidP="004B2F82">
      <w:pPr>
        <w:jc w:val="both"/>
        <w:rPr>
          <w:rFonts w:ascii="Cambria" w:hAnsi="Cambria"/>
          <w:i/>
          <w:sz w:val="20"/>
        </w:rPr>
      </w:pPr>
      <w:r>
        <w:rPr>
          <w:rFonts w:ascii="Cambria" w:hAnsi="Cambria" w:cs="Arial"/>
          <w:i/>
          <w:noProof/>
          <w:color w:val="000000"/>
          <w:lang w:eastAsia="es-ES"/>
        </w:rPr>
        <w:drawing>
          <wp:inline distT="0" distB="0" distL="0" distR="0">
            <wp:extent cx="6359525" cy="3586480"/>
            <wp:effectExtent l="19050" t="0" r="3175"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53" cstate="print"/>
                    <a:srcRect/>
                    <a:stretch>
                      <a:fillRect/>
                    </a:stretch>
                  </pic:blipFill>
                  <pic:spPr bwMode="auto">
                    <a:xfrm>
                      <a:off x="0" y="0"/>
                      <a:ext cx="6359525" cy="3586480"/>
                    </a:xfrm>
                    <a:prstGeom prst="rect">
                      <a:avLst/>
                    </a:prstGeom>
                    <a:noFill/>
                    <a:ln w="9525">
                      <a:noFill/>
                      <a:miter lim="800000"/>
                      <a:headEnd/>
                      <a:tailEnd/>
                    </a:ln>
                  </pic:spPr>
                </pic:pic>
              </a:graphicData>
            </a:graphic>
          </wp:inline>
        </w:drawing>
      </w:r>
      <w:r w:rsidRPr="00E91EC3">
        <w:rPr>
          <w:b/>
          <w:i/>
          <w:sz w:val="20"/>
        </w:rPr>
        <w:t xml:space="preserve"> </w:t>
      </w:r>
      <w:r w:rsidRPr="00BA4EAE">
        <w:rPr>
          <w:b/>
          <w:i/>
          <w:sz w:val="20"/>
        </w:rPr>
        <w:t>Fuente:</w:t>
      </w:r>
      <w:r w:rsidRPr="00BA4EAE">
        <w:rPr>
          <w:i/>
          <w:sz w:val="20"/>
        </w:rPr>
        <w:t xml:space="preserve"> </w:t>
      </w:r>
      <w:r w:rsidRPr="00BA4EAE">
        <w:rPr>
          <w:rFonts w:ascii="Times New Roman" w:hAnsi="Times New Roman"/>
          <w:bCs/>
          <w:i/>
          <w:iCs/>
          <w:sz w:val="20"/>
        </w:rPr>
        <w:t xml:space="preserve">Encuesta aleatoria aplicada a la población de la Provincia </w:t>
      </w:r>
      <w:r w:rsidRPr="00BA4EAE">
        <w:rPr>
          <w:rFonts w:ascii="Cambria" w:hAnsi="Cambria"/>
          <w:i/>
          <w:sz w:val="20"/>
        </w:rPr>
        <w:t xml:space="preserve"> Monseñor  Nouel  (Bonao)  </w:t>
      </w:r>
      <w:r w:rsidRPr="00BA4EAE">
        <w:rPr>
          <w:rFonts w:ascii="Times New Roman" w:hAnsi="Times New Roman"/>
          <w:bCs/>
          <w:i/>
          <w:iCs/>
          <w:sz w:val="20"/>
        </w:rPr>
        <w:t>en relación con el tema de investigación “El</w:t>
      </w:r>
      <w:r w:rsidRPr="00BA4EAE">
        <w:rPr>
          <w:rFonts w:ascii="Times New Roman" w:hAnsi="Times New Roman"/>
          <w:i/>
          <w:sz w:val="20"/>
        </w:rPr>
        <w:t xml:space="preserve"> </w:t>
      </w:r>
      <w:r w:rsidRPr="00BA4EAE">
        <w:rPr>
          <w:rFonts w:ascii="Times New Roman" w:hAnsi="Times New Roman"/>
          <w:bCs/>
          <w:i/>
          <w:iCs/>
          <w:sz w:val="20"/>
        </w:rPr>
        <w:t xml:space="preserve">Chapeo” </w:t>
      </w:r>
      <w:r w:rsidRPr="00BA4EAE">
        <w:rPr>
          <w:rFonts w:ascii="Cambria" w:hAnsi="Cambria"/>
          <w:i/>
          <w:sz w:val="20"/>
        </w:rPr>
        <w:t>03  de  Diciembre  2014</w:t>
      </w:r>
    </w:p>
    <w:p w:rsidR="004B2F82" w:rsidRPr="00CE14CD" w:rsidRDefault="004B2F82" w:rsidP="004B2F82">
      <w:pPr>
        <w:autoSpaceDE w:val="0"/>
        <w:autoSpaceDN w:val="0"/>
        <w:adjustRightInd w:val="0"/>
        <w:spacing w:after="0" w:line="240" w:lineRule="auto"/>
        <w:jc w:val="both"/>
        <w:rPr>
          <w:rFonts w:ascii="Cambria" w:hAnsi="Cambria" w:cs="Arial"/>
          <w:i/>
          <w:color w:val="000000"/>
        </w:rPr>
      </w:pPr>
      <w:r w:rsidRPr="00540017">
        <w:rPr>
          <w:rFonts w:ascii="Cambria" w:hAnsi="Cambria" w:cs="Arial"/>
          <w:b/>
          <w:i/>
          <w:color w:val="000000"/>
        </w:rPr>
        <w:t>Análisis</w:t>
      </w:r>
      <w:r w:rsidRPr="00801C2E">
        <w:rPr>
          <w:rFonts w:ascii="Cambria" w:hAnsi="Cambria" w:cs="Arial"/>
          <w:i/>
          <w:color w:val="000000"/>
        </w:rPr>
        <w:t xml:space="preserve">: Desde un punto </w:t>
      </w:r>
      <w:r w:rsidRPr="00540017">
        <w:rPr>
          <w:rFonts w:ascii="Cambria" w:hAnsi="Cambria" w:cs="Arial"/>
          <w:i/>
          <w:color w:val="000000"/>
        </w:rPr>
        <w:t xml:space="preserve">de vista particular la sociedad ve a las personas que practican el chapeo como individuos que carecen de conocimiento, que se ven influenciados por la corrupción y por la falta de recursos.   Esto queda demostrado con los resultados de la investigación que alegan que </w:t>
      </w:r>
      <w:r>
        <w:rPr>
          <w:rFonts w:ascii="Cambria" w:hAnsi="Cambria" w:cs="Arial"/>
          <w:i/>
          <w:color w:val="000000"/>
        </w:rPr>
        <w:t>un 67.9%  considera que si y el 32.1</w:t>
      </w:r>
      <w:r w:rsidRPr="00540017">
        <w:rPr>
          <w:rFonts w:ascii="Cambria" w:hAnsi="Cambria" w:cs="Arial"/>
          <w:i/>
          <w:color w:val="000000"/>
        </w:rPr>
        <w:t>% que no.</w:t>
      </w:r>
    </w:p>
    <w:p w:rsidR="00FD1394" w:rsidRDefault="00FD1394" w:rsidP="004B2F82">
      <w:pPr>
        <w:pStyle w:val="Prrafodelista1"/>
        <w:spacing w:after="0" w:line="240" w:lineRule="auto"/>
        <w:ind w:left="0"/>
        <w:jc w:val="center"/>
        <w:rPr>
          <w:rFonts w:ascii="Cambria" w:hAnsi="Cambria"/>
          <w:b/>
          <w:i/>
          <w:color w:val="0070C0"/>
        </w:rPr>
      </w:pPr>
    </w:p>
    <w:p w:rsidR="004B2F82" w:rsidRDefault="004B2F82" w:rsidP="004B2F82">
      <w:pPr>
        <w:pStyle w:val="Prrafodelista1"/>
        <w:spacing w:after="0" w:line="240" w:lineRule="auto"/>
        <w:ind w:left="0"/>
        <w:jc w:val="center"/>
        <w:rPr>
          <w:rFonts w:ascii="Cambria" w:hAnsi="Cambria"/>
          <w:b/>
          <w:i/>
          <w:color w:val="0070C0"/>
        </w:rPr>
      </w:pPr>
    </w:p>
    <w:p w:rsidR="004B2F82" w:rsidRDefault="00585B98" w:rsidP="004B2F82">
      <w:pPr>
        <w:pStyle w:val="Prrafodelista1"/>
        <w:spacing w:after="0" w:line="240" w:lineRule="auto"/>
        <w:ind w:left="0"/>
        <w:jc w:val="center"/>
        <w:rPr>
          <w:rFonts w:ascii="Cambria" w:hAnsi="Cambria"/>
          <w:b/>
          <w:i/>
          <w:color w:val="0070C0"/>
        </w:rPr>
      </w:pPr>
      <w:r w:rsidRPr="00585B98">
        <w:rPr>
          <w:rFonts w:ascii="Cambria" w:hAnsi="Cambria" w:cs="Arial"/>
          <w:i/>
          <w:noProof/>
          <w:color w:val="000000"/>
          <w:lang w:val="es-ES" w:eastAsia="es-ES"/>
        </w:rPr>
        <w:pict>
          <v:group id="_x0000_s1469" style="position:absolute;left:0;text-align:left;margin-left:541.9pt;margin-top:724.15pt;width:1in;height:1in;z-index:251718656;mso-position-horizontal-relative:page;mso-position-vertical-relative:page" coordorigin="10800,14400" coordsize="1440,1440" o:allowincell="f">
            <v:rect id="_x0000_s1470"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4B2F82"/>
                </w:txbxContent>
              </v:textbox>
            </v:rect>
            <v:shape id="_x0000_s1471"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471" inset=",0,,0">
                <w:txbxContent>
                  <w:p w:rsidR="000A562C" w:rsidRPr="007C20C9" w:rsidRDefault="000A562C" w:rsidP="004B2F82">
                    <w:pPr>
                      <w:pStyle w:val="Piedepgina"/>
                      <w:jc w:val="center"/>
                      <w:rPr>
                        <w:lang w:val="es-DO"/>
                      </w:rPr>
                    </w:pPr>
                    <w:r>
                      <w:t>60</w:t>
                    </w:r>
                  </w:p>
                </w:txbxContent>
              </v:textbox>
            </v:shape>
            <w10:wrap anchorx="page" anchory="page"/>
          </v:group>
        </w:pict>
      </w:r>
    </w:p>
    <w:p w:rsidR="004B2F82" w:rsidRPr="004E73B9" w:rsidRDefault="004B2F82" w:rsidP="004B2F82">
      <w:pPr>
        <w:pStyle w:val="Prrafodelista1"/>
        <w:spacing w:after="0" w:line="240" w:lineRule="auto"/>
        <w:ind w:left="0"/>
        <w:jc w:val="center"/>
        <w:rPr>
          <w:rFonts w:ascii="Cambria" w:hAnsi="Cambria"/>
          <w:b/>
          <w:i/>
          <w:color w:val="0070C0"/>
        </w:rPr>
      </w:pPr>
      <w:r w:rsidRPr="004E73B9">
        <w:rPr>
          <w:rFonts w:ascii="Cambria" w:hAnsi="Cambria"/>
          <w:b/>
          <w:i/>
          <w:color w:val="0070C0"/>
        </w:rPr>
        <w:lastRenderedPageBreak/>
        <w:t>Cuadro 24.1</w:t>
      </w:r>
    </w:p>
    <w:p w:rsidR="004B2F82" w:rsidRPr="004E73B9" w:rsidRDefault="004B2F82" w:rsidP="004B2F82">
      <w:pPr>
        <w:pStyle w:val="Prrafodelista1"/>
        <w:spacing w:after="0" w:line="240" w:lineRule="auto"/>
        <w:ind w:left="0"/>
        <w:jc w:val="center"/>
        <w:rPr>
          <w:rFonts w:ascii="Cambria" w:hAnsi="Cambria"/>
          <w:b/>
          <w:i/>
          <w:color w:val="0070C0"/>
        </w:rPr>
      </w:pPr>
      <w:r w:rsidRPr="004E73B9">
        <w:rPr>
          <w:rFonts w:ascii="Cambria" w:hAnsi="Cambria"/>
          <w:b/>
          <w:i/>
          <w:color w:val="0070C0"/>
        </w:rPr>
        <w:tab/>
      </w:r>
      <w:r w:rsidRPr="004E73B9">
        <w:rPr>
          <w:rFonts w:ascii="Cambria" w:hAnsi="Cambria"/>
          <w:b/>
          <w:i/>
          <w:color w:val="0070C0"/>
        </w:rPr>
        <w:tab/>
        <w:t>¿La privación en el acceso de los servicios en el país es unas de las razones por la cual las personas quieren conseguir el dinero fácil a través de esta actividad (chapeo)?</w:t>
      </w:r>
    </w:p>
    <w:p w:rsidR="004B2F82" w:rsidRPr="00801C2E" w:rsidRDefault="004B2F82" w:rsidP="004B2F82">
      <w:pPr>
        <w:tabs>
          <w:tab w:val="center" w:pos="3628"/>
        </w:tabs>
        <w:autoSpaceDE w:val="0"/>
        <w:autoSpaceDN w:val="0"/>
        <w:adjustRightInd w:val="0"/>
        <w:spacing w:after="0" w:line="240" w:lineRule="auto"/>
        <w:rPr>
          <w:rFonts w:ascii="Cambria" w:hAnsi="Cambria" w:cs="Arial"/>
          <w:b/>
          <w:bCs/>
          <w:i/>
          <w:color w:val="000000"/>
        </w:rPr>
      </w:pPr>
    </w:p>
    <w:tbl>
      <w:tblPr>
        <w:tblW w:w="0" w:type="auto"/>
        <w:jc w:val="center"/>
        <w:tblInd w:w="93" w:type="dxa"/>
        <w:tblLayout w:type="fixed"/>
        <w:tblCellMar>
          <w:left w:w="93" w:type="dxa"/>
          <w:right w:w="93" w:type="dxa"/>
        </w:tblCellMar>
        <w:tblLook w:val="0000"/>
      </w:tblPr>
      <w:tblGrid>
        <w:gridCol w:w="1239"/>
        <w:gridCol w:w="1170"/>
        <w:gridCol w:w="1449"/>
        <w:gridCol w:w="1396"/>
        <w:gridCol w:w="1605"/>
        <w:gridCol w:w="1605"/>
      </w:tblGrid>
      <w:tr w:rsidR="004B2F82" w:rsidRPr="00934103" w:rsidTr="00A808F0">
        <w:trPr>
          <w:trHeight w:val="514"/>
          <w:jc w:val="center"/>
        </w:trPr>
        <w:tc>
          <w:tcPr>
            <w:tcW w:w="2409" w:type="dxa"/>
            <w:gridSpan w:val="2"/>
            <w:tcBorders>
              <w:top w:val="single" w:sz="12" w:space="0" w:color="000000"/>
              <w:left w:val="single" w:sz="1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rPr>
                <w:rFonts w:ascii="Cambria" w:hAnsi="Cambria" w:cs="Arial"/>
                <w:b/>
                <w:i/>
                <w:color w:val="000000"/>
              </w:rPr>
            </w:pPr>
            <w:r w:rsidRPr="00934103">
              <w:rPr>
                <w:rFonts w:ascii="Cambria" w:hAnsi="Cambria" w:cs="Arial"/>
                <w:b/>
                <w:i/>
                <w:color w:val="000000"/>
              </w:rPr>
              <w:t xml:space="preserve"> </w:t>
            </w:r>
          </w:p>
        </w:tc>
        <w:tc>
          <w:tcPr>
            <w:tcW w:w="1449" w:type="dxa"/>
            <w:tcBorders>
              <w:top w:val="single" w:sz="12" w:space="0" w:color="000000"/>
              <w:left w:val="single" w:sz="1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Frecuencia</w:t>
            </w:r>
          </w:p>
        </w:tc>
        <w:tc>
          <w:tcPr>
            <w:tcW w:w="1396"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w:t>
            </w:r>
          </w:p>
        </w:tc>
        <w:tc>
          <w:tcPr>
            <w:tcW w:w="1605"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válido</w:t>
            </w:r>
          </w:p>
        </w:tc>
        <w:tc>
          <w:tcPr>
            <w:tcW w:w="1605" w:type="dxa"/>
            <w:tcBorders>
              <w:top w:val="single" w:sz="12" w:space="0" w:color="000000"/>
              <w:left w:val="single" w:sz="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acumulado</w:t>
            </w:r>
          </w:p>
        </w:tc>
      </w:tr>
      <w:tr w:rsidR="004B2F82" w:rsidRPr="00934103" w:rsidTr="00A808F0">
        <w:trPr>
          <w:trHeight w:val="279"/>
          <w:jc w:val="center"/>
        </w:trPr>
        <w:tc>
          <w:tcPr>
            <w:tcW w:w="1239" w:type="dxa"/>
            <w:vMerge w:val="restart"/>
            <w:tcBorders>
              <w:top w:val="single" w:sz="12" w:space="0" w:color="000000"/>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Válidos</w:t>
            </w:r>
          </w:p>
        </w:tc>
        <w:tc>
          <w:tcPr>
            <w:tcW w:w="1170" w:type="dxa"/>
            <w:tcBorders>
              <w:top w:val="single" w:sz="12" w:space="0" w:color="000000"/>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No</w:t>
            </w:r>
          </w:p>
        </w:tc>
        <w:tc>
          <w:tcPr>
            <w:tcW w:w="1449" w:type="dxa"/>
            <w:tcBorders>
              <w:top w:val="single" w:sz="12" w:space="0" w:color="000000"/>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98</w:t>
            </w:r>
          </w:p>
        </w:tc>
        <w:tc>
          <w:tcPr>
            <w:tcW w:w="1396"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28.0</w:t>
            </w:r>
          </w:p>
        </w:tc>
        <w:tc>
          <w:tcPr>
            <w:tcW w:w="1605"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30.2</w:t>
            </w:r>
          </w:p>
        </w:tc>
        <w:tc>
          <w:tcPr>
            <w:tcW w:w="1605" w:type="dxa"/>
            <w:tcBorders>
              <w:top w:val="single" w:sz="12" w:space="0" w:color="000000"/>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30.2</w:t>
            </w:r>
          </w:p>
        </w:tc>
      </w:tr>
      <w:tr w:rsidR="004B2F82" w:rsidRPr="00934103" w:rsidTr="00A808F0">
        <w:trPr>
          <w:trHeight w:val="279"/>
          <w:jc w:val="center"/>
        </w:trPr>
        <w:tc>
          <w:tcPr>
            <w:tcW w:w="1239"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170"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Si</w:t>
            </w:r>
          </w:p>
        </w:tc>
        <w:tc>
          <w:tcPr>
            <w:tcW w:w="1449"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226</w:t>
            </w:r>
          </w:p>
        </w:tc>
        <w:tc>
          <w:tcPr>
            <w:tcW w:w="1396"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64.6</w:t>
            </w:r>
          </w:p>
        </w:tc>
        <w:tc>
          <w:tcPr>
            <w:tcW w:w="1605"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69.8</w:t>
            </w:r>
          </w:p>
        </w:tc>
        <w:tc>
          <w:tcPr>
            <w:tcW w:w="1605"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r>
      <w:tr w:rsidR="004B2F82" w:rsidRPr="00934103" w:rsidTr="00A808F0">
        <w:trPr>
          <w:trHeight w:val="279"/>
          <w:jc w:val="center"/>
        </w:trPr>
        <w:tc>
          <w:tcPr>
            <w:tcW w:w="1239"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170"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449"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324</w:t>
            </w:r>
          </w:p>
        </w:tc>
        <w:tc>
          <w:tcPr>
            <w:tcW w:w="1396"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92.6</w:t>
            </w:r>
          </w:p>
        </w:tc>
        <w:tc>
          <w:tcPr>
            <w:tcW w:w="1605"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605"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79"/>
          <w:jc w:val="center"/>
        </w:trPr>
        <w:tc>
          <w:tcPr>
            <w:tcW w:w="1239"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Perdidos</w:t>
            </w:r>
          </w:p>
        </w:tc>
        <w:tc>
          <w:tcPr>
            <w:tcW w:w="1170"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Sistema</w:t>
            </w:r>
          </w:p>
        </w:tc>
        <w:tc>
          <w:tcPr>
            <w:tcW w:w="1449"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26</w:t>
            </w:r>
          </w:p>
        </w:tc>
        <w:tc>
          <w:tcPr>
            <w:tcW w:w="1396"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7.4</w:t>
            </w:r>
          </w:p>
        </w:tc>
        <w:tc>
          <w:tcPr>
            <w:tcW w:w="1605"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605"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79"/>
          <w:jc w:val="center"/>
        </w:trPr>
        <w:tc>
          <w:tcPr>
            <w:tcW w:w="2409" w:type="dxa"/>
            <w:gridSpan w:val="2"/>
            <w:tcBorders>
              <w:top w:val="nil"/>
              <w:left w:val="single" w:sz="12" w:space="0" w:color="000000"/>
              <w:bottom w:val="single" w:sz="12" w:space="0" w:color="000000"/>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449" w:type="dxa"/>
            <w:tcBorders>
              <w:top w:val="nil"/>
              <w:left w:val="single" w:sz="1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350</w:t>
            </w:r>
          </w:p>
        </w:tc>
        <w:tc>
          <w:tcPr>
            <w:tcW w:w="1396"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605"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605" w:type="dxa"/>
            <w:tcBorders>
              <w:top w:val="nil"/>
              <w:left w:val="single" w:sz="2" w:space="0" w:color="000000"/>
              <w:bottom w:val="single" w:sz="12" w:space="0" w:color="000000"/>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bl>
    <w:p w:rsidR="004B2F82" w:rsidRPr="00CA3E0E" w:rsidRDefault="004B2F82" w:rsidP="004B2F82">
      <w:pPr>
        <w:jc w:val="both"/>
        <w:rPr>
          <w:rFonts w:ascii="Cambria" w:hAnsi="Cambria"/>
          <w:i/>
          <w:sz w:val="20"/>
        </w:rPr>
      </w:pPr>
      <w:r w:rsidRPr="00CA3E0E">
        <w:rPr>
          <w:b/>
          <w:i/>
          <w:sz w:val="20"/>
        </w:rPr>
        <w:t>Fuente:</w:t>
      </w:r>
      <w:r w:rsidRPr="00CA3E0E">
        <w:rPr>
          <w:i/>
          <w:sz w:val="20"/>
        </w:rPr>
        <w:t xml:space="preserve"> </w:t>
      </w:r>
      <w:r w:rsidRPr="00CA3E0E">
        <w:rPr>
          <w:rFonts w:ascii="Times New Roman" w:hAnsi="Times New Roman"/>
          <w:bCs/>
          <w:i/>
          <w:iCs/>
          <w:sz w:val="20"/>
        </w:rPr>
        <w:t xml:space="preserve">Encuesta aleatoria aplicada a la población de la Provincia </w:t>
      </w:r>
      <w:r w:rsidRPr="00CA3E0E">
        <w:rPr>
          <w:rFonts w:ascii="Cambria" w:hAnsi="Cambria"/>
          <w:i/>
          <w:sz w:val="20"/>
        </w:rPr>
        <w:t xml:space="preserve"> Monseñor  Nouel  (Bonao)  </w:t>
      </w:r>
      <w:r w:rsidRPr="00CA3E0E">
        <w:rPr>
          <w:rFonts w:ascii="Times New Roman" w:hAnsi="Times New Roman"/>
          <w:bCs/>
          <w:i/>
          <w:iCs/>
          <w:sz w:val="20"/>
        </w:rPr>
        <w:t>en relación con el tema de investigación “El</w:t>
      </w:r>
      <w:r w:rsidRPr="00CA3E0E">
        <w:rPr>
          <w:rFonts w:ascii="Times New Roman" w:hAnsi="Times New Roman"/>
          <w:i/>
          <w:sz w:val="20"/>
        </w:rPr>
        <w:t xml:space="preserve"> </w:t>
      </w:r>
      <w:r w:rsidRPr="00CA3E0E">
        <w:rPr>
          <w:rFonts w:ascii="Times New Roman" w:hAnsi="Times New Roman"/>
          <w:bCs/>
          <w:i/>
          <w:iCs/>
          <w:sz w:val="20"/>
        </w:rPr>
        <w:t xml:space="preserve">Chapeo” </w:t>
      </w:r>
      <w:r w:rsidRPr="00CA3E0E">
        <w:rPr>
          <w:rFonts w:ascii="Cambria" w:hAnsi="Cambria"/>
          <w:i/>
          <w:sz w:val="20"/>
        </w:rPr>
        <w:t>03  de  Diciembre  2014</w:t>
      </w:r>
    </w:p>
    <w:p w:rsidR="004B2F82" w:rsidRPr="00801C2E" w:rsidRDefault="004B2F82" w:rsidP="004B2F82">
      <w:pPr>
        <w:autoSpaceDE w:val="0"/>
        <w:autoSpaceDN w:val="0"/>
        <w:adjustRightInd w:val="0"/>
        <w:spacing w:after="0" w:line="240" w:lineRule="auto"/>
        <w:rPr>
          <w:rFonts w:ascii="Cambria" w:hAnsi="Cambria" w:cs="Arial"/>
          <w:i/>
          <w:color w:val="000000"/>
        </w:rPr>
      </w:pPr>
    </w:p>
    <w:p w:rsidR="004B2F82" w:rsidRPr="00540017"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r>
        <w:rPr>
          <w:rFonts w:ascii="Cambria" w:eastAsia="SimSun" w:hAnsi="Cambria" w:cs="Tahoma"/>
          <w:b/>
          <w:i/>
          <w:color w:val="0070C0"/>
          <w:kern w:val="1"/>
          <w:lang w:eastAsia="ar-SA"/>
        </w:rPr>
        <w:t>Grá</w:t>
      </w:r>
      <w:r w:rsidRPr="00540017">
        <w:rPr>
          <w:rFonts w:ascii="Cambria" w:eastAsia="SimSun" w:hAnsi="Cambria" w:cs="Tahoma"/>
          <w:b/>
          <w:i/>
          <w:color w:val="0070C0"/>
          <w:kern w:val="1"/>
          <w:lang w:eastAsia="ar-SA"/>
        </w:rPr>
        <w:t>fico 24.1</w:t>
      </w:r>
    </w:p>
    <w:p w:rsidR="004B2F82" w:rsidRDefault="004B2F82" w:rsidP="004B2F82">
      <w:pPr>
        <w:jc w:val="both"/>
        <w:rPr>
          <w:rFonts w:ascii="Cambria" w:hAnsi="Cambria" w:cs="Arial"/>
          <w:i/>
          <w:color w:val="000000"/>
        </w:rPr>
      </w:pPr>
      <w:r>
        <w:rPr>
          <w:rFonts w:ascii="Cambria" w:hAnsi="Cambria" w:cs="Arial"/>
          <w:i/>
          <w:noProof/>
          <w:color w:val="000000"/>
          <w:lang w:eastAsia="es-ES"/>
        </w:rPr>
        <w:drawing>
          <wp:inline distT="0" distB="0" distL="0" distR="0">
            <wp:extent cx="6400800" cy="4251325"/>
            <wp:effectExtent l="1905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54" cstate="print"/>
                    <a:srcRect/>
                    <a:stretch>
                      <a:fillRect/>
                    </a:stretch>
                  </pic:blipFill>
                  <pic:spPr bwMode="auto">
                    <a:xfrm>
                      <a:off x="0" y="0"/>
                      <a:ext cx="6400800" cy="4251325"/>
                    </a:xfrm>
                    <a:prstGeom prst="rect">
                      <a:avLst/>
                    </a:prstGeom>
                    <a:noFill/>
                    <a:ln w="9525">
                      <a:noFill/>
                      <a:miter lim="800000"/>
                      <a:headEnd/>
                      <a:tailEnd/>
                    </a:ln>
                  </pic:spPr>
                </pic:pic>
              </a:graphicData>
            </a:graphic>
          </wp:inline>
        </w:drawing>
      </w:r>
    </w:p>
    <w:p w:rsidR="004B2F82" w:rsidRPr="00CA3E0E" w:rsidRDefault="004B2F82" w:rsidP="004B2F82">
      <w:pPr>
        <w:jc w:val="both"/>
        <w:rPr>
          <w:rFonts w:ascii="Cambria" w:hAnsi="Cambria"/>
          <w:i/>
          <w:sz w:val="20"/>
        </w:rPr>
      </w:pPr>
      <w:r>
        <w:rPr>
          <w:b/>
          <w:sz w:val="20"/>
        </w:rPr>
        <w:t>Fuente:</w:t>
      </w:r>
      <w:r>
        <w:rPr>
          <w:sz w:val="20"/>
        </w:rPr>
        <w:t xml:space="preserve"> </w:t>
      </w:r>
      <w:r>
        <w:rPr>
          <w:rFonts w:ascii="Times New Roman" w:hAnsi="Times New Roman"/>
          <w:bCs/>
          <w:i/>
          <w:iCs/>
          <w:sz w:val="20"/>
        </w:rPr>
        <w:t xml:space="preserve">Encuesta aleatoria aplicada a la población de la Provincia </w:t>
      </w:r>
      <w:r>
        <w:rPr>
          <w:rFonts w:ascii="Cambria" w:hAnsi="Cambria"/>
          <w:i/>
          <w:sz w:val="20"/>
        </w:rPr>
        <w:t xml:space="preserve"> Monseñor  Nouel  (Bonao)  </w:t>
      </w:r>
      <w:r>
        <w:rPr>
          <w:rFonts w:ascii="Times New Roman" w:hAnsi="Times New Roman"/>
          <w:bCs/>
          <w:i/>
          <w:iCs/>
          <w:sz w:val="20"/>
        </w:rPr>
        <w:t>en relación con el tema de investigación “El</w:t>
      </w:r>
      <w:r>
        <w:rPr>
          <w:rFonts w:ascii="Times New Roman" w:hAnsi="Times New Roman"/>
          <w:i/>
          <w:sz w:val="20"/>
        </w:rPr>
        <w:t xml:space="preserve"> </w:t>
      </w:r>
      <w:r>
        <w:rPr>
          <w:rFonts w:ascii="Times New Roman" w:hAnsi="Times New Roman"/>
          <w:bCs/>
          <w:i/>
          <w:iCs/>
          <w:sz w:val="20"/>
        </w:rPr>
        <w:t xml:space="preserve">Chapeo” </w:t>
      </w:r>
      <w:r>
        <w:rPr>
          <w:rFonts w:ascii="Cambria" w:hAnsi="Cambria"/>
          <w:i/>
          <w:sz w:val="20"/>
        </w:rPr>
        <w:t>03  de  Diciembre  2014</w:t>
      </w:r>
    </w:p>
    <w:p w:rsidR="004B2F82" w:rsidRPr="00801C2E" w:rsidRDefault="00585B98" w:rsidP="004B2F82">
      <w:pPr>
        <w:autoSpaceDE w:val="0"/>
        <w:autoSpaceDN w:val="0"/>
        <w:adjustRightInd w:val="0"/>
        <w:spacing w:after="0" w:line="240" w:lineRule="auto"/>
        <w:jc w:val="center"/>
        <w:rPr>
          <w:rFonts w:ascii="Cambria" w:hAnsi="Cambria" w:cs="Arial"/>
          <w:i/>
          <w:color w:val="000000"/>
        </w:rPr>
      </w:pPr>
      <w:r>
        <w:rPr>
          <w:rFonts w:ascii="Cambria" w:hAnsi="Cambria" w:cs="Arial"/>
          <w:i/>
          <w:noProof/>
          <w:color w:val="000000"/>
          <w:lang w:eastAsia="es-ES"/>
        </w:rPr>
        <w:pict>
          <v:group id="_x0000_s1481" style="position:absolute;left:0;text-align:left;margin-left:551.85pt;margin-top:730.6pt;width:1in;height:1in;z-index:251722752;mso-position-horizontal-relative:page;mso-position-vertical-relative:page" coordorigin="10800,14400" coordsize="1440,1440" o:allowincell="f">
            <v:rect id="_x0000_s1482"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4B2F82"/>
                </w:txbxContent>
              </v:textbox>
            </v:rect>
            <v:shape id="_x0000_s1483"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483" inset=",0,,0">
                <w:txbxContent>
                  <w:p w:rsidR="000A562C" w:rsidRPr="00FD1394" w:rsidRDefault="000A562C" w:rsidP="004B2F82">
                    <w:pPr>
                      <w:pStyle w:val="Piedepgina"/>
                      <w:jc w:val="center"/>
                      <w:rPr>
                        <w:lang w:val="es-DO"/>
                      </w:rPr>
                    </w:pPr>
                    <w:r>
                      <w:rPr>
                        <w:lang w:val="es-DO"/>
                      </w:rPr>
                      <w:t>61</w:t>
                    </w:r>
                  </w:p>
                </w:txbxContent>
              </v:textbox>
            </v:shape>
            <w10:wrap anchorx="page" anchory="page"/>
          </v:group>
        </w:pict>
      </w:r>
    </w:p>
    <w:p w:rsidR="004B2F82" w:rsidRDefault="004B2F82" w:rsidP="004B2F82">
      <w:pPr>
        <w:autoSpaceDE w:val="0"/>
        <w:autoSpaceDN w:val="0"/>
        <w:adjustRightInd w:val="0"/>
        <w:spacing w:after="0" w:line="240" w:lineRule="auto"/>
        <w:rPr>
          <w:rFonts w:ascii="Cambria" w:hAnsi="Cambria" w:cs="Arial"/>
          <w:i/>
          <w:color w:val="000000"/>
        </w:rPr>
      </w:pPr>
      <w:r w:rsidRPr="00CA3E0E">
        <w:rPr>
          <w:rFonts w:ascii="Cambria" w:hAnsi="Cambria" w:cs="Arial"/>
          <w:b/>
          <w:i/>
          <w:color w:val="000000"/>
        </w:rPr>
        <w:t>Análisis</w:t>
      </w:r>
      <w:r w:rsidRPr="00801C2E">
        <w:rPr>
          <w:rFonts w:ascii="Cambria" w:hAnsi="Cambria" w:cs="Arial"/>
          <w:i/>
          <w:color w:val="000000"/>
        </w:rPr>
        <w:t>: de</w:t>
      </w:r>
      <w:r>
        <w:rPr>
          <w:rFonts w:ascii="Cambria" w:hAnsi="Cambria" w:cs="Arial"/>
          <w:i/>
          <w:color w:val="000000"/>
        </w:rPr>
        <w:t>ntro de los encuestados  un 69.8% entienden que si y un 30.2</w:t>
      </w:r>
      <w:r w:rsidRPr="00801C2E">
        <w:rPr>
          <w:rFonts w:ascii="Cambria" w:hAnsi="Cambria" w:cs="Arial"/>
          <w:i/>
          <w:color w:val="000000"/>
        </w:rPr>
        <w:t>% entienden que no.</w:t>
      </w:r>
    </w:p>
    <w:p w:rsidR="004B2F82"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p>
    <w:p w:rsidR="004B2F82" w:rsidRPr="00CE14CD" w:rsidRDefault="004B2F82" w:rsidP="004B2F82">
      <w:pPr>
        <w:autoSpaceDE w:val="0"/>
        <w:autoSpaceDN w:val="0"/>
        <w:adjustRightInd w:val="0"/>
        <w:spacing w:after="0" w:line="240" w:lineRule="auto"/>
        <w:jc w:val="center"/>
        <w:rPr>
          <w:rFonts w:ascii="Cambria" w:hAnsi="Cambria" w:cs="Arial"/>
          <w:i/>
          <w:color w:val="000000"/>
        </w:rPr>
      </w:pPr>
      <w:r>
        <w:rPr>
          <w:rFonts w:ascii="Cambria" w:eastAsia="SimSun" w:hAnsi="Cambria" w:cs="Tahoma"/>
          <w:b/>
          <w:i/>
          <w:color w:val="0070C0"/>
          <w:kern w:val="1"/>
          <w:lang w:eastAsia="ar-SA"/>
        </w:rPr>
        <w:lastRenderedPageBreak/>
        <w:t xml:space="preserve">Cuadro </w:t>
      </w:r>
      <w:r w:rsidRPr="00540017">
        <w:rPr>
          <w:rFonts w:ascii="Cambria" w:eastAsia="SimSun" w:hAnsi="Cambria" w:cs="Tahoma"/>
          <w:b/>
          <w:i/>
          <w:color w:val="0070C0"/>
          <w:kern w:val="1"/>
          <w:lang w:eastAsia="ar-SA"/>
        </w:rPr>
        <w:t>25.1</w:t>
      </w:r>
    </w:p>
    <w:p w:rsidR="004B2F82" w:rsidRPr="00540017"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r w:rsidRPr="00540017">
        <w:rPr>
          <w:rFonts w:ascii="Cambria" w:eastAsia="SimSun" w:hAnsi="Cambria" w:cs="Tahoma"/>
          <w:b/>
          <w:i/>
          <w:color w:val="0070C0"/>
          <w:kern w:val="1"/>
          <w:lang w:eastAsia="ar-SA"/>
        </w:rPr>
        <w:tab/>
        <w:t>¿Considera usted que la actividad del chapeo solo afecta socialmente las personas que lo practican?</w:t>
      </w:r>
    </w:p>
    <w:p w:rsidR="004B2F82" w:rsidRPr="00801C2E" w:rsidRDefault="004B2F82" w:rsidP="004B2F82">
      <w:pPr>
        <w:tabs>
          <w:tab w:val="center" w:pos="3628"/>
        </w:tabs>
        <w:autoSpaceDE w:val="0"/>
        <w:autoSpaceDN w:val="0"/>
        <w:adjustRightInd w:val="0"/>
        <w:spacing w:after="0" w:line="240" w:lineRule="auto"/>
        <w:rPr>
          <w:rFonts w:ascii="Cambria" w:hAnsi="Cambria" w:cs="Arial"/>
          <w:b/>
          <w:bCs/>
          <w:i/>
          <w:color w:val="000000"/>
        </w:rPr>
      </w:pPr>
    </w:p>
    <w:tbl>
      <w:tblPr>
        <w:tblW w:w="0" w:type="auto"/>
        <w:jc w:val="center"/>
        <w:tblInd w:w="93" w:type="dxa"/>
        <w:tblLayout w:type="fixed"/>
        <w:tblCellMar>
          <w:left w:w="93" w:type="dxa"/>
          <w:right w:w="93" w:type="dxa"/>
        </w:tblCellMar>
        <w:tblLook w:val="0000"/>
      </w:tblPr>
      <w:tblGrid>
        <w:gridCol w:w="1182"/>
        <w:gridCol w:w="1116"/>
        <w:gridCol w:w="1382"/>
        <w:gridCol w:w="1332"/>
        <w:gridCol w:w="1531"/>
        <w:gridCol w:w="1531"/>
      </w:tblGrid>
      <w:tr w:rsidR="004B2F82" w:rsidRPr="00934103" w:rsidTr="00A808F0">
        <w:trPr>
          <w:trHeight w:val="460"/>
          <w:jc w:val="center"/>
        </w:trPr>
        <w:tc>
          <w:tcPr>
            <w:tcW w:w="2298" w:type="dxa"/>
            <w:gridSpan w:val="2"/>
            <w:tcBorders>
              <w:top w:val="single" w:sz="12" w:space="0" w:color="000000"/>
              <w:left w:val="single" w:sz="1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rPr>
                <w:rFonts w:ascii="Cambria" w:hAnsi="Cambria" w:cs="Arial"/>
                <w:b/>
                <w:i/>
                <w:color w:val="000000"/>
              </w:rPr>
            </w:pPr>
            <w:r w:rsidRPr="00934103">
              <w:rPr>
                <w:rFonts w:ascii="Cambria" w:hAnsi="Cambria" w:cs="Arial"/>
                <w:b/>
                <w:i/>
                <w:color w:val="000000"/>
              </w:rPr>
              <w:t xml:space="preserve"> </w:t>
            </w:r>
          </w:p>
        </w:tc>
        <w:tc>
          <w:tcPr>
            <w:tcW w:w="1382" w:type="dxa"/>
            <w:tcBorders>
              <w:top w:val="single" w:sz="12" w:space="0" w:color="000000"/>
              <w:left w:val="single" w:sz="1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Frecuencia</w:t>
            </w:r>
          </w:p>
        </w:tc>
        <w:tc>
          <w:tcPr>
            <w:tcW w:w="1332"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w:t>
            </w:r>
          </w:p>
        </w:tc>
        <w:tc>
          <w:tcPr>
            <w:tcW w:w="1531"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válido</w:t>
            </w:r>
          </w:p>
        </w:tc>
        <w:tc>
          <w:tcPr>
            <w:tcW w:w="1531" w:type="dxa"/>
            <w:tcBorders>
              <w:top w:val="single" w:sz="12" w:space="0" w:color="000000"/>
              <w:left w:val="single" w:sz="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acumulado</w:t>
            </w:r>
          </w:p>
        </w:tc>
      </w:tr>
      <w:tr w:rsidR="004B2F82" w:rsidRPr="00934103" w:rsidTr="00A808F0">
        <w:trPr>
          <w:trHeight w:val="249"/>
          <w:jc w:val="center"/>
        </w:trPr>
        <w:tc>
          <w:tcPr>
            <w:tcW w:w="1182" w:type="dxa"/>
            <w:vMerge w:val="restart"/>
            <w:tcBorders>
              <w:top w:val="single" w:sz="12" w:space="0" w:color="000000"/>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Válidos</w:t>
            </w:r>
          </w:p>
        </w:tc>
        <w:tc>
          <w:tcPr>
            <w:tcW w:w="1116" w:type="dxa"/>
            <w:tcBorders>
              <w:top w:val="single" w:sz="12" w:space="0" w:color="000000"/>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No</w:t>
            </w:r>
          </w:p>
        </w:tc>
        <w:tc>
          <w:tcPr>
            <w:tcW w:w="1382" w:type="dxa"/>
            <w:tcBorders>
              <w:top w:val="single" w:sz="12" w:space="0" w:color="000000"/>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226</w:t>
            </w:r>
          </w:p>
        </w:tc>
        <w:tc>
          <w:tcPr>
            <w:tcW w:w="1332"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64.6</w:t>
            </w:r>
          </w:p>
        </w:tc>
        <w:tc>
          <w:tcPr>
            <w:tcW w:w="1531"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69.8</w:t>
            </w:r>
          </w:p>
        </w:tc>
        <w:tc>
          <w:tcPr>
            <w:tcW w:w="1531" w:type="dxa"/>
            <w:tcBorders>
              <w:top w:val="single" w:sz="12" w:space="0" w:color="000000"/>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69.8</w:t>
            </w:r>
          </w:p>
        </w:tc>
      </w:tr>
      <w:tr w:rsidR="004B2F82" w:rsidRPr="00934103" w:rsidTr="00A808F0">
        <w:trPr>
          <w:trHeight w:val="249"/>
          <w:jc w:val="center"/>
        </w:trPr>
        <w:tc>
          <w:tcPr>
            <w:tcW w:w="1182"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116"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Si</w:t>
            </w:r>
          </w:p>
        </w:tc>
        <w:tc>
          <w:tcPr>
            <w:tcW w:w="1382"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98</w:t>
            </w:r>
          </w:p>
        </w:tc>
        <w:tc>
          <w:tcPr>
            <w:tcW w:w="1332"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28.0</w:t>
            </w:r>
          </w:p>
        </w:tc>
        <w:tc>
          <w:tcPr>
            <w:tcW w:w="1531"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30.2</w:t>
            </w:r>
          </w:p>
        </w:tc>
        <w:tc>
          <w:tcPr>
            <w:tcW w:w="1531"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r>
      <w:tr w:rsidR="004B2F82" w:rsidRPr="00934103" w:rsidTr="00A808F0">
        <w:trPr>
          <w:trHeight w:val="249"/>
          <w:jc w:val="center"/>
        </w:trPr>
        <w:tc>
          <w:tcPr>
            <w:tcW w:w="1182"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116"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382"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324</w:t>
            </w:r>
          </w:p>
        </w:tc>
        <w:tc>
          <w:tcPr>
            <w:tcW w:w="1332"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92.6</w:t>
            </w:r>
          </w:p>
        </w:tc>
        <w:tc>
          <w:tcPr>
            <w:tcW w:w="1531"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531"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49"/>
          <w:jc w:val="center"/>
        </w:trPr>
        <w:tc>
          <w:tcPr>
            <w:tcW w:w="1182"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Perdidos</w:t>
            </w:r>
          </w:p>
        </w:tc>
        <w:tc>
          <w:tcPr>
            <w:tcW w:w="1116"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Sistema</w:t>
            </w:r>
          </w:p>
        </w:tc>
        <w:tc>
          <w:tcPr>
            <w:tcW w:w="1382"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26</w:t>
            </w:r>
          </w:p>
        </w:tc>
        <w:tc>
          <w:tcPr>
            <w:tcW w:w="1332"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7.4</w:t>
            </w:r>
          </w:p>
        </w:tc>
        <w:tc>
          <w:tcPr>
            <w:tcW w:w="1531"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531"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49"/>
          <w:jc w:val="center"/>
        </w:trPr>
        <w:tc>
          <w:tcPr>
            <w:tcW w:w="2298" w:type="dxa"/>
            <w:gridSpan w:val="2"/>
            <w:tcBorders>
              <w:top w:val="nil"/>
              <w:left w:val="single" w:sz="12" w:space="0" w:color="000000"/>
              <w:bottom w:val="single" w:sz="12" w:space="0" w:color="000000"/>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382" w:type="dxa"/>
            <w:tcBorders>
              <w:top w:val="nil"/>
              <w:left w:val="single" w:sz="1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350</w:t>
            </w:r>
          </w:p>
        </w:tc>
        <w:tc>
          <w:tcPr>
            <w:tcW w:w="1332"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531"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531" w:type="dxa"/>
            <w:tcBorders>
              <w:top w:val="nil"/>
              <w:left w:val="single" w:sz="2" w:space="0" w:color="000000"/>
              <w:bottom w:val="single" w:sz="12" w:space="0" w:color="000000"/>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bl>
    <w:p w:rsidR="004B2F82" w:rsidRPr="00390D73" w:rsidRDefault="004B2F82" w:rsidP="004B2F82">
      <w:pPr>
        <w:jc w:val="both"/>
        <w:rPr>
          <w:rFonts w:ascii="Cambria" w:hAnsi="Cambria"/>
          <w:i/>
          <w:sz w:val="20"/>
        </w:rPr>
      </w:pPr>
      <w:r w:rsidRPr="00390D73">
        <w:rPr>
          <w:b/>
          <w:i/>
          <w:sz w:val="20"/>
        </w:rPr>
        <w:t>Fuente:</w:t>
      </w:r>
      <w:r w:rsidRPr="00390D73">
        <w:rPr>
          <w:i/>
          <w:sz w:val="20"/>
        </w:rPr>
        <w:t xml:space="preserve"> </w:t>
      </w:r>
      <w:r w:rsidRPr="00390D73">
        <w:rPr>
          <w:rFonts w:ascii="Times New Roman" w:hAnsi="Times New Roman"/>
          <w:bCs/>
          <w:i/>
          <w:iCs/>
          <w:sz w:val="20"/>
        </w:rPr>
        <w:t xml:space="preserve">Encuesta aleatoria aplicada a la población de la Provincia </w:t>
      </w:r>
      <w:r w:rsidRPr="00390D73">
        <w:rPr>
          <w:rFonts w:ascii="Cambria" w:hAnsi="Cambria"/>
          <w:i/>
          <w:sz w:val="20"/>
        </w:rPr>
        <w:t xml:space="preserve"> Monseñor  Nouel  (Bonao)  </w:t>
      </w:r>
      <w:r w:rsidRPr="00390D73">
        <w:rPr>
          <w:rFonts w:ascii="Times New Roman" w:hAnsi="Times New Roman"/>
          <w:bCs/>
          <w:i/>
          <w:iCs/>
          <w:sz w:val="20"/>
        </w:rPr>
        <w:t>en relación con el tema de investigación “El</w:t>
      </w:r>
      <w:r w:rsidRPr="00390D73">
        <w:rPr>
          <w:rFonts w:ascii="Times New Roman" w:hAnsi="Times New Roman"/>
          <w:i/>
          <w:sz w:val="20"/>
        </w:rPr>
        <w:t xml:space="preserve"> </w:t>
      </w:r>
      <w:r w:rsidRPr="00390D73">
        <w:rPr>
          <w:rFonts w:ascii="Times New Roman" w:hAnsi="Times New Roman"/>
          <w:bCs/>
          <w:i/>
          <w:iCs/>
          <w:sz w:val="20"/>
        </w:rPr>
        <w:t xml:space="preserve">Chapeo” </w:t>
      </w:r>
      <w:r w:rsidRPr="00390D73">
        <w:rPr>
          <w:rFonts w:ascii="Cambria" w:hAnsi="Cambria"/>
          <w:i/>
          <w:sz w:val="20"/>
        </w:rPr>
        <w:t>03  de  Diciembre  2014</w:t>
      </w:r>
    </w:p>
    <w:p w:rsidR="004B2F82" w:rsidRPr="00801C2E" w:rsidRDefault="004B2F82" w:rsidP="004B2F82">
      <w:pPr>
        <w:autoSpaceDE w:val="0"/>
        <w:autoSpaceDN w:val="0"/>
        <w:adjustRightInd w:val="0"/>
        <w:spacing w:after="0" w:line="240" w:lineRule="auto"/>
        <w:rPr>
          <w:rFonts w:ascii="Cambria" w:hAnsi="Cambria" w:cs="Arial"/>
          <w:i/>
          <w:color w:val="000000"/>
        </w:rPr>
      </w:pPr>
    </w:p>
    <w:p w:rsidR="004B2F82" w:rsidRPr="00801C2E" w:rsidRDefault="004B2F82" w:rsidP="004B2F82">
      <w:pPr>
        <w:autoSpaceDE w:val="0"/>
        <w:autoSpaceDN w:val="0"/>
        <w:adjustRightInd w:val="0"/>
        <w:spacing w:after="0" w:line="240" w:lineRule="auto"/>
        <w:jc w:val="center"/>
        <w:rPr>
          <w:rFonts w:ascii="Cambria" w:hAnsi="Cambria" w:cs="Arial"/>
          <w:i/>
          <w:color w:val="000000"/>
        </w:rPr>
      </w:pPr>
      <w:r w:rsidRPr="00801C2E">
        <w:rPr>
          <w:rFonts w:ascii="Cambria" w:hAnsi="Cambria" w:cs="Arial"/>
          <w:i/>
          <w:color w:val="000000"/>
        </w:rPr>
        <w:t xml:space="preserve"> </w:t>
      </w:r>
      <w:r>
        <w:rPr>
          <w:rFonts w:ascii="Cambria" w:eastAsia="SimSun" w:hAnsi="Cambria" w:cs="Tahoma"/>
          <w:b/>
          <w:i/>
          <w:color w:val="0070C0"/>
          <w:kern w:val="1"/>
          <w:lang w:eastAsia="ar-SA"/>
        </w:rPr>
        <w:t>Grá</w:t>
      </w:r>
      <w:r w:rsidRPr="00540017">
        <w:rPr>
          <w:rFonts w:ascii="Cambria" w:eastAsia="SimSun" w:hAnsi="Cambria" w:cs="Tahoma"/>
          <w:b/>
          <w:i/>
          <w:color w:val="0070C0"/>
          <w:kern w:val="1"/>
          <w:lang w:eastAsia="ar-SA"/>
        </w:rPr>
        <w:t>fico 25.1</w:t>
      </w:r>
    </w:p>
    <w:p w:rsidR="004B2F82" w:rsidRDefault="004B2F82" w:rsidP="004B2F82">
      <w:pPr>
        <w:jc w:val="both"/>
        <w:rPr>
          <w:rFonts w:ascii="Cambria" w:hAnsi="Cambria" w:cs="Arial"/>
          <w:i/>
          <w:color w:val="000000"/>
        </w:rPr>
      </w:pPr>
      <w:r>
        <w:rPr>
          <w:rFonts w:ascii="Cambria" w:hAnsi="Cambria" w:cs="Arial"/>
          <w:i/>
          <w:noProof/>
          <w:color w:val="000000"/>
          <w:lang w:eastAsia="es-ES"/>
        </w:rPr>
        <w:drawing>
          <wp:inline distT="0" distB="0" distL="0" distR="0">
            <wp:extent cx="5617210" cy="3544570"/>
            <wp:effectExtent l="19050" t="0" r="254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5" cstate="print"/>
                    <a:srcRect/>
                    <a:stretch>
                      <a:fillRect/>
                    </a:stretch>
                  </pic:blipFill>
                  <pic:spPr bwMode="auto">
                    <a:xfrm>
                      <a:off x="0" y="0"/>
                      <a:ext cx="5617210" cy="3544570"/>
                    </a:xfrm>
                    <a:prstGeom prst="rect">
                      <a:avLst/>
                    </a:prstGeom>
                    <a:noFill/>
                    <a:ln w="9525">
                      <a:noFill/>
                      <a:miter lim="800000"/>
                      <a:headEnd/>
                      <a:tailEnd/>
                    </a:ln>
                  </pic:spPr>
                </pic:pic>
              </a:graphicData>
            </a:graphic>
          </wp:inline>
        </w:drawing>
      </w:r>
    </w:p>
    <w:p w:rsidR="004B2F82" w:rsidRPr="00572EFD" w:rsidRDefault="004B2F82" w:rsidP="004B2F82">
      <w:pPr>
        <w:jc w:val="both"/>
        <w:rPr>
          <w:rFonts w:ascii="Cambria" w:hAnsi="Cambria"/>
          <w:i/>
          <w:color w:val="000000" w:themeColor="text1"/>
          <w:sz w:val="20"/>
        </w:rPr>
      </w:pPr>
      <w:r w:rsidRPr="00572EFD">
        <w:rPr>
          <w:b/>
          <w:color w:val="000000" w:themeColor="text1"/>
          <w:sz w:val="20"/>
        </w:rPr>
        <w:t>Fuente:</w:t>
      </w:r>
      <w:r w:rsidRPr="00572EFD">
        <w:rPr>
          <w:color w:val="000000" w:themeColor="text1"/>
          <w:sz w:val="20"/>
        </w:rPr>
        <w:t xml:space="preserve"> </w:t>
      </w:r>
      <w:r w:rsidRPr="00572EFD">
        <w:rPr>
          <w:rFonts w:ascii="Times New Roman" w:hAnsi="Times New Roman"/>
          <w:bCs/>
          <w:i/>
          <w:iCs/>
          <w:color w:val="000000" w:themeColor="text1"/>
          <w:sz w:val="20"/>
        </w:rPr>
        <w:t xml:space="preserve">Encuesta aleatoria aplicada a la población de la Provincia </w:t>
      </w:r>
      <w:r w:rsidRPr="00572EFD">
        <w:rPr>
          <w:rFonts w:ascii="Cambria" w:hAnsi="Cambria"/>
          <w:i/>
          <w:color w:val="000000" w:themeColor="text1"/>
          <w:sz w:val="20"/>
        </w:rPr>
        <w:t xml:space="preserve"> Monseñor  Nouel  (Bonao)  </w:t>
      </w:r>
      <w:r w:rsidRPr="00572EFD">
        <w:rPr>
          <w:rFonts w:ascii="Times New Roman" w:hAnsi="Times New Roman"/>
          <w:bCs/>
          <w:i/>
          <w:iCs/>
          <w:color w:val="000000" w:themeColor="text1"/>
          <w:sz w:val="20"/>
        </w:rPr>
        <w:t>en relación con el tema de investigación “El</w:t>
      </w:r>
      <w:r w:rsidRPr="00572EFD">
        <w:rPr>
          <w:rFonts w:ascii="Times New Roman" w:hAnsi="Times New Roman"/>
          <w:i/>
          <w:color w:val="000000" w:themeColor="text1"/>
          <w:sz w:val="20"/>
        </w:rPr>
        <w:t xml:space="preserve"> </w:t>
      </w:r>
      <w:r w:rsidRPr="00572EFD">
        <w:rPr>
          <w:rFonts w:ascii="Times New Roman" w:hAnsi="Times New Roman"/>
          <w:bCs/>
          <w:i/>
          <w:iCs/>
          <w:color w:val="000000" w:themeColor="text1"/>
          <w:sz w:val="20"/>
        </w:rPr>
        <w:t xml:space="preserve">Chapeo” </w:t>
      </w:r>
      <w:r w:rsidRPr="00572EFD">
        <w:rPr>
          <w:rFonts w:ascii="Cambria" w:hAnsi="Cambria"/>
          <w:i/>
          <w:color w:val="000000" w:themeColor="text1"/>
          <w:sz w:val="20"/>
        </w:rPr>
        <w:t>03  de  Diciembre  2014</w:t>
      </w:r>
    </w:p>
    <w:p w:rsidR="004B2F82" w:rsidRPr="00572EFD" w:rsidRDefault="004B2F82" w:rsidP="004B2F82">
      <w:pPr>
        <w:autoSpaceDE w:val="0"/>
        <w:autoSpaceDN w:val="0"/>
        <w:adjustRightInd w:val="0"/>
        <w:spacing w:after="0" w:line="240" w:lineRule="auto"/>
        <w:jc w:val="center"/>
        <w:rPr>
          <w:rFonts w:ascii="Cambria" w:hAnsi="Cambria" w:cs="Arial"/>
          <w:i/>
          <w:color w:val="000000" w:themeColor="text1"/>
        </w:rPr>
      </w:pPr>
    </w:p>
    <w:p w:rsidR="004B2F82" w:rsidRPr="00572EFD" w:rsidRDefault="004B2F82" w:rsidP="004B2F82">
      <w:pPr>
        <w:jc w:val="both"/>
        <w:rPr>
          <w:rFonts w:ascii="Cambria" w:hAnsi="Cambria"/>
          <w:i/>
          <w:color w:val="000000" w:themeColor="text1"/>
        </w:rPr>
      </w:pPr>
      <w:r w:rsidRPr="00572EFD">
        <w:rPr>
          <w:rFonts w:ascii="Cambria" w:hAnsi="Cambria"/>
          <w:i/>
          <w:color w:val="000000" w:themeColor="text1"/>
        </w:rPr>
        <w:t>Análisis:  la práctica del chapeo no solo afecta a aquellas personas que lo practica, porque ante los ojos críticos de la sociedad, la familia y allegados a estos son acosados moralmente es por ellos que un 69.8% considera que no solo afecta a la persona chapeadora en si mientras que un 30.2% considera que si.</w:t>
      </w:r>
    </w:p>
    <w:p w:rsidR="004B2F82" w:rsidRPr="00801C2E" w:rsidRDefault="00585B98" w:rsidP="004B2F82">
      <w:pPr>
        <w:rPr>
          <w:rFonts w:ascii="Cambria" w:hAnsi="Cambria"/>
          <w:i/>
        </w:rPr>
      </w:pPr>
      <w:r>
        <w:rPr>
          <w:rFonts w:ascii="Cambria" w:hAnsi="Cambria"/>
          <w:i/>
          <w:noProof/>
          <w:lang w:eastAsia="es-ES"/>
        </w:rPr>
        <w:pict>
          <v:group id="_x0000_s1566" style="position:absolute;margin-left:540.3pt;margin-top:721.4pt;width:1in;height:1in;z-index:251751424;mso-position-horizontal-relative:page;mso-position-vertical-relative:page" coordorigin="10800,14400" coordsize="1440,1440" o:allowincell="f">
            <v:rect id="_x0000_s1567"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2F5897"/>
                </w:txbxContent>
              </v:textbox>
            </v:rect>
            <v:shape id="_x0000_s1568"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568" inset=",0,,0">
                <w:txbxContent>
                  <w:p w:rsidR="000A562C" w:rsidRPr="00FD1394" w:rsidRDefault="000A562C" w:rsidP="002F5897">
                    <w:pPr>
                      <w:pStyle w:val="Piedepgina"/>
                      <w:jc w:val="center"/>
                      <w:rPr>
                        <w:lang w:val="es-DO"/>
                      </w:rPr>
                    </w:pPr>
                    <w:r>
                      <w:rPr>
                        <w:lang w:val="es-DO"/>
                      </w:rPr>
                      <w:t>62</w:t>
                    </w:r>
                  </w:p>
                </w:txbxContent>
              </v:textbox>
            </v:shape>
            <w10:wrap anchorx="page" anchory="page"/>
          </v:group>
        </w:pict>
      </w:r>
    </w:p>
    <w:p w:rsidR="004B2F82" w:rsidRPr="00540017" w:rsidRDefault="00585B98" w:rsidP="004B2F82">
      <w:pPr>
        <w:autoSpaceDE w:val="0"/>
        <w:autoSpaceDN w:val="0"/>
        <w:adjustRightInd w:val="0"/>
        <w:spacing w:after="0" w:line="240" w:lineRule="auto"/>
        <w:jc w:val="center"/>
        <w:rPr>
          <w:rFonts w:ascii="Cambria" w:eastAsia="SimSun" w:hAnsi="Cambria" w:cs="Tahoma"/>
          <w:b/>
          <w:i/>
          <w:color w:val="0070C0"/>
          <w:kern w:val="1"/>
          <w:lang w:eastAsia="ar-SA"/>
        </w:rPr>
      </w:pPr>
      <w:r>
        <w:rPr>
          <w:rFonts w:ascii="Cambria" w:eastAsia="SimSun" w:hAnsi="Cambria" w:cs="Tahoma"/>
          <w:b/>
          <w:i/>
          <w:noProof/>
          <w:color w:val="0070C0"/>
          <w:kern w:val="1"/>
          <w:lang w:eastAsia="es-ES"/>
        </w:rPr>
        <w:lastRenderedPageBreak/>
        <w:pict>
          <v:group id="_x0000_s1484" style="position:absolute;left:0;text-align:left;margin-left:550.9pt;margin-top:726.8pt;width:1in;height:1in;z-index:251723776;mso-position-horizontal-relative:page;mso-position-vertical-relative:page" coordorigin="10800,14400" coordsize="1440,1440" o:allowincell="f">
            <v:rect id="_x0000_s1485"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4B2F82"/>
                </w:txbxContent>
              </v:textbox>
            </v:rect>
            <v:shape id="_x0000_s1486"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486" inset=",0,,0">
                <w:txbxContent>
                  <w:p w:rsidR="000A562C" w:rsidRPr="007C20C9" w:rsidRDefault="000A562C" w:rsidP="004B2F82">
                    <w:pPr>
                      <w:pStyle w:val="Piedepgina"/>
                      <w:jc w:val="center"/>
                      <w:rPr>
                        <w:lang w:val="es-DO"/>
                      </w:rPr>
                    </w:pPr>
                    <w:r>
                      <w:t>66</w:t>
                    </w:r>
                  </w:p>
                </w:txbxContent>
              </v:textbox>
            </v:shape>
            <w10:wrap anchorx="page" anchory="page"/>
          </v:group>
        </w:pict>
      </w:r>
      <w:r w:rsidR="004B2F82" w:rsidRPr="00540017">
        <w:rPr>
          <w:rFonts w:ascii="Cambria" w:eastAsia="SimSun" w:hAnsi="Cambria" w:cs="Tahoma"/>
          <w:b/>
          <w:i/>
          <w:color w:val="0070C0"/>
          <w:kern w:val="1"/>
          <w:lang w:eastAsia="ar-SA"/>
        </w:rPr>
        <w:t>Cuadro 26.1</w:t>
      </w:r>
    </w:p>
    <w:p w:rsidR="004B2F82" w:rsidRPr="00540017"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r w:rsidRPr="00540017">
        <w:rPr>
          <w:rFonts w:ascii="Cambria" w:eastAsia="SimSun" w:hAnsi="Cambria" w:cs="Tahoma"/>
          <w:b/>
          <w:i/>
          <w:color w:val="0070C0"/>
          <w:kern w:val="1"/>
          <w:lang w:eastAsia="ar-SA"/>
        </w:rPr>
        <w:tab/>
        <w:t>¿Se les debe excluir de la sociedad a estas personas que ejercen o practican esta actividad?</w:t>
      </w:r>
    </w:p>
    <w:p w:rsidR="004B2F82" w:rsidRPr="00801C2E" w:rsidRDefault="004B2F82" w:rsidP="004B2F82">
      <w:pPr>
        <w:tabs>
          <w:tab w:val="center" w:pos="3628"/>
        </w:tabs>
        <w:autoSpaceDE w:val="0"/>
        <w:autoSpaceDN w:val="0"/>
        <w:adjustRightInd w:val="0"/>
        <w:spacing w:after="0" w:line="240" w:lineRule="auto"/>
        <w:rPr>
          <w:rFonts w:ascii="Cambria" w:hAnsi="Cambria" w:cs="Arial"/>
          <w:b/>
          <w:bCs/>
          <w:i/>
          <w:color w:val="000000"/>
        </w:rPr>
      </w:pPr>
    </w:p>
    <w:tbl>
      <w:tblPr>
        <w:tblW w:w="0" w:type="auto"/>
        <w:jc w:val="center"/>
        <w:tblInd w:w="93" w:type="dxa"/>
        <w:tblLayout w:type="fixed"/>
        <w:tblCellMar>
          <w:left w:w="93" w:type="dxa"/>
          <w:right w:w="93" w:type="dxa"/>
        </w:tblCellMar>
        <w:tblLook w:val="0000"/>
      </w:tblPr>
      <w:tblGrid>
        <w:gridCol w:w="1166"/>
        <w:gridCol w:w="1102"/>
        <w:gridCol w:w="1364"/>
        <w:gridCol w:w="1315"/>
        <w:gridCol w:w="1511"/>
        <w:gridCol w:w="1511"/>
      </w:tblGrid>
      <w:tr w:rsidR="004B2F82" w:rsidRPr="00934103" w:rsidTr="00A808F0">
        <w:trPr>
          <w:trHeight w:val="525"/>
          <w:jc w:val="center"/>
        </w:trPr>
        <w:tc>
          <w:tcPr>
            <w:tcW w:w="2268" w:type="dxa"/>
            <w:gridSpan w:val="2"/>
            <w:tcBorders>
              <w:top w:val="single" w:sz="12" w:space="0" w:color="000000"/>
              <w:left w:val="single" w:sz="1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rPr>
                <w:rFonts w:ascii="Cambria" w:hAnsi="Cambria" w:cs="Arial"/>
                <w:b/>
                <w:i/>
                <w:color w:val="000000"/>
              </w:rPr>
            </w:pPr>
            <w:r w:rsidRPr="00934103">
              <w:rPr>
                <w:rFonts w:ascii="Cambria" w:hAnsi="Cambria" w:cs="Arial"/>
                <w:b/>
                <w:i/>
                <w:color w:val="000000"/>
              </w:rPr>
              <w:t xml:space="preserve"> </w:t>
            </w:r>
          </w:p>
        </w:tc>
        <w:tc>
          <w:tcPr>
            <w:tcW w:w="1364" w:type="dxa"/>
            <w:tcBorders>
              <w:top w:val="single" w:sz="12" w:space="0" w:color="000000"/>
              <w:left w:val="single" w:sz="1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Frecuencia</w:t>
            </w:r>
          </w:p>
        </w:tc>
        <w:tc>
          <w:tcPr>
            <w:tcW w:w="1315"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w:t>
            </w:r>
          </w:p>
        </w:tc>
        <w:tc>
          <w:tcPr>
            <w:tcW w:w="1511"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válido</w:t>
            </w:r>
          </w:p>
        </w:tc>
        <w:tc>
          <w:tcPr>
            <w:tcW w:w="1511" w:type="dxa"/>
            <w:tcBorders>
              <w:top w:val="single" w:sz="12" w:space="0" w:color="000000"/>
              <w:left w:val="single" w:sz="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acumulado</w:t>
            </w:r>
          </w:p>
        </w:tc>
      </w:tr>
      <w:tr w:rsidR="004B2F82" w:rsidRPr="00934103" w:rsidTr="00A808F0">
        <w:trPr>
          <w:trHeight w:val="284"/>
          <w:jc w:val="center"/>
        </w:trPr>
        <w:tc>
          <w:tcPr>
            <w:tcW w:w="1166" w:type="dxa"/>
            <w:vMerge w:val="restart"/>
            <w:tcBorders>
              <w:top w:val="single" w:sz="12" w:space="0" w:color="000000"/>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Válidos</w:t>
            </w:r>
          </w:p>
        </w:tc>
        <w:tc>
          <w:tcPr>
            <w:tcW w:w="1102" w:type="dxa"/>
            <w:tcBorders>
              <w:top w:val="single" w:sz="12" w:space="0" w:color="000000"/>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No</w:t>
            </w:r>
          </w:p>
        </w:tc>
        <w:tc>
          <w:tcPr>
            <w:tcW w:w="1364" w:type="dxa"/>
            <w:tcBorders>
              <w:top w:val="single" w:sz="12" w:space="0" w:color="000000"/>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255</w:t>
            </w:r>
          </w:p>
        </w:tc>
        <w:tc>
          <w:tcPr>
            <w:tcW w:w="1315"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72.9</w:t>
            </w:r>
          </w:p>
        </w:tc>
        <w:tc>
          <w:tcPr>
            <w:tcW w:w="1511"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78.7</w:t>
            </w:r>
          </w:p>
        </w:tc>
        <w:tc>
          <w:tcPr>
            <w:tcW w:w="1511" w:type="dxa"/>
            <w:tcBorders>
              <w:top w:val="single" w:sz="12" w:space="0" w:color="000000"/>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78.7</w:t>
            </w:r>
          </w:p>
        </w:tc>
      </w:tr>
      <w:tr w:rsidR="004B2F82" w:rsidRPr="00934103" w:rsidTr="00A808F0">
        <w:trPr>
          <w:trHeight w:val="284"/>
          <w:jc w:val="center"/>
        </w:trPr>
        <w:tc>
          <w:tcPr>
            <w:tcW w:w="1166"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102"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Si</w:t>
            </w:r>
          </w:p>
        </w:tc>
        <w:tc>
          <w:tcPr>
            <w:tcW w:w="1364"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69</w:t>
            </w:r>
          </w:p>
        </w:tc>
        <w:tc>
          <w:tcPr>
            <w:tcW w:w="1315"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19.7</w:t>
            </w:r>
          </w:p>
        </w:tc>
        <w:tc>
          <w:tcPr>
            <w:tcW w:w="1511"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21.3</w:t>
            </w:r>
          </w:p>
        </w:tc>
        <w:tc>
          <w:tcPr>
            <w:tcW w:w="1511"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r>
      <w:tr w:rsidR="004B2F82" w:rsidRPr="00934103" w:rsidTr="00A808F0">
        <w:trPr>
          <w:trHeight w:val="284"/>
          <w:jc w:val="center"/>
        </w:trPr>
        <w:tc>
          <w:tcPr>
            <w:tcW w:w="1166"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102"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364"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324</w:t>
            </w:r>
          </w:p>
        </w:tc>
        <w:tc>
          <w:tcPr>
            <w:tcW w:w="1315"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92.6</w:t>
            </w:r>
          </w:p>
        </w:tc>
        <w:tc>
          <w:tcPr>
            <w:tcW w:w="1511"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511"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84"/>
          <w:jc w:val="center"/>
        </w:trPr>
        <w:tc>
          <w:tcPr>
            <w:tcW w:w="1166"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Perdidos</w:t>
            </w:r>
          </w:p>
        </w:tc>
        <w:tc>
          <w:tcPr>
            <w:tcW w:w="1102"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Sistema</w:t>
            </w:r>
          </w:p>
        </w:tc>
        <w:tc>
          <w:tcPr>
            <w:tcW w:w="1364"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26</w:t>
            </w:r>
          </w:p>
        </w:tc>
        <w:tc>
          <w:tcPr>
            <w:tcW w:w="1315"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7.4</w:t>
            </w:r>
          </w:p>
        </w:tc>
        <w:tc>
          <w:tcPr>
            <w:tcW w:w="1511"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511"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84"/>
          <w:jc w:val="center"/>
        </w:trPr>
        <w:tc>
          <w:tcPr>
            <w:tcW w:w="2268" w:type="dxa"/>
            <w:gridSpan w:val="2"/>
            <w:tcBorders>
              <w:top w:val="nil"/>
              <w:left w:val="single" w:sz="12" w:space="0" w:color="000000"/>
              <w:bottom w:val="single" w:sz="12" w:space="0" w:color="000000"/>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364" w:type="dxa"/>
            <w:tcBorders>
              <w:top w:val="nil"/>
              <w:left w:val="single" w:sz="1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350</w:t>
            </w:r>
          </w:p>
        </w:tc>
        <w:tc>
          <w:tcPr>
            <w:tcW w:w="1315"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511"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511" w:type="dxa"/>
            <w:tcBorders>
              <w:top w:val="nil"/>
              <w:left w:val="single" w:sz="2" w:space="0" w:color="000000"/>
              <w:bottom w:val="single" w:sz="12" w:space="0" w:color="000000"/>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bl>
    <w:p w:rsidR="004B2F82" w:rsidRPr="00390D73" w:rsidRDefault="004B2F82" w:rsidP="004B2F82">
      <w:pPr>
        <w:jc w:val="both"/>
        <w:rPr>
          <w:rFonts w:ascii="Cambria" w:hAnsi="Cambria"/>
          <w:i/>
          <w:sz w:val="20"/>
        </w:rPr>
      </w:pPr>
      <w:r w:rsidRPr="00390D73">
        <w:rPr>
          <w:b/>
          <w:i/>
          <w:sz w:val="20"/>
        </w:rPr>
        <w:t>Fuente:</w:t>
      </w:r>
      <w:r w:rsidRPr="00390D73">
        <w:rPr>
          <w:i/>
          <w:sz w:val="20"/>
        </w:rPr>
        <w:t xml:space="preserve"> </w:t>
      </w:r>
      <w:r w:rsidRPr="00390D73">
        <w:rPr>
          <w:rFonts w:ascii="Times New Roman" w:hAnsi="Times New Roman"/>
          <w:bCs/>
          <w:i/>
          <w:iCs/>
          <w:sz w:val="20"/>
        </w:rPr>
        <w:t xml:space="preserve">Encuesta aleatoria aplicada a la población de la Provincia </w:t>
      </w:r>
      <w:r w:rsidRPr="00390D73">
        <w:rPr>
          <w:rFonts w:ascii="Cambria" w:hAnsi="Cambria"/>
          <w:i/>
          <w:sz w:val="20"/>
        </w:rPr>
        <w:t xml:space="preserve"> Monseñor  Nouel  (Bonao)  </w:t>
      </w:r>
      <w:r w:rsidRPr="00390D73">
        <w:rPr>
          <w:rFonts w:ascii="Times New Roman" w:hAnsi="Times New Roman"/>
          <w:bCs/>
          <w:i/>
          <w:iCs/>
          <w:sz w:val="20"/>
        </w:rPr>
        <w:t>en relación con el tema de investigación “El</w:t>
      </w:r>
      <w:r w:rsidRPr="00390D73">
        <w:rPr>
          <w:rFonts w:ascii="Times New Roman" w:hAnsi="Times New Roman"/>
          <w:i/>
          <w:sz w:val="20"/>
        </w:rPr>
        <w:t xml:space="preserve"> </w:t>
      </w:r>
      <w:r w:rsidRPr="00390D73">
        <w:rPr>
          <w:rFonts w:ascii="Times New Roman" w:hAnsi="Times New Roman"/>
          <w:bCs/>
          <w:i/>
          <w:iCs/>
          <w:sz w:val="20"/>
        </w:rPr>
        <w:t xml:space="preserve">Chapeo” </w:t>
      </w:r>
      <w:r w:rsidRPr="00390D73">
        <w:rPr>
          <w:rFonts w:ascii="Cambria" w:hAnsi="Cambria"/>
          <w:i/>
          <w:sz w:val="20"/>
        </w:rPr>
        <w:t>03  de  Diciembre  2014</w:t>
      </w:r>
    </w:p>
    <w:p w:rsidR="004B2F82" w:rsidRDefault="004B2F82" w:rsidP="004B2F82">
      <w:pPr>
        <w:jc w:val="center"/>
        <w:rPr>
          <w:rFonts w:ascii="Cambria" w:hAnsi="Cambria"/>
          <w:i/>
        </w:rPr>
      </w:pPr>
    </w:p>
    <w:p w:rsidR="004B2F82" w:rsidRDefault="004B2F82" w:rsidP="004B2F82">
      <w:pPr>
        <w:jc w:val="center"/>
        <w:rPr>
          <w:rFonts w:ascii="Cambria" w:hAnsi="Cambria"/>
          <w:i/>
        </w:rPr>
      </w:pPr>
    </w:p>
    <w:p w:rsidR="004B2F82" w:rsidRPr="00801C2E" w:rsidRDefault="004B2F82" w:rsidP="004B2F82">
      <w:pPr>
        <w:autoSpaceDE w:val="0"/>
        <w:autoSpaceDN w:val="0"/>
        <w:adjustRightInd w:val="0"/>
        <w:spacing w:after="0" w:line="240" w:lineRule="auto"/>
        <w:jc w:val="center"/>
        <w:rPr>
          <w:rFonts w:ascii="Cambria" w:hAnsi="Cambria"/>
          <w:i/>
        </w:rPr>
      </w:pPr>
      <w:r w:rsidRPr="00801C2E">
        <w:rPr>
          <w:rFonts w:ascii="Cambria" w:hAnsi="Cambria"/>
          <w:i/>
        </w:rPr>
        <w:t xml:space="preserve"> </w:t>
      </w:r>
      <w:r>
        <w:rPr>
          <w:rFonts w:ascii="Cambria" w:eastAsia="SimSun" w:hAnsi="Cambria" w:cs="Tahoma"/>
          <w:b/>
          <w:i/>
          <w:color w:val="0070C0"/>
          <w:kern w:val="1"/>
          <w:lang w:eastAsia="ar-SA"/>
        </w:rPr>
        <w:t>Grá</w:t>
      </w:r>
      <w:r w:rsidRPr="00540017">
        <w:rPr>
          <w:rFonts w:ascii="Cambria" w:eastAsia="SimSun" w:hAnsi="Cambria" w:cs="Tahoma"/>
          <w:b/>
          <w:i/>
          <w:color w:val="0070C0"/>
          <w:kern w:val="1"/>
          <w:lang w:eastAsia="ar-SA"/>
        </w:rPr>
        <w:t>fico 26.1</w:t>
      </w:r>
    </w:p>
    <w:p w:rsidR="004B2F82" w:rsidRPr="00801C2E" w:rsidRDefault="004B2F82" w:rsidP="004B2F82">
      <w:pPr>
        <w:jc w:val="center"/>
        <w:rPr>
          <w:rFonts w:ascii="Cambria" w:hAnsi="Cambria"/>
          <w:i/>
        </w:rPr>
      </w:pPr>
      <w:r>
        <w:rPr>
          <w:rFonts w:ascii="Cambria" w:hAnsi="Cambria"/>
          <w:i/>
          <w:noProof/>
          <w:lang w:eastAsia="es-ES"/>
        </w:rPr>
        <w:drawing>
          <wp:inline distT="0" distB="0" distL="0" distR="0">
            <wp:extent cx="5769957" cy="3464169"/>
            <wp:effectExtent l="19050" t="0" r="2193"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6" cstate="print"/>
                    <a:srcRect/>
                    <a:stretch>
                      <a:fillRect/>
                    </a:stretch>
                  </pic:blipFill>
                  <pic:spPr bwMode="auto">
                    <a:xfrm>
                      <a:off x="0" y="0"/>
                      <a:ext cx="5767950" cy="3462964"/>
                    </a:xfrm>
                    <a:prstGeom prst="rect">
                      <a:avLst/>
                    </a:prstGeom>
                    <a:noFill/>
                    <a:ln w="9525">
                      <a:noFill/>
                      <a:miter lim="800000"/>
                      <a:headEnd/>
                      <a:tailEnd/>
                    </a:ln>
                  </pic:spPr>
                </pic:pic>
              </a:graphicData>
            </a:graphic>
          </wp:inline>
        </w:drawing>
      </w:r>
    </w:p>
    <w:p w:rsidR="004B2F82" w:rsidRPr="00390D73" w:rsidRDefault="004B2F82" w:rsidP="004B2F82">
      <w:pPr>
        <w:jc w:val="both"/>
        <w:rPr>
          <w:rFonts w:ascii="Cambria" w:hAnsi="Cambria"/>
          <w:i/>
          <w:sz w:val="20"/>
        </w:rPr>
      </w:pPr>
      <w:r>
        <w:rPr>
          <w:b/>
          <w:sz w:val="20"/>
        </w:rPr>
        <w:t>Fuente:</w:t>
      </w:r>
      <w:r>
        <w:rPr>
          <w:sz w:val="20"/>
        </w:rPr>
        <w:t xml:space="preserve"> </w:t>
      </w:r>
      <w:r>
        <w:rPr>
          <w:rFonts w:ascii="Times New Roman" w:hAnsi="Times New Roman"/>
          <w:bCs/>
          <w:i/>
          <w:iCs/>
          <w:sz w:val="20"/>
        </w:rPr>
        <w:t xml:space="preserve">Encuesta aleatoria aplicada a la población de la Provincia </w:t>
      </w:r>
      <w:r>
        <w:rPr>
          <w:rFonts w:ascii="Cambria" w:hAnsi="Cambria"/>
          <w:i/>
          <w:sz w:val="20"/>
        </w:rPr>
        <w:t xml:space="preserve"> Monseñor  Nouel  (Bonao)  </w:t>
      </w:r>
      <w:r>
        <w:rPr>
          <w:rFonts w:ascii="Times New Roman" w:hAnsi="Times New Roman"/>
          <w:bCs/>
          <w:i/>
          <w:iCs/>
          <w:sz w:val="20"/>
        </w:rPr>
        <w:t>en relación con el tema de investigación “El</w:t>
      </w:r>
      <w:r>
        <w:rPr>
          <w:rFonts w:ascii="Times New Roman" w:hAnsi="Times New Roman"/>
          <w:i/>
          <w:sz w:val="20"/>
        </w:rPr>
        <w:t xml:space="preserve"> </w:t>
      </w:r>
      <w:r>
        <w:rPr>
          <w:rFonts w:ascii="Times New Roman" w:hAnsi="Times New Roman"/>
          <w:bCs/>
          <w:i/>
          <w:iCs/>
          <w:sz w:val="20"/>
        </w:rPr>
        <w:t xml:space="preserve">Chapeo” </w:t>
      </w:r>
      <w:r>
        <w:rPr>
          <w:rFonts w:ascii="Cambria" w:hAnsi="Cambria"/>
          <w:i/>
          <w:sz w:val="20"/>
        </w:rPr>
        <w:t>03  de  Diciembre  2014</w:t>
      </w:r>
    </w:p>
    <w:p w:rsidR="004B2F82" w:rsidRPr="00801C2E" w:rsidRDefault="00585B98" w:rsidP="004B2F82">
      <w:pPr>
        <w:jc w:val="center"/>
        <w:rPr>
          <w:rFonts w:ascii="Cambria" w:hAnsi="Cambria"/>
          <w:i/>
        </w:rPr>
      </w:pPr>
      <w:r w:rsidRPr="00585B98">
        <w:rPr>
          <w:rFonts w:ascii="Cambria" w:hAnsi="Cambria"/>
          <w:b/>
          <w:i/>
          <w:noProof/>
          <w:lang w:eastAsia="es-ES"/>
        </w:rPr>
        <w:pict>
          <v:group id="_x0000_s1487" style="position:absolute;left:0;text-align:left;margin-left:549.6pt;margin-top:726.45pt;width:1in;height:1in;z-index:251724800;mso-position-horizontal-relative:page;mso-position-vertical-relative:page" coordorigin="10800,14400" coordsize="1440,1440" o:allowincell="f">
            <v:rect id="_x0000_s1488"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4B2F82"/>
                </w:txbxContent>
              </v:textbox>
            </v:rect>
            <v:shape id="_x0000_s1489"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489" inset=",0,,0">
                <w:txbxContent>
                  <w:p w:rsidR="000A562C" w:rsidRPr="00FD1394" w:rsidRDefault="000A562C" w:rsidP="004B2F82">
                    <w:pPr>
                      <w:pStyle w:val="Piedepgina"/>
                      <w:jc w:val="center"/>
                      <w:rPr>
                        <w:lang w:val="es-DO"/>
                      </w:rPr>
                    </w:pPr>
                    <w:r>
                      <w:rPr>
                        <w:lang w:val="es-DO"/>
                      </w:rPr>
                      <w:t>63</w:t>
                    </w:r>
                  </w:p>
                </w:txbxContent>
              </v:textbox>
            </v:shape>
            <w10:wrap anchorx="page" anchory="page"/>
          </v:group>
        </w:pict>
      </w:r>
      <w:r w:rsidR="004B2F82" w:rsidRPr="00390D73">
        <w:rPr>
          <w:rFonts w:ascii="Cambria" w:hAnsi="Cambria"/>
          <w:b/>
          <w:i/>
        </w:rPr>
        <w:t>Análisis:</w:t>
      </w:r>
      <w:r w:rsidR="004B2F82" w:rsidRPr="00801C2E">
        <w:rPr>
          <w:rFonts w:ascii="Cambria" w:hAnsi="Cambria"/>
          <w:i/>
        </w:rPr>
        <w:t xml:space="preserve"> Un</w:t>
      </w:r>
      <w:r w:rsidR="004B2F82">
        <w:rPr>
          <w:rFonts w:ascii="Cambria" w:hAnsi="Cambria"/>
          <w:i/>
        </w:rPr>
        <w:t xml:space="preserve"> 78.7% entendieron que no y un 21.3%</w:t>
      </w:r>
      <w:r w:rsidR="004B2F82" w:rsidRPr="00801C2E">
        <w:rPr>
          <w:rFonts w:ascii="Cambria" w:hAnsi="Cambria"/>
          <w:i/>
        </w:rPr>
        <w:t xml:space="preserve"> entendieron que sí.</w:t>
      </w:r>
    </w:p>
    <w:p w:rsidR="00FD1394" w:rsidRDefault="00FD1394" w:rsidP="004B2F82">
      <w:pPr>
        <w:autoSpaceDE w:val="0"/>
        <w:autoSpaceDN w:val="0"/>
        <w:adjustRightInd w:val="0"/>
        <w:spacing w:after="0" w:line="240" w:lineRule="auto"/>
        <w:jc w:val="center"/>
        <w:rPr>
          <w:rFonts w:ascii="Cambria" w:eastAsia="SimSun" w:hAnsi="Cambria" w:cs="Tahoma"/>
          <w:b/>
          <w:i/>
          <w:color w:val="0070C0"/>
          <w:kern w:val="1"/>
          <w:lang w:eastAsia="ar-SA"/>
        </w:rPr>
      </w:pPr>
    </w:p>
    <w:p w:rsidR="00FD1394" w:rsidRDefault="00FD1394" w:rsidP="004B2F82">
      <w:pPr>
        <w:autoSpaceDE w:val="0"/>
        <w:autoSpaceDN w:val="0"/>
        <w:adjustRightInd w:val="0"/>
        <w:spacing w:after="0" w:line="240" w:lineRule="auto"/>
        <w:jc w:val="center"/>
        <w:rPr>
          <w:rFonts w:ascii="Cambria" w:eastAsia="SimSun" w:hAnsi="Cambria" w:cs="Tahoma"/>
          <w:b/>
          <w:i/>
          <w:color w:val="0070C0"/>
          <w:kern w:val="1"/>
          <w:lang w:eastAsia="ar-SA"/>
        </w:rPr>
      </w:pPr>
    </w:p>
    <w:p w:rsidR="00FD1394" w:rsidRDefault="00FD1394" w:rsidP="004B2F82">
      <w:pPr>
        <w:autoSpaceDE w:val="0"/>
        <w:autoSpaceDN w:val="0"/>
        <w:adjustRightInd w:val="0"/>
        <w:spacing w:after="0" w:line="240" w:lineRule="auto"/>
        <w:jc w:val="center"/>
        <w:rPr>
          <w:rFonts w:ascii="Cambria" w:eastAsia="SimSun" w:hAnsi="Cambria" w:cs="Tahoma"/>
          <w:b/>
          <w:i/>
          <w:color w:val="0070C0"/>
          <w:kern w:val="1"/>
          <w:lang w:eastAsia="ar-SA"/>
        </w:rPr>
      </w:pPr>
    </w:p>
    <w:p w:rsidR="004B2F82" w:rsidRPr="00540017"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r w:rsidRPr="00540017">
        <w:rPr>
          <w:rFonts w:ascii="Cambria" w:eastAsia="SimSun" w:hAnsi="Cambria" w:cs="Tahoma"/>
          <w:b/>
          <w:i/>
          <w:color w:val="0070C0"/>
          <w:kern w:val="1"/>
          <w:lang w:eastAsia="ar-SA"/>
        </w:rPr>
        <w:lastRenderedPageBreak/>
        <w:t>Cuadro 27.1</w:t>
      </w:r>
    </w:p>
    <w:p w:rsidR="004B2F82" w:rsidRPr="00540017"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p>
    <w:p w:rsidR="004B2F82" w:rsidRPr="00540017"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r w:rsidRPr="00540017">
        <w:rPr>
          <w:rFonts w:ascii="Cambria" w:eastAsia="SimSun" w:hAnsi="Cambria" w:cs="Tahoma"/>
          <w:b/>
          <w:i/>
          <w:color w:val="0070C0"/>
          <w:kern w:val="1"/>
          <w:lang w:eastAsia="ar-SA"/>
        </w:rPr>
        <w:tab/>
        <w:t xml:space="preserve">¿Cree usted que las </w:t>
      </w:r>
      <w:proofErr w:type="spellStart"/>
      <w:r w:rsidRPr="00540017">
        <w:rPr>
          <w:rFonts w:ascii="Cambria" w:eastAsia="SimSun" w:hAnsi="Cambria" w:cs="Tahoma"/>
          <w:b/>
          <w:i/>
          <w:color w:val="0070C0"/>
          <w:kern w:val="1"/>
          <w:lang w:eastAsia="ar-SA"/>
        </w:rPr>
        <w:t>chapeadoras</w:t>
      </w:r>
      <w:proofErr w:type="spellEnd"/>
      <w:r w:rsidRPr="00540017">
        <w:rPr>
          <w:rFonts w:ascii="Cambria" w:eastAsia="SimSun" w:hAnsi="Cambria" w:cs="Tahoma"/>
          <w:b/>
          <w:i/>
          <w:color w:val="0070C0"/>
          <w:kern w:val="1"/>
          <w:lang w:eastAsia="ar-SA"/>
        </w:rPr>
        <w:t xml:space="preserve"> deben ser juzgadas por la falta de educación, vestimenta, conducta y clase social a la que pertenecen?</w:t>
      </w:r>
    </w:p>
    <w:p w:rsidR="004B2F82" w:rsidRPr="00801C2E" w:rsidRDefault="004B2F82" w:rsidP="004B2F82">
      <w:pPr>
        <w:tabs>
          <w:tab w:val="center" w:pos="3628"/>
        </w:tabs>
        <w:autoSpaceDE w:val="0"/>
        <w:autoSpaceDN w:val="0"/>
        <w:adjustRightInd w:val="0"/>
        <w:spacing w:after="0" w:line="240" w:lineRule="auto"/>
        <w:rPr>
          <w:rFonts w:ascii="Cambria" w:hAnsi="Cambria" w:cs="Arial"/>
          <w:b/>
          <w:bCs/>
          <w:i/>
          <w:color w:val="000000"/>
        </w:rPr>
      </w:pPr>
    </w:p>
    <w:tbl>
      <w:tblPr>
        <w:tblW w:w="0" w:type="auto"/>
        <w:jc w:val="center"/>
        <w:tblInd w:w="93" w:type="dxa"/>
        <w:tblLayout w:type="fixed"/>
        <w:tblCellMar>
          <w:left w:w="93" w:type="dxa"/>
          <w:right w:w="93" w:type="dxa"/>
        </w:tblCellMar>
        <w:tblLook w:val="0000"/>
      </w:tblPr>
      <w:tblGrid>
        <w:gridCol w:w="1228"/>
        <w:gridCol w:w="1160"/>
        <w:gridCol w:w="1435"/>
        <w:gridCol w:w="1384"/>
        <w:gridCol w:w="1591"/>
        <w:gridCol w:w="1591"/>
      </w:tblGrid>
      <w:tr w:rsidR="004B2F82" w:rsidRPr="00934103" w:rsidTr="00A808F0">
        <w:trPr>
          <w:trHeight w:val="627"/>
          <w:jc w:val="center"/>
        </w:trPr>
        <w:tc>
          <w:tcPr>
            <w:tcW w:w="2387" w:type="dxa"/>
            <w:gridSpan w:val="2"/>
            <w:tcBorders>
              <w:top w:val="single" w:sz="12" w:space="0" w:color="000000"/>
              <w:left w:val="single" w:sz="1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rPr>
                <w:rFonts w:ascii="Cambria" w:hAnsi="Cambria" w:cs="Arial"/>
                <w:b/>
                <w:i/>
                <w:color w:val="000000"/>
              </w:rPr>
            </w:pPr>
            <w:r w:rsidRPr="00934103">
              <w:rPr>
                <w:rFonts w:ascii="Cambria" w:hAnsi="Cambria" w:cs="Arial"/>
                <w:b/>
                <w:i/>
                <w:color w:val="000000"/>
              </w:rPr>
              <w:t xml:space="preserve"> </w:t>
            </w:r>
          </w:p>
        </w:tc>
        <w:tc>
          <w:tcPr>
            <w:tcW w:w="1435" w:type="dxa"/>
            <w:tcBorders>
              <w:top w:val="single" w:sz="12" w:space="0" w:color="000000"/>
              <w:left w:val="single" w:sz="1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Frecuencia</w:t>
            </w:r>
          </w:p>
        </w:tc>
        <w:tc>
          <w:tcPr>
            <w:tcW w:w="1384"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w:t>
            </w:r>
          </w:p>
        </w:tc>
        <w:tc>
          <w:tcPr>
            <w:tcW w:w="1591"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válido</w:t>
            </w:r>
          </w:p>
        </w:tc>
        <w:tc>
          <w:tcPr>
            <w:tcW w:w="1591" w:type="dxa"/>
            <w:tcBorders>
              <w:top w:val="single" w:sz="12" w:space="0" w:color="000000"/>
              <w:left w:val="single" w:sz="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acumulado</w:t>
            </w:r>
          </w:p>
        </w:tc>
      </w:tr>
      <w:tr w:rsidR="004B2F82" w:rsidRPr="00934103" w:rsidTr="00A808F0">
        <w:trPr>
          <w:trHeight w:val="340"/>
          <w:jc w:val="center"/>
        </w:trPr>
        <w:tc>
          <w:tcPr>
            <w:tcW w:w="1228" w:type="dxa"/>
            <w:vMerge w:val="restart"/>
            <w:tcBorders>
              <w:top w:val="single" w:sz="12" w:space="0" w:color="000000"/>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Válidos</w:t>
            </w:r>
          </w:p>
        </w:tc>
        <w:tc>
          <w:tcPr>
            <w:tcW w:w="1160" w:type="dxa"/>
            <w:tcBorders>
              <w:top w:val="single" w:sz="12" w:space="0" w:color="000000"/>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No</w:t>
            </w:r>
          </w:p>
        </w:tc>
        <w:tc>
          <w:tcPr>
            <w:tcW w:w="1435" w:type="dxa"/>
            <w:tcBorders>
              <w:top w:val="single" w:sz="12" w:space="0" w:color="000000"/>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315</w:t>
            </w:r>
          </w:p>
        </w:tc>
        <w:tc>
          <w:tcPr>
            <w:tcW w:w="1384"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90.0</w:t>
            </w:r>
          </w:p>
        </w:tc>
        <w:tc>
          <w:tcPr>
            <w:tcW w:w="1591"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97.2</w:t>
            </w:r>
          </w:p>
        </w:tc>
        <w:tc>
          <w:tcPr>
            <w:tcW w:w="1591" w:type="dxa"/>
            <w:tcBorders>
              <w:top w:val="single" w:sz="12" w:space="0" w:color="000000"/>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97.2</w:t>
            </w:r>
          </w:p>
        </w:tc>
      </w:tr>
      <w:tr w:rsidR="004B2F82" w:rsidRPr="00934103" w:rsidTr="00A808F0">
        <w:trPr>
          <w:trHeight w:val="340"/>
          <w:jc w:val="center"/>
        </w:trPr>
        <w:tc>
          <w:tcPr>
            <w:tcW w:w="1228"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160"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Si</w:t>
            </w:r>
          </w:p>
        </w:tc>
        <w:tc>
          <w:tcPr>
            <w:tcW w:w="1435"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w:t>
            </w:r>
          </w:p>
        </w:tc>
        <w:tc>
          <w:tcPr>
            <w:tcW w:w="1384"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2.6</w:t>
            </w:r>
          </w:p>
        </w:tc>
        <w:tc>
          <w:tcPr>
            <w:tcW w:w="1591"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2.8</w:t>
            </w:r>
          </w:p>
        </w:tc>
        <w:tc>
          <w:tcPr>
            <w:tcW w:w="1591"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r>
      <w:tr w:rsidR="004B2F82" w:rsidRPr="00934103" w:rsidTr="00A808F0">
        <w:trPr>
          <w:trHeight w:val="340"/>
          <w:jc w:val="center"/>
        </w:trPr>
        <w:tc>
          <w:tcPr>
            <w:tcW w:w="1228"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160"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435"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324</w:t>
            </w:r>
          </w:p>
        </w:tc>
        <w:tc>
          <w:tcPr>
            <w:tcW w:w="1384"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92.6</w:t>
            </w:r>
          </w:p>
        </w:tc>
        <w:tc>
          <w:tcPr>
            <w:tcW w:w="1591"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591"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340"/>
          <w:jc w:val="center"/>
        </w:trPr>
        <w:tc>
          <w:tcPr>
            <w:tcW w:w="1228"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Perdidos</w:t>
            </w:r>
          </w:p>
        </w:tc>
        <w:tc>
          <w:tcPr>
            <w:tcW w:w="1160"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Sistema</w:t>
            </w:r>
          </w:p>
        </w:tc>
        <w:tc>
          <w:tcPr>
            <w:tcW w:w="1435"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26</w:t>
            </w:r>
          </w:p>
        </w:tc>
        <w:tc>
          <w:tcPr>
            <w:tcW w:w="1384"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7.4</w:t>
            </w:r>
          </w:p>
        </w:tc>
        <w:tc>
          <w:tcPr>
            <w:tcW w:w="1591"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591"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340"/>
          <w:jc w:val="center"/>
        </w:trPr>
        <w:tc>
          <w:tcPr>
            <w:tcW w:w="2387" w:type="dxa"/>
            <w:gridSpan w:val="2"/>
            <w:tcBorders>
              <w:top w:val="nil"/>
              <w:left w:val="single" w:sz="12" w:space="0" w:color="000000"/>
              <w:bottom w:val="single" w:sz="12" w:space="0" w:color="000000"/>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435" w:type="dxa"/>
            <w:tcBorders>
              <w:top w:val="nil"/>
              <w:left w:val="single" w:sz="1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350</w:t>
            </w:r>
          </w:p>
        </w:tc>
        <w:tc>
          <w:tcPr>
            <w:tcW w:w="1384"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591"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591" w:type="dxa"/>
            <w:tcBorders>
              <w:top w:val="nil"/>
              <w:left w:val="single" w:sz="2" w:space="0" w:color="000000"/>
              <w:bottom w:val="single" w:sz="12" w:space="0" w:color="000000"/>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bl>
    <w:p w:rsidR="004B2F82" w:rsidRPr="00390D73" w:rsidRDefault="004B2F82" w:rsidP="004B2F82">
      <w:pPr>
        <w:jc w:val="both"/>
        <w:rPr>
          <w:rFonts w:ascii="Cambria" w:hAnsi="Cambria"/>
          <w:i/>
          <w:sz w:val="20"/>
        </w:rPr>
      </w:pPr>
      <w:r w:rsidRPr="00390D73">
        <w:rPr>
          <w:b/>
          <w:i/>
          <w:sz w:val="20"/>
        </w:rPr>
        <w:t>Fuente:</w:t>
      </w:r>
      <w:r w:rsidRPr="00390D73">
        <w:rPr>
          <w:i/>
          <w:sz w:val="20"/>
        </w:rPr>
        <w:t xml:space="preserve"> </w:t>
      </w:r>
      <w:r w:rsidRPr="00390D73">
        <w:rPr>
          <w:rFonts w:ascii="Times New Roman" w:hAnsi="Times New Roman"/>
          <w:bCs/>
          <w:i/>
          <w:iCs/>
          <w:sz w:val="20"/>
        </w:rPr>
        <w:t xml:space="preserve">Encuesta aleatoria aplicada a la población de la Provincia </w:t>
      </w:r>
      <w:r w:rsidRPr="00390D73">
        <w:rPr>
          <w:rFonts w:ascii="Cambria" w:hAnsi="Cambria"/>
          <w:i/>
          <w:sz w:val="20"/>
        </w:rPr>
        <w:t xml:space="preserve"> Monseñor  Nouel  (Bonao)  </w:t>
      </w:r>
      <w:r w:rsidRPr="00390D73">
        <w:rPr>
          <w:rFonts w:ascii="Times New Roman" w:hAnsi="Times New Roman"/>
          <w:bCs/>
          <w:i/>
          <w:iCs/>
          <w:sz w:val="20"/>
        </w:rPr>
        <w:t>en relación con el tema de investigación “El</w:t>
      </w:r>
      <w:r w:rsidRPr="00390D73">
        <w:rPr>
          <w:rFonts w:ascii="Times New Roman" w:hAnsi="Times New Roman"/>
          <w:i/>
          <w:sz w:val="20"/>
        </w:rPr>
        <w:t xml:space="preserve"> </w:t>
      </w:r>
      <w:r w:rsidRPr="00390D73">
        <w:rPr>
          <w:rFonts w:ascii="Times New Roman" w:hAnsi="Times New Roman"/>
          <w:bCs/>
          <w:i/>
          <w:iCs/>
          <w:sz w:val="20"/>
        </w:rPr>
        <w:t xml:space="preserve">Chapeo” </w:t>
      </w:r>
      <w:r w:rsidRPr="00390D73">
        <w:rPr>
          <w:rFonts w:ascii="Cambria" w:hAnsi="Cambria"/>
          <w:i/>
          <w:sz w:val="20"/>
        </w:rPr>
        <w:t>03  de  Diciembre  2014</w:t>
      </w:r>
    </w:p>
    <w:p w:rsidR="004B2F82"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p>
    <w:p w:rsidR="004B2F82" w:rsidRPr="00501D3E"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r>
        <w:rPr>
          <w:rFonts w:ascii="Cambria" w:eastAsia="SimSun" w:hAnsi="Cambria" w:cs="Tahoma"/>
          <w:b/>
          <w:i/>
          <w:color w:val="0070C0"/>
          <w:kern w:val="1"/>
          <w:lang w:eastAsia="ar-SA"/>
        </w:rPr>
        <w:t>Grá</w:t>
      </w:r>
      <w:r w:rsidRPr="00501D3E">
        <w:rPr>
          <w:rFonts w:ascii="Cambria" w:eastAsia="SimSun" w:hAnsi="Cambria" w:cs="Tahoma"/>
          <w:b/>
          <w:i/>
          <w:color w:val="0070C0"/>
          <w:kern w:val="1"/>
          <w:lang w:eastAsia="ar-SA"/>
        </w:rPr>
        <w:t>fico 27.1</w:t>
      </w:r>
    </w:p>
    <w:p w:rsidR="004B2F82" w:rsidRPr="00572EFD" w:rsidRDefault="004B2F82" w:rsidP="004B2F82">
      <w:pPr>
        <w:jc w:val="both"/>
        <w:rPr>
          <w:rFonts w:ascii="Cambria" w:hAnsi="Cambria"/>
          <w:i/>
          <w:color w:val="000000" w:themeColor="text1"/>
        </w:rPr>
      </w:pPr>
      <w:r w:rsidRPr="00572EFD">
        <w:rPr>
          <w:rFonts w:ascii="Cambria" w:hAnsi="Cambria"/>
          <w:i/>
          <w:noProof/>
          <w:color w:val="000000" w:themeColor="text1"/>
          <w:lang w:eastAsia="es-ES"/>
        </w:rPr>
        <w:drawing>
          <wp:inline distT="0" distB="0" distL="0" distR="0">
            <wp:extent cx="5961380" cy="3509010"/>
            <wp:effectExtent l="19050" t="0" r="127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7" cstate="print"/>
                    <a:srcRect/>
                    <a:stretch>
                      <a:fillRect/>
                    </a:stretch>
                  </pic:blipFill>
                  <pic:spPr bwMode="auto">
                    <a:xfrm>
                      <a:off x="0" y="0"/>
                      <a:ext cx="5961380" cy="3509010"/>
                    </a:xfrm>
                    <a:prstGeom prst="rect">
                      <a:avLst/>
                    </a:prstGeom>
                    <a:noFill/>
                    <a:ln w="9525">
                      <a:noFill/>
                      <a:miter lim="800000"/>
                      <a:headEnd/>
                      <a:tailEnd/>
                    </a:ln>
                  </pic:spPr>
                </pic:pic>
              </a:graphicData>
            </a:graphic>
          </wp:inline>
        </w:drawing>
      </w:r>
    </w:p>
    <w:p w:rsidR="004B2F82" w:rsidRPr="00572EFD" w:rsidRDefault="004B2F82" w:rsidP="004B2F82">
      <w:pPr>
        <w:jc w:val="both"/>
        <w:rPr>
          <w:rFonts w:ascii="Cambria" w:hAnsi="Cambria"/>
          <w:i/>
          <w:color w:val="000000" w:themeColor="text1"/>
          <w:sz w:val="20"/>
        </w:rPr>
      </w:pPr>
      <w:r w:rsidRPr="00572EFD">
        <w:rPr>
          <w:b/>
          <w:color w:val="000000" w:themeColor="text1"/>
          <w:sz w:val="20"/>
        </w:rPr>
        <w:t>Fuente:</w:t>
      </w:r>
      <w:r w:rsidRPr="00572EFD">
        <w:rPr>
          <w:color w:val="000000" w:themeColor="text1"/>
          <w:sz w:val="20"/>
        </w:rPr>
        <w:t xml:space="preserve"> </w:t>
      </w:r>
      <w:r w:rsidRPr="00572EFD">
        <w:rPr>
          <w:rFonts w:ascii="Times New Roman" w:hAnsi="Times New Roman"/>
          <w:bCs/>
          <w:i/>
          <w:iCs/>
          <w:color w:val="000000" w:themeColor="text1"/>
          <w:sz w:val="20"/>
        </w:rPr>
        <w:t xml:space="preserve">Encuesta aleatoria aplicada a la población de la Provincia </w:t>
      </w:r>
      <w:r w:rsidRPr="00572EFD">
        <w:rPr>
          <w:rFonts w:ascii="Cambria" w:hAnsi="Cambria"/>
          <w:i/>
          <w:color w:val="000000" w:themeColor="text1"/>
          <w:sz w:val="20"/>
        </w:rPr>
        <w:t xml:space="preserve"> Monseñor  Nouel  (Bonao)  </w:t>
      </w:r>
      <w:r w:rsidRPr="00572EFD">
        <w:rPr>
          <w:rFonts w:ascii="Times New Roman" w:hAnsi="Times New Roman"/>
          <w:bCs/>
          <w:i/>
          <w:iCs/>
          <w:color w:val="000000" w:themeColor="text1"/>
          <w:sz w:val="20"/>
        </w:rPr>
        <w:t>en relación con el tema de investigación “El</w:t>
      </w:r>
      <w:r w:rsidRPr="00572EFD">
        <w:rPr>
          <w:rFonts w:ascii="Times New Roman" w:hAnsi="Times New Roman"/>
          <w:i/>
          <w:color w:val="000000" w:themeColor="text1"/>
          <w:sz w:val="20"/>
        </w:rPr>
        <w:t xml:space="preserve"> </w:t>
      </w:r>
      <w:r w:rsidRPr="00572EFD">
        <w:rPr>
          <w:rFonts w:ascii="Times New Roman" w:hAnsi="Times New Roman"/>
          <w:bCs/>
          <w:i/>
          <w:iCs/>
          <w:color w:val="000000" w:themeColor="text1"/>
          <w:sz w:val="20"/>
        </w:rPr>
        <w:t xml:space="preserve">Chapeo” </w:t>
      </w:r>
      <w:r w:rsidRPr="00572EFD">
        <w:rPr>
          <w:rFonts w:ascii="Cambria" w:hAnsi="Cambria"/>
          <w:i/>
          <w:color w:val="000000" w:themeColor="text1"/>
          <w:sz w:val="20"/>
        </w:rPr>
        <w:t>03  de  Diciembre  2014</w:t>
      </w:r>
    </w:p>
    <w:p w:rsidR="004B2F82" w:rsidRPr="00572EFD" w:rsidRDefault="00585B98" w:rsidP="004B2F82">
      <w:pPr>
        <w:jc w:val="both"/>
        <w:rPr>
          <w:rFonts w:ascii="Cambria" w:hAnsi="Cambria"/>
          <w:i/>
          <w:color w:val="000000" w:themeColor="text1"/>
        </w:rPr>
      </w:pPr>
      <w:r w:rsidRPr="00585B98">
        <w:rPr>
          <w:b/>
          <w:i/>
          <w:noProof/>
          <w:color w:val="000000" w:themeColor="text1"/>
          <w:sz w:val="20"/>
          <w:lang w:eastAsia="es-ES"/>
        </w:rPr>
        <w:pict>
          <v:group id="_x0000_s1557" style="position:absolute;left:0;text-align:left;margin-left:539.65pt;margin-top:720.7pt;width:1in;height:1in;z-index:251748352;mso-position-horizontal-relative:page;mso-position-vertical-relative:page" coordorigin="10800,14400" coordsize="1440,1440" o:allowincell="f">
            <v:rect id="_x0000_s1558"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FD1394"/>
                </w:txbxContent>
              </v:textbox>
            </v:rect>
            <v:shape id="_x0000_s1559"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559" inset=",0,,0">
                <w:txbxContent>
                  <w:p w:rsidR="000A562C" w:rsidRPr="00FD1394" w:rsidRDefault="000A562C" w:rsidP="00FD1394">
                    <w:pPr>
                      <w:pStyle w:val="Piedepgina"/>
                      <w:jc w:val="center"/>
                      <w:rPr>
                        <w:lang w:val="es-DO"/>
                      </w:rPr>
                    </w:pPr>
                    <w:r>
                      <w:rPr>
                        <w:lang w:val="es-DO"/>
                      </w:rPr>
                      <w:t>64</w:t>
                    </w:r>
                  </w:p>
                </w:txbxContent>
              </v:textbox>
            </v:shape>
            <w10:wrap anchorx="page" anchory="page"/>
          </v:group>
        </w:pict>
      </w:r>
      <w:r w:rsidR="004B2F82" w:rsidRPr="00572EFD">
        <w:rPr>
          <w:rFonts w:ascii="Cambria" w:hAnsi="Cambria"/>
          <w:b/>
          <w:i/>
          <w:color w:val="000000" w:themeColor="text1"/>
        </w:rPr>
        <w:t>Análisis:</w:t>
      </w:r>
      <w:r w:rsidR="004B2F82" w:rsidRPr="00572EFD">
        <w:rPr>
          <w:rFonts w:ascii="Cambria" w:hAnsi="Cambria"/>
          <w:i/>
          <w:color w:val="000000" w:themeColor="text1"/>
        </w:rPr>
        <w:t xml:space="preserve"> si bien se cuestiona el perfil de las personas que practican esta actividad de manera discriminatoria, tales como vestimenta, educación y conducta  un 97.22% de los encuestados dice que no se debe juzgar a la persona por lo que a simple vista se puede ver, mientras que un 2.7% dice que sí.</w:t>
      </w:r>
    </w:p>
    <w:p w:rsidR="004B2F82" w:rsidRPr="00540017" w:rsidRDefault="00585B98" w:rsidP="00FD1394">
      <w:pPr>
        <w:spacing w:after="0" w:line="240" w:lineRule="auto"/>
        <w:jc w:val="center"/>
        <w:rPr>
          <w:rFonts w:ascii="Cambria" w:eastAsia="SimSun" w:hAnsi="Cambria" w:cs="Tahoma"/>
          <w:b/>
          <w:i/>
          <w:color w:val="0070C0"/>
          <w:kern w:val="1"/>
          <w:lang w:eastAsia="ar-SA"/>
        </w:rPr>
      </w:pPr>
      <w:r w:rsidRPr="00585B98">
        <w:rPr>
          <w:rFonts w:ascii="Cambria" w:hAnsi="Cambria"/>
          <w:i/>
          <w:noProof/>
          <w:lang w:eastAsia="es-ES"/>
        </w:rPr>
        <w:lastRenderedPageBreak/>
        <w:pict>
          <v:group id="_x0000_s1490" style="position:absolute;left:0;text-align:left;margin-left:550.9pt;margin-top:726.8pt;width:1in;height:1in;z-index:251725824;mso-position-horizontal-relative:page;mso-position-vertical-relative:page" coordorigin="10800,14400" coordsize="1440,1440" o:allowincell="f">
            <v:rect id="_x0000_s1491"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4B2F82"/>
                </w:txbxContent>
              </v:textbox>
            </v:rect>
            <v:shape id="_x0000_s1492"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492" inset=",0,,0">
                <w:txbxContent>
                  <w:p w:rsidR="000A562C" w:rsidRPr="007C20C9" w:rsidRDefault="000A562C" w:rsidP="004B2F82">
                    <w:pPr>
                      <w:pStyle w:val="Piedepgina"/>
                      <w:jc w:val="center"/>
                      <w:rPr>
                        <w:lang w:val="es-DO"/>
                      </w:rPr>
                    </w:pPr>
                    <w:r>
                      <w:rPr>
                        <w:lang w:val="es-DO"/>
                      </w:rPr>
                      <w:t>65</w:t>
                    </w:r>
                  </w:p>
                </w:txbxContent>
              </v:textbox>
            </v:shape>
            <w10:wrap anchorx="page" anchory="page"/>
          </v:group>
        </w:pict>
      </w:r>
      <w:r w:rsidR="004B2F82" w:rsidRPr="00540017">
        <w:rPr>
          <w:rFonts w:ascii="Cambria" w:eastAsia="SimSun" w:hAnsi="Cambria" w:cs="Tahoma"/>
          <w:b/>
          <w:i/>
          <w:color w:val="0070C0"/>
          <w:kern w:val="1"/>
          <w:lang w:eastAsia="ar-SA"/>
        </w:rPr>
        <w:t>Cuadro 28.1</w:t>
      </w:r>
    </w:p>
    <w:p w:rsidR="004B2F82" w:rsidRPr="00540017" w:rsidRDefault="004B2F82" w:rsidP="00FD1394">
      <w:pPr>
        <w:autoSpaceDE w:val="0"/>
        <w:autoSpaceDN w:val="0"/>
        <w:adjustRightInd w:val="0"/>
        <w:spacing w:after="0" w:line="240" w:lineRule="auto"/>
        <w:jc w:val="center"/>
        <w:rPr>
          <w:rFonts w:ascii="Cambria" w:eastAsia="SimSun" w:hAnsi="Cambria" w:cs="Tahoma"/>
          <w:b/>
          <w:i/>
          <w:color w:val="0070C0"/>
          <w:kern w:val="1"/>
          <w:lang w:eastAsia="ar-SA"/>
        </w:rPr>
      </w:pPr>
      <w:r w:rsidRPr="00540017">
        <w:rPr>
          <w:rFonts w:ascii="Cambria" w:eastAsia="SimSun" w:hAnsi="Cambria" w:cs="Tahoma"/>
          <w:b/>
          <w:i/>
          <w:color w:val="0070C0"/>
          <w:kern w:val="1"/>
          <w:lang w:eastAsia="ar-SA"/>
        </w:rPr>
        <w:tab/>
        <w:t xml:space="preserve">¿Usted cree que las madres y padres </w:t>
      </w:r>
      <w:proofErr w:type="spellStart"/>
      <w:r w:rsidRPr="00540017">
        <w:rPr>
          <w:rFonts w:ascii="Cambria" w:eastAsia="SimSun" w:hAnsi="Cambria" w:cs="Tahoma"/>
          <w:b/>
          <w:i/>
          <w:color w:val="0070C0"/>
          <w:kern w:val="1"/>
          <w:lang w:eastAsia="ar-SA"/>
        </w:rPr>
        <w:t>chapeadores</w:t>
      </w:r>
      <w:proofErr w:type="spellEnd"/>
      <w:r w:rsidRPr="00540017">
        <w:rPr>
          <w:rFonts w:ascii="Cambria" w:eastAsia="SimSun" w:hAnsi="Cambria" w:cs="Tahoma"/>
          <w:b/>
          <w:i/>
          <w:color w:val="0070C0"/>
          <w:kern w:val="1"/>
          <w:lang w:eastAsia="ar-SA"/>
        </w:rPr>
        <w:t xml:space="preserve"> están en capacidad para cuidar a sus hijos?</w:t>
      </w:r>
    </w:p>
    <w:p w:rsidR="004B2F82" w:rsidRPr="00801C2E" w:rsidRDefault="004B2F82" w:rsidP="004B2F82">
      <w:pPr>
        <w:tabs>
          <w:tab w:val="center" w:pos="3628"/>
        </w:tabs>
        <w:autoSpaceDE w:val="0"/>
        <w:autoSpaceDN w:val="0"/>
        <w:adjustRightInd w:val="0"/>
        <w:spacing w:after="0" w:line="240" w:lineRule="auto"/>
        <w:rPr>
          <w:rFonts w:ascii="Cambria" w:hAnsi="Cambria" w:cs="Arial"/>
          <w:b/>
          <w:bCs/>
          <w:i/>
          <w:color w:val="000000"/>
        </w:rPr>
      </w:pPr>
    </w:p>
    <w:tbl>
      <w:tblPr>
        <w:tblW w:w="0" w:type="auto"/>
        <w:jc w:val="center"/>
        <w:tblInd w:w="93" w:type="dxa"/>
        <w:tblLayout w:type="fixed"/>
        <w:tblCellMar>
          <w:left w:w="93" w:type="dxa"/>
          <w:right w:w="93" w:type="dxa"/>
        </w:tblCellMar>
        <w:tblLook w:val="0000"/>
      </w:tblPr>
      <w:tblGrid>
        <w:gridCol w:w="1167"/>
        <w:gridCol w:w="1102"/>
        <w:gridCol w:w="1363"/>
        <w:gridCol w:w="1315"/>
        <w:gridCol w:w="1511"/>
        <w:gridCol w:w="1511"/>
      </w:tblGrid>
      <w:tr w:rsidR="004B2F82" w:rsidRPr="00934103" w:rsidTr="00A808F0">
        <w:trPr>
          <w:trHeight w:val="541"/>
          <w:jc w:val="center"/>
        </w:trPr>
        <w:tc>
          <w:tcPr>
            <w:tcW w:w="2268" w:type="dxa"/>
            <w:gridSpan w:val="2"/>
            <w:tcBorders>
              <w:top w:val="single" w:sz="12" w:space="0" w:color="000000"/>
              <w:left w:val="single" w:sz="1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363" w:type="dxa"/>
            <w:tcBorders>
              <w:top w:val="single" w:sz="12" w:space="0" w:color="000000"/>
              <w:left w:val="single" w:sz="1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Frecuencia</w:t>
            </w:r>
          </w:p>
        </w:tc>
        <w:tc>
          <w:tcPr>
            <w:tcW w:w="1315"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w:t>
            </w:r>
          </w:p>
        </w:tc>
        <w:tc>
          <w:tcPr>
            <w:tcW w:w="1511"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válido</w:t>
            </w:r>
          </w:p>
        </w:tc>
        <w:tc>
          <w:tcPr>
            <w:tcW w:w="1511" w:type="dxa"/>
            <w:tcBorders>
              <w:top w:val="single" w:sz="12" w:space="0" w:color="000000"/>
              <w:left w:val="single" w:sz="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acumulado</w:t>
            </w:r>
          </w:p>
        </w:tc>
      </w:tr>
      <w:tr w:rsidR="004B2F82" w:rsidRPr="00934103" w:rsidTr="00A808F0">
        <w:trPr>
          <w:trHeight w:val="293"/>
          <w:jc w:val="center"/>
        </w:trPr>
        <w:tc>
          <w:tcPr>
            <w:tcW w:w="1167" w:type="dxa"/>
            <w:vMerge w:val="restart"/>
            <w:tcBorders>
              <w:top w:val="single" w:sz="12" w:space="0" w:color="000000"/>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Válidos</w:t>
            </w:r>
          </w:p>
        </w:tc>
        <w:tc>
          <w:tcPr>
            <w:tcW w:w="1102" w:type="dxa"/>
            <w:tcBorders>
              <w:top w:val="single" w:sz="12" w:space="0" w:color="000000"/>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No</w:t>
            </w:r>
          </w:p>
        </w:tc>
        <w:tc>
          <w:tcPr>
            <w:tcW w:w="1363" w:type="dxa"/>
            <w:tcBorders>
              <w:top w:val="single" w:sz="12" w:space="0" w:color="000000"/>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285</w:t>
            </w:r>
          </w:p>
        </w:tc>
        <w:tc>
          <w:tcPr>
            <w:tcW w:w="1315"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81.4</w:t>
            </w:r>
          </w:p>
        </w:tc>
        <w:tc>
          <w:tcPr>
            <w:tcW w:w="1511"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88.0</w:t>
            </w:r>
          </w:p>
        </w:tc>
        <w:tc>
          <w:tcPr>
            <w:tcW w:w="1511" w:type="dxa"/>
            <w:tcBorders>
              <w:top w:val="single" w:sz="12" w:space="0" w:color="000000"/>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88.0</w:t>
            </w:r>
          </w:p>
        </w:tc>
      </w:tr>
      <w:tr w:rsidR="004B2F82" w:rsidRPr="00934103" w:rsidTr="00A808F0">
        <w:trPr>
          <w:trHeight w:val="293"/>
          <w:jc w:val="center"/>
        </w:trPr>
        <w:tc>
          <w:tcPr>
            <w:tcW w:w="1167"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102"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Si</w:t>
            </w:r>
          </w:p>
        </w:tc>
        <w:tc>
          <w:tcPr>
            <w:tcW w:w="1363"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39</w:t>
            </w:r>
          </w:p>
        </w:tc>
        <w:tc>
          <w:tcPr>
            <w:tcW w:w="1315"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11.1</w:t>
            </w:r>
          </w:p>
        </w:tc>
        <w:tc>
          <w:tcPr>
            <w:tcW w:w="1511"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12.0</w:t>
            </w:r>
          </w:p>
        </w:tc>
        <w:tc>
          <w:tcPr>
            <w:tcW w:w="1511"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r>
      <w:tr w:rsidR="004B2F82" w:rsidRPr="00934103" w:rsidTr="00A808F0">
        <w:trPr>
          <w:trHeight w:val="293"/>
          <w:jc w:val="center"/>
        </w:trPr>
        <w:tc>
          <w:tcPr>
            <w:tcW w:w="1167"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102"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363"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324</w:t>
            </w:r>
          </w:p>
        </w:tc>
        <w:tc>
          <w:tcPr>
            <w:tcW w:w="1315"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92.6</w:t>
            </w:r>
          </w:p>
        </w:tc>
        <w:tc>
          <w:tcPr>
            <w:tcW w:w="1511"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511"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93"/>
          <w:jc w:val="center"/>
        </w:trPr>
        <w:tc>
          <w:tcPr>
            <w:tcW w:w="1167"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Perdidos</w:t>
            </w:r>
          </w:p>
        </w:tc>
        <w:tc>
          <w:tcPr>
            <w:tcW w:w="1102"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Sistema</w:t>
            </w:r>
          </w:p>
        </w:tc>
        <w:tc>
          <w:tcPr>
            <w:tcW w:w="1363"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26</w:t>
            </w:r>
          </w:p>
        </w:tc>
        <w:tc>
          <w:tcPr>
            <w:tcW w:w="1315"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7.4</w:t>
            </w:r>
          </w:p>
        </w:tc>
        <w:tc>
          <w:tcPr>
            <w:tcW w:w="1511"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511"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93"/>
          <w:jc w:val="center"/>
        </w:trPr>
        <w:tc>
          <w:tcPr>
            <w:tcW w:w="2268" w:type="dxa"/>
            <w:gridSpan w:val="2"/>
            <w:tcBorders>
              <w:top w:val="nil"/>
              <w:left w:val="single" w:sz="12" w:space="0" w:color="000000"/>
              <w:bottom w:val="single" w:sz="12" w:space="0" w:color="000000"/>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363" w:type="dxa"/>
            <w:tcBorders>
              <w:top w:val="nil"/>
              <w:left w:val="single" w:sz="1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350</w:t>
            </w:r>
          </w:p>
        </w:tc>
        <w:tc>
          <w:tcPr>
            <w:tcW w:w="1315"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511"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511" w:type="dxa"/>
            <w:tcBorders>
              <w:top w:val="nil"/>
              <w:left w:val="single" w:sz="2" w:space="0" w:color="000000"/>
              <w:bottom w:val="single" w:sz="12" w:space="0" w:color="000000"/>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bl>
    <w:p w:rsidR="004B2F82" w:rsidRPr="00C25416" w:rsidRDefault="004B2F82" w:rsidP="004B2F82">
      <w:pPr>
        <w:jc w:val="both"/>
        <w:rPr>
          <w:rFonts w:ascii="Cambria" w:hAnsi="Cambria"/>
          <w:i/>
          <w:sz w:val="20"/>
        </w:rPr>
      </w:pPr>
      <w:r w:rsidRPr="00C25416">
        <w:rPr>
          <w:b/>
          <w:i/>
          <w:sz w:val="20"/>
        </w:rPr>
        <w:t>Fuente:</w:t>
      </w:r>
      <w:r w:rsidRPr="00C25416">
        <w:rPr>
          <w:i/>
          <w:sz w:val="20"/>
        </w:rPr>
        <w:t xml:space="preserve"> </w:t>
      </w:r>
      <w:r w:rsidRPr="00C25416">
        <w:rPr>
          <w:rFonts w:ascii="Times New Roman" w:hAnsi="Times New Roman"/>
          <w:bCs/>
          <w:i/>
          <w:iCs/>
          <w:sz w:val="20"/>
        </w:rPr>
        <w:t xml:space="preserve">Encuesta aleatoria aplicada a la población de la Provincia </w:t>
      </w:r>
      <w:r w:rsidRPr="00C25416">
        <w:rPr>
          <w:rFonts w:ascii="Cambria" w:hAnsi="Cambria"/>
          <w:i/>
          <w:sz w:val="20"/>
        </w:rPr>
        <w:t xml:space="preserve"> Monseñor  Nouel  (Bonao)  </w:t>
      </w:r>
      <w:r w:rsidRPr="00C25416">
        <w:rPr>
          <w:rFonts w:ascii="Times New Roman" w:hAnsi="Times New Roman"/>
          <w:bCs/>
          <w:i/>
          <w:iCs/>
          <w:sz w:val="20"/>
        </w:rPr>
        <w:t>en relación con el tema de investigación “El</w:t>
      </w:r>
      <w:r w:rsidRPr="00C25416">
        <w:rPr>
          <w:rFonts w:ascii="Times New Roman" w:hAnsi="Times New Roman"/>
          <w:i/>
          <w:sz w:val="20"/>
        </w:rPr>
        <w:t xml:space="preserve"> </w:t>
      </w:r>
      <w:r w:rsidRPr="00C25416">
        <w:rPr>
          <w:rFonts w:ascii="Times New Roman" w:hAnsi="Times New Roman"/>
          <w:bCs/>
          <w:i/>
          <w:iCs/>
          <w:sz w:val="20"/>
        </w:rPr>
        <w:t xml:space="preserve">Chapeo” </w:t>
      </w:r>
      <w:r w:rsidRPr="00C25416">
        <w:rPr>
          <w:rFonts w:ascii="Cambria" w:hAnsi="Cambria"/>
          <w:i/>
          <w:sz w:val="20"/>
        </w:rPr>
        <w:t>03  de  Diciembre  2014</w:t>
      </w:r>
    </w:p>
    <w:p w:rsidR="004B2F82"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p>
    <w:p w:rsidR="004B2F82"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p>
    <w:p w:rsidR="004B2F82" w:rsidRPr="00501D3E"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r w:rsidRPr="00501D3E">
        <w:rPr>
          <w:rFonts w:ascii="Cambria" w:eastAsia="SimSun" w:hAnsi="Cambria" w:cs="Tahoma"/>
          <w:b/>
          <w:i/>
          <w:color w:val="0070C0"/>
          <w:kern w:val="1"/>
          <w:lang w:eastAsia="ar-SA"/>
        </w:rPr>
        <w:t>Grafico 28.1</w:t>
      </w:r>
    </w:p>
    <w:p w:rsidR="004B2F82" w:rsidRDefault="004B2F82" w:rsidP="004B2F82">
      <w:pPr>
        <w:jc w:val="both"/>
        <w:rPr>
          <w:rFonts w:ascii="Cambria" w:hAnsi="Cambria" w:cs="Arial"/>
          <w:i/>
          <w:color w:val="000000"/>
        </w:rPr>
      </w:pPr>
      <w:r>
        <w:rPr>
          <w:rFonts w:ascii="Cambria" w:hAnsi="Cambria" w:cs="Arial"/>
          <w:i/>
          <w:noProof/>
          <w:color w:val="000000"/>
          <w:lang w:eastAsia="es-ES"/>
        </w:rPr>
        <w:drawing>
          <wp:inline distT="0" distB="0" distL="0" distR="0">
            <wp:extent cx="5789295" cy="3811905"/>
            <wp:effectExtent l="19050" t="0" r="1905"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8" cstate="print"/>
                    <a:srcRect/>
                    <a:stretch>
                      <a:fillRect/>
                    </a:stretch>
                  </pic:blipFill>
                  <pic:spPr bwMode="auto">
                    <a:xfrm>
                      <a:off x="0" y="0"/>
                      <a:ext cx="5789295" cy="3811905"/>
                    </a:xfrm>
                    <a:prstGeom prst="rect">
                      <a:avLst/>
                    </a:prstGeom>
                    <a:noFill/>
                    <a:ln w="9525">
                      <a:noFill/>
                      <a:miter lim="800000"/>
                      <a:headEnd/>
                      <a:tailEnd/>
                    </a:ln>
                  </pic:spPr>
                </pic:pic>
              </a:graphicData>
            </a:graphic>
          </wp:inline>
        </w:drawing>
      </w:r>
    </w:p>
    <w:p w:rsidR="004B2F82" w:rsidRPr="00572EFD" w:rsidRDefault="004B2F82" w:rsidP="004B2F82">
      <w:pPr>
        <w:jc w:val="both"/>
        <w:rPr>
          <w:rFonts w:ascii="Cambria" w:hAnsi="Cambria"/>
          <w:i/>
          <w:color w:val="000000" w:themeColor="text1"/>
          <w:sz w:val="20"/>
        </w:rPr>
      </w:pPr>
      <w:r>
        <w:rPr>
          <w:b/>
          <w:sz w:val="20"/>
        </w:rPr>
        <w:t>Fuente:</w:t>
      </w:r>
      <w:r>
        <w:rPr>
          <w:sz w:val="20"/>
        </w:rPr>
        <w:t xml:space="preserve"> </w:t>
      </w:r>
      <w:r>
        <w:rPr>
          <w:rFonts w:ascii="Times New Roman" w:hAnsi="Times New Roman"/>
          <w:bCs/>
          <w:i/>
          <w:iCs/>
          <w:sz w:val="20"/>
        </w:rPr>
        <w:t xml:space="preserve">Encuesta aleatoria aplicada a la población de la Provincia </w:t>
      </w:r>
      <w:r>
        <w:rPr>
          <w:rFonts w:ascii="Cambria" w:hAnsi="Cambria"/>
          <w:i/>
          <w:sz w:val="20"/>
        </w:rPr>
        <w:t xml:space="preserve"> Monseñor  Nouel  (Bonao)  </w:t>
      </w:r>
      <w:r>
        <w:rPr>
          <w:rFonts w:ascii="Times New Roman" w:hAnsi="Times New Roman"/>
          <w:bCs/>
          <w:i/>
          <w:iCs/>
          <w:sz w:val="20"/>
        </w:rPr>
        <w:t>en relación con el tema de investigación “El</w:t>
      </w:r>
      <w:r>
        <w:rPr>
          <w:rFonts w:ascii="Times New Roman" w:hAnsi="Times New Roman"/>
          <w:i/>
          <w:sz w:val="20"/>
        </w:rPr>
        <w:t xml:space="preserve"> </w:t>
      </w:r>
      <w:r>
        <w:rPr>
          <w:rFonts w:ascii="Times New Roman" w:hAnsi="Times New Roman"/>
          <w:bCs/>
          <w:i/>
          <w:iCs/>
          <w:sz w:val="20"/>
        </w:rPr>
        <w:t xml:space="preserve">Chapeo” </w:t>
      </w:r>
      <w:r>
        <w:rPr>
          <w:rFonts w:ascii="Cambria" w:hAnsi="Cambria"/>
          <w:i/>
          <w:sz w:val="20"/>
        </w:rPr>
        <w:t xml:space="preserve">03  </w:t>
      </w:r>
      <w:r w:rsidRPr="00572EFD">
        <w:rPr>
          <w:rFonts w:ascii="Cambria" w:hAnsi="Cambria"/>
          <w:i/>
          <w:color w:val="000000" w:themeColor="text1"/>
          <w:sz w:val="20"/>
        </w:rPr>
        <w:t>de  Diciembre  2014</w:t>
      </w:r>
    </w:p>
    <w:p w:rsidR="004B2F82" w:rsidRPr="00572EFD" w:rsidRDefault="004B2F82" w:rsidP="004B2F82">
      <w:pPr>
        <w:autoSpaceDE w:val="0"/>
        <w:autoSpaceDN w:val="0"/>
        <w:adjustRightInd w:val="0"/>
        <w:spacing w:after="0" w:line="240" w:lineRule="auto"/>
        <w:jc w:val="center"/>
        <w:rPr>
          <w:rFonts w:ascii="Cambria" w:hAnsi="Cambria" w:cs="Arial"/>
          <w:i/>
          <w:color w:val="000000" w:themeColor="text1"/>
        </w:rPr>
      </w:pPr>
    </w:p>
    <w:p w:rsidR="004B2F82" w:rsidRPr="00572EFD" w:rsidRDefault="004B2F82" w:rsidP="004B2F82">
      <w:pPr>
        <w:autoSpaceDE w:val="0"/>
        <w:autoSpaceDN w:val="0"/>
        <w:adjustRightInd w:val="0"/>
        <w:spacing w:after="0" w:line="240" w:lineRule="auto"/>
        <w:jc w:val="center"/>
        <w:rPr>
          <w:rFonts w:ascii="Cambria" w:hAnsi="Cambria" w:cs="Arial"/>
          <w:i/>
          <w:color w:val="000000" w:themeColor="text1"/>
        </w:rPr>
      </w:pPr>
    </w:p>
    <w:p w:rsidR="004B2F82" w:rsidRPr="00572EFD" w:rsidRDefault="004B2F82" w:rsidP="004B2F82">
      <w:pPr>
        <w:autoSpaceDE w:val="0"/>
        <w:autoSpaceDN w:val="0"/>
        <w:adjustRightInd w:val="0"/>
        <w:spacing w:after="0" w:line="240" w:lineRule="auto"/>
        <w:jc w:val="both"/>
        <w:rPr>
          <w:rFonts w:ascii="Cambria" w:hAnsi="Cambria" w:cs="Arial"/>
          <w:i/>
          <w:color w:val="000000" w:themeColor="text1"/>
        </w:rPr>
      </w:pPr>
      <w:r w:rsidRPr="00572EFD">
        <w:rPr>
          <w:rFonts w:ascii="Cambria" w:hAnsi="Cambria" w:cs="Arial"/>
          <w:i/>
          <w:color w:val="000000" w:themeColor="text1"/>
        </w:rPr>
        <w:t xml:space="preserve">Análisis: desde una perspectiva crítica y evaluada por la sociedad misma  el 88% de los encuestados considera que los padres </w:t>
      </w:r>
      <w:proofErr w:type="spellStart"/>
      <w:r w:rsidRPr="00572EFD">
        <w:rPr>
          <w:rFonts w:ascii="Cambria" w:hAnsi="Cambria" w:cs="Arial"/>
          <w:i/>
          <w:color w:val="000000" w:themeColor="text1"/>
        </w:rPr>
        <w:t>chapeadores</w:t>
      </w:r>
      <w:proofErr w:type="spellEnd"/>
      <w:r w:rsidRPr="00572EFD">
        <w:rPr>
          <w:rFonts w:ascii="Cambria" w:hAnsi="Cambria" w:cs="Arial"/>
          <w:i/>
          <w:color w:val="000000" w:themeColor="text1"/>
        </w:rPr>
        <w:t xml:space="preserve">  no están en capacidad de cuidar a sus hijos, mientras el 12% consideran que si.</w:t>
      </w:r>
    </w:p>
    <w:p w:rsidR="004B2F82" w:rsidRPr="00801C2E" w:rsidRDefault="00585B98" w:rsidP="004B2F82">
      <w:pPr>
        <w:autoSpaceDE w:val="0"/>
        <w:autoSpaceDN w:val="0"/>
        <w:adjustRightInd w:val="0"/>
        <w:spacing w:after="0" w:line="240" w:lineRule="auto"/>
        <w:rPr>
          <w:rFonts w:ascii="Cambria" w:hAnsi="Cambria" w:cs="Arial"/>
          <w:i/>
          <w:color w:val="000000"/>
        </w:rPr>
      </w:pPr>
      <w:r>
        <w:rPr>
          <w:rFonts w:ascii="Cambria" w:hAnsi="Cambria" w:cs="Arial"/>
          <w:i/>
          <w:noProof/>
          <w:color w:val="000000"/>
          <w:lang w:eastAsia="es-ES"/>
        </w:rPr>
        <w:lastRenderedPageBreak/>
        <w:pict>
          <v:group id="_x0000_s1493" style="position:absolute;margin-left:552.8pt;margin-top:729.65pt;width:1in;height:1in;z-index:251726848;mso-position-horizontal-relative:page;mso-position-vertical-relative:page" coordorigin="10800,14400" coordsize="1440,1440" o:allowincell="f">
            <v:rect id="_x0000_s1494"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4B2F82"/>
                </w:txbxContent>
              </v:textbox>
            </v:rect>
            <v:shape id="_x0000_s1495"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495" inset=",0,,0">
                <w:txbxContent>
                  <w:p w:rsidR="000A562C" w:rsidRPr="007C20C9" w:rsidRDefault="000A562C" w:rsidP="004B2F82">
                    <w:pPr>
                      <w:pStyle w:val="Piedepgina"/>
                      <w:jc w:val="center"/>
                      <w:rPr>
                        <w:lang w:val="es-DO"/>
                      </w:rPr>
                    </w:pPr>
                    <w:r>
                      <w:rPr>
                        <w:lang w:val="es-DO"/>
                      </w:rPr>
                      <w:t>66</w:t>
                    </w:r>
                  </w:p>
                </w:txbxContent>
              </v:textbox>
            </v:shape>
            <w10:wrap anchorx="page" anchory="page"/>
          </v:group>
        </w:pict>
      </w:r>
    </w:p>
    <w:p w:rsidR="004B2F82" w:rsidRPr="00501D3E"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r w:rsidRPr="00501D3E">
        <w:rPr>
          <w:rFonts w:ascii="Cambria" w:eastAsia="SimSun" w:hAnsi="Cambria" w:cs="Tahoma"/>
          <w:b/>
          <w:i/>
          <w:color w:val="0070C0"/>
          <w:kern w:val="1"/>
          <w:lang w:eastAsia="ar-SA"/>
        </w:rPr>
        <w:t>Cuadro 29.1</w:t>
      </w:r>
    </w:p>
    <w:p w:rsidR="004B2F82" w:rsidRPr="00501D3E"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r w:rsidRPr="00501D3E">
        <w:rPr>
          <w:rFonts w:ascii="Cambria" w:eastAsia="SimSun" w:hAnsi="Cambria" w:cs="Tahoma"/>
          <w:b/>
          <w:i/>
          <w:color w:val="0070C0"/>
          <w:kern w:val="1"/>
          <w:lang w:eastAsia="ar-SA"/>
        </w:rPr>
        <w:tab/>
        <w:t>¿Considera usted que el fenómeno del chapeo ha influido en el deterioro moral de las mujeres y hombres en la sociedad?</w:t>
      </w:r>
    </w:p>
    <w:p w:rsidR="004B2F82" w:rsidRPr="00801C2E" w:rsidRDefault="004B2F82" w:rsidP="004B2F82">
      <w:pPr>
        <w:tabs>
          <w:tab w:val="center" w:pos="3916"/>
        </w:tabs>
        <w:autoSpaceDE w:val="0"/>
        <w:autoSpaceDN w:val="0"/>
        <w:adjustRightInd w:val="0"/>
        <w:spacing w:after="0" w:line="240" w:lineRule="auto"/>
        <w:rPr>
          <w:rFonts w:ascii="Cambria" w:hAnsi="Cambria" w:cs="Arial"/>
          <w:b/>
          <w:bCs/>
          <w:i/>
          <w:color w:val="000000"/>
        </w:rPr>
      </w:pPr>
    </w:p>
    <w:tbl>
      <w:tblPr>
        <w:tblW w:w="0" w:type="auto"/>
        <w:jc w:val="center"/>
        <w:tblInd w:w="93" w:type="dxa"/>
        <w:tblLayout w:type="fixed"/>
        <w:tblCellMar>
          <w:left w:w="93" w:type="dxa"/>
          <w:right w:w="93" w:type="dxa"/>
        </w:tblCellMar>
        <w:tblLook w:val="0000"/>
      </w:tblPr>
      <w:tblGrid>
        <w:gridCol w:w="1054"/>
        <w:gridCol w:w="1589"/>
        <w:gridCol w:w="1232"/>
        <w:gridCol w:w="1188"/>
        <w:gridCol w:w="1365"/>
        <w:gridCol w:w="1365"/>
      </w:tblGrid>
      <w:tr w:rsidR="004B2F82" w:rsidRPr="00934103" w:rsidTr="00A808F0">
        <w:trPr>
          <w:trHeight w:val="526"/>
          <w:jc w:val="center"/>
        </w:trPr>
        <w:tc>
          <w:tcPr>
            <w:tcW w:w="2642" w:type="dxa"/>
            <w:gridSpan w:val="2"/>
            <w:tcBorders>
              <w:top w:val="single" w:sz="12" w:space="0" w:color="000000"/>
              <w:left w:val="single" w:sz="1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232" w:type="dxa"/>
            <w:tcBorders>
              <w:top w:val="single" w:sz="12" w:space="0" w:color="000000"/>
              <w:left w:val="single" w:sz="1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Frecuencia</w:t>
            </w:r>
          </w:p>
        </w:tc>
        <w:tc>
          <w:tcPr>
            <w:tcW w:w="1188"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w:t>
            </w:r>
          </w:p>
        </w:tc>
        <w:tc>
          <w:tcPr>
            <w:tcW w:w="1365"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válido</w:t>
            </w:r>
          </w:p>
        </w:tc>
        <w:tc>
          <w:tcPr>
            <w:tcW w:w="1365" w:type="dxa"/>
            <w:tcBorders>
              <w:top w:val="single" w:sz="12" w:space="0" w:color="000000"/>
              <w:left w:val="single" w:sz="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acumulado</w:t>
            </w:r>
          </w:p>
        </w:tc>
      </w:tr>
      <w:tr w:rsidR="004B2F82" w:rsidRPr="00934103" w:rsidTr="00A808F0">
        <w:trPr>
          <w:trHeight w:val="285"/>
          <w:jc w:val="center"/>
        </w:trPr>
        <w:tc>
          <w:tcPr>
            <w:tcW w:w="1054" w:type="dxa"/>
            <w:vMerge w:val="restart"/>
            <w:tcBorders>
              <w:top w:val="single" w:sz="12" w:space="0" w:color="000000"/>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Válidos</w:t>
            </w:r>
          </w:p>
        </w:tc>
        <w:tc>
          <w:tcPr>
            <w:tcW w:w="1589" w:type="dxa"/>
            <w:tcBorders>
              <w:top w:val="single" w:sz="12" w:space="0" w:color="000000"/>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De acuerdo</w:t>
            </w:r>
          </w:p>
        </w:tc>
        <w:tc>
          <w:tcPr>
            <w:tcW w:w="1232" w:type="dxa"/>
            <w:tcBorders>
              <w:top w:val="single" w:sz="12" w:space="0" w:color="000000"/>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264</w:t>
            </w:r>
          </w:p>
        </w:tc>
        <w:tc>
          <w:tcPr>
            <w:tcW w:w="1188"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75.4</w:t>
            </w:r>
          </w:p>
        </w:tc>
        <w:tc>
          <w:tcPr>
            <w:tcW w:w="1365"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81.5</w:t>
            </w:r>
          </w:p>
        </w:tc>
        <w:tc>
          <w:tcPr>
            <w:tcW w:w="1365" w:type="dxa"/>
            <w:tcBorders>
              <w:top w:val="single" w:sz="12" w:space="0" w:color="000000"/>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81.5</w:t>
            </w:r>
          </w:p>
        </w:tc>
      </w:tr>
      <w:tr w:rsidR="004B2F82" w:rsidRPr="00934103" w:rsidTr="00A808F0">
        <w:trPr>
          <w:trHeight w:val="285"/>
          <w:jc w:val="center"/>
        </w:trPr>
        <w:tc>
          <w:tcPr>
            <w:tcW w:w="1054"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589"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En desacuerdo</w:t>
            </w:r>
          </w:p>
        </w:tc>
        <w:tc>
          <w:tcPr>
            <w:tcW w:w="1232"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60</w:t>
            </w:r>
          </w:p>
        </w:tc>
        <w:tc>
          <w:tcPr>
            <w:tcW w:w="1188"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17.1</w:t>
            </w:r>
          </w:p>
        </w:tc>
        <w:tc>
          <w:tcPr>
            <w:tcW w:w="1365"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18.5</w:t>
            </w:r>
          </w:p>
        </w:tc>
        <w:tc>
          <w:tcPr>
            <w:tcW w:w="1365"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r>
      <w:tr w:rsidR="004B2F82" w:rsidRPr="00934103" w:rsidTr="00A808F0">
        <w:trPr>
          <w:trHeight w:val="285"/>
          <w:jc w:val="center"/>
        </w:trPr>
        <w:tc>
          <w:tcPr>
            <w:tcW w:w="1054"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589"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232"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324</w:t>
            </w:r>
          </w:p>
        </w:tc>
        <w:tc>
          <w:tcPr>
            <w:tcW w:w="1188"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92.6</w:t>
            </w:r>
          </w:p>
        </w:tc>
        <w:tc>
          <w:tcPr>
            <w:tcW w:w="1365"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365"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85"/>
          <w:jc w:val="center"/>
        </w:trPr>
        <w:tc>
          <w:tcPr>
            <w:tcW w:w="1054"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Perdidos</w:t>
            </w:r>
          </w:p>
        </w:tc>
        <w:tc>
          <w:tcPr>
            <w:tcW w:w="1589"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Sistema</w:t>
            </w:r>
          </w:p>
        </w:tc>
        <w:tc>
          <w:tcPr>
            <w:tcW w:w="1232"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26</w:t>
            </w:r>
          </w:p>
        </w:tc>
        <w:tc>
          <w:tcPr>
            <w:tcW w:w="1188"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7.4</w:t>
            </w:r>
          </w:p>
        </w:tc>
        <w:tc>
          <w:tcPr>
            <w:tcW w:w="1365"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365"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85"/>
          <w:jc w:val="center"/>
        </w:trPr>
        <w:tc>
          <w:tcPr>
            <w:tcW w:w="2642" w:type="dxa"/>
            <w:gridSpan w:val="2"/>
            <w:tcBorders>
              <w:top w:val="nil"/>
              <w:left w:val="single" w:sz="12" w:space="0" w:color="000000"/>
              <w:bottom w:val="single" w:sz="12" w:space="0" w:color="000000"/>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232" w:type="dxa"/>
            <w:tcBorders>
              <w:top w:val="nil"/>
              <w:left w:val="single" w:sz="1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350</w:t>
            </w:r>
          </w:p>
        </w:tc>
        <w:tc>
          <w:tcPr>
            <w:tcW w:w="1188"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365"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365" w:type="dxa"/>
            <w:tcBorders>
              <w:top w:val="nil"/>
              <w:left w:val="single" w:sz="2" w:space="0" w:color="000000"/>
              <w:bottom w:val="single" w:sz="12" w:space="0" w:color="000000"/>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bl>
    <w:p w:rsidR="004B2F82" w:rsidRPr="00C25416" w:rsidRDefault="004B2F82" w:rsidP="004B2F82">
      <w:pPr>
        <w:jc w:val="both"/>
        <w:rPr>
          <w:rFonts w:ascii="Cambria" w:hAnsi="Cambria"/>
          <w:i/>
          <w:sz w:val="20"/>
        </w:rPr>
      </w:pPr>
      <w:r w:rsidRPr="00C25416">
        <w:rPr>
          <w:b/>
          <w:i/>
          <w:sz w:val="20"/>
        </w:rPr>
        <w:t>Fuente</w:t>
      </w:r>
      <w:r w:rsidRPr="00C25416">
        <w:rPr>
          <w:i/>
          <w:sz w:val="20"/>
        </w:rPr>
        <w:t xml:space="preserve">: </w:t>
      </w:r>
      <w:r w:rsidRPr="00C25416">
        <w:rPr>
          <w:rFonts w:ascii="Times New Roman" w:hAnsi="Times New Roman"/>
          <w:bCs/>
          <w:i/>
          <w:iCs/>
          <w:sz w:val="20"/>
        </w:rPr>
        <w:t xml:space="preserve">Encuesta aleatoria aplicada a la población de la Provincia </w:t>
      </w:r>
      <w:r w:rsidRPr="00C25416">
        <w:rPr>
          <w:rFonts w:ascii="Cambria" w:hAnsi="Cambria"/>
          <w:i/>
          <w:sz w:val="20"/>
        </w:rPr>
        <w:t xml:space="preserve"> Monseñor  Nouel  (Bonao)  </w:t>
      </w:r>
      <w:r w:rsidRPr="00C25416">
        <w:rPr>
          <w:rFonts w:ascii="Times New Roman" w:hAnsi="Times New Roman"/>
          <w:bCs/>
          <w:i/>
          <w:iCs/>
          <w:sz w:val="20"/>
        </w:rPr>
        <w:t>en relación con el tema de investigación “El</w:t>
      </w:r>
      <w:r w:rsidRPr="00C25416">
        <w:rPr>
          <w:rFonts w:ascii="Times New Roman" w:hAnsi="Times New Roman"/>
          <w:i/>
          <w:sz w:val="20"/>
        </w:rPr>
        <w:t xml:space="preserve"> </w:t>
      </w:r>
      <w:r w:rsidRPr="00C25416">
        <w:rPr>
          <w:rFonts w:ascii="Times New Roman" w:hAnsi="Times New Roman"/>
          <w:bCs/>
          <w:i/>
          <w:iCs/>
          <w:sz w:val="20"/>
        </w:rPr>
        <w:t xml:space="preserve">Chapeo” </w:t>
      </w:r>
      <w:r w:rsidRPr="00C25416">
        <w:rPr>
          <w:rFonts w:ascii="Cambria" w:hAnsi="Cambria"/>
          <w:i/>
          <w:sz w:val="20"/>
        </w:rPr>
        <w:t>03  de  Diciembre  2014</w:t>
      </w:r>
    </w:p>
    <w:p w:rsidR="004B2F82"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p>
    <w:p w:rsidR="004B2F82" w:rsidRPr="00501D3E"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r w:rsidRPr="00501D3E">
        <w:rPr>
          <w:rFonts w:ascii="Cambria" w:eastAsia="SimSun" w:hAnsi="Cambria" w:cs="Tahoma"/>
          <w:b/>
          <w:i/>
          <w:color w:val="0070C0"/>
          <w:kern w:val="1"/>
          <w:lang w:eastAsia="ar-SA"/>
        </w:rPr>
        <w:t>Grafico 29.1</w:t>
      </w:r>
    </w:p>
    <w:p w:rsidR="004B2F82" w:rsidRDefault="004B2F82" w:rsidP="004B2F82">
      <w:pPr>
        <w:jc w:val="both"/>
        <w:rPr>
          <w:rFonts w:ascii="Cambria" w:hAnsi="Cambria" w:cs="Arial"/>
          <w:i/>
          <w:color w:val="000000"/>
        </w:rPr>
      </w:pPr>
      <w:r>
        <w:rPr>
          <w:rFonts w:ascii="Cambria" w:hAnsi="Cambria" w:cs="Arial"/>
          <w:i/>
          <w:noProof/>
          <w:color w:val="000000"/>
          <w:lang w:eastAsia="es-ES"/>
        </w:rPr>
        <w:drawing>
          <wp:inline distT="0" distB="0" distL="0" distR="0">
            <wp:extent cx="6068060" cy="3960495"/>
            <wp:effectExtent l="19050" t="0" r="889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9" cstate="print"/>
                    <a:srcRect/>
                    <a:stretch>
                      <a:fillRect/>
                    </a:stretch>
                  </pic:blipFill>
                  <pic:spPr bwMode="auto">
                    <a:xfrm>
                      <a:off x="0" y="0"/>
                      <a:ext cx="6068060" cy="3960495"/>
                    </a:xfrm>
                    <a:prstGeom prst="rect">
                      <a:avLst/>
                    </a:prstGeom>
                    <a:noFill/>
                    <a:ln w="9525">
                      <a:noFill/>
                      <a:miter lim="800000"/>
                      <a:headEnd/>
                      <a:tailEnd/>
                    </a:ln>
                  </pic:spPr>
                </pic:pic>
              </a:graphicData>
            </a:graphic>
          </wp:inline>
        </w:drawing>
      </w:r>
    </w:p>
    <w:p w:rsidR="004B2F82" w:rsidRPr="00572EFD" w:rsidRDefault="004B2F82" w:rsidP="004B2F82">
      <w:pPr>
        <w:jc w:val="both"/>
        <w:rPr>
          <w:rFonts w:ascii="Cambria" w:hAnsi="Cambria"/>
          <w:i/>
          <w:color w:val="000000" w:themeColor="text1"/>
          <w:sz w:val="20"/>
        </w:rPr>
      </w:pPr>
      <w:r>
        <w:rPr>
          <w:b/>
          <w:sz w:val="20"/>
        </w:rPr>
        <w:t>Fuente:</w:t>
      </w:r>
      <w:r>
        <w:rPr>
          <w:sz w:val="20"/>
        </w:rPr>
        <w:t xml:space="preserve"> </w:t>
      </w:r>
      <w:r>
        <w:rPr>
          <w:rFonts w:ascii="Times New Roman" w:hAnsi="Times New Roman"/>
          <w:bCs/>
          <w:i/>
          <w:iCs/>
          <w:sz w:val="20"/>
        </w:rPr>
        <w:t xml:space="preserve">Encuesta </w:t>
      </w:r>
      <w:r w:rsidRPr="00572EFD">
        <w:rPr>
          <w:rFonts w:ascii="Times New Roman" w:hAnsi="Times New Roman"/>
          <w:bCs/>
          <w:i/>
          <w:iCs/>
          <w:color w:val="000000" w:themeColor="text1"/>
          <w:sz w:val="20"/>
        </w:rPr>
        <w:t xml:space="preserve">aleatoria aplicada a la población de la Provincia </w:t>
      </w:r>
      <w:r w:rsidRPr="00572EFD">
        <w:rPr>
          <w:rFonts w:ascii="Cambria" w:hAnsi="Cambria"/>
          <w:i/>
          <w:color w:val="000000" w:themeColor="text1"/>
          <w:sz w:val="20"/>
        </w:rPr>
        <w:t xml:space="preserve"> Monseñor  Nouel  (Bonao)  </w:t>
      </w:r>
      <w:r w:rsidRPr="00572EFD">
        <w:rPr>
          <w:rFonts w:ascii="Times New Roman" w:hAnsi="Times New Roman"/>
          <w:bCs/>
          <w:i/>
          <w:iCs/>
          <w:color w:val="000000" w:themeColor="text1"/>
          <w:sz w:val="20"/>
        </w:rPr>
        <w:t>en relación con el tema de investigación “El</w:t>
      </w:r>
      <w:r w:rsidRPr="00572EFD">
        <w:rPr>
          <w:rFonts w:ascii="Times New Roman" w:hAnsi="Times New Roman"/>
          <w:i/>
          <w:color w:val="000000" w:themeColor="text1"/>
          <w:sz w:val="20"/>
        </w:rPr>
        <w:t xml:space="preserve"> </w:t>
      </w:r>
      <w:r w:rsidRPr="00572EFD">
        <w:rPr>
          <w:rFonts w:ascii="Times New Roman" w:hAnsi="Times New Roman"/>
          <w:bCs/>
          <w:i/>
          <w:iCs/>
          <w:color w:val="000000" w:themeColor="text1"/>
          <w:sz w:val="20"/>
        </w:rPr>
        <w:t xml:space="preserve">Chapeo” </w:t>
      </w:r>
      <w:r w:rsidRPr="00572EFD">
        <w:rPr>
          <w:rFonts w:ascii="Cambria" w:hAnsi="Cambria"/>
          <w:i/>
          <w:color w:val="000000" w:themeColor="text1"/>
          <w:sz w:val="20"/>
        </w:rPr>
        <w:t>03  de  Diciembre  2014</w:t>
      </w:r>
    </w:p>
    <w:p w:rsidR="004B2F82" w:rsidRPr="00572EFD" w:rsidRDefault="004B2F82" w:rsidP="004B2F82">
      <w:pPr>
        <w:autoSpaceDE w:val="0"/>
        <w:autoSpaceDN w:val="0"/>
        <w:adjustRightInd w:val="0"/>
        <w:spacing w:after="0" w:line="240" w:lineRule="auto"/>
        <w:jc w:val="center"/>
        <w:rPr>
          <w:rFonts w:ascii="Cambria" w:hAnsi="Cambria" w:cs="Arial"/>
          <w:i/>
          <w:color w:val="000000" w:themeColor="text1"/>
        </w:rPr>
      </w:pPr>
    </w:p>
    <w:p w:rsidR="004B2F82" w:rsidRPr="00572EFD" w:rsidRDefault="004B2F82" w:rsidP="004B2F82">
      <w:pPr>
        <w:autoSpaceDE w:val="0"/>
        <w:autoSpaceDN w:val="0"/>
        <w:adjustRightInd w:val="0"/>
        <w:spacing w:after="0" w:line="240" w:lineRule="auto"/>
        <w:jc w:val="both"/>
        <w:rPr>
          <w:rFonts w:ascii="Cambria" w:hAnsi="Cambria" w:cs="Arial"/>
          <w:i/>
          <w:color w:val="000000" w:themeColor="text1"/>
        </w:rPr>
      </w:pPr>
      <w:proofErr w:type="spellStart"/>
      <w:r w:rsidRPr="00572EFD">
        <w:rPr>
          <w:rFonts w:ascii="Cambria" w:hAnsi="Cambria" w:cs="Arial"/>
          <w:i/>
          <w:color w:val="000000" w:themeColor="text1"/>
        </w:rPr>
        <w:t>Analisis</w:t>
      </w:r>
      <w:proofErr w:type="spellEnd"/>
      <w:r w:rsidRPr="00572EFD">
        <w:rPr>
          <w:rFonts w:ascii="Cambria" w:hAnsi="Cambria" w:cs="Arial"/>
          <w:i/>
          <w:color w:val="000000" w:themeColor="text1"/>
        </w:rPr>
        <w:t>: según la hipótesis planteada de que el chapeo ha contribuido al deterioro moral de la sociedad, queda confirmado con los resultados de la encuesta que arrojan que un 81.5%  está de acuerdo y un 18.5% está en desacuerdo con la interrogante.</w:t>
      </w:r>
    </w:p>
    <w:p w:rsidR="004B2F82" w:rsidRPr="00501D3E" w:rsidRDefault="00585B98" w:rsidP="004B2F82">
      <w:pPr>
        <w:autoSpaceDE w:val="0"/>
        <w:autoSpaceDN w:val="0"/>
        <w:adjustRightInd w:val="0"/>
        <w:spacing w:after="0" w:line="240" w:lineRule="auto"/>
        <w:jc w:val="center"/>
        <w:rPr>
          <w:rFonts w:ascii="Cambria" w:eastAsia="SimSun" w:hAnsi="Cambria" w:cs="Tahoma"/>
          <w:b/>
          <w:i/>
          <w:color w:val="0070C0"/>
          <w:kern w:val="1"/>
          <w:lang w:eastAsia="ar-SA"/>
        </w:rPr>
      </w:pPr>
      <w:r w:rsidRPr="00585B98">
        <w:rPr>
          <w:rFonts w:ascii="Cambria" w:hAnsi="Cambria" w:cs="Arial"/>
          <w:i/>
          <w:noProof/>
          <w:color w:val="000000"/>
          <w:lang w:eastAsia="es-ES"/>
        </w:rPr>
        <w:lastRenderedPageBreak/>
        <w:pict>
          <v:group id="_x0000_s1496" style="position:absolute;left:0;text-align:left;margin-left:550.9pt;margin-top:728.7pt;width:1in;height:1in;z-index:251727872;mso-position-horizontal-relative:page;mso-position-vertical-relative:page" coordorigin="10800,14400" coordsize="1440,1440" o:allowincell="f">
            <v:rect id="_x0000_s1497"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4B2F82"/>
                </w:txbxContent>
              </v:textbox>
            </v:rect>
            <v:shape id="_x0000_s1498"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498" inset=",0,,0">
                <w:txbxContent>
                  <w:p w:rsidR="000A562C" w:rsidRPr="007C20C9" w:rsidRDefault="000A562C" w:rsidP="004B2F82">
                    <w:pPr>
                      <w:pStyle w:val="Piedepgina"/>
                      <w:jc w:val="center"/>
                      <w:rPr>
                        <w:lang w:val="es-DO"/>
                      </w:rPr>
                    </w:pPr>
                    <w:r>
                      <w:rPr>
                        <w:lang w:val="es-DO"/>
                      </w:rPr>
                      <w:t>41</w:t>
                    </w:r>
                  </w:p>
                </w:txbxContent>
              </v:textbox>
            </v:shape>
            <w10:wrap anchorx="page" anchory="page"/>
          </v:group>
        </w:pict>
      </w:r>
      <w:r w:rsidR="004B2F82" w:rsidRPr="00501D3E">
        <w:rPr>
          <w:rFonts w:ascii="Cambria" w:eastAsia="SimSun" w:hAnsi="Cambria" w:cs="Tahoma"/>
          <w:b/>
          <w:i/>
          <w:color w:val="0070C0"/>
          <w:kern w:val="1"/>
          <w:lang w:eastAsia="ar-SA"/>
        </w:rPr>
        <w:t>Cuadro 30.1</w:t>
      </w:r>
      <w:r w:rsidR="004B2F82" w:rsidRPr="00501D3E">
        <w:rPr>
          <w:rFonts w:ascii="Cambria" w:eastAsia="SimSun" w:hAnsi="Cambria" w:cs="Tahoma"/>
          <w:b/>
          <w:i/>
          <w:color w:val="0070C0"/>
          <w:kern w:val="1"/>
          <w:lang w:eastAsia="ar-SA"/>
        </w:rPr>
        <w:tab/>
      </w:r>
    </w:p>
    <w:p w:rsidR="004B2F82" w:rsidRPr="00501D3E"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r w:rsidRPr="00501D3E">
        <w:rPr>
          <w:rFonts w:ascii="Cambria" w:eastAsia="SimSun" w:hAnsi="Cambria" w:cs="Tahoma"/>
          <w:b/>
          <w:i/>
          <w:color w:val="0070C0"/>
          <w:kern w:val="1"/>
          <w:lang w:eastAsia="ar-SA"/>
        </w:rPr>
        <w:tab/>
        <w:t>¿Considera usted que hay padres que incitan a sus hijos a realizar la actividad del chapeo para beneficio propio?</w:t>
      </w:r>
    </w:p>
    <w:p w:rsidR="004B2F82" w:rsidRPr="00801C2E" w:rsidRDefault="004B2F82" w:rsidP="004B2F82">
      <w:pPr>
        <w:tabs>
          <w:tab w:val="center" w:pos="3787"/>
        </w:tabs>
        <w:autoSpaceDE w:val="0"/>
        <w:autoSpaceDN w:val="0"/>
        <w:adjustRightInd w:val="0"/>
        <w:spacing w:after="0" w:line="240" w:lineRule="auto"/>
        <w:rPr>
          <w:rFonts w:ascii="Cambria" w:hAnsi="Cambria" w:cs="Arial"/>
          <w:b/>
          <w:bCs/>
          <w:i/>
          <w:color w:val="000000"/>
        </w:rPr>
      </w:pPr>
    </w:p>
    <w:tbl>
      <w:tblPr>
        <w:tblW w:w="0" w:type="auto"/>
        <w:jc w:val="center"/>
        <w:tblInd w:w="93" w:type="dxa"/>
        <w:tblLayout w:type="fixed"/>
        <w:tblCellMar>
          <w:left w:w="93" w:type="dxa"/>
          <w:right w:w="93" w:type="dxa"/>
        </w:tblCellMar>
        <w:tblLook w:val="0000"/>
      </w:tblPr>
      <w:tblGrid>
        <w:gridCol w:w="1196"/>
        <w:gridCol w:w="1483"/>
        <w:gridCol w:w="1399"/>
        <w:gridCol w:w="1348"/>
        <w:gridCol w:w="1550"/>
        <w:gridCol w:w="1550"/>
      </w:tblGrid>
      <w:tr w:rsidR="004B2F82" w:rsidRPr="00934103" w:rsidTr="00A808F0">
        <w:trPr>
          <w:trHeight w:val="534"/>
          <w:jc w:val="center"/>
        </w:trPr>
        <w:tc>
          <w:tcPr>
            <w:tcW w:w="2679" w:type="dxa"/>
            <w:gridSpan w:val="2"/>
            <w:tcBorders>
              <w:top w:val="single" w:sz="12" w:space="0" w:color="000000"/>
              <w:left w:val="single" w:sz="1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399" w:type="dxa"/>
            <w:tcBorders>
              <w:top w:val="single" w:sz="12" w:space="0" w:color="000000"/>
              <w:left w:val="single" w:sz="1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Frecuencia</w:t>
            </w:r>
          </w:p>
        </w:tc>
        <w:tc>
          <w:tcPr>
            <w:tcW w:w="1348"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w:t>
            </w:r>
          </w:p>
        </w:tc>
        <w:tc>
          <w:tcPr>
            <w:tcW w:w="1550"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válido</w:t>
            </w:r>
          </w:p>
        </w:tc>
        <w:tc>
          <w:tcPr>
            <w:tcW w:w="1550" w:type="dxa"/>
            <w:tcBorders>
              <w:top w:val="single" w:sz="12" w:space="0" w:color="000000"/>
              <w:left w:val="single" w:sz="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acumulado</w:t>
            </w:r>
          </w:p>
        </w:tc>
      </w:tr>
      <w:tr w:rsidR="004B2F82" w:rsidRPr="00934103" w:rsidTr="00A808F0">
        <w:trPr>
          <w:trHeight w:val="289"/>
          <w:jc w:val="center"/>
        </w:trPr>
        <w:tc>
          <w:tcPr>
            <w:tcW w:w="1196" w:type="dxa"/>
            <w:vMerge w:val="restart"/>
            <w:tcBorders>
              <w:top w:val="single" w:sz="12" w:space="0" w:color="000000"/>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Válidos</w:t>
            </w:r>
          </w:p>
        </w:tc>
        <w:tc>
          <w:tcPr>
            <w:tcW w:w="1483" w:type="dxa"/>
            <w:tcBorders>
              <w:top w:val="single" w:sz="12" w:space="0" w:color="000000"/>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Cierto</w:t>
            </w:r>
          </w:p>
        </w:tc>
        <w:tc>
          <w:tcPr>
            <w:tcW w:w="1399" w:type="dxa"/>
            <w:tcBorders>
              <w:top w:val="single" w:sz="12" w:space="0" w:color="000000"/>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308</w:t>
            </w:r>
          </w:p>
        </w:tc>
        <w:tc>
          <w:tcPr>
            <w:tcW w:w="1348"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88.0</w:t>
            </w:r>
          </w:p>
        </w:tc>
        <w:tc>
          <w:tcPr>
            <w:tcW w:w="1550"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95.1</w:t>
            </w:r>
          </w:p>
        </w:tc>
        <w:tc>
          <w:tcPr>
            <w:tcW w:w="1550" w:type="dxa"/>
            <w:tcBorders>
              <w:top w:val="single" w:sz="12" w:space="0" w:color="000000"/>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95.1</w:t>
            </w:r>
          </w:p>
        </w:tc>
      </w:tr>
      <w:tr w:rsidR="004B2F82" w:rsidRPr="00934103" w:rsidTr="00A808F0">
        <w:trPr>
          <w:trHeight w:val="289"/>
          <w:jc w:val="center"/>
        </w:trPr>
        <w:tc>
          <w:tcPr>
            <w:tcW w:w="1196"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483"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No es cierto</w:t>
            </w:r>
          </w:p>
        </w:tc>
        <w:tc>
          <w:tcPr>
            <w:tcW w:w="1399"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16</w:t>
            </w:r>
          </w:p>
        </w:tc>
        <w:tc>
          <w:tcPr>
            <w:tcW w:w="1348"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4.6</w:t>
            </w:r>
          </w:p>
        </w:tc>
        <w:tc>
          <w:tcPr>
            <w:tcW w:w="1550"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4.9</w:t>
            </w:r>
          </w:p>
        </w:tc>
        <w:tc>
          <w:tcPr>
            <w:tcW w:w="1550"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r>
      <w:tr w:rsidR="004B2F82" w:rsidRPr="00934103" w:rsidTr="00A808F0">
        <w:trPr>
          <w:trHeight w:val="289"/>
          <w:jc w:val="center"/>
        </w:trPr>
        <w:tc>
          <w:tcPr>
            <w:tcW w:w="1196"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483"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399"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324</w:t>
            </w:r>
          </w:p>
        </w:tc>
        <w:tc>
          <w:tcPr>
            <w:tcW w:w="1348"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92.6</w:t>
            </w:r>
          </w:p>
        </w:tc>
        <w:tc>
          <w:tcPr>
            <w:tcW w:w="1550"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550"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89"/>
          <w:jc w:val="center"/>
        </w:trPr>
        <w:tc>
          <w:tcPr>
            <w:tcW w:w="1196"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Perdidos</w:t>
            </w:r>
          </w:p>
        </w:tc>
        <w:tc>
          <w:tcPr>
            <w:tcW w:w="1483"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Sistema</w:t>
            </w:r>
          </w:p>
        </w:tc>
        <w:tc>
          <w:tcPr>
            <w:tcW w:w="1399"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26</w:t>
            </w:r>
          </w:p>
        </w:tc>
        <w:tc>
          <w:tcPr>
            <w:tcW w:w="1348"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7.4</w:t>
            </w:r>
          </w:p>
        </w:tc>
        <w:tc>
          <w:tcPr>
            <w:tcW w:w="1550"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550"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89"/>
          <w:jc w:val="center"/>
        </w:trPr>
        <w:tc>
          <w:tcPr>
            <w:tcW w:w="2679" w:type="dxa"/>
            <w:gridSpan w:val="2"/>
            <w:tcBorders>
              <w:top w:val="nil"/>
              <w:left w:val="single" w:sz="12" w:space="0" w:color="000000"/>
              <w:bottom w:val="single" w:sz="12" w:space="0" w:color="000000"/>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399" w:type="dxa"/>
            <w:tcBorders>
              <w:top w:val="nil"/>
              <w:left w:val="single" w:sz="1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350</w:t>
            </w:r>
          </w:p>
        </w:tc>
        <w:tc>
          <w:tcPr>
            <w:tcW w:w="1348"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550"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550" w:type="dxa"/>
            <w:tcBorders>
              <w:top w:val="nil"/>
              <w:left w:val="single" w:sz="2" w:space="0" w:color="000000"/>
              <w:bottom w:val="single" w:sz="12" w:space="0" w:color="000000"/>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bl>
    <w:p w:rsidR="004B2F82" w:rsidRPr="00C25416" w:rsidRDefault="004B2F82" w:rsidP="004B2F82">
      <w:pPr>
        <w:jc w:val="both"/>
        <w:rPr>
          <w:rFonts w:ascii="Cambria" w:hAnsi="Cambria"/>
          <w:i/>
          <w:sz w:val="20"/>
        </w:rPr>
      </w:pPr>
      <w:r w:rsidRPr="00C25416">
        <w:rPr>
          <w:b/>
          <w:i/>
          <w:sz w:val="20"/>
        </w:rPr>
        <w:t>Fuente:</w:t>
      </w:r>
      <w:r w:rsidRPr="00C25416">
        <w:rPr>
          <w:i/>
          <w:sz w:val="20"/>
        </w:rPr>
        <w:t xml:space="preserve"> </w:t>
      </w:r>
      <w:r w:rsidRPr="00C25416">
        <w:rPr>
          <w:rFonts w:ascii="Times New Roman" w:hAnsi="Times New Roman"/>
          <w:bCs/>
          <w:i/>
          <w:iCs/>
          <w:sz w:val="20"/>
        </w:rPr>
        <w:t xml:space="preserve">Encuesta aleatoria aplicada a la población de la Provincia </w:t>
      </w:r>
      <w:r w:rsidRPr="00C25416">
        <w:rPr>
          <w:rFonts w:ascii="Cambria" w:hAnsi="Cambria"/>
          <w:i/>
          <w:sz w:val="20"/>
        </w:rPr>
        <w:t xml:space="preserve"> Monseñor  Nouel  (Bonao)  </w:t>
      </w:r>
      <w:r w:rsidRPr="00C25416">
        <w:rPr>
          <w:rFonts w:ascii="Times New Roman" w:hAnsi="Times New Roman"/>
          <w:bCs/>
          <w:i/>
          <w:iCs/>
          <w:sz w:val="20"/>
        </w:rPr>
        <w:t>en relación con el tema de investigación “El</w:t>
      </w:r>
      <w:r w:rsidRPr="00C25416">
        <w:rPr>
          <w:rFonts w:ascii="Times New Roman" w:hAnsi="Times New Roman"/>
          <w:i/>
          <w:sz w:val="20"/>
        </w:rPr>
        <w:t xml:space="preserve"> </w:t>
      </w:r>
      <w:r w:rsidRPr="00C25416">
        <w:rPr>
          <w:rFonts w:ascii="Times New Roman" w:hAnsi="Times New Roman"/>
          <w:bCs/>
          <w:i/>
          <w:iCs/>
          <w:sz w:val="20"/>
        </w:rPr>
        <w:t xml:space="preserve">Chapeo” </w:t>
      </w:r>
      <w:r w:rsidRPr="00C25416">
        <w:rPr>
          <w:rFonts w:ascii="Cambria" w:hAnsi="Cambria"/>
          <w:i/>
          <w:sz w:val="20"/>
        </w:rPr>
        <w:t>03  de  Diciembre  2014</w:t>
      </w:r>
    </w:p>
    <w:p w:rsidR="004B2F82"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p>
    <w:p w:rsidR="004B2F82" w:rsidRPr="00501D3E"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r w:rsidRPr="00501D3E">
        <w:rPr>
          <w:rFonts w:ascii="Cambria" w:eastAsia="SimSun" w:hAnsi="Cambria" w:cs="Tahoma"/>
          <w:b/>
          <w:i/>
          <w:color w:val="0070C0"/>
          <w:kern w:val="1"/>
          <w:lang w:eastAsia="ar-SA"/>
        </w:rPr>
        <w:t xml:space="preserve"> Grafico 30.1</w:t>
      </w:r>
    </w:p>
    <w:p w:rsidR="004B2F82" w:rsidRDefault="004B2F82" w:rsidP="004B2F82">
      <w:pPr>
        <w:jc w:val="both"/>
        <w:rPr>
          <w:rFonts w:ascii="Cambria" w:hAnsi="Cambria" w:cs="Arial"/>
          <w:i/>
          <w:color w:val="000000"/>
        </w:rPr>
      </w:pPr>
      <w:r>
        <w:rPr>
          <w:rFonts w:ascii="Cambria" w:hAnsi="Cambria" w:cs="Arial"/>
          <w:i/>
          <w:noProof/>
          <w:color w:val="000000"/>
          <w:lang w:eastAsia="es-ES"/>
        </w:rPr>
        <w:drawing>
          <wp:inline distT="0" distB="0" distL="0" distR="0">
            <wp:extent cx="6258560" cy="4114800"/>
            <wp:effectExtent l="19050" t="0" r="889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60" cstate="print"/>
                    <a:srcRect/>
                    <a:stretch>
                      <a:fillRect/>
                    </a:stretch>
                  </pic:blipFill>
                  <pic:spPr bwMode="auto">
                    <a:xfrm>
                      <a:off x="0" y="0"/>
                      <a:ext cx="6258560" cy="4114800"/>
                    </a:xfrm>
                    <a:prstGeom prst="rect">
                      <a:avLst/>
                    </a:prstGeom>
                    <a:noFill/>
                    <a:ln w="9525">
                      <a:noFill/>
                      <a:miter lim="800000"/>
                      <a:headEnd/>
                      <a:tailEnd/>
                    </a:ln>
                  </pic:spPr>
                </pic:pic>
              </a:graphicData>
            </a:graphic>
          </wp:inline>
        </w:drawing>
      </w:r>
    </w:p>
    <w:p w:rsidR="004B2F82" w:rsidRPr="00C25416" w:rsidRDefault="004B2F82" w:rsidP="004B2F82">
      <w:pPr>
        <w:jc w:val="both"/>
        <w:rPr>
          <w:rFonts w:ascii="Cambria" w:hAnsi="Cambria"/>
          <w:i/>
          <w:sz w:val="20"/>
        </w:rPr>
      </w:pPr>
      <w:r>
        <w:rPr>
          <w:b/>
          <w:sz w:val="20"/>
        </w:rPr>
        <w:t>Fuente:</w:t>
      </w:r>
      <w:r>
        <w:rPr>
          <w:sz w:val="20"/>
        </w:rPr>
        <w:t xml:space="preserve"> </w:t>
      </w:r>
      <w:r>
        <w:rPr>
          <w:rFonts w:ascii="Times New Roman" w:hAnsi="Times New Roman"/>
          <w:bCs/>
          <w:i/>
          <w:iCs/>
          <w:sz w:val="20"/>
        </w:rPr>
        <w:t xml:space="preserve">Encuesta aleatoria aplicada a la población de la Provincia </w:t>
      </w:r>
      <w:r>
        <w:rPr>
          <w:rFonts w:ascii="Cambria" w:hAnsi="Cambria"/>
          <w:i/>
          <w:sz w:val="20"/>
        </w:rPr>
        <w:t xml:space="preserve"> Monseñor  Nouel  (Bonao)  </w:t>
      </w:r>
      <w:r>
        <w:rPr>
          <w:rFonts w:ascii="Times New Roman" w:hAnsi="Times New Roman"/>
          <w:bCs/>
          <w:i/>
          <w:iCs/>
          <w:sz w:val="20"/>
        </w:rPr>
        <w:t>en relación con el tema de investigación “El</w:t>
      </w:r>
      <w:r>
        <w:rPr>
          <w:rFonts w:ascii="Times New Roman" w:hAnsi="Times New Roman"/>
          <w:i/>
          <w:sz w:val="20"/>
        </w:rPr>
        <w:t xml:space="preserve"> </w:t>
      </w:r>
      <w:r>
        <w:rPr>
          <w:rFonts w:ascii="Times New Roman" w:hAnsi="Times New Roman"/>
          <w:bCs/>
          <w:i/>
          <w:iCs/>
          <w:sz w:val="20"/>
        </w:rPr>
        <w:t xml:space="preserve">Chapeo” </w:t>
      </w:r>
      <w:r>
        <w:rPr>
          <w:rFonts w:ascii="Cambria" w:hAnsi="Cambria"/>
          <w:i/>
          <w:sz w:val="20"/>
        </w:rPr>
        <w:t>03  de  Diciembre  2014</w:t>
      </w:r>
    </w:p>
    <w:p w:rsidR="004B2F82" w:rsidRPr="00572EFD" w:rsidRDefault="004B2F82" w:rsidP="004B2F82">
      <w:pPr>
        <w:autoSpaceDE w:val="0"/>
        <w:autoSpaceDN w:val="0"/>
        <w:adjustRightInd w:val="0"/>
        <w:spacing w:after="0" w:line="240" w:lineRule="auto"/>
        <w:jc w:val="center"/>
        <w:rPr>
          <w:rFonts w:ascii="Cambria" w:hAnsi="Cambria" w:cs="Arial"/>
          <w:i/>
          <w:color w:val="000000" w:themeColor="text1"/>
        </w:rPr>
      </w:pPr>
    </w:p>
    <w:p w:rsidR="004B2F82" w:rsidRPr="00572EFD" w:rsidRDefault="00585B98" w:rsidP="004B2F82">
      <w:pPr>
        <w:autoSpaceDE w:val="0"/>
        <w:autoSpaceDN w:val="0"/>
        <w:adjustRightInd w:val="0"/>
        <w:spacing w:after="0" w:line="240" w:lineRule="auto"/>
        <w:jc w:val="both"/>
        <w:rPr>
          <w:rFonts w:ascii="Cambria" w:hAnsi="Cambria" w:cs="Arial"/>
          <w:i/>
          <w:color w:val="000000" w:themeColor="text1"/>
        </w:rPr>
      </w:pPr>
      <w:r>
        <w:rPr>
          <w:rFonts w:ascii="Cambria" w:hAnsi="Cambria" w:cs="Arial"/>
          <w:i/>
          <w:noProof/>
          <w:color w:val="000000" w:themeColor="text1"/>
          <w:lang w:eastAsia="es-ES"/>
        </w:rPr>
        <w:pict>
          <v:group id="_x0000_s1499" style="position:absolute;left:0;text-align:left;margin-left:552.8pt;margin-top:729.65pt;width:1in;height:1in;z-index:251728896;mso-position-horizontal-relative:page;mso-position-vertical-relative:page" coordorigin="10800,14400" coordsize="1440,1440" o:allowincell="f">
            <v:rect id="_x0000_s1500"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4B2F82"/>
                </w:txbxContent>
              </v:textbox>
            </v:rect>
            <v:shape id="_x0000_s1501"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501" inset=",0,,0">
                <w:txbxContent>
                  <w:p w:rsidR="000A562C" w:rsidRPr="007C20C9" w:rsidRDefault="000A562C" w:rsidP="004B2F82">
                    <w:pPr>
                      <w:pStyle w:val="Piedepgina"/>
                      <w:jc w:val="center"/>
                      <w:rPr>
                        <w:lang w:val="es-DO"/>
                      </w:rPr>
                    </w:pPr>
                    <w:r>
                      <w:rPr>
                        <w:lang w:val="es-DO"/>
                      </w:rPr>
                      <w:t>67</w:t>
                    </w:r>
                  </w:p>
                </w:txbxContent>
              </v:textbox>
            </v:shape>
            <w10:wrap anchorx="page" anchory="page"/>
          </v:group>
        </w:pict>
      </w:r>
      <w:proofErr w:type="spellStart"/>
      <w:r w:rsidR="004B2F82" w:rsidRPr="00572EFD">
        <w:rPr>
          <w:rFonts w:ascii="Cambria" w:hAnsi="Cambria" w:cs="Arial"/>
          <w:i/>
          <w:color w:val="000000" w:themeColor="text1"/>
        </w:rPr>
        <w:t>Analisis</w:t>
      </w:r>
      <w:proofErr w:type="spellEnd"/>
      <w:r w:rsidR="004B2F82" w:rsidRPr="00572EFD">
        <w:rPr>
          <w:rFonts w:ascii="Cambria" w:hAnsi="Cambria" w:cs="Arial"/>
          <w:i/>
          <w:color w:val="000000" w:themeColor="text1"/>
        </w:rPr>
        <w:t>: como consecuencia de la  situación económica que trasciende en la humanidad muchos padres han optado por incitar a sus hijos a ganarse la vida de manera fácil de manera que esto los beneficie monetariamente, por tanto, el 95.1% dice que es cierto y el 4.5% dice que no es cierto</w:t>
      </w:r>
      <w:r w:rsidR="00572EFD" w:rsidRPr="00572EFD">
        <w:rPr>
          <w:rFonts w:ascii="Cambria" w:hAnsi="Cambria" w:cs="Arial"/>
          <w:i/>
          <w:color w:val="000000" w:themeColor="text1"/>
        </w:rPr>
        <w:t>.</w:t>
      </w:r>
    </w:p>
    <w:p w:rsidR="004B2F82" w:rsidRPr="009960B4"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r w:rsidRPr="009960B4">
        <w:rPr>
          <w:rFonts w:ascii="Cambria" w:eastAsia="SimSun" w:hAnsi="Cambria" w:cs="Tahoma"/>
          <w:b/>
          <w:i/>
          <w:color w:val="0070C0"/>
          <w:kern w:val="1"/>
          <w:lang w:eastAsia="ar-SA"/>
        </w:rPr>
        <w:lastRenderedPageBreak/>
        <w:t>Cuadro 31.1</w:t>
      </w:r>
    </w:p>
    <w:p w:rsidR="004B2F82" w:rsidRPr="009960B4"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r w:rsidRPr="009960B4">
        <w:rPr>
          <w:rFonts w:ascii="Cambria" w:eastAsia="SimSun" w:hAnsi="Cambria" w:cs="Tahoma"/>
          <w:b/>
          <w:i/>
          <w:color w:val="0070C0"/>
          <w:kern w:val="1"/>
          <w:lang w:eastAsia="ar-SA"/>
        </w:rPr>
        <w:tab/>
      </w:r>
    </w:p>
    <w:p w:rsidR="004B2F82" w:rsidRPr="009960B4"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r w:rsidRPr="009960B4">
        <w:rPr>
          <w:rFonts w:ascii="Cambria" w:eastAsia="SimSun" w:hAnsi="Cambria" w:cs="Tahoma"/>
          <w:b/>
          <w:i/>
          <w:color w:val="0070C0"/>
          <w:kern w:val="1"/>
          <w:lang w:eastAsia="ar-SA"/>
        </w:rPr>
        <w:t xml:space="preserve">¿Si usted tuviera elección, preferiría dedicarse a esta actividad del chapeo y conseguir dinero de forma fácil u optaría por trabajar y </w:t>
      </w:r>
      <w:proofErr w:type="spellStart"/>
      <w:r w:rsidRPr="009960B4">
        <w:rPr>
          <w:rFonts w:ascii="Cambria" w:eastAsia="SimSun" w:hAnsi="Cambria" w:cs="Tahoma"/>
          <w:b/>
          <w:i/>
          <w:color w:val="0070C0"/>
          <w:kern w:val="1"/>
          <w:lang w:eastAsia="ar-SA"/>
        </w:rPr>
        <w:t>ganárse</w:t>
      </w:r>
      <w:proofErr w:type="spellEnd"/>
      <w:r w:rsidRPr="009960B4">
        <w:rPr>
          <w:rFonts w:ascii="Cambria" w:eastAsia="SimSun" w:hAnsi="Cambria" w:cs="Tahoma"/>
          <w:b/>
          <w:i/>
          <w:color w:val="0070C0"/>
          <w:kern w:val="1"/>
          <w:lang w:eastAsia="ar-SA"/>
        </w:rPr>
        <w:t xml:space="preserve"> con su propio esfuerzo?</w:t>
      </w:r>
    </w:p>
    <w:p w:rsidR="004B2F82" w:rsidRPr="00801C2E" w:rsidRDefault="004B2F82" w:rsidP="004B2F82">
      <w:pPr>
        <w:tabs>
          <w:tab w:val="center" w:pos="4190"/>
        </w:tabs>
        <w:autoSpaceDE w:val="0"/>
        <w:autoSpaceDN w:val="0"/>
        <w:adjustRightInd w:val="0"/>
        <w:spacing w:after="0" w:line="240" w:lineRule="auto"/>
        <w:rPr>
          <w:rFonts w:ascii="Cambria" w:hAnsi="Cambria" w:cs="Arial"/>
          <w:b/>
          <w:bCs/>
          <w:i/>
          <w:color w:val="000000"/>
        </w:rPr>
      </w:pPr>
    </w:p>
    <w:tbl>
      <w:tblPr>
        <w:tblW w:w="0" w:type="auto"/>
        <w:jc w:val="center"/>
        <w:tblInd w:w="93" w:type="dxa"/>
        <w:tblLayout w:type="fixed"/>
        <w:tblCellMar>
          <w:left w:w="93" w:type="dxa"/>
          <w:right w:w="93" w:type="dxa"/>
        </w:tblCellMar>
        <w:tblLook w:val="0000"/>
      </w:tblPr>
      <w:tblGrid>
        <w:gridCol w:w="1132"/>
        <w:gridCol w:w="2313"/>
        <w:gridCol w:w="1324"/>
        <w:gridCol w:w="1276"/>
        <w:gridCol w:w="1467"/>
        <w:gridCol w:w="1467"/>
      </w:tblGrid>
      <w:tr w:rsidR="004B2F82" w:rsidRPr="00934103" w:rsidTr="00A808F0">
        <w:trPr>
          <w:trHeight w:val="508"/>
          <w:jc w:val="center"/>
        </w:trPr>
        <w:tc>
          <w:tcPr>
            <w:tcW w:w="3445" w:type="dxa"/>
            <w:gridSpan w:val="2"/>
            <w:tcBorders>
              <w:top w:val="single" w:sz="12" w:space="0" w:color="000000"/>
              <w:left w:val="single" w:sz="1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rPr>
                <w:rFonts w:ascii="Cambria" w:hAnsi="Cambria" w:cs="Arial"/>
                <w:b/>
                <w:i/>
                <w:color w:val="000000"/>
              </w:rPr>
            </w:pPr>
            <w:r w:rsidRPr="00934103">
              <w:rPr>
                <w:rFonts w:ascii="Cambria" w:hAnsi="Cambria" w:cs="Arial"/>
                <w:b/>
                <w:i/>
                <w:color w:val="000000"/>
              </w:rPr>
              <w:t xml:space="preserve"> </w:t>
            </w:r>
          </w:p>
        </w:tc>
        <w:tc>
          <w:tcPr>
            <w:tcW w:w="1324" w:type="dxa"/>
            <w:tcBorders>
              <w:top w:val="single" w:sz="12" w:space="0" w:color="000000"/>
              <w:left w:val="single" w:sz="1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Frecuencia</w:t>
            </w:r>
          </w:p>
        </w:tc>
        <w:tc>
          <w:tcPr>
            <w:tcW w:w="1276"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w:t>
            </w:r>
          </w:p>
        </w:tc>
        <w:tc>
          <w:tcPr>
            <w:tcW w:w="1467"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válido</w:t>
            </w:r>
          </w:p>
        </w:tc>
        <w:tc>
          <w:tcPr>
            <w:tcW w:w="1467" w:type="dxa"/>
            <w:tcBorders>
              <w:top w:val="single" w:sz="12" w:space="0" w:color="000000"/>
              <w:left w:val="single" w:sz="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acumulado</w:t>
            </w:r>
          </w:p>
        </w:tc>
      </w:tr>
      <w:tr w:rsidR="004B2F82" w:rsidRPr="00934103" w:rsidTr="00A808F0">
        <w:trPr>
          <w:trHeight w:val="275"/>
          <w:jc w:val="center"/>
        </w:trPr>
        <w:tc>
          <w:tcPr>
            <w:tcW w:w="1132" w:type="dxa"/>
            <w:vMerge w:val="restart"/>
            <w:tcBorders>
              <w:top w:val="single" w:sz="12" w:space="0" w:color="000000"/>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Válidos</w:t>
            </w:r>
          </w:p>
        </w:tc>
        <w:tc>
          <w:tcPr>
            <w:tcW w:w="2313" w:type="dxa"/>
            <w:tcBorders>
              <w:top w:val="single" w:sz="12" w:space="0" w:color="000000"/>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Optaría por el Chapeo</w:t>
            </w:r>
          </w:p>
        </w:tc>
        <w:tc>
          <w:tcPr>
            <w:tcW w:w="1324" w:type="dxa"/>
            <w:tcBorders>
              <w:top w:val="single" w:sz="12" w:space="0" w:color="000000"/>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120</w:t>
            </w:r>
          </w:p>
        </w:tc>
        <w:tc>
          <w:tcPr>
            <w:tcW w:w="1276"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34.3</w:t>
            </w:r>
          </w:p>
        </w:tc>
        <w:tc>
          <w:tcPr>
            <w:tcW w:w="1467"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37.0</w:t>
            </w:r>
          </w:p>
        </w:tc>
        <w:tc>
          <w:tcPr>
            <w:tcW w:w="1467" w:type="dxa"/>
            <w:tcBorders>
              <w:top w:val="single" w:sz="12" w:space="0" w:color="000000"/>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37.0</w:t>
            </w:r>
          </w:p>
        </w:tc>
      </w:tr>
      <w:tr w:rsidR="004B2F82" w:rsidRPr="00934103" w:rsidTr="00A808F0">
        <w:trPr>
          <w:trHeight w:val="275"/>
          <w:jc w:val="center"/>
        </w:trPr>
        <w:tc>
          <w:tcPr>
            <w:tcW w:w="1132"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2313"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Optaría por trabajar</w:t>
            </w:r>
          </w:p>
        </w:tc>
        <w:tc>
          <w:tcPr>
            <w:tcW w:w="1324"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183</w:t>
            </w:r>
          </w:p>
        </w:tc>
        <w:tc>
          <w:tcPr>
            <w:tcW w:w="1276"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52.3</w:t>
            </w:r>
          </w:p>
        </w:tc>
        <w:tc>
          <w:tcPr>
            <w:tcW w:w="1467"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56.5</w:t>
            </w:r>
          </w:p>
        </w:tc>
        <w:tc>
          <w:tcPr>
            <w:tcW w:w="1467"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93.5</w:t>
            </w:r>
          </w:p>
        </w:tc>
      </w:tr>
      <w:tr w:rsidR="004B2F82" w:rsidRPr="00934103" w:rsidTr="00A808F0">
        <w:trPr>
          <w:trHeight w:val="275"/>
          <w:jc w:val="center"/>
        </w:trPr>
        <w:tc>
          <w:tcPr>
            <w:tcW w:w="1132"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2313"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Ambas Opciones</w:t>
            </w:r>
          </w:p>
        </w:tc>
        <w:tc>
          <w:tcPr>
            <w:tcW w:w="1324"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21</w:t>
            </w:r>
          </w:p>
        </w:tc>
        <w:tc>
          <w:tcPr>
            <w:tcW w:w="1276"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6.0</w:t>
            </w:r>
          </w:p>
        </w:tc>
        <w:tc>
          <w:tcPr>
            <w:tcW w:w="1467"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6.5</w:t>
            </w:r>
          </w:p>
        </w:tc>
        <w:tc>
          <w:tcPr>
            <w:tcW w:w="1467"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r>
      <w:tr w:rsidR="004B2F82" w:rsidRPr="00934103" w:rsidTr="00A808F0">
        <w:trPr>
          <w:trHeight w:val="275"/>
          <w:jc w:val="center"/>
        </w:trPr>
        <w:tc>
          <w:tcPr>
            <w:tcW w:w="1132"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2313"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324"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324</w:t>
            </w:r>
          </w:p>
        </w:tc>
        <w:tc>
          <w:tcPr>
            <w:tcW w:w="1276"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92.6</w:t>
            </w:r>
          </w:p>
        </w:tc>
        <w:tc>
          <w:tcPr>
            <w:tcW w:w="1467"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467"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75"/>
          <w:jc w:val="center"/>
        </w:trPr>
        <w:tc>
          <w:tcPr>
            <w:tcW w:w="1132"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Perdidos</w:t>
            </w:r>
          </w:p>
        </w:tc>
        <w:tc>
          <w:tcPr>
            <w:tcW w:w="2313"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Sistema</w:t>
            </w:r>
          </w:p>
        </w:tc>
        <w:tc>
          <w:tcPr>
            <w:tcW w:w="1324"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26</w:t>
            </w:r>
          </w:p>
        </w:tc>
        <w:tc>
          <w:tcPr>
            <w:tcW w:w="1276"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7.4</w:t>
            </w:r>
          </w:p>
        </w:tc>
        <w:tc>
          <w:tcPr>
            <w:tcW w:w="1467"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467"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75"/>
          <w:jc w:val="center"/>
        </w:trPr>
        <w:tc>
          <w:tcPr>
            <w:tcW w:w="3445" w:type="dxa"/>
            <w:gridSpan w:val="2"/>
            <w:tcBorders>
              <w:top w:val="nil"/>
              <w:left w:val="single" w:sz="12" w:space="0" w:color="000000"/>
              <w:bottom w:val="single" w:sz="12" w:space="0" w:color="000000"/>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324" w:type="dxa"/>
            <w:tcBorders>
              <w:top w:val="nil"/>
              <w:left w:val="single" w:sz="1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350</w:t>
            </w:r>
          </w:p>
        </w:tc>
        <w:tc>
          <w:tcPr>
            <w:tcW w:w="1276"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467"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467" w:type="dxa"/>
            <w:tcBorders>
              <w:top w:val="nil"/>
              <w:left w:val="single" w:sz="2" w:space="0" w:color="000000"/>
              <w:bottom w:val="single" w:sz="12" w:space="0" w:color="000000"/>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bl>
    <w:p w:rsidR="004B2F82" w:rsidRPr="00C25416" w:rsidRDefault="004B2F82" w:rsidP="004B2F82">
      <w:pPr>
        <w:jc w:val="both"/>
        <w:rPr>
          <w:rFonts w:ascii="Cambria" w:hAnsi="Cambria"/>
          <w:i/>
          <w:sz w:val="20"/>
        </w:rPr>
      </w:pPr>
      <w:r w:rsidRPr="00C25416">
        <w:rPr>
          <w:b/>
          <w:i/>
          <w:sz w:val="20"/>
        </w:rPr>
        <w:t>Fuente:</w:t>
      </w:r>
      <w:r w:rsidRPr="00C25416">
        <w:rPr>
          <w:i/>
          <w:sz w:val="20"/>
        </w:rPr>
        <w:t xml:space="preserve"> </w:t>
      </w:r>
      <w:r w:rsidRPr="00C25416">
        <w:rPr>
          <w:rFonts w:ascii="Times New Roman" w:hAnsi="Times New Roman"/>
          <w:bCs/>
          <w:i/>
          <w:iCs/>
          <w:sz w:val="20"/>
        </w:rPr>
        <w:t xml:space="preserve">Encuesta aleatoria aplicada a la población de la Provincia </w:t>
      </w:r>
      <w:r w:rsidRPr="00C25416">
        <w:rPr>
          <w:rFonts w:ascii="Cambria" w:hAnsi="Cambria"/>
          <w:i/>
          <w:sz w:val="20"/>
        </w:rPr>
        <w:t xml:space="preserve"> Monseñor  Nouel  (Bonao)  </w:t>
      </w:r>
      <w:r w:rsidRPr="00C25416">
        <w:rPr>
          <w:rFonts w:ascii="Times New Roman" w:hAnsi="Times New Roman"/>
          <w:bCs/>
          <w:i/>
          <w:iCs/>
          <w:sz w:val="20"/>
        </w:rPr>
        <w:t>en relación con el tema de investigación “El</w:t>
      </w:r>
      <w:r w:rsidRPr="00C25416">
        <w:rPr>
          <w:rFonts w:ascii="Times New Roman" w:hAnsi="Times New Roman"/>
          <w:i/>
          <w:sz w:val="20"/>
        </w:rPr>
        <w:t xml:space="preserve"> </w:t>
      </w:r>
      <w:r w:rsidRPr="00C25416">
        <w:rPr>
          <w:rFonts w:ascii="Times New Roman" w:hAnsi="Times New Roman"/>
          <w:bCs/>
          <w:i/>
          <w:iCs/>
          <w:sz w:val="20"/>
        </w:rPr>
        <w:t xml:space="preserve">Chapeo” </w:t>
      </w:r>
      <w:r w:rsidRPr="00C25416">
        <w:rPr>
          <w:rFonts w:ascii="Cambria" w:hAnsi="Cambria"/>
          <w:i/>
          <w:sz w:val="20"/>
        </w:rPr>
        <w:t>03  de  Diciembre  2014</w:t>
      </w:r>
    </w:p>
    <w:p w:rsidR="004B2F82" w:rsidRPr="00801C2E" w:rsidRDefault="004B2F82" w:rsidP="004B2F82">
      <w:pPr>
        <w:autoSpaceDE w:val="0"/>
        <w:autoSpaceDN w:val="0"/>
        <w:adjustRightInd w:val="0"/>
        <w:spacing w:after="0" w:line="240" w:lineRule="auto"/>
        <w:rPr>
          <w:rFonts w:ascii="Cambria" w:hAnsi="Cambria" w:cs="Arial"/>
          <w:i/>
          <w:color w:val="000000"/>
        </w:rPr>
      </w:pPr>
    </w:p>
    <w:p w:rsidR="004B2F82" w:rsidRPr="009960B4"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r w:rsidRPr="009960B4">
        <w:rPr>
          <w:rFonts w:ascii="Cambria" w:eastAsia="SimSun" w:hAnsi="Cambria" w:cs="Tahoma"/>
          <w:b/>
          <w:i/>
          <w:color w:val="0070C0"/>
          <w:kern w:val="1"/>
          <w:lang w:eastAsia="ar-SA"/>
        </w:rPr>
        <w:t>Grafico 31.1</w:t>
      </w:r>
    </w:p>
    <w:p w:rsidR="004B2F82" w:rsidRDefault="004B2F82" w:rsidP="004B2F82">
      <w:pPr>
        <w:jc w:val="both"/>
        <w:rPr>
          <w:rFonts w:ascii="Cambria" w:hAnsi="Cambria"/>
          <w:i/>
          <w:sz w:val="20"/>
        </w:rPr>
      </w:pPr>
      <w:r>
        <w:rPr>
          <w:rFonts w:ascii="Cambria" w:hAnsi="Cambria"/>
          <w:i/>
          <w:noProof/>
          <w:lang w:eastAsia="es-ES"/>
        </w:rPr>
        <w:drawing>
          <wp:inline distT="0" distB="0" distL="0" distR="0">
            <wp:extent cx="6161943" cy="4113844"/>
            <wp:effectExtent l="1905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1" cstate="print"/>
                    <a:srcRect/>
                    <a:stretch>
                      <a:fillRect/>
                    </a:stretch>
                  </pic:blipFill>
                  <pic:spPr bwMode="auto">
                    <a:xfrm>
                      <a:off x="0" y="0"/>
                      <a:ext cx="6165660" cy="4116325"/>
                    </a:xfrm>
                    <a:prstGeom prst="rect">
                      <a:avLst/>
                    </a:prstGeom>
                    <a:noFill/>
                    <a:ln w="9525">
                      <a:noFill/>
                      <a:miter lim="800000"/>
                      <a:headEnd/>
                      <a:tailEnd/>
                    </a:ln>
                  </pic:spPr>
                </pic:pic>
              </a:graphicData>
            </a:graphic>
          </wp:inline>
        </w:drawing>
      </w:r>
      <w:r>
        <w:rPr>
          <w:b/>
          <w:sz w:val="20"/>
        </w:rPr>
        <w:t>Fuente:</w:t>
      </w:r>
      <w:r>
        <w:rPr>
          <w:sz w:val="20"/>
        </w:rPr>
        <w:t xml:space="preserve"> </w:t>
      </w:r>
      <w:r>
        <w:rPr>
          <w:rFonts w:ascii="Times New Roman" w:hAnsi="Times New Roman"/>
          <w:bCs/>
          <w:i/>
          <w:iCs/>
          <w:sz w:val="20"/>
        </w:rPr>
        <w:t xml:space="preserve">Encuesta aleatoria aplicada a la población de la Provincia </w:t>
      </w:r>
      <w:r>
        <w:rPr>
          <w:rFonts w:ascii="Cambria" w:hAnsi="Cambria"/>
          <w:i/>
          <w:sz w:val="20"/>
        </w:rPr>
        <w:t xml:space="preserve"> Monseñor  Nouel  (Bonao)  </w:t>
      </w:r>
      <w:r>
        <w:rPr>
          <w:rFonts w:ascii="Times New Roman" w:hAnsi="Times New Roman"/>
          <w:bCs/>
          <w:i/>
          <w:iCs/>
          <w:sz w:val="20"/>
        </w:rPr>
        <w:t>en relación con el tema de investigación “El</w:t>
      </w:r>
      <w:r>
        <w:rPr>
          <w:rFonts w:ascii="Times New Roman" w:hAnsi="Times New Roman"/>
          <w:i/>
          <w:sz w:val="20"/>
        </w:rPr>
        <w:t xml:space="preserve"> </w:t>
      </w:r>
      <w:r>
        <w:rPr>
          <w:rFonts w:ascii="Times New Roman" w:hAnsi="Times New Roman"/>
          <w:bCs/>
          <w:i/>
          <w:iCs/>
          <w:sz w:val="20"/>
        </w:rPr>
        <w:t xml:space="preserve">Chapeo” </w:t>
      </w:r>
      <w:r>
        <w:rPr>
          <w:rFonts w:ascii="Cambria" w:hAnsi="Cambria"/>
          <w:i/>
          <w:sz w:val="20"/>
        </w:rPr>
        <w:t>03  de  Diciembre  2014</w:t>
      </w:r>
    </w:p>
    <w:p w:rsidR="004B2F82" w:rsidRPr="00572EFD" w:rsidRDefault="00585B98" w:rsidP="004B2F82">
      <w:pPr>
        <w:jc w:val="both"/>
        <w:rPr>
          <w:rFonts w:ascii="Cambria" w:hAnsi="Cambria"/>
          <w:i/>
          <w:color w:val="000000" w:themeColor="text1"/>
        </w:rPr>
      </w:pPr>
      <w:r>
        <w:rPr>
          <w:rFonts w:ascii="Cambria" w:hAnsi="Cambria"/>
          <w:i/>
          <w:noProof/>
          <w:color w:val="000000" w:themeColor="text1"/>
          <w:lang w:eastAsia="es-ES"/>
        </w:rPr>
        <w:pict>
          <v:group id="_x0000_s1502" style="position:absolute;left:0;text-align:left;margin-left:554.7pt;margin-top:730.6pt;width:1in;height:1in;z-index:251729920;mso-position-horizontal-relative:page;mso-position-vertical-relative:page" coordorigin="10800,14400" coordsize="1440,1440" o:allowincell="f">
            <v:rect id="_x0000_s1503"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4B2F82"/>
                </w:txbxContent>
              </v:textbox>
            </v:rect>
            <v:shape id="_x0000_s1504"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504" inset=",0,,0">
                <w:txbxContent>
                  <w:p w:rsidR="000A562C" w:rsidRPr="007C20C9" w:rsidRDefault="000A562C" w:rsidP="004B2F82">
                    <w:pPr>
                      <w:pStyle w:val="Piedepgina"/>
                      <w:jc w:val="center"/>
                      <w:rPr>
                        <w:lang w:val="es-DO"/>
                      </w:rPr>
                    </w:pPr>
                    <w:r>
                      <w:rPr>
                        <w:lang w:val="es-DO"/>
                      </w:rPr>
                      <w:t>68</w:t>
                    </w:r>
                  </w:p>
                </w:txbxContent>
              </v:textbox>
            </v:shape>
            <w10:wrap anchorx="page" anchory="page"/>
          </v:group>
        </w:pict>
      </w:r>
      <w:r w:rsidR="004B2F82" w:rsidRPr="00572EFD">
        <w:rPr>
          <w:rFonts w:ascii="Cambria" w:hAnsi="Cambria"/>
          <w:i/>
          <w:color w:val="000000" w:themeColor="text1"/>
        </w:rPr>
        <w:t>Análisis: El 56.5% de los encuestados afirman que  optaría por trabajar,  mientras que un 37% optaría por el chapeo y solo el 6.5% considerarían ambas opciones.</w:t>
      </w:r>
    </w:p>
    <w:p w:rsidR="004B2F82" w:rsidRPr="009960B4"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r w:rsidRPr="009960B4">
        <w:rPr>
          <w:rFonts w:ascii="Cambria" w:eastAsia="SimSun" w:hAnsi="Cambria" w:cs="Tahoma"/>
          <w:b/>
          <w:i/>
          <w:color w:val="0070C0"/>
          <w:kern w:val="1"/>
          <w:lang w:eastAsia="ar-SA"/>
        </w:rPr>
        <w:lastRenderedPageBreak/>
        <w:t>Cuadro 32.1</w:t>
      </w:r>
    </w:p>
    <w:p w:rsidR="004B2F82" w:rsidRPr="009960B4"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p>
    <w:p w:rsidR="004B2F82" w:rsidRPr="009960B4"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r w:rsidRPr="009960B4">
        <w:rPr>
          <w:rFonts w:ascii="Cambria" w:eastAsia="SimSun" w:hAnsi="Cambria" w:cs="Tahoma"/>
          <w:b/>
          <w:i/>
          <w:color w:val="0070C0"/>
          <w:kern w:val="1"/>
          <w:lang w:eastAsia="ar-SA"/>
        </w:rPr>
        <w:tab/>
        <w:t>¿Considera usted que el nivel de escolaridad y la falta de deseo de superación tiene que ver con la práctica del chapeo?</w:t>
      </w:r>
    </w:p>
    <w:p w:rsidR="004B2F82" w:rsidRPr="00801C2E" w:rsidRDefault="004B2F82" w:rsidP="004B2F82">
      <w:pPr>
        <w:tabs>
          <w:tab w:val="center" w:pos="3628"/>
        </w:tabs>
        <w:autoSpaceDE w:val="0"/>
        <w:autoSpaceDN w:val="0"/>
        <w:adjustRightInd w:val="0"/>
        <w:spacing w:after="0" w:line="240" w:lineRule="auto"/>
        <w:rPr>
          <w:rFonts w:ascii="Cambria" w:hAnsi="Cambria" w:cs="Arial"/>
          <w:b/>
          <w:bCs/>
          <w:i/>
          <w:color w:val="000000"/>
        </w:rPr>
      </w:pPr>
    </w:p>
    <w:tbl>
      <w:tblPr>
        <w:tblW w:w="0" w:type="auto"/>
        <w:jc w:val="center"/>
        <w:tblInd w:w="93" w:type="dxa"/>
        <w:tblLayout w:type="fixed"/>
        <w:tblCellMar>
          <w:left w:w="93" w:type="dxa"/>
          <w:right w:w="93" w:type="dxa"/>
        </w:tblCellMar>
        <w:tblLook w:val="0000"/>
      </w:tblPr>
      <w:tblGrid>
        <w:gridCol w:w="1199"/>
        <w:gridCol w:w="1132"/>
        <w:gridCol w:w="1402"/>
        <w:gridCol w:w="1351"/>
        <w:gridCol w:w="1553"/>
        <w:gridCol w:w="1553"/>
      </w:tblGrid>
      <w:tr w:rsidR="004B2F82" w:rsidRPr="00934103" w:rsidTr="00A808F0">
        <w:trPr>
          <w:trHeight w:val="500"/>
          <w:jc w:val="center"/>
        </w:trPr>
        <w:tc>
          <w:tcPr>
            <w:tcW w:w="2331" w:type="dxa"/>
            <w:gridSpan w:val="2"/>
            <w:tcBorders>
              <w:top w:val="single" w:sz="12" w:space="0" w:color="000000"/>
              <w:left w:val="single" w:sz="1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rPr>
                <w:rFonts w:ascii="Cambria" w:hAnsi="Cambria" w:cs="Arial"/>
                <w:b/>
                <w:i/>
                <w:color w:val="000000"/>
              </w:rPr>
            </w:pPr>
            <w:r w:rsidRPr="00934103">
              <w:rPr>
                <w:rFonts w:ascii="Cambria" w:hAnsi="Cambria" w:cs="Arial"/>
                <w:b/>
                <w:i/>
                <w:color w:val="000000"/>
              </w:rPr>
              <w:t xml:space="preserve"> </w:t>
            </w:r>
          </w:p>
        </w:tc>
        <w:tc>
          <w:tcPr>
            <w:tcW w:w="1402" w:type="dxa"/>
            <w:tcBorders>
              <w:top w:val="single" w:sz="12" w:space="0" w:color="000000"/>
              <w:left w:val="single" w:sz="1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Frecuencia</w:t>
            </w:r>
          </w:p>
        </w:tc>
        <w:tc>
          <w:tcPr>
            <w:tcW w:w="1351"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w:t>
            </w:r>
          </w:p>
        </w:tc>
        <w:tc>
          <w:tcPr>
            <w:tcW w:w="1553"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válido</w:t>
            </w:r>
          </w:p>
        </w:tc>
        <w:tc>
          <w:tcPr>
            <w:tcW w:w="1553" w:type="dxa"/>
            <w:tcBorders>
              <w:top w:val="single" w:sz="12" w:space="0" w:color="000000"/>
              <w:left w:val="single" w:sz="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acumulado</w:t>
            </w:r>
          </w:p>
        </w:tc>
      </w:tr>
      <w:tr w:rsidR="004B2F82" w:rsidRPr="00934103" w:rsidTr="00A808F0">
        <w:trPr>
          <w:trHeight w:val="271"/>
          <w:jc w:val="center"/>
        </w:trPr>
        <w:tc>
          <w:tcPr>
            <w:tcW w:w="1199" w:type="dxa"/>
            <w:vMerge w:val="restart"/>
            <w:tcBorders>
              <w:top w:val="single" w:sz="12" w:space="0" w:color="000000"/>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Válidos</w:t>
            </w:r>
          </w:p>
        </w:tc>
        <w:tc>
          <w:tcPr>
            <w:tcW w:w="1132" w:type="dxa"/>
            <w:tcBorders>
              <w:top w:val="single" w:sz="12" w:space="0" w:color="000000"/>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No</w:t>
            </w:r>
          </w:p>
        </w:tc>
        <w:tc>
          <w:tcPr>
            <w:tcW w:w="1402" w:type="dxa"/>
            <w:tcBorders>
              <w:top w:val="single" w:sz="12" w:space="0" w:color="000000"/>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50</w:t>
            </w:r>
          </w:p>
        </w:tc>
        <w:tc>
          <w:tcPr>
            <w:tcW w:w="1351"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14.3</w:t>
            </w:r>
          </w:p>
        </w:tc>
        <w:tc>
          <w:tcPr>
            <w:tcW w:w="1553"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15.4</w:t>
            </w:r>
          </w:p>
        </w:tc>
        <w:tc>
          <w:tcPr>
            <w:tcW w:w="1553" w:type="dxa"/>
            <w:tcBorders>
              <w:top w:val="single" w:sz="12" w:space="0" w:color="000000"/>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15.4</w:t>
            </w:r>
          </w:p>
        </w:tc>
      </w:tr>
      <w:tr w:rsidR="004B2F82" w:rsidRPr="00934103" w:rsidTr="00A808F0">
        <w:trPr>
          <w:trHeight w:val="271"/>
          <w:jc w:val="center"/>
        </w:trPr>
        <w:tc>
          <w:tcPr>
            <w:tcW w:w="1199"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132"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Si</w:t>
            </w:r>
          </w:p>
        </w:tc>
        <w:tc>
          <w:tcPr>
            <w:tcW w:w="1402"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274</w:t>
            </w:r>
          </w:p>
        </w:tc>
        <w:tc>
          <w:tcPr>
            <w:tcW w:w="1351"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78.3</w:t>
            </w:r>
          </w:p>
        </w:tc>
        <w:tc>
          <w:tcPr>
            <w:tcW w:w="1553"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84.6</w:t>
            </w:r>
          </w:p>
        </w:tc>
        <w:tc>
          <w:tcPr>
            <w:tcW w:w="1553"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r>
      <w:tr w:rsidR="004B2F82" w:rsidRPr="00934103" w:rsidTr="00A808F0">
        <w:trPr>
          <w:trHeight w:val="271"/>
          <w:jc w:val="center"/>
        </w:trPr>
        <w:tc>
          <w:tcPr>
            <w:tcW w:w="1199"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132"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402"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324</w:t>
            </w:r>
          </w:p>
        </w:tc>
        <w:tc>
          <w:tcPr>
            <w:tcW w:w="1351"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92.6</w:t>
            </w:r>
          </w:p>
        </w:tc>
        <w:tc>
          <w:tcPr>
            <w:tcW w:w="1553"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553"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71"/>
          <w:jc w:val="center"/>
        </w:trPr>
        <w:tc>
          <w:tcPr>
            <w:tcW w:w="1199"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Perdidos</w:t>
            </w:r>
          </w:p>
        </w:tc>
        <w:tc>
          <w:tcPr>
            <w:tcW w:w="1132"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Sistema</w:t>
            </w:r>
          </w:p>
        </w:tc>
        <w:tc>
          <w:tcPr>
            <w:tcW w:w="1402"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26</w:t>
            </w:r>
          </w:p>
        </w:tc>
        <w:tc>
          <w:tcPr>
            <w:tcW w:w="1351"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7.4</w:t>
            </w:r>
          </w:p>
        </w:tc>
        <w:tc>
          <w:tcPr>
            <w:tcW w:w="1553"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553"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71"/>
          <w:jc w:val="center"/>
        </w:trPr>
        <w:tc>
          <w:tcPr>
            <w:tcW w:w="2331" w:type="dxa"/>
            <w:gridSpan w:val="2"/>
            <w:tcBorders>
              <w:top w:val="nil"/>
              <w:left w:val="single" w:sz="12" w:space="0" w:color="000000"/>
              <w:bottom w:val="single" w:sz="12" w:space="0" w:color="000000"/>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402" w:type="dxa"/>
            <w:tcBorders>
              <w:top w:val="nil"/>
              <w:left w:val="single" w:sz="1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350</w:t>
            </w:r>
          </w:p>
        </w:tc>
        <w:tc>
          <w:tcPr>
            <w:tcW w:w="1351"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553"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553" w:type="dxa"/>
            <w:tcBorders>
              <w:top w:val="nil"/>
              <w:left w:val="single" w:sz="2" w:space="0" w:color="000000"/>
              <w:bottom w:val="single" w:sz="12" w:space="0" w:color="000000"/>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bl>
    <w:p w:rsidR="004B2F82" w:rsidRPr="00C25416" w:rsidRDefault="004B2F82" w:rsidP="004B2F82">
      <w:pPr>
        <w:jc w:val="both"/>
        <w:rPr>
          <w:rFonts w:ascii="Cambria" w:hAnsi="Cambria"/>
          <w:i/>
          <w:sz w:val="20"/>
        </w:rPr>
      </w:pPr>
      <w:r w:rsidRPr="00C25416">
        <w:rPr>
          <w:b/>
          <w:i/>
          <w:sz w:val="20"/>
        </w:rPr>
        <w:t>Fuente:</w:t>
      </w:r>
      <w:r w:rsidRPr="00C25416">
        <w:rPr>
          <w:i/>
          <w:sz w:val="20"/>
        </w:rPr>
        <w:t xml:space="preserve"> </w:t>
      </w:r>
      <w:r w:rsidRPr="00C25416">
        <w:rPr>
          <w:rFonts w:ascii="Times New Roman" w:hAnsi="Times New Roman"/>
          <w:bCs/>
          <w:i/>
          <w:iCs/>
          <w:sz w:val="20"/>
        </w:rPr>
        <w:t xml:space="preserve">Encuesta aleatoria aplicada a la población de la Provincia </w:t>
      </w:r>
      <w:r w:rsidRPr="00C25416">
        <w:rPr>
          <w:rFonts w:ascii="Cambria" w:hAnsi="Cambria"/>
          <w:i/>
          <w:sz w:val="20"/>
        </w:rPr>
        <w:t xml:space="preserve"> Monseñor  Nouel  (Bonao)  </w:t>
      </w:r>
      <w:r w:rsidRPr="00C25416">
        <w:rPr>
          <w:rFonts w:ascii="Times New Roman" w:hAnsi="Times New Roman"/>
          <w:bCs/>
          <w:i/>
          <w:iCs/>
          <w:sz w:val="20"/>
        </w:rPr>
        <w:t>en relación con el tema de investigación “El</w:t>
      </w:r>
      <w:r w:rsidRPr="00C25416">
        <w:rPr>
          <w:rFonts w:ascii="Times New Roman" w:hAnsi="Times New Roman"/>
          <w:i/>
          <w:sz w:val="20"/>
        </w:rPr>
        <w:t xml:space="preserve"> </w:t>
      </w:r>
      <w:r w:rsidRPr="00C25416">
        <w:rPr>
          <w:rFonts w:ascii="Times New Roman" w:hAnsi="Times New Roman"/>
          <w:bCs/>
          <w:i/>
          <w:iCs/>
          <w:sz w:val="20"/>
        </w:rPr>
        <w:t xml:space="preserve">Chapeo” </w:t>
      </w:r>
      <w:r w:rsidRPr="00C25416">
        <w:rPr>
          <w:rFonts w:ascii="Cambria" w:hAnsi="Cambria"/>
          <w:i/>
          <w:sz w:val="20"/>
        </w:rPr>
        <w:t>03  de  Diciembre  2014</w:t>
      </w:r>
    </w:p>
    <w:p w:rsidR="004B2F82" w:rsidRPr="009960B4"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r w:rsidRPr="009960B4">
        <w:rPr>
          <w:rFonts w:ascii="Cambria" w:eastAsia="SimSun" w:hAnsi="Cambria" w:cs="Tahoma"/>
          <w:b/>
          <w:i/>
          <w:color w:val="0070C0"/>
          <w:kern w:val="1"/>
          <w:lang w:eastAsia="ar-SA"/>
        </w:rPr>
        <w:t xml:space="preserve"> Grafico 32.1</w:t>
      </w:r>
    </w:p>
    <w:p w:rsidR="004B2F82" w:rsidRDefault="004B2F82" w:rsidP="004B2F82">
      <w:pPr>
        <w:jc w:val="both"/>
        <w:rPr>
          <w:rFonts w:ascii="Cambria" w:hAnsi="Cambria"/>
          <w:i/>
        </w:rPr>
      </w:pPr>
      <w:r>
        <w:rPr>
          <w:rFonts w:ascii="Cambria" w:hAnsi="Cambria"/>
          <w:i/>
          <w:noProof/>
          <w:lang w:eastAsia="es-ES"/>
        </w:rPr>
        <w:drawing>
          <wp:inline distT="0" distB="0" distL="0" distR="0">
            <wp:extent cx="5563870" cy="3735070"/>
            <wp:effectExtent l="1905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62" cstate="print"/>
                    <a:srcRect/>
                    <a:stretch>
                      <a:fillRect/>
                    </a:stretch>
                  </pic:blipFill>
                  <pic:spPr bwMode="auto">
                    <a:xfrm>
                      <a:off x="0" y="0"/>
                      <a:ext cx="5563870" cy="3735070"/>
                    </a:xfrm>
                    <a:prstGeom prst="rect">
                      <a:avLst/>
                    </a:prstGeom>
                    <a:noFill/>
                    <a:ln w="9525">
                      <a:noFill/>
                      <a:miter lim="800000"/>
                      <a:headEnd/>
                      <a:tailEnd/>
                    </a:ln>
                  </pic:spPr>
                </pic:pic>
              </a:graphicData>
            </a:graphic>
          </wp:inline>
        </w:drawing>
      </w:r>
    </w:p>
    <w:p w:rsidR="004B2F82" w:rsidRPr="00572EFD" w:rsidRDefault="004B2F82" w:rsidP="004B2F82">
      <w:pPr>
        <w:jc w:val="both"/>
        <w:rPr>
          <w:rFonts w:ascii="Cambria" w:hAnsi="Cambria"/>
          <w:i/>
          <w:color w:val="000000" w:themeColor="text1"/>
        </w:rPr>
      </w:pPr>
      <w:r>
        <w:rPr>
          <w:b/>
          <w:sz w:val="20"/>
        </w:rPr>
        <w:t>Fuente:</w:t>
      </w:r>
      <w:r>
        <w:rPr>
          <w:sz w:val="20"/>
        </w:rPr>
        <w:t xml:space="preserve"> </w:t>
      </w:r>
      <w:r>
        <w:rPr>
          <w:rFonts w:ascii="Times New Roman" w:hAnsi="Times New Roman"/>
          <w:bCs/>
          <w:i/>
          <w:iCs/>
          <w:sz w:val="20"/>
        </w:rPr>
        <w:t xml:space="preserve">Encuesta aleatoria aplicada a la población de la Provincia </w:t>
      </w:r>
      <w:r>
        <w:rPr>
          <w:rFonts w:ascii="Cambria" w:hAnsi="Cambria"/>
          <w:i/>
          <w:sz w:val="20"/>
        </w:rPr>
        <w:t xml:space="preserve"> Monseñor  Nouel  (Bonao)  </w:t>
      </w:r>
      <w:r>
        <w:rPr>
          <w:rFonts w:ascii="Times New Roman" w:hAnsi="Times New Roman"/>
          <w:bCs/>
          <w:i/>
          <w:iCs/>
          <w:sz w:val="20"/>
        </w:rPr>
        <w:t xml:space="preserve">en relación con el </w:t>
      </w:r>
      <w:r w:rsidRPr="00572EFD">
        <w:rPr>
          <w:rFonts w:ascii="Times New Roman" w:hAnsi="Times New Roman"/>
          <w:bCs/>
          <w:i/>
          <w:iCs/>
          <w:color w:val="000000" w:themeColor="text1"/>
          <w:sz w:val="20"/>
        </w:rPr>
        <w:t>tema de investigación “El</w:t>
      </w:r>
      <w:r w:rsidRPr="00572EFD">
        <w:rPr>
          <w:rFonts w:ascii="Times New Roman" w:hAnsi="Times New Roman"/>
          <w:i/>
          <w:color w:val="000000" w:themeColor="text1"/>
          <w:sz w:val="20"/>
        </w:rPr>
        <w:t xml:space="preserve"> </w:t>
      </w:r>
      <w:r w:rsidRPr="00572EFD">
        <w:rPr>
          <w:rFonts w:ascii="Times New Roman" w:hAnsi="Times New Roman"/>
          <w:bCs/>
          <w:i/>
          <w:iCs/>
          <w:color w:val="000000" w:themeColor="text1"/>
          <w:sz w:val="20"/>
        </w:rPr>
        <w:t xml:space="preserve">Chapeo” </w:t>
      </w:r>
      <w:r w:rsidRPr="00572EFD">
        <w:rPr>
          <w:rFonts w:ascii="Cambria" w:hAnsi="Cambria"/>
          <w:i/>
          <w:color w:val="000000" w:themeColor="text1"/>
          <w:sz w:val="20"/>
        </w:rPr>
        <w:t>03  de  Diciembre  2014</w:t>
      </w:r>
    </w:p>
    <w:p w:rsidR="004B2F82" w:rsidRPr="00572EFD" w:rsidRDefault="004B2F82" w:rsidP="004B2F82">
      <w:pPr>
        <w:jc w:val="both"/>
        <w:rPr>
          <w:rFonts w:ascii="Cambria" w:hAnsi="Cambria"/>
          <w:i/>
          <w:color w:val="000000" w:themeColor="text1"/>
        </w:rPr>
      </w:pPr>
      <w:proofErr w:type="spellStart"/>
      <w:r w:rsidRPr="00572EFD">
        <w:rPr>
          <w:rFonts w:ascii="Cambria" w:hAnsi="Cambria"/>
          <w:i/>
          <w:color w:val="000000" w:themeColor="text1"/>
        </w:rPr>
        <w:t>Analisis</w:t>
      </w:r>
      <w:proofErr w:type="spellEnd"/>
      <w:r w:rsidRPr="00572EFD">
        <w:rPr>
          <w:rFonts w:ascii="Cambria" w:hAnsi="Cambria"/>
          <w:i/>
          <w:color w:val="000000" w:themeColor="text1"/>
        </w:rPr>
        <w:t>: como consecuencia del chapeo muchas personas abandonan los estudios porque consideran que no es productivo, y obvian los deseos de superación y esto se confirma con los resultados que indican que  el 84.6% de los encuestados dice que sí  y el 15.4% dice que no tiene que ver.</w:t>
      </w:r>
    </w:p>
    <w:p w:rsidR="004B2F82" w:rsidRPr="00801C2E" w:rsidRDefault="004B2F82" w:rsidP="004B2F82">
      <w:pPr>
        <w:jc w:val="center"/>
        <w:rPr>
          <w:rFonts w:ascii="Cambria" w:hAnsi="Cambria"/>
          <w:i/>
        </w:rPr>
      </w:pPr>
    </w:p>
    <w:p w:rsidR="004B2F82" w:rsidRDefault="00585B98" w:rsidP="004B2F82">
      <w:pPr>
        <w:autoSpaceDE w:val="0"/>
        <w:autoSpaceDN w:val="0"/>
        <w:adjustRightInd w:val="0"/>
        <w:spacing w:after="0" w:line="240" w:lineRule="auto"/>
        <w:jc w:val="center"/>
        <w:rPr>
          <w:rFonts w:ascii="Cambria" w:eastAsia="SimSun" w:hAnsi="Cambria" w:cs="Tahoma"/>
          <w:b/>
          <w:i/>
          <w:color w:val="0070C0"/>
          <w:kern w:val="1"/>
          <w:lang w:eastAsia="ar-SA"/>
        </w:rPr>
      </w:pPr>
      <w:r w:rsidRPr="00585B98">
        <w:rPr>
          <w:rFonts w:ascii="Cambria" w:hAnsi="Cambria"/>
          <w:i/>
          <w:noProof/>
          <w:lang w:eastAsia="es-ES"/>
        </w:rPr>
        <w:pict>
          <v:group id="_x0000_s1505" style="position:absolute;left:0;text-align:left;margin-left:549.6pt;margin-top:727.4pt;width:1in;height:1in;z-index:251730944;mso-position-horizontal-relative:page;mso-position-vertical-relative:page" coordorigin="10800,14400" coordsize="1440,1440" o:allowincell="f">
            <v:rect id="_x0000_s1506"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4B2F82"/>
                </w:txbxContent>
              </v:textbox>
            </v:rect>
            <v:shape id="_x0000_s1507"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507" inset=",0,,0">
                <w:txbxContent>
                  <w:p w:rsidR="000A562C" w:rsidRPr="007C20C9" w:rsidRDefault="000A562C" w:rsidP="004B2F82">
                    <w:pPr>
                      <w:pStyle w:val="Piedepgina"/>
                      <w:jc w:val="center"/>
                      <w:rPr>
                        <w:lang w:val="es-DO"/>
                      </w:rPr>
                    </w:pPr>
                    <w:r>
                      <w:rPr>
                        <w:lang w:val="es-DO"/>
                      </w:rPr>
                      <w:t>69</w:t>
                    </w:r>
                  </w:p>
                </w:txbxContent>
              </v:textbox>
            </v:shape>
            <w10:wrap anchorx="page" anchory="page"/>
          </v:group>
        </w:pict>
      </w:r>
    </w:p>
    <w:p w:rsidR="004B2F82" w:rsidRPr="008144F6" w:rsidRDefault="004B2F82" w:rsidP="00FD1394">
      <w:pPr>
        <w:autoSpaceDE w:val="0"/>
        <w:autoSpaceDN w:val="0"/>
        <w:adjustRightInd w:val="0"/>
        <w:spacing w:after="0" w:line="240" w:lineRule="auto"/>
        <w:jc w:val="center"/>
        <w:rPr>
          <w:rFonts w:ascii="Cambria" w:eastAsia="SimSun" w:hAnsi="Cambria" w:cs="Tahoma"/>
          <w:b/>
          <w:i/>
          <w:color w:val="0070C0"/>
          <w:kern w:val="1"/>
          <w:lang w:eastAsia="ar-SA"/>
        </w:rPr>
      </w:pPr>
      <w:r w:rsidRPr="008144F6">
        <w:rPr>
          <w:rFonts w:ascii="Cambria" w:eastAsia="SimSun" w:hAnsi="Cambria" w:cs="Tahoma"/>
          <w:b/>
          <w:i/>
          <w:color w:val="0070C0"/>
          <w:kern w:val="1"/>
          <w:lang w:eastAsia="ar-SA"/>
        </w:rPr>
        <w:lastRenderedPageBreak/>
        <w:t>Cuadro 33.1</w:t>
      </w:r>
    </w:p>
    <w:p w:rsidR="004B2F82" w:rsidRPr="008144F6" w:rsidRDefault="004B2F82" w:rsidP="00FD1394">
      <w:pPr>
        <w:autoSpaceDE w:val="0"/>
        <w:autoSpaceDN w:val="0"/>
        <w:adjustRightInd w:val="0"/>
        <w:spacing w:after="0" w:line="240" w:lineRule="auto"/>
        <w:jc w:val="center"/>
        <w:rPr>
          <w:rFonts w:ascii="Cambria" w:eastAsia="SimSun" w:hAnsi="Cambria" w:cs="Tahoma"/>
          <w:b/>
          <w:i/>
          <w:color w:val="0070C0"/>
          <w:kern w:val="1"/>
          <w:lang w:eastAsia="ar-SA"/>
        </w:rPr>
      </w:pPr>
      <w:r w:rsidRPr="008144F6">
        <w:rPr>
          <w:rFonts w:ascii="Cambria" w:eastAsia="SimSun" w:hAnsi="Cambria" w:cs="Tahoma"/>
          <w:b/>
          <w:i/>
          <w:color w:val="0070C0"/>
          <w:kern w:val="1"/>
          <w:lang w:eastAsia="ar-SA"/>
        </w:rPr>
        <w:t>¿Piensa usted que los padres y las madres de hoy en día se enfocan más en la vanidad que en inculcarle educación y valores a sus hijos e hijas?</w:t>
      </w:r>
    </w:p>
    <w:p w:rsidR="004B2F82" w:rsidRPr="00801C2E" w:rsidRDefault="004B2F82" w:rsidP="004B2F82">
      <w:pPr>
        <w:tabs>
          <w:tab w:val="center" w:pos="3628"/>
        </w:tabs>
        <w:autoSpaceDE w:val="0"/>
        <w:autoSpaceDN w:val="0"/>
        <w:adjustRightInd w:val="0"/>
        <w:spacing w:after="0" w:line="240" w:lineRule="auto"/>
        <w:rPr>
          <w:rFonts w:ascii="Cambria" w:hAnsi="Cambria" w:cs="Arial"/>
          <w:b/>
          <w:bCs/>
          <w:i/>
          <w:color w:val="000000"/>
        </w:rPr>
      </w:pPr>
    </w:p>
    <w:tbl>
      <w:tblPr>
        <w:tblW w:w="0" w:type="auto"/>
        <w:jc w:val="center"/>
        <w:tblInd w:w="93" w:type="dxa"/>
        <w:tblLayout w:type="fixed"/>
        <w:tblCellMar>
          <w:left w:w="93" w:type="dxa"/>
          <w:right w:w="93" w:type="dxa"/>
        </w:tblCellMar>
        <w:tblLook w:val="0000"/>
      </w:tblPr>
      <w:tblGrid>
        <w:gridCol w:w="1150"/>
        <w:gridCol w:w="1086"/>
        <w:gridCol w:w="1344"/>
        <w:gridCol w:w="1296"/>
        <w:gridCol w:w="1490"/>
        <w:gridCol w:w="1490"/>
      </w:tblGrid>
      <w:tr w:rsidR="004B2F82" w:rsidRPr="00934103" w:rsidTr="00A808F0">
        <w:trPr>
          <w:trHeight w:val="513"/>
          <w:jc w:val="center"/>
        </w:trPr>
        <w:tc>
          <w:tcPr>
            <w:tcW w:w="2235" w:type="dxa"/>
            <w:gridSpan w:val="2"/>
            <w:tcBorders>
              <w:top w:val="single" w:sz="12" w:space="0" w:color="000000"/>
              <w:left w:val="single" w:sz="1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344" w:type="dxa"/>
            <w:tcBorders>
              <w:top w:val="single" w:sz="12" w:space="0" w:color="000000"/>
              <w:left w:val="single" w:sz="1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Frecuencia</w:t>
            </w:r>
          </w:p>
        </w:tc>
        <w:tc>
          <w:tcPr>
            <w:tcW w:w="1296"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w:t>
            </w:r>
          </w:p>
        </w:tc>
        <w:tc>
          <w:tcPr>
            <w:tcW w:w="1490"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válido</w:t>
            </w:r>
          </w:p>
        </w:tc>
        <w:tc>
          <w:tcPr>
            <w:tcW w:w="1490" w:type="dxa"/>
            <w:tcBorders>
              <w:top w:val="single" w:sz="12" w:space="0" w:color="000000"/>
              <w:left w:val="single" w:sz="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acumulado</w:t>
            </w:r>
          </w:p>
        </w:tc>
      </w:tr>
      <w:tr w:rsidR="004B2F82" w:rsidRPr="00934103" w:rsidTr="00A808F0">
        <w:trPr>
          <w:trHeight w:val="278"/>
          <w:jc w:val="center"/>
        </w:trPr>
        <w:tc>
          <w:tcPr>
            <w:tcW w:w="1150" w:type="dxa"/>
            <w:vMerge w:val="restart"/>
            <w:tcBorders>
              <w:top w:val="single" w:sz="12" w:space="0" w:color="000000"/>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Válidos</w:t>
            </w:r>
          </w:p>
        </w:tc>
        <w:tc>
          <w:tcPr>
            <w:tcW w:w="1086" w:type="dxa"/>
            <w:tcBorders>
              <w:top w:val="single" w:sz="12" w:space="0" w:color="000000"/>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No</w:t>
            </w:r>
          </w:p>
        </w:tc>
        <w:tc>
          <w:tcPr>
            <w:tcW w:w="1344" w:type="dxa"/>
            <w:tcBorders>
              <w:top w:val="single" w:sz="12" w:space="0" w:color="000000"/>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127</w:t>
            </w:r>
          </w:p>
        </w:tc>
        <w:tc>
          <w:tcPr>
            <w:tcW w:w="1296"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36.3</w:t>
            </w:r>
          </w:p>
        </w:tc>
        <w:tc>
          <w:tcPr>
            <w:tcW w:w="1490"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39.2</w:t>
            </w:r>
          </w:p>
        </w:tc>
        <w:tc>
          <w:tcPr>
            <w:tcW w:w="1490" w:type="dxa"/>
            <w:tcBorders>
              <w:top w:val="single" w:sz="12" w:space="0" w:color="000000"/>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39.2</w:t>
            </w:r>
          </w:p>
        </w:tc>
      </w:tr>
      <w:tr w:rsidR="004B2F82" w:rsidRPr="00934103" w:rsidTr="00A808F0">
        <w:trPr>
          <w:trHeight w:val="278"/>
          <w:jc w:val="center"/>
        </w:trPr>
        <w:tc>
          <w:tcPr>
            <w:tcW w:w="1150"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086"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Si</w:t>
            </w:r>
          </w:p>
        </w:tc>
        <w:tc>
          <w:tcPr>
            <w:tcW w:w="1344"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197</w:t>
            </w:r>
          </w:p>
        </w:tc>
        <w:tc>
          <w:tcPr>
            <w:tcW w:w="1296"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56.3</w:t>
            </w:r>
          </w:p>
        </w:tc>
        <w:tc>
          <w:tcPr>
            <w:tcW w:w="1490"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60.8</w:t>
            </w:r>
          </w:p>
        </w:tc>
        <w:tc>
          <w:tcPr>
            <w:tcW w:w="1490"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r>
      <w:tr w:rsidR="004B2F82" w:rsidRPr="00934103" w:rsidTr="00A808F0">
        <w:trPr>
          <w:trHeight w:val="278"/>
          <w:jc w:val="center"/>
        </w:trPr>
        <w:tc>
          <w:tcPr>
            <w:tcW w:w="1150"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086"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344"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324</w:t>
            </w:r>
          </w:p>
        </w:tc>
        <w:tc>
          <w:tcPr>
            <w:tcW w:w="1296"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92.6</w:t>
            </w:r>
          </w:p>
        </w:tc>
        <w:tc>
          <w:tcPr>
            <w:tcW w:w="1490"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490"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78"/>
          <w:jc w:val="center"/>
        </w:trPr>
        <w:tc>
          <w:tcPr>
            <w:tcW w:w="1150"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Perdidos</w:t>
            </w:r>
          </w:p>
        </w:tc>
        <w:tc>
          <w:tcPr>
            <w:tcW w:w="1086"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Sistema</w:t>
            </w:r>
          </w:p>
        </w:tc>
        <w:tc>
          <w:tcPr>
            <w:tcW w:w="1344"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26</w:t>
            </w:r>
          </w:p>
        </w:tc>
        <w:tc>
          <w:tcPr>
            <w:tcW w:w="1296"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7.4</w:t>
            </w:r>
          </w:p>
        </w:tc>
        <w:tc>
          <w:tcPr>
            <w:tcW w:w="1490"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490"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78"/>
          <w:jc w:val="center"/>
        </w:trPr>
        <w:tc>
          <w:tcPr>
            <w:tcW w:w="2235" w:type="dxa"/>
            <w:gridSpan w:val="2"/>
            <w:tcBorders>
              <w:top w:val="nil"/>
              <w:left w:val="single" w:sz="12" w:space="0" w:color="000000"/>
              <w:bottom w:val="single" w:sz="12" w:space="0" w:color="000000"/>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344" w:type="dxa"/>
            <w:tcBorders>
              <w:top w:val="nil"/>
              <w:left w:val="single" w:sz="1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350</w:t>
            </w:r>
          </w:p>
        </w:tc>
        <w:tc>
          <w:tcPr>
            <w:tcW w:w="1296"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490"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490" w:type="dxa"/>
            <w:tcBorders>
              <w:top w:val="nil"/>
              <w:left w:val="single" w:sz="2" w:space="0" w:color="000000"/>
              <w:bottom w:val="single" w:sz="12" w:space="0" w:color="000000"/>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bl>
    <w:p w:rsidR="004B2F82" w:rsidRPr="009B77AA" w:rsidRDefault="004B2F82" w:rsidP="004B2F82">
      <w:pPr>
        <w:jc w:val="both"/>
        <w:rPr>
          <w:rFonts w:ascii="Cambria" w:hAnsi="Cambria"/>
          <w:i/>
          <w:sz w:val="20"/>
        </w:rPr>
      </w:pPr>
      <w:r w:rsidRPr="009B77AA">
        <w:rPr>
          <w:b/>
          <w:i/>
          <w:sz w:val="20"/>
        </w:rPr>
        <w:t>Fuente:</w:t>
      </w:r>
      <w:r w:rsidRPr="009B77AA">
        <w:rPr>
          <w:i/>
          <w:sz w:val="20"/>
        </w:rPr>
        <w:t xml:space="preserve"> </w:t>
      </w:r>
      <w:r w:rsidRPr="009B77AA">
        <w:rPr>
          <w:rFonts w:ascii="Times New Roman" w:hAnsi="Times New Roman"/>
          <w:bCs/>
          <w:i/>
          <w:iCs/>
          <w:sz w:val="20"/>
        </w:rPr>
        <w:t xml:space="preserve">Encuesta aleatoria aplicada a la población de la Provincia </w:t>
      </w:r>
      <w:r w:rsidRPr="009B77AA">
        <w:rPr>
          <w:rFonts w:ascii="Cambria" w:hAnsi="Cambria"/>
          <w:i/>
          <w:sz w:val="20"/>
        </w:rPr>
        <w:t xml:space="preserve"> Monseñor  Nouel  (Bonao)  </w:t>
      </w:r>
      <w:r w:rsidRPr="009B77AA">
        <w:rPr>
          <w:rFonts w:ascii="Times New Roman" w:hAnsi="Times New Roman"/>
          <w:bCs/>
          <w:i/>
          <w:iCs/>
          <w:sz w:val="20"/>
        </w:rPr>
        <w:t>en relación con el tema de investigación “El</w:t>
      </w:r>
      <w:r w:rsidRPr="009B77AA">
        <w:rPr>
          <w:rFonts w:ascii="Times New Roman" w:hAnsi="Times New Roman"/>
          <w:i/>
          <w:sz w:val="20"/>
        </w:rPr>
        <w:t xml:space="preserve"> </w:t>
      </w:r>
      <w:r w:rsidRPr="009B77AA">
        <w:rPr>
          <w:rFonts w:ascii="Times New Roman" w:hAnsi="Times New Roman"/>
          <w:bCs/>
          <w:i/>
          <w:iCs/>
          <w:sz w:val="20"/>
        </w:rPr>
        <w:t xml:space="preserve">Chapeo” </w:t>
      </w:r>
      <w:r w:rsidRPr="009B77AA">
        <w:rPr>
          <w:rFonts w:ascii="Cambria" w:hAnsi="Cambria"/>
          <w:i/>
          <w:sz w:val="20"/>
        </w:rPr>
        <w:t>03  de  Diciembre  2014</w:t>
      </w:r>
    </w:p>
    <w:p w:rsidR="004B2F82"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r w:rsidRPr="008144F6">
        <w:rPr>
          <w:rFonts w:ascii="Cambria" w:eastAsia="SimSun" w:hAnsi="Cambria" w:cs="Tahoma"/>
          <w:b/>
          <w:i/>
          <w:color w:val="0070C0"/>
          <w:kern w:val="1"/>
          <w:lang w:eastAsia="ar-SA"/>
        </w:rPr>
        <w:t>Grafico 33.1</w:t>
      </w:r>
    </w:p>
    <w:p w:rsidR="004B2F82" w:rsidRDefault="004B2F82" w:rsidP="004B2F82">
      <w:pPr>
        <w:jc w:val="both"/>
        <w:rPr>
          <w:b/>
          <w:i/>
          <w:sz w:val="20"/>
        </w:rPr>
      </w:pPr>
      <w:r>
        <w:rPr>
          <w:rFonts w:ascii="Cambria" w:eastAsia="SimSun" w:hAnsi="Cambria" w:cs="Tahoma"/>
          <w:b/>
          <w:i/>
          <w:noProof/>
          <w:color w:val="0070C0"/>
          <w:kern w:val="1"/>
          <w:lang w:eastAsia="es-ES"/>
        </w:rPr>
        <w:drawing>
          <wp:inline distT="0" distB="0" distL="0" distR="0">
            <wp:extent cx="5789295" cy="3859530"/>
            <wp:effectExtent l="19050" t="0" r="190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3" cstate="print"/>
                    <a:srcRect/>
                    <a:stretch>
                      <a:fillRect/>
                    </a:stretch>
                  </pic:blipFill>
                  <pic:spPr bwMode="auto">
                    <a:xfrm>
                      <a:off x="0" y="0"/>
                      <a:ext cx="5789295" cy="3859530"/>
                    </a:xfrm>
                    <a:prstGeom prst="rect">
                      <a:avLst/>
                    </a:prstGeom>
                    <a:noFill/>
                    <a:ln w="9525">
                      <a:noFill/>
                      <a:miter lim="800000"/>
                      <a:headEnd/>
                      <a:tailEnd/>
                    </a:ln>
                  </pic:spPr>
                </pic:pic>
              </a:graphicData>
            </a:graphic>
          </wp:inline>
        </w:drawing>
      </w:r>
      <w:r w:rsidRPr="009B77AA">
        <w:rPr>
          <w:b/>
          <w:i/>
          <w:sz w:val="20"/>
        </w:rPr>
        <w:t xml:space="preserve"> </w:t>
      </w:r>
    </w:p>
    <w:p w:rsidR="004B2F82" w:rsidRPr="00BA4EAE" w:rsidRDefault="004B2F82" w:rsidP="004B2F82">
      <w:pPr>
        <w:jc w:val="both"/>
        <w:rPr>
          <w:rFonts w:ascii="Cambria" w:hAnsi="Cambria"/>
          <w:i/>
          <w:sz w:val="20"/>
        </w:rPr>
      </w:pPr>
      <w:r w:rsidRPr="00BA4EAE">
        <w:rPr>
          <w:b/>
          <w:i/>
          <w:sz w:val="20"/>
        </w:rPr>
        <w:t>Fuente:</w:t>
      </w:r>
      <w:r w:rsidRPr="00BA4EAE">
        <w:rPr>
          <w:i/>
          <w:sz w:val="20"/>
        </w:rPr>
        <w:t xml:space="preserve"> </w:t>
      </w:r>
      <w:r w:rsidRPr="00BA4EAE">
        <w:rPr>
          <w:rFonts w:ascii="Times New Roman" w:hAnsi="Times New Roman"/>
          <w:bCs/>
          <w:i/>
          <w:iCs/>
          <w:sz w:val="20"/>
        </w:rPr>
        <w:t xml:space="preserve">Encuesta aleatoria aplicada a la población de la Provincia </w:t>
      </w:r>
      <w:r w:rsidRPr="00BA4EAE">
        <w:rPr>
          <w:rFonts w:ascii="Cambria" w:hAnsi="Cambria"/>
          <w:i/>
          <w:sz w:val="20"/>
        </w:rPr>
        <w:t xml:space="preserve"> Monseñor  Nouel  (Bonao)  </w:t>
      </w:r>
      <w:r w:rsidRPr="00BA4EAE">
        <w:rPr>
          <w:rFonts w:ascii="Times New Roman" w:hAnsi="Times New Roman"/>
          <w:bCs/>
          <w:i/>
          <w:iCs/>
          <w:sz w:val="20"/>
        </w:rPr>
        <w:t>en relación con el tema de investigación “El</w:t>
      </w:r>
      <w:r w:rsidRPr="00BA4EAE">
        <w:rPr>
          <w:rFonts w:ascii="Times New Roman" w:hAnsi="Times New Roman"/>
          <w:i/>
          <w:sz w:val="20"/>
        </w:rPr>
        <w:t xml:space="preserve"> </w:t>
      </w:r>
      <w:r w:rsidRPr="00BA4EAE">
        <w:rPr>
          <w:rFonts w:ascii="Times New Roman" w:hAnsi="Times New Roman"/>
          <w:bCs/>
          <w:i/>
          <w:iCs/>
          <w:sz w:val="20"/>
        </w:rPr>
        <w:t xml:space="preserve">Chapeo” </w:t>
      </w:r>
      <w:r w:rsidRPr="00BA4EAE">
        <w:rPr>
          <w:rFonts w:ascii="Cambria" w:hAnsi="Cambria"/>
          <w:i/>
          <w:sz w:val="20"/>
        </w:rPr>
        <w:t>03  de  Diciembre  2014</w:t>
      </w:r>
    </w:p>
    <w:p w:rsidR="004B2F82" w:rsidRPr="00801C2E" w:rsidRDefault="004B2F82" w:rsidP="004B2F82">
      <w:pPr>
        <w:rPr>
          <w:rFonts w:ascii="Cambria" w:hAnsi="Cambria"/>
          <w:i/>
          <w:color w:val="C00000"/>
        </w:rPr>
      </w:pPr>
    </w:p>
    <w:p w:rsidR="004B2F82" w:rsidRPr="00572EFD" w:rsidRDefault="00585B98" w:rsidP="004B2F82">
      <w:pPr>
        <w:jc w:val="both"/>
        <w:rPr>
          <w:rFonts w:ascii="Cambria" w:hAnsi="Cambria"/>
          <w:i/>
          <w:color w:val="000000" w:themeColor="text1"/>
        </w:rPr>
      </w:pPr>
      <w:r>
        <w:rPr>
          <w:rFonts w:ascii="Cambria" w:hAnsi="Cambria"/>
          <w:i/>
          <w:noProof/>
          <w:color w:val="000000" w:themeColor="text1"/>
          <w:lang w:eastAsia="es-ES"/>
        </w:rPr>
        <w:pict>
          <v:group id="_x0000_s1560" style="position:absolute;left:0;text-align:left;margin-left:544.5pt;margin-top:720.7pt;width:1in;height:1in;z-index:251749376;mso-position-horizontal-relative:page;mso-position-vertical-relative:page" coordorigin="10800,14400" coordsize="1440,1440" o:allowincell="f">
            <v:rect id="_x0000_s1561"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FD1394"/>
                </w:txbxContent>
              </v:textbox>
            </v:rect>
            <v:shape id="_x0000_s1562"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562" inset=",0,,0">
                <w:txbxContent>
                  <w:p w:rsidR="000A562C" w:rsidRPr="00FD1394" w:rsidRDefault="000A562C" w:rsidP="00FD1394">
                    <w:pPr>
                      <w:pStyle w:val="Piedepgina"/>
                      <w:jc w:val="center"/>
                      <w:rPr>
                        <w:lang w:val="es-DO"/>
                      </w:rPr>
                    </w:pPr>
                    <w:r>
                      <w:rPr>
                        <w:lang w:val="es-DO"/>
                      </w:rPr>
                      <w:t>70</w:t>
                    </w:r>
                  </w:p>
                </w:txbxContent>
              </v:textbox>
            </v:shape>
            <w10:wrap anchorx="page" anchory="page"/>
          </v:group>
        </w:pict>
      </w:r>
      <w:proofErr w:type="spellStart"/>
      <w:r w:rsidR="004B2F82" w:rsidRPr="00572EFD">
        <w:rPr>
          <w:rFonts w:ascii="Cambria" w:hAnsi="Cambria"/>
          <w:i/>
          <w:color w:val="000000" w:themeColor="text1"/>
        </w:rPr>
        <w:t>Analisis</w:t>
      </w:r>
      <w:proofErr w:type="spellEnd"/>
      <w:r w:rsidR="004B2F82" w:rsidRPr="00572EFD">
        <w:rPr>
          <w:rFonts w:ascii="Cambria" w:hAnsi="Cambria"/>
          <w:i/>
          <w:color w:val="000000" w:themeColor="text1"/>
        </w:rPr>
        <w:t>: como consecuencia del chapeo también está la posible  pérdida de los valores y el desenfoque en brindar educación de calidad por parte de los padres a sus hijos que en la actualidad se centran más en la vanidad y esto se ve reflejado en los resultados donde  el 60.8% dice que sí y el 39.2% dice que no.</w:t>
      </w:r>
    </w:p>
    <w:p w:rsidR="004B2F82" w:rsidRPr="008144F6" w:rsidRDefault="00585B98" w:rsidP="004B2F82">
      <w:pPr>
        <w:autoSpaceDE w:val="0"/>
        <w:autoSpaceDN w:val="0"/>
        <w:adjustRightInd w:val="0"/>
        <w:spacing w:after="0" w:line="240" w:lineRule="auto"/>
        <w:jc w:val="center"/>
        <w:rPr>
          <w:rFonts w:ascii="Cambria" w:eastAsia="SimSun" w:hAnsi="Cambria" w:cs="Tahoma"/>
          <w:b/>
          <w:i/>
          <w:color w:val="0070C0"/>
          <w:kern w:val="1"/>
          <w:lang w:eastAsia="ar-SA"/>
        </w:rPr>
      </w:pPr>
      <w:r>
        <w:rPr>
          <w:rFonts w:ascii="Cambria" w:eastAsia="SimSun" w:hAnsi="Cambria" w:cs="Tahoma"/>
          <w:b/>
          <w:i/>
          <w:noProof/>
          <w:color w:val="0070C0"/>
          <w:kern w:val="1"/>
          <w:lang w:eastAsia="es-ES"/>
        </w:rPr>
        <w:lastRenderedPageBreak/>
        <w:pict>
          <v:group id="_x0000_s1508" style="position:absolute;left:0;text-align:left;margin-left:551.5pt;margin-top:729.3pt;width:1in;height:1in;z-index:251731968;mso-position-horizontal-relative:page;mso-position-vertical-relative:page" coordorigin="10800,14400" coordsize="1440,1440" o:allowincell="f">
            <v:rect id="_x0000_s1509"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4B2F82"/>
                </w:txbxContent>
              </v:textbox>
            </v:rect>
            <v:shape id="_x0000_s1510"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510" inset=",0,,0">
                <w:txbxContent>
                  <w:p w:rsidR="000A562C" w:rsidRPr="007C20C9" w:rsidRDefault="000A562C" w:rsidP="004B2F82">
                    <w:pPr>
                      <w:pStyle w:val="Piedepgina"/>
                      <w:jc w:val="center"/>
                      <w:rPr>
                        <w:lang w:val="es-DO"/>
                      </w:rPr>
                    </w:pPr>
                    <w:r>
                      <w:rPr>
                        <w:lang w:val="es-DO"/>
                      </w:rPr>
                      <w:t>71</w:t>
                    </w:r>
                  </w:p>
                </w:txbxContent>
              </v:textbox>
            </v:shape>
            <w10:wrap anchorx="page" anchory="page"/>
          </v:group>
        </w:pict>
      </w:r>
      <w:r w:rsidR="004B2F82" w:rsidRPr="008144F6">
        <w:rPr>
          <w:rFonts w:ascii="Cambria" w:eastAsia="SimSun" w:hAnsi="Cambria" w:cs="Tahoma"/>
          <w:b/>
          <w:i/>
          <w:color w:val="0070C0"/>
          <w:kern w:val="1"/>
          <w:lang w:eastAsia="ar-SA"/>
        </w:rPr>
        <w:t>Cuadro 34.1</w:t>
      </w:r>
    </w:p>
    <w:p w:rsidR="004B2F82" w:rsidRPr="008144F6"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r w:rsidRPr="008144F6">
        <w:rPr>
          <w:rFonts w:ascii="Cambria" w:eastAsia="SimSun" w:hAnsi="Cambria" w:cs="Tahoma"/>
          <w:b/>
          <w:i/>
          <w:color w:val="0070C0"/>
          <w:kern w:val="1"/>
          <w:lang w:eastAsia="ar-SA"/>
        </w:rPr>
        <w:t>¿</w:t>
      </w:r>
      <w:proofErr w:type="gramStart"/>
      <w:r w:rsidRPr="008144F6">
        <w:rPr>
          <w:rFonts w:ascii="Cambria" w:eastAsia="SimSun" w:hAnsi="Cambria" w:cs="Tahoma"/>
          <w:b/>
          <w:i/>
          <w:color w:val="0070C0"/>
          <w:kern w:val="1"/>
          <w:lang w:eastAsia="ar-SA"/>
        </w:rPr>
        <w:t>Las</w:t>
      </w:r>
      <w:proofErr w:type="gramEnd"/>
      <w:r w:rsidRPr="008144F6">
        <w:rPr>
          <w:rFonts w:ascii="Cambria" w:eastAsia="SimSun" w:hAnsi="Cambria" w:cs="Tahoma"/>
          <w:b/>
          <w:i/>
          <w:color w:val="0070C0"/>
          <w:kern w:val="1"/>
          <w:lang w:eastAsia="ar-SA"/>
        </w:rPr>
        <w:t xml:space="preserve"> valores y prejuicios arrastrados por una cultura tradicional y aceptada en la sociedad han </w:t>
      </w:r>
      <w:r w:rsidR="00FD1394" w:rsidRPr="008144F6">
        <w:rPr>
          <w:rFonts w:ascii="Cambria" w:eastAsia="SimSun" w:hAnsi="Cambria" w:cs="Tahoma"/>
          <w:b/>
          <w:i/>
          <w:color w:val="0070C0"/>
          <w:kern w:val="1"/>
          <w:lang w:eastAsia="ar-SA"/>
        </w:rPr>
        <w:t>contribuido</w:t>
      </w:r>
      <w:r w:rsidRPr="008144F6">
        <w:rPr>
          <w:rFonts w:ascii="Cambria" w:eastAsia="SimSun" w:hAnsi="Cambria" w:cs="Tahoma"/>
          <w:b/>
          <w:i/>
          <w:color w:val="0070C0"/>
          <w:kern w:val="1"/>
          <w:lang w:eastAsia="ar-SA"/>
        </w:rPr>
        <w:t xml:space="preserve"> a la supervivencia del machismo?</w:t>
      </w:r>
    </w:p>
    <w:p w:rsidR="004B2F82" w:rsidRPr="00801C2E" w:rsidRDefault="004B2F82" w:rsidP="004B2F82">
      <w:pPr>
        <w:tabs>
          <w:tab w:val="center" w:pos="4060"/>
        </w:tabs>
        <w:autoSpaceDE w:val="0"/>
        <w:autoSpaceDN w:val="0"/>
        <w:adjustRightInd w:val="0"/>
        <w:spacing w:after="0" w:line="240" w:lineRule="auto"/>
        <w:rPr>
          <w:rFonts w:ascii="Cambria" w:hAnsi="Cambria" w:cs="Arial"/>
          <w:b/>
          <w:bCs/>
          <w:i/>
          <w:color w:val="000000"/>
        </w:rPr>
      </w:pPr>
    </w:p>
    <w:tbl>
      <w:tblPr>
        <w:tblW w:w="0" w:type="auto"/>
        <w:tblInd w:w="93" w:type="dxa"/>
        <w:tblLayout w:type="fixed"/>
        <w:tblCellMar>
          <w:left w:w="93" w:type="dxa"/>
          <w:right w:w="93" w:type="dxa"/>
        </w:tblCellMar>
        <w:tblLook w:val="0000"/>
      </w:tblPr>
      <w:tblGrid>
        <w:gridCol w:w="1139"/>
        <w:gridCol w:w="2038"/>
        <w:gridCol w:w="1332"/>
        <w:gridCol w:w="1284"/>
        <w:gridCol w:w="1476"/>
        <w:gridCol w:w="1476"/>
      </w:tblGrid>
      <w:tr w:rsidR="004B2F82" w:rsidRPr="00934103" w:rsidTr="00A808F0">
        <w:trPr>
          <w:trHeight w:val="105"/>
        </w:trPr>
        <w:tc>
          <w:tcPr>
            <w:tcW w:w="3177" w:type="dxa"/>
            <w:gridSpan w:val="2"/>
            <w:tcBorders>
              <w:top w:val="single" w:sz="12" w:space="0" w:color="000000"/>
              <w:left w:val="single" w:sz="1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rPr>
                <w:rFonts w:ascii="Cambria" w:hAnsi="Cambria" w:cs="Arial"/>
                <w:b/>
                <w:i/>
                <w:color w:val="000000"/>
              </w:rPr>
            </w:pPr>
            <w:r w:rsidRPr="00934103">
              <w:rPr>
                <w:rFonts w:ascii="Cambria" w:hAnsi="Cambria" w:cs="Arial"/>
                <w:b/>
                <w:i/>
                <w:color w:val="000000"/>
              </w:rPr>
              <w:t xml:space="preserve"> </w:t>
            </w:r>
          </w:p>
        </w:tc>
        <w:tc>
          <w:tcPr>
            <w:tcW w:w="1332" w:type="dxa"/>
            <w:tcBorders>
              <w:top w:val="single" w:sz="12" w:space="0" w:color="000000"/>
              <w:left w:val="single" w:sz="1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Frecuencia</w:t>
            </w:r>
          </w:p>
        </w:tc>
        <w:tc>
          <w:tcPr>
            <w:tcW w:w="1284"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w:t>
            </w:r>
          </w:p>
        </w:tc>
        <w:tc>
          <w:tcPr>
            <w:tcW w:w="1476"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válido</w:t>
            </w:r>
          </w:p>
        </w:tc>
        <w:tc>
          <w:tcPr>
            <w:tcW w:w="1476" w:type="dxa"/>
            <w:tcBorders>
              <w:top w:val="single" w:sz="12" w:space="0" w:color="000000"/>
              <w:left w:val="single" w:sz="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acumulado</w:t>
            </w:r>
          </w:p>
        </w:tc>
      </w:tr>
      <w:tr w:rsidR="004B2F82" w:rsidRPr="00934103" w:rsidTr="00A808F0">
        <w:trPr>
          <w:trHeight w:val="57"/>
        </w:trPr>
        <w:tc>
          <w:tcPr>
            <w:tcW w:w="1139" w:type="dxa"/>
            <w:vMerge w:val="restart"/>
            <w:tcBorders>
              <w:top w:val="single" w:sz="12" w:space="0" w:color="000000"/>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Válidos</w:t>
            </w:r>
          </w:p>
        </w:tc>
        <w:tc>
          <w:tcPr>
            <w:tcW w:w="2038" w:type="dxa"/>
            <w:tcBorders>
              <w:top w:val="single" w:sz="12" w:space="0" w:color="000000"/>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Definitivamente Si</w:t>
            </w:r>
          </w:p>
        </w:tc>
        <w:tc>
          <w:tcPr>
            <w:tcW w:w="1332" w:type="dxa"/>
            <w:tcBorders>
              <w:top w:val="single" w:sz="12" w:space="0" w:color="000000"/>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205</w:t>
            </w:r>
          </w:p>
        </w:tc>
        <w:tc>
          <w:tcPr>
            <w:tcW w:w="1284"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58.6</w:t>
            </w:r>
          </w:p>
        </w:tc>
        <w:tc>
          <w:tcPr>
            <w:tcW w:w="1476"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63.3</w:t>
            </w:r>
          </w:p>
        </w:tc>
        <w:tc>
          <w:tcPr>
            <w:tcW w:w="1476" w:type="dxa"/>
            <w:tcBorders>
              <w:top w:val="single" w:sz="12" w:space="0" w:color="000000"/>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63.3</w:t>
            </w:r>
          </w:p>
        </w:tc>
      </w:tr>
      <w:tr w:rsidR="004B2F82" w:rsidRPr="00934103" w:rsidTr="00A808F0">
        <w:trPr>
          <w:trHeight w:val="57"/>
        </w:trPr>
        <w:tc>
          <w:tcPr>
            <w:tcW w:w="1139"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2038"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Definitivamente No</w:t>
            </w:r>
          </w:p>
        </w:tc>
        <w:tc>
          <w:tcPr>
            <w:tcW w:w="1332"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50</w:t>
            </w:r>
          </w:p>
        </w:tc>
        <w:tc>
          <w:tcPr>
            <w:tcW w:w="1284"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14.3</w:t>
            </w:r>
          </w:p>
        </w:tc>
        <w:tc>
          <w:tcPr>
            <w:tcW w:w="1476"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15.4</w:t>
            </w:r>
          </w:p>
        </w:tc>
        <w:tc>
          <w:tcPr>
            <w:tcW w:w="1476"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78.7</w:t>
            </w:r>
          </w:p>
        </w:tc>
      </w:tr>
      <w:tr w:rsidR="004B2F82" w:rsidRPr="00934103" w:rsidTr="00A808F0">
        <w:trPr>
          <w:trHeight w:val="57"/>
        </w:trPr>
        <w:tc>
          <w:tcPr>
            <w:tcW w:w="1139"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2038"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Probablemente Si</w:t>
            </w:r>
          </w:p>
        </w:tc>
        <w:tc>
          <w:tcPr>
            <w:tcW w:w="1332"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33</w:t>
            </w:r>
          </w:p>
        </w:tc>
        <w:tc>
          <w:tcPr>
            <w:tcW w:w="1284"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9.4</w:t>
            </w:r>
          </w:p>
        </w:tc>
        <w:tc>
          <w:tcPr>
            <w:tcW w:w="1476"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10.2</w:t>
            </w:r>
          </w:p>
        </w:tc>
        <w:tc>
          <w:tcPr>
            <w:tcW w:w="1476"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88.9</w:t>
            </w:r>
          </w:p>
        </w:tc>
      </w:tr>
      <w:tr w:rsidR="004B2F82" w:rsidRPr="00934103" w:rsidTr="00A808F0">
        <w:trPr>
          <w:trHeight w:val="57"/>
        </w:trPr>
        <w:tc>
          <w:tcPr>
            <w:tcW w:w="1139"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2038"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Probablemente No</w:t>
            </w:r>
          </w:p>
        </w:tc>
        <w:tc>
          <w:tcPr>
            <w:tcW w:w="1332"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36</w:t>
            </w:r>
          </w:p>
        </w:tc>
        <w:tc>
          <w:tcPr>
            <w:tcW w:w="1284"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10.3</w:t>
            </w:r>
          </w:p>
        </w:tc>
        <w:tc>
          <w:tcPr>
            <w:tcW w:w="1476"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11.1</w:t>
            </w:r>
          </w:p>
        </w:tc>
        <w:tc>
          <w:tcPr>
            <w:tcW w:w="1476"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r>
      <w:tr w:rsidR="004B2F82" w:rsidRPr="00934103" w:rsidTr="00A808F0">
        <w:trPr>
          <w:trHeight w:val="57"/>
        </w:trPr>
        <w:tc>
          <w:tcPr>
            <w:tcW w:w="1139"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2038"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332"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324</w:t>
            </w:r>
          </w:p>
        </w:tc>
        <w:tc>
          <w:tcPr>
            <w:tcW w:w="1284"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92.6</w:t>
            </w:r>
          </w:p>
        </w:tc>
        <w:tc>
          <w:tcPr>
            <w:tcW w:w="1476"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476"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57"/>
        </w:trPr>
        <w:tc>
          <w:tcPr>
            <w:tcW w:w="1139"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Perdidos</w:t>
            </w:r>
          </w:p>
        </w:tc>
        <w:tc>
          <w:tcPr>
            <w:tcW w:w="2038"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Sistema</w:t>
            </w:r>
          </w:p>
        </w:tc>
        <w:tc>
          <w:tcPr>
            <w:tcW w:w="1332"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26</w:t>
            </w:r>
          </w:p>
        </w:tc>
        <w:tc>
          <w:tcPr>
            <w:tcW w:w="1284"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7.4</w:t>
            </w:r>
          </w:p>
        </w:tc>
        <w:tc>
          <w:tcPr>
            <w:tcW w:w="1476"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476"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57"/>
        </w:trPr>
        <w:tc>
          <w:tcPr>
            <w:tcW w:w="3177" w:type="dxa"/>
            <w:gridSpan w:val="2"/>
            <w:tcBorders>
              <w:top w:val="nil"/>
              <w:left w:val="single" w:sz="12" w:space="0" w:color="000000"/>
              <w:bottom w:val="single" w:sz="12" w:space="0" w:color="000000"/>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332" w:type="dxa"/>
            <w:tcBorders>
              <w:top w:val="nil"/>
              <w:left w:val="single" w:sz="1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350</w:t>
            </w:r>
          </w:p>
        </w:tc>
        <w:tc>
          <w:tcPr>
            <w:tcW w:w="1284"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476"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476" w:type="dxa"/>
            <w:tcBorders>
              <w:top w:val="nil"/>
              <w:left w:val="single" w:sz="2" w:space="0" w:color="000000"/>
              <w:bottom w:val="single" w:sz="12" w:space="0" w:color="000000"/>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bl>
    <w:p w:rsidR="004B2F82" w:rsidRPr="009B77AA" w:rsidRDefault="004B2F82" w:rsidP="004B2F82">
      <w:pPr>
        <w:jc w:val="both"/>
        <w:rPr>
          <w:rFonts w:ascii="Cambria" w:hAnsi="Cambria"/>
          <w:i/>
          <w:sz w:val="20"/>
        </w:rPr>
      </w:pPr>
      <w:r w:rsidRPr="009B77AA">
        <w:rPr>
          <w:b/>
          <w:i/>
          <w:sz w:val="20"/>
        </w:rPr>
        <w:t>Fuente:</w:t>
      </w:r>
      <w:r w:rsidRPr="009B77AA">
        <w:rPr>
          <w:i/>
          <w:sz w:val="20"/>
        </w:rPr>
        <w:t xml:space="preserve"> </w:t>
      </w:r>
      <w:r w:rsidRPr="009B77AA">
        <w:rPr>
          <w:rFonts w:ascii="Times New Roman" w:hAnsi="Times New Roman"/>
          <w:bCs/>
          <w:i/>
          <w:iCs/>
          <w:sz w:val="20"/>
        </w:rPr>
        <w:t xml:space="preserve">Encuesta aleatoria aplicada a la población de la Provincia </w:t>
      </w:r>
      <w:r w:rsidRPr="009B77AA">
        <w:rPr>
          <w:rFonts w:ascii="Cambria" w:hAnsi="Cambria"/>
          <w:i/>
          <w:sz w:val="20"/>
        </w:rPr>
        <w:t xml:space="preserve"> Monseñor  Nouel  (Bonao)  </w:t>
      </w:r>
      <w:r w:rsidRPr="009B77AA">
        <w:rPr>
          <w:rFonts w:ascii="Times New Roman" w:hAnsi="Times New Roman"/>
          <w:bCs/>
          <w:i/>
          <w:iCs/>
          <w:sz w:val="20"/>
        </w:rPr>
        <w:t>en relación con el tema de investigación “El</w:t>
      </w:r>
      <w:r w:rsidRPr="009B77AA">
        <w:rPr>
          <w:rFonts w:ascii="Times New Roman" w:hAnsi="Times New Roman"/>
          <w:i/>
          <w:sz w:val="20"/>
        </w:rPr>
        <w:t xml:space="preserve"> </w:t>
      </w:r>
      <w:r w:rsidRPr="009B77AA">
        <w:rPr>
          <w:rFonts w:ascii="Times New Roman" w:hAnsi="Times New Roman"/>
          <w:bCs/>
          <w:i/>
          <w:iCs/>
          <w:sz w:val="20"/>
        </w:rPr>
        <w:t xml:space="preserve">Chapeo” </w:t>
      </w:r>
      <w:r w:rsidRPr="009B77AA">
        <w:rPr>
          <w:rFonts w:ascii="Cambria" w:hAnsi="Cambria"/>
          <w:i/>
          <w:sz w:val="20"/>
        </w:rPr>
        <w:t>03  de  Diciembre  2014</w:t>
      </w:r>
    </w:p>
    <w:p w:rsidR="004B2F82" w:rsidRPr="008144F6"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r w:rsidRPr="008144F6">
        <w:rPr>
          <w:rFonts w:ascii="Cambria" w:eastAsia="SimSun" w:hAnsi="Cambria" w:cs="Tahoma"/>
          <w:b/>
          <w:i/>
          <w:color w:val="0070C0"/>
          <w:kern w:val="1"/>
          <w:lang w:eastAsia="ar-SA"/>
        </w:rPr>
        <w:t>Grafico 34.1</w:t>
      </w:r>
    </w:p>
    <w:p w:rsidR="00FD1394" w:rsidRDefault="004B2F82" w:rsidP="00FD1394">
      <w:pPr>
        <w:jc w:val="center"/>
        <w:rPr>
          <w:b/>
          <w:i/>
          <w:sz w:val="20"/>
        </w:rPr>
      </w:pPr>
      <w:r>
        <w:rPr>
          <w:rFonts w:ascii="Cambria" w:hAnsi="Cambria"/>
          <w:i/>
          <w:noProof/>
          <w:lang w:eastAsia="es-ES"/>
        </w:rPr>
        <w:drawing>
          <wp:inline distT="0" distB="0" distL="0" distR="0">
            <wp:extent cx="5783873" cy="3478992"/>
            <wp:effectExtent l="19050" t="0" r="7327"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64" cstate="print"/>
                    <a:srcRect/>
                    <a:stretch>
                      <a:fillRect/>
                    </a:stretch>
                  </pic:blipFill>
                  <pic:spPr bwMode="auto">
                    <a:xfrm>
                      <a:off x="0" y="0"/>
                      <a:ext cx="5789131" cy="3482155"/>
                    </a:xfrm>
                    <a:prstGeom prst="rect">
                      <a:avLst/>
                    </a:prstGeom>
                    <a:noFill/>
                    <a:ln w="9525">
                      <a:noFill/>
                      <a:miter lim="800000"/>
                      <a:headEnd/>
                      <a:tailEnd/>
                    </a:ln>
                  </pic:spPr>
                </pic:pic>
              </a:graphicData>
            </a:graphic>
          </wp:inline>
        </w:drawing>
      </w:r>
    </w:p>
    <w:p w:rsidR="004B2F82" w:rsidRPr="00BA4EAE" w:rsidRDefault="004B2F82" w:rsidP="00FD1394">
      <w:pPr>
        <w:jc w:val="both"/>
        <w:rPr>
          <w:rFonts w:ascii="Cambria" w:hAnsi="Cambria"/>
          <w:i/>
          <w:sz w:val="20"/>
        </w:rPr>
      </w:pPr>
      <w:r w:rsidRPr="00BA4EAE">
        <w:rPr>
          <w:b/>
          <w:i/>
          <w:sz w:val="20"/>
        </w:rPr>
        <w:t>Fuente:</w:t>
      </w:r>
      <w:r w:rsidRPr="00BA4EAE">
        <w:rPr>
          <w:i/>
          <w:sz w:val="20"/>
        </w:rPr>
        <w:t xml:space="preserve"> </w:t>
      </w:r>
      <w:r w:rsidRPr="00BA4EAE">
        <w:rPr>
          <w:rFonts w:ascii="Times New Roman" w:hAnsi="Times New Roman"/>
          <w:bCs/>
          <w:i/>
          <w:iCs/>
          <w:sz w:val="20"/>
        </w:rPr>
        <w:t xml:space="preserve">Encuesta aleatoria aplicada a la población de la Provincia </w:t>
      </w:r>
      <w:r w:rsidRPr="00BA4EAE">
        <w:rPr>
          <w:rFonts w:ascii="Cambria" w:hAnsi="Cambria"/>
          <w:i/>
          <w:sz w:val="20"/>
        </w:rPr>
        <w:t xml:space="preserve"> Monseñor  Nouel  (Bonao)  </w:t>
      </w:r>
      <w:r w:rsidRPr="00BA4EAE">
        <w:rPr>
          <w:rFonts w:ascii="Times New Roman" w:hAnsi="Times New Roman"/>
          <w:bCs/>
          <w:i/>
          <w:iCs/>
          <w:sz w:val="20"/>
        </w:rPr>
        <w:t>en relación con el tema de investigación “El</w:t>
      </w:r>
      <w:r w:rsidRPr="00BA4EAE">
        <w:rPr>
          <w:rFonts w:ascii="Times New Roman" w:hAnsi="Times New Roman"/>
          <w:i/>
          <w:sz w:val="20"/>
        </w:rPr>
        <w:t xml:space="preserve"> </w:t>
      </w:r>
      <w:r w:rsidRPr="00BA4EAE">
        <w:rPr>
          <w:rFonts w:ascii="Times New Roman" w:hAnsi="Times New Roman"/>
          <w:bCs/>
          <w:i/>
          <w:iCs/>
          <w:sz w:val="20"/>
        </w:rPr>
        <w:t xml:space="preserve">Chapeo” </w:t>
      </w:r>
      <w:r w:rsidRPr="00BA4EAE">
        <w:rPr>
          <w:rFonts w:ascii="Cambria" w:hAnsi="Cambria"/>
          <w:i/>
          <w:sz w:val="20"/>
        </w:rPr>
        <w:t>03  de  Diciembre  2014</w:t>
      </w:r>
    </w:p>
    <w:p w:rsidR="004B2F82" w:rsidRPr="00572EFD" w:rsidRDefault="004B2F82" w:rsidP="004B2F82">
      <w:pPr>
        <w:jc w:val="both"/>
        <w:rPr>
          <w:rFonts w:ascii="Cambria" w:hAnsi="Cambria"/>
          <w:i/>
          <w:color w:val="000000" w:themeColor="text1"/>
        </w:rPr>
      </w:pPr>
      <w:proofErr w:type="spellStart"/>
      <w:r w:rsidRPr="00572EFD">
        <w:rPr>
          <w:rFonts w:ascii="Cambria" w:hAnsi="Cambria"/>
          <w:i/>
          <w:color w:val="000000" w:themeColor="text1"/>
        </w:rPr>
        <w:t>Analisis</w:t>
      </w:r>
      <w:proofErr w:type="spellEnd"/>
      <w:r w:rsidRPr="00572EFD">
        <w:rPr>
          <w:rFonts w:ascii="Cambria" w:hAnsi="Cambria"/>
          <w:i/>
          <w:color w:val="000000" w:themeColor="text1"/>
        </w:rPr>
        <w:t>: el acoso moral que reciben las mujeres a raíz de la popularidad del término se refleja en la supervivencia del machismo arrastrado por una cultura tradicional, esto se confirma en los resultados arrojados por la encuesta donde el 63.3% entiende que definitivamente si,  el 15.4% definitivamente no, el 10.2% probablemente no y el 11.1% probablemente sí.</w:t>
      </w:r>
    </w:p>
    <w:p w:rsidR="00FD1394" w:rsidRDefault="00FD1394" w:rsidP="004B2F82">
      <w:pPr>
        <w:autoSpaceDE w:val="0"/>
        <w:autoSpaceDN w:val="0"/>
        <w:adjustRightInd w:val="0"/>
        <w:spacing w:after="0" w:line="240" w:lineRule="auto"/>
        <w:jc w:val="center"/>
        <w:rPr>
          <w:rFonts w:ascii="Cambria" w:eastAsia="SimSun" w:hAnsi="Cambria" w:cs="Tahoma"/>
          <w:b/>
          <w:i/>
          <w:color w:val="0070C0"/>
          <w:kern w:val="1"/>
          <w:lang w:eastAsia="ar-SA"/>
        </w:rPr>
      </w:pPr>
    </w:p>
    <w:p w:rsidR="00FD1394" w:rsidRDefault="00FD1394" w:rsidP="004B2F82">
      <w:pPr>
        <w:autoSpaceDE w:val="0"/>
        <w:autoSpaceDN w:val="0"/>
        <w:adjustRightInd w:val="0"/>
        <w:spacing w:after="0" w:line="240" w:lineRule="auto"/>
        <w:jc w:val="center"/>
        <w:rPr>
          <w:rFonts w:ascii="Cambria" w:eastAsia="SimSun" w:hAnsi="Cambria" w:cs="Tahoma"/>
          <w:b/>
          <w:i/>
          <w:color w:val="0070C0"/>
          <w:kern w:val="1"/>
          <w:lang w:eastAsia="ar-SA"/>
        </w:rPr>
      </w:pPr>
    </w:p>
    <w:p w:rsidR="004B2F82" w:rsidRPr="008144F6"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r w:rsidRPr="008144F6">
        <w:rPr>
          <w:rFonts w:ascii="Cambria" w:eastAsia="SimSun" w:hAnsi="Cambria" w:cs="Tahoma"/>
          <w:b/>
          <w:i/>
          <w:color w:val="0070C0"/>
          <w:kern w:val="1"/>
          <w:lang w:eastAsia="ar-SA"/>
        </w:rPr>
        <w:lastRenderedPageBreak/>
        <w:t>Cuadro 35.1</w:t>
      </w:r>
    </w:p>
    <w:p w:rsidR="004B2F82" w:rsidRPr="008144F6"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r w:rsidRPr="008144F6">
        <w:rPr>
          <w:rFonts w:ascii="Cambria" w:eastAsia="SimSun" w:hAnsi="Cambria" w:cs="Tahoma"/>
          <w:b/>
          <w:i/>
          <w:color w:val="0070C0"/>
          <w:kern w:val="1"/>
          <w:lang w:eastAsia="ar-SA"/>
        </w:rPr>
        <w:t>¿Considera usted que debe haber igualdad de críticas tanto para la mujer que presta su cuerpo a cambio a dinero y vanidades como también para el hombre que está dispuesto a pagar por ellos?</w:t>
      </w:r>
    </w:p>
    <w:p w:rsidR="004B2F82" w:rsidRPr="00801C2E" w:rsidRDefault="004B2F82" w:rsidP="004B2F82">
      <w:pPr>
        <w:tabs>
          <w:tab w:val="center" w:pos="4060"/>
        </w:tabs>
        <w:autoSpaceDE w:val="0"/>
        <w:autoSpaceDN w:val="0"/>
        <w:adjustRightInd w:val="0"/>
        <w:spacing w:after="0" w:line="240" w:lineRule="auto"/>
        <w:rPr>
          <w:rFonts w:ascii="Cambria" w:hAnsi="Cambria" w:cs="Arial"/>
          <w:b/>
          <w:bCs/>
          <w:i/>
          <w:color w:val="000000"/>
        </w:rPr>
      </w:pPr>
    </w:p>
    <w:tbl>
      <w:tblPr>
        <w:tblW w:w="0" w:type="auto"/>
        <w:jc w:val="center"/>
        <w:tblInd w:w="93" w:type="dxa"/>
        <w:tblLayout w:type="fixed"/>
        <w:tblCellMar>
          <w:left w:w="93" w:type="dxa"/>
          <w:right w:w="93" w:type="dxa"/>
        </w:tblCellMar>
        <w:tblLook w:val="0000"/>
      </w:tblPr>
      <w:tblGrid>
        <w:gridCol w:w="1131"/>
        <w:gridCol w:w="2024"/>
        <w:gridCol w:w="1323"/>
        <w:gridCol w:w="1275"/>
        <w:gridCol w:w="1465"/>
        <w:gridCol w:w="1465"/>
      </w:tblGrid>
      <w:tr w:rsidR="004B2F82" w:rsidRPr="00934103" w:rsidTr="00A808F0">
        <w:trPr>
          <w:trHeight w:val="486"/>
          <w:jc w:val="center"/>
        </w:trPr>
        <w:tc>
          <w:tcPr>
            <w:tcW w:w="3155" w:type="dxa"/>
            <w:gridSpan w:val="2"/>
            <w:tcBorders>
              <w:top w:val="single" w:sz="12" w:space="0" w:color="000000"/>
              <w:left w:val="single" w:sz="1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323" w:type="dxa"/>
            <w:tcBorders>
              <w:top w:val="single" w:sz="12" w:space="0" w:color="000000"/>
              <w:left w:val="single" w:sz="1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Frecuencia</w:t>
            </w:r>
          </w:p>
        </w:tc>
        <w:tc>
          <w:tcPr>
            <w:tcW w:w="1275"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w:t>
            </w:r>
          </w:p>
        </w:tc>
        <w:tc>
          <w:tcPr>
            <w:tcW w:w="1465"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válido</w:t>
            </w:r>
          </w:p>
        </w:tc>
        <w:tc>
          <w:tcPr>
            <w:tcW w:w="1465" w:type="dxa"/>
            <w:tcBorders>
              <w:top w:val="single" w:sz="12" w:space="0" w:color="000000"/>
              <w:left w:val="single" w:sz="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acumulado</w:t>
            </w:r>
          </w:p>
        </w:tc>
      </w:tr>
      <w:tr w:rsidR="004B2F82" w:rsidRPr="00934103" w:rsidTr="00A808F0">
        <w:trPr>
          <w:trHeight w:val="263"/>
          <w:jc w:val="center"/>
        </w:trPr>
        <w:tc>
          <w:tcPr>
            <w:tcW w:w="1131" w:type="dxa"/>
            <w:vMerge w:val="restart"/>
            <w:tcBorders>
              <w:top w:val="single" w:sz="12" w:space="0" w:color="000000"/>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Válidos</w:t>
            </w:r>
          </w:p>
        </w:tc>
        <w:tc>
          <w:tcPr>
            <w:tcW w:w="2024" w:type="dxa"/>
            <w:tcBorders>
              <w:top w:val="single" w:sz="12" w:space="0" w:color="000000"/>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Definitivamente Si</w:t>
            </w:r>
          </w:p>
        </w:tc>
        <w:tc>
          <w:tcPr>
            <w:tcW w:w="1323" w:type="dxa"/>
            <w:tcBorders>
              <w:top w:val="single" w:sz="12" w:space="0" w:color="000000"/>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200</w:t>
            </w:r>
          </w:p>
        </w:tc>
        <w:tc>
          <w:tcPr>
            <w:tcW w:w="1275"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57.1</w:t>
            </w:r>
          </w:p>
        </w:tc>
        <w:tc>
          <w:tcPr>
            <w:tcW w:w="1465"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61.7</w:t>
            </w:r>
          </w:p>
        </w:tc>
        <w:tc>
          <w:tcPr>
            <w:tcW w:w="1465" w:type="dxa"/>
            <w:tcBorders>
              <w:top w:val="single" w:sz="12" w:space="0" w:color="000000"/>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61.7</w:t>
            </w:r>
          </w:p>
        </w:tc>
      </w:tr>
      <w:tr w:rsidR="004B2F82" w:rsidRPr="00934103" w:rsidTr="00A808F0">
        <w:trPr>
          <w:trHeight w:val="263"/>
          <w:jc w:val="center"/>
        </w:trPr>
        <w:tc>
          <w:tcPr>
            <w:tcW w:w="1131"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2024"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Definitivamente No</w:t>
            </w:r>
          </w:p>
        </w:tc>
        <w:tc>
          <w:tcPr>
            <w:tcW w:w="1323"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75</w:t>
            </w:r>
          </w:p>
        </w:tc>
        <w:tc>
          <w:tcPr>
            <w:tcW w:w="1275"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21.4</w:t>
            </w:r>
          </w:p>
        </w:tc>
        <w:tc>
          <w:tcPr>
            <w:tcW w:w="1465"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23.1</w:t>
            </w:r>
          </w:p>
        </w:tc>
        <w:tc>
          <w:tcPr>
            <w:tcW w:w="1465"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84.9</w:t>
            </w:r>
          </w:p>
        </w:tc>
      </w:tr>
      <w:tr w:rsidR="004B2F82" w:rsidRPr="00934103" w:rsidTr="00A808F0">
        <w:trPr>
          <w:trHeight w:val="263"/>
          <w:jc w:val="center"/>
        </w:trPr>
        <w:tc>
          <w:tcPr>
            <w:tcW w:w="1131"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2024"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Probablemente Si</w:t>
            </w:r>
          </w:p>
        </w:tc>
        <w:tc>
          <w:tcPr>
            <w:tcW w:w="1323"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45</w:t>
            </w:r>
          </w:p>
        </w:tc>
        <w:tc>
          <w:tcPr>
            <w:tcW w:w="1275"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12.9</w:t>
            </w:r>
          </w:p>
        </w:tc>
        <w:tc>
          <w:tcPr>
            <w:tcW w:w="1465"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13.9</w:t>
            </w:r>
          </w:p>
        </w:tc>
        <w:tc>
          <w:tcPr>
            <w:tcW w:w="1465"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98.8</w:t>
            </w:r>
          </w:p>
        </w:tc>
      </w:tr>
      <w:tr w:rsidR="004B2F82" w:rsidRPr="00934103" w:rsidTr="00A808F0">
        <w:trPr>
          <w:trHeight w:val="263"/>
          <w:jc w:val="center"/>
        </w:trPr>
        <w:tc>
          <w:tcPr>
            <w:tcW w:w="1131"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2024"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Probablemente No</w:t>
            </w:r>
          </w:p>
        </w:tc>
        <w:tc>
          <w:tcPr>
            <w:tcW w:w="1323"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4</w:t>
            </w:r>
          </w:p>
        </w:tc>
        <w:tc>
          <w:tcPr>
            <w:tcW w:w="1275"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1.1</w:t>
            </w:r>
          </w:p>
        </w:tc>
        <w:tc>
          <w:tcPr>
            <w:tcW w:w="1465"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1.2</w:t>
            </w:r>
          </w:p>
        </w:tc>
        <w:tc>
          <w:tcPr>
            <w:tcW w:w="1465"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r>
      <w:tr w:rsidR="004B2F82" w:rsidRPr="00934103" w:rsidTr="00A808F0">
        <w:trPr>
          <w:trHeight w:val="263"/>
          <w:jc w:val="center"/>
        </w:trPr>
        <w:tc>
          <w:tcPr>
            <w:tcW w:w="1131"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2024"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323"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324</w:t>
            </w:r>
          </w:p>
        </w:tc>
        <w:tc>
          <w:tcPr>
            <w:tcW w:w="1275"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92.6</w:t>
            </w:r>
          </w:p>
        </w:tc>
        <w:tc>
          <w:tcPr>
            <w:tcW w:w="1465"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465"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63"/>
          <w:jc w:val="center"/>
        </w:trPr>
        <w:tc>
          <w:tcPr>
            <w:tcW w:w="1131"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Perdidos</w:t>
            </w:r>
          </w:p>
        </w:tc>
        <w:tc>
          <w:tcPr>
            <w:tcW w:w="2024"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Sistema</w:t>
            </w:r>
          </w:p>
        </w:tc>
        <w:tc>
          <w:tcPr>
            <w:tcW w:w="1323"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26</w:t>
            </w:r>
          </w:p>
        </w:tc>
        <w:tc>
          <w:tcPr>
            <w:tcW w:w="1275"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7.4</w:t>
            </w:r>
          </w:p>
        </w:tc>
        <w:tc>
          <w:tcPr>
            <w:tcW w:w="1465"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465"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63"/>
          <w:jc w:val="center"/>
        </w:trPr>
        <w:tc>
          <w:tcPr>
            <w:tcW w:w="3155" w:type="dxa"/>
            <w:gridSpan w:val="2"/>
            <w:tcBorders>
              <w:top w:val="nil"/>
              <w:left w:val="single" w:sz="12" w:space="0" w:color="000000"/>
              <w:bottom w:val="single" w:sz="12" w:space="0" w:color="000000"/>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323" w:type="dxa"/>
            <w:tcBorders>
              <w:top w:val="nil"/>
              <w:left w:val="single" w:sz="1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350</w:t>
            </w:r>
          </w:p>
        </w:tc>
        <w:tc>
          <w:tcPr>
            <w:tcW w:w="1275"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465"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465" w:type="dxa"/>
            <w:tcBorders>
              <w:top w:val="nil"/>
              <w:left w:val="single" w:sz="2" w:space="0" w:color="000000"/>
              <w:bottom w:val="single" w:sz="12" w:space="0" w:color="000000"/>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bl>
    <w:p w:rsidR="004B2F82" w:rsidRPr="00392E7B" w:rsidRDefault="004B2F82" w:rsidP="004B2F82">
      <w:pPr>
        <w:jc w:val="both"/>
        <w:rPr>
          <w:rFonts w:ascii="Cambria" w:hAnsi="Cambria"/>
          <w:i/>
          <w:sz w:val="20"/>
        </w:rPr>
      </w:pPr>
      <w:r w:rsidRPr="00392E7B">
        <w:rPr>
          <w:b/>
          <w:i/>
          <w:sz w:val="20"/>
        </w:rPr>
        <w:t>Fuente:</w:t>
      </w:r>
      <w:r w:rsidRPr="00392E7B">
        <w:rPr>
          <w:i/>
          <w:sz w:val="20"/>
        </w:rPr>
        <w:t xml:space="preserve"> </w:t>
      </w:r>
      <w:r w:rsidRPr="00392E7B">
        <w:rPr>
          <w:rFonts w:ascii="Times New Roman" w:hAnsi="Times New Roman"/>
          <w:bCs/>
          <w:i/>
          <w:iCs/>
          <w:sz w:val="20"/>
        </w:rPr>
        <w:t xml:space="preserve">Encuesta aleatoria aplicada a la población de la Provincia </w:t>
      </w:r>
      <w:r w:rsidRPr="00392E7B">
        <w:rPr>
          <w:rFonts w:ascii="Cambria" w:hAnsi="Cambria"/>
          <w:i/>
          <w:sz w:val="20"/>
        </w:rPr>
        <w:t xml:space="preserve"> Monseñor  Nouel  (Bonao)  </w:t>
      </w:r>
      <w:r w:rsidRPr="00392E7B">
        <w:rPr>
          <w:rFonts w:ascii="Times New Roman" w:hAnsi="Times New Roman"/>
          <w:bCs/>
          <w:i/>
          <w:iCs/>
          <w:sz w:val="20"/>
        </w:rPr>
        <w:t>en relación con el tema de investigación “El</w:t>
      </w:r>
      <w:r w:rsidRPr="00392E7B">
        <w:rPr>
          <w:rFonts w:ascii="Times New Roman" w:hAnsi="Times New Roman"/>
          <w:i/>
          <w:sz w:val="20"/>
        </w:rPr>
        <w:t xml:space="preserve"> </w:t>
      </w:r>
      <w:r w:rsidRPr="00392E7B">
        <w:rPr>
          <w:rFonts w:ascii="Times New Roman" w:hAnsi="Times New Roman"/>
          <w:bCs/>
          <w:i/>
          <w:iCs/>
          <w:sz w:val="20"/>
        </w:rPr>
        <w:t xml:space="preserve">Chapeo” </w:t>
      </w:r>
      <w:r w:rsidRPr="00392E7B">
        <w:rPr>
          <w:rFonts w:ascii="Cambria" w:hAnsi="Cambria"/>
          <w:i/>
          <w:sz w:val="20"/>
        </w:rPr>
        <w:t>03  de  Diciembre  2014</w:t>
      </w:r>
    </w:p>
    <w:p w:rsidR="004B2F82" w:rsidRPr="00801C2E" w:rsidRDefault="004B2F82" w:rsidP="004B2F82">
      <w:pPr>
        <w:autoSpaceDE w:val="0"/>
        <w:autoSpaceDN w:val="0"/>
        <w:adjustRightInd w:val="0"/>
        <w:spacing w:after="0" w:line="240" w:lineRule="auto"/>
        <w:rPr>
          <w:rFonts w:ascii="Cambria" w:hAnsi="Cambria" w:cs="Arial"/>
          <w:i/>
          <w:color w:val="000000"/>
        </w:rPr>
      </w:pPr>
    </w:p>
    <w:p w:rsidR="004B2F82" w:rsidRPr="00801C2E" w:rsidRDefault="004B2F82" w:rsidP="004B2F82">
      <w:pPr>
        <w:autoSpaceDE w:val="0"/>
        <w:autoSpaceDN w:val="0"/>
        <w:adjustRightInd w:val="0"/>
        <w:spacing w:after="0" w:line="240" w:lineRule="auto"/>
        <w:jc w:val="center"/>
        <w:rPr>
          <w:rFonts w:ascii="Cambria" w:hAnsi="Cambria"/>
          <w:i/>
        </w:rPr>
      </w:pPr>
      <w:r w:rsidRPr="00801C2E">
        <w:rPr>
          <w:rFonts w:ascii="Cambria" w:hAnsi="Cambria"/>
          <w:i/>
        </w:rPr>
        <w:t xml:space="preserve"> </w:t>
      </w:r>
      <w:proofErr w:type="spellStart"/>
      <w:r>
        <w:rPr>
          <w:rFonts w:ascii="Cambria" w:eastAsia="SimSun" w:hAnsi="Cambria" w:cs="Tahoma"/>
          <w:b/>
          <w:i/>
          <w:color w:val="0070C0"/>
          <w:kern w:val="1"/>
          <w:lang w:eastAsia="ar-SA"/>
        </w:rPr>
        <w:t>Gá</w:t>
      </w:r>
      <w:r w:rsidRPr="008144F6">
        <w:rPr>
          <w:rFonts w:ascii="Cambria" w:eastAsia="SimSun" w:hAnsi="Cambria" w:cs="Tahoma"/>
          <w:b/>
          <w:i/>
          <w:color w:val="0070C0"/>
          <w:kern w:val="1"/>
          <w:lang w:eastAsia="ar-SA"/>
        </w:rPr>
        <w:t>afico</w:t>
      </w:r>
      <w:proofErr w:type="spellEnd"/>
      <w:r w:rsidRPr="008144F6">
        <w:rPr>
          <w:rFonts w:ascii="Cambria" w:eastAsia="SimSun" w:hAnsi="Cambria" w:cs="Tahoma"/>
          <w:b/>
          <w:i/>
          <w:color w:val="0070C0"/>
          <w:kern w:val="1"/>
          <w:lang w:eastAsia="ar-SA"/>
        </w:rPr>
        <w:t xml:space="preserve"> 35.1</w:t>
      </w:r>
    </w:p>
    <w:p w:rsidR="004B2F82" w:rsidRPr="00392E7B" w:rsidRDefault="004B2F82" w:rsidP="004B2F82">
      <w:pPr>
        <w:jc w:val="both"/>
        <w:rPr>
          <w:rFonts w:ascii="Cambria" w:hAnsi="Cambria"/>
          <w:i/>
          <w:sz w:val="20"/>
        </w:rPr>
      </w:pPr>
      <w:r>
        <w:rPr>
          <w:rFonts w:ascii="Cambria" w:hAnsi="Cambria"/>
          <w:i/>
          <w:noProof/>
          <w:lang w:eastAsia="es-ES"/>
        </w:rPr>
        <w:drawing>
          <wp:inline distT="0" distB="0" distL="0" distR="0">
            <wp:extent cx="5993895" cy="3525715"/>
            <wp:effectExtent l="19050" t="0" r="6855"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5" cstate="print"/>
                    <a:srcRect/>
                    <a:stretch>
                      <a:fillRect/>
                    </a:stretch>
                  </pic:blipFill>
                  <pic:spPr bwMode="auto">
                    <a:xfrm>
                      <a:off x="0" y="0"/>
                      <a:ext cx="6000398" cy="3529540"/>
                    </a:xfrm>
                    <a:prstGeom prst="rect">
                      <a:avLst/>
                    </a:prstGeom>
                    <a:noFill/>
                    <a:ln w="9525">
                      <a:noFill/>
                      <a:miter lim="800000"/>
                      <a:headEnd/>
                      <a:tailEnd/>
                    </a:ln>
                  </pic:spPr>
                </pic:pic>
              </a:graphicData>
            </a:graphic>
          </wp:inline>
        </w:drawing>
      </w:r>
      <w:r w:rsidRPr="00392E7B">
        <w:rPr>
          <w:b/>
          <w:i/>
          <w:sz w:val="20"/>
        </w:rPr>
        <w:t xml:space="preserve"> </w:t>
      </w:r>
      <w:r w:rsidRPr="00BA4EAE">
        <w:rPr>
          <w:b/>
          <w:i/>
          <w:sz w:val="20"/>
        </w:rPr>
        <w:t>Fuente:</w:t>
      </w:r>
      <w:r w:rsidRPr="00BA4EAE">
        <w:rPr>
          <w:i/>
          <w:sz w:val="20"/>
        </w:rPr>
        <w:t xml:space="preserve"> </w:t>
      </w:r>
      <w:r w:rsidRPr="00BA4EAE">
        <w:rPr>
          <w:rFonts w:ascii="Times New Roman" w:hAnsi="Times New Roman"/>
          <w:bCs/>
          <w:i/>
          <w:iCs/>
          <w:sz w:val="20"/>
        </w:rPr>
        <w:t xml:space="preserve">Encuesta aleatoria aplicada a la población de la Provincia </w:t>
      </w:r>
      <w:r w:rsidRPr="00BA4EAE">
        <w:rPr>
          <w:rFonts w:ascii="Cambria" w:hAnsi="Cambria"/>
          <w:i/>
          <w:sz w:val="20"/>
        </w:rPr>
        <w:t xml:space="preserve"> Monseñor  Nouel  (Bonao)  </w:t>
      </w:r>
      <w:r w:rsidRPr="00BA4EAE">
        <w:rPr>
          <w:rFonts w:ascii="Times New Roman" w:hAnsi="Times New Roman"/>
          <w:bCs/>
          <w:i/>
          <w:iCs/>
          <w:sz w:val="20"/>
        </w:rPr>
        <w:t>en relación con el tema de investigación “El</w:t>
      </w:r>
      <w:r w:rsidRPr="00BA4EAE">
        <w:rPr>
          <w:rFonts w:ascii="Times New Roman" w:hAnsi="Times New Roman"/>
          <w:i/>
          <w:sz w:val="20"/>
        </w:rPr>
        <w:t xml:space="preserve"> </w:t>
      </w:r>
      <w:r w:rsidRPr="00BA4EAE">
        <w:rPr>
          <w:rFonts w:ascii="Times New Roman" w:hAnsi="Times New Roman"/>
          <w:bCs/>
          <w:i/>
          <w:iCs/>
          <w:sz w:val="20"/>
        </w:rPr>
        <w:t xml:space="preserve">Chapeo” </w:t>
      </w:r>
      <w:r w:rsidRPr="00BA4EAE">
        <w:rPr>
          <w:rFonts w:ascii="Cambria" w:hAnsi="Cambria"/>
          <w:i/>
          <w:sz w:val="20"/>
        </w:rPr>
        <w:t>03  de  Diciembre  2014</w:t>
      </w:r>
    </w:p>
    <w:p w:rsidR="004B2F82" w:rsidRPr="00572EFD" w:rsidRDefault="00585B98" w:rsidP="004B2F82">
      <w:pPr>
        <w:jc w:val="both"/>
        <w:rPr>
          <w:rFonts w:ascii="Cambria" w:hAnsi="Cambria"/>
          <w:i/>
          <w:color w:val="000000" w:themeColor="text1"/>
        </w:rPr>
      </w:pPr>
      <w:r>
        <w:rPr>
          <w:rFonts w:ascii="Cambria" w:hAnsi="Cambria"/>
          <w:i/>
          <w:noProof/>
          <w:color w:val="000000" w:themeColor="text1"/>
          <w:lang w:eastAsia="es-ES"/>
        </w:rPr>
        <w:pict>
          <v:group id="_x0000_s1563" style="position:absolute;left:0;text-align:left;margin-left:544.55pt;margin-top:724.85pt;width:1in;height:1in;z-index:251750400;mso-position-horizontal-relative:page;mso-position-vertical-relative:page" coordorigin="10800,14400" coordsize="1440,1440" o:allowincell="f">
            <v:rect id="_x0000_s1564"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FD1394"/>
                </w:txbxContent>
              </v:textbox>
            </v:rect>
            <v:shape id="_x0000_s1565"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565" inset=",0,,0">
                <w:txbxContent>
                  <w:p w:rsidR="000A562C" w:rsidRPr="007C20C9" w:rsidRDefault="000A562C" w:rsidP="00FD1394">
                    <w:pPr>
                      <w:pStyle w:val="Piedepgina"/>
                      <w:jc w:val="center"/>
                      <w:rPr>
                        <w:lang w:val="es-DO"/>
                      </w:rPr>
                    </w:pPr>
                    <w:r>
                      <w:rPr>
                        <w:lang w:val="es-DO"/>
                      </w:rPr>
                      <w:t>72</w:t>
                    </w:r>
                  </w:p>
                </w:txbxContent>
              </v:textbox>
            </v:shape>
            <w10:wrap anchorx="page" anchory="page"/>
          </v:group>
        </w:pict>
      </w:r>
      <w:proofErr w:type="spellStart"/>
      <w:r w:rsidR="004B2F82" w:rsidRPr="00572EFD">
        <w:rPr>
          <w:rFonts w:ascii="Cambria" w:hAnsi="Cambria"/>
          <w:i/>
          <w:color w:val="000000" w:themeColor="text1"/>
        </w:rPr>
        <w:t>Analisis</w:t>
      </w:r>
      <w:proofErr w:type="spellEnd"/>
      <w:r w:rsidR="004B2F82" w:rsidRPr="00572EFD">
        <w:rPr>
          <w:rFonts w:ascii="Cambria" w:hAnsi="Cambria"/>
          <w:i/>
          <w:color w:val="000000" w:themeColor="text1"/>
        </w:rPr>
        <w:t xml:space="preserve">: la desigualdad social que se ve arrastrada por el machismo contempla las críticas que sufren las mujeres </w:t>
      </w:r>
      <w:proofErr w:type="spellStart"/>
      <w:r w:rsidR="004B2F82" w:rsidRPr="00572EFD">
        <w:rPr>
          <w:rFonts w:ascii="Cambria" w:hAnsi="Cambria"/>
          <w:i/>
          <w:color w:val="000000" w:themeColor="text1"/>
        </w:rPr>
        <w:t>chapeadoras</w:t>
      </w:r>
      <w:proofErr w:type="spellEnd"/>
      <w:r w:rsidR="004B2F82" w:rsidRPr="00572EFD">
        <w:rPr>
          <w:rFonts w:ascii="Cambria" w:hAnsi="Cambria"/>
          <w:i/>
          <w:color w:val="000000" w:themeColor="text1"/>
        </w:rPr>
        <w:t>, mientras que el hombre no es tomado en cuenta por las críticas siendo este  el que paga por servicios sexuales. Es por ello que en esta encuesta se deja claro que el 61.7% de los encuestaos considera que definitivamente si debe haber igualdad de críticas, el 23.3% definitivamente no, 13.9% probablemente sí y el 1.2% probablemente no.</w:t>
      </w:r>
    </w:p>
    <w:p w:rsidR="004B2F82" w:rsidRPr="00237748"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r w:rsidRPr="00237748">
        <w:rPr>
          <w:rFonts w:ascii="Cambria" w:eastAsia="SimSun" w:hAnsi="Cambria" w:cs="Tahoma"/>
          <w:b/>
          <w:i/>
          <w:color w:val="0070C0"/>
          <w:kern w:val="1"/>
          <w:lang w:eastAsia="ar-SA"/>
        </w:rPr>
        <w:lastRenderedPageBreak/>
        <w:t>Cuadro 36.1</w:t>
      </w:r>
    </w:p>
    <w:p w:rsidR="004B2F82" w:rsidRPr="008144F6"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r w:rsidRPr="008144F6">
        <w:rPr>
          <w:rFonts w:ascii="Cambria" w:eastAsia="SimSun" w:hAnsi="Cambria" w:cs="Tahoma"/>
          <w:b/>
          <w:i/>
          <w:color w:val="0070C0"/>
          <w:kern w:val="1"/>
          <w:lang w:eastAsia="ar-SA"/>
        </w:rPr>
        <w:t>Si bien, en la sociedad al hombre se la aplaude cualquier aberración y a la mujer se le condena, ¿Está usted de acuerdo en que el hombre pueda incorporarse al chapeo sin ningún perjuicio?</w:t>
      </w:r>
    </w:p>
    <w:p w:rsidR="004B2F82" w:rsidRPr="00801C2E" w:rsidRDefault="004B2F82" w:rsidP="004B2F82">
      <w:pPr>
        <w:tabs>
          <w:tab w:val="center" w:pos="4334"/>
        </w:tabs>
        <w:autoSpaceDE w:val="0"/>
        <w:autoSpaceDN w:val="0"/>
        <w:adjustRightInd w:val="0"/>
        <w:spacing w:after="0" w:line="240" w:lineRule="auto"/>
        <w:rPr>
          <w:rFonts w:ascii="Cambria" w:hAnsi="Cambria" w:cs="Arial"/>
          <w:b/>
          <w:bCs/>
          <w:i/>
          <w:color w:val="000000"/>
        </w:rPr>
      </w:pPr>
    </w:p>
    <w:tbl>
      <w:tblPr>
        <w:tblW w:w="0" w:type="auto"/>
        <w:jc w:val="center"/>
        <w:tblInd w:w="93" w:type="dxa"/>
        <w:tblLayout w:type="fixed"/>
        <w:tblCellMar>
          <w:left w:w="93" w:type="dxa"/>
          <w:right w:w="93" w:type="dxa"/>
        </w:tblCellMar>
        <w:tblLook w:val="0000"/>
      </w:tblPr>
      <w:tblGrid>
        <w:gridCol w:w="1155"/>
        <w:gridCol w:w="2670"/>
        <w:gridCol w:w="1350"/>
        <w:gridCol w:w="1302"/>
        <w:gridCol w:w="1496"/>
        <w:gridCol w:w="1496"/>
      </w:tblGrid>
      <w:tr w:rsidR="004B2F82" w:rsidRPr="00934103" w:rsidTr="00A808F0">
        <w:trPr>
          <w:trHeight w:val="514"/>
          <w:jc w:val="center"/>
        </w:trPr>
        <w:tc>
          <w:tcPr>
            <w:tcW w:w="3824" w:type="dxa"/>
            <w:gridSpan w:val="2"/>
            <w:tcBorders>
              <w:top w:val="single" w:sz="12" w:space="0" w:color="000000"/>
              <w:left w:val="single" w:sz="1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350" w:type="dxa"/>
            <w:tcBorders>
              <w:top w:val="single" w:sz="12" w:space="0" w:color="000000"/>
              <w:left w:val="single" w:sz="1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Frecuencia</w:t>
            </w:r>
          </w:p>
        </w:tc>
        <w:tc>
          <w:tcPr>
            <w:tcW w:w="1302"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w:t>
            </w:r>
          </w:p>
        </w:tc>
        <w:tc>
          <w:tcPr>
            <w:tcW w:w="1496"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válido</w:t>
            </w:r>
          </w:p>
        </w:tc>
        <w:tc>
          <w:tcPr>
            <w:tcW w:w="1496" w:type="dxa"/>
            <w:tcBorders>
              <w:top w:val="single" w:sz="12" w:space="0" w:color="000000"/>
              <w:left w:val="single" w:sz="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acumulado</w:t>
            </w:r>
          </w:p>
        </w:tc>
      </w:tr>
      <w:tr w:rsidR="004B2F82" w:rsidRPr="00934103" w:rsidTr="00A808F0">
        <w:trPr>
          <w:trHeight w:val="279"/>
          <w:jc w:val="center"/>
        </w:trPr>
        <w:tc>
          <w:tcPr>
            <w:tcW w:w="1155" w:type="dxa"/>
            <w:vMerge w:val="restart"/>
            <w:tcBorders>
              <w:top w:val="single" w:sz="12" w:space="0" w:color="000000"/>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Válidos</w:t>
            </w:r>
          </w:p>
        </w:tc>
        <w:tc>
          <w:tcPr>
            <w:tcW w:w="2670" w:type="dxa"/>
            <w:tcBorders>
              <w:top w:val="single" w:sz="12" w:space="0" w:color="000000"/>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Si, al hombre le luce todo</w:t>
            </w:r>
          </w:p>
        </w:tc>
        <w:tc>
          <w:tcPr>
            <w:tcW w:w="1350" w:type="dxa"/>
            <w:tcBorders>
              <w:top w:val="single" w:sz="12" w:space="0" w:color="000000"/>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43</w:t>
            </w:r>
          </w:p>
        </w:tc>
        <w:tc>
          <w:tcPr>
            <w:tcW w:w="1302"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12.3</w:t>
            </w:r>
          </w:p>
        </w:tc>
        <w:tc>
          <w:tcPr>
            <w:tcW w:w="1496"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13.3</w:t>
            </w:r>
          </w:p>
        </w:tc>
        <w:tc>
          <w:tcPr>
            <w:tcW w:w="1496" w:type="dxa"/>
            <w:tcBorders>
              <w:top w:val="single" w:sz="12" w:space="0" w:color="000000"/>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13.3</w:t>
            </w:r>
          </w:p>
        </w:tc>
      </w:tr>
      <w:tr w:rsidR="004B2F82" w:rsidRPr="00934103" w:rsidTr="00A808F0">
        <w:trPr>
          <w:trHeight w:val="514"/>
          <w:jc w:val="center"/>
        </w:trPr>
        <w:tc>
          <w:tcPr>
            <w:tcW w:w="1155"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2670"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proofErr w:type="spellStart"/>
            <w:r w:rsidRPr="00934103">
              <w:rPr>
                <w:rFonts w:ascii="Cambria" w:hAnsi="Cambria" w:cs="Arial"/>
                <w:i/>
                <w:color w:val="000000"/>
              </w:rPr>
              <w:t>Quizas</w:t>
            </w:r>
            <w:proofErr w:type="spellEnd"/>
            <w:r w:rsidRPr="00934103">
              <w:rPr>
                <w:rFonts w:ascii="Cambria" w:hAnsi="Cambria" w:cs="Arial"/>
                <w:i/>
                <w:color w:val="000000"/>
              </w:rPr>
              <w:t>, no es tan relevante</w:t>
            </w:r>
          </w:p>
        </w:tc>
        <w:tc>
          <w:tcPr>
            <w:tcW w:w="1350"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44</w:t>
            </w:r>
          </w:p>
        </w:tc>
        <w:tc>
          <w:tcPr>
            <w:tcW w:w="1302"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12.6</w:t>
            </w:r>
          </w:p>
        </w:tc>
        <w:tc>
          <w:tcPr>
            <w:tcW w:w="1496"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13.6</w:t>
            </w:r>
          </w:p>
        </w:tc>
        <w:tc>
          <w:tcPr>
            <w:tcW w:w="1496"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26.9</w:t>
            </w:r>
          </w:p>
        </w:tc>
      </w:tr>
      <w:tr w:rsidR="004B2F82" w:rsidRPr="00934103" w:rsidTr="00A808F0">
        <w:trPr>
          <w:trHeight w:val="279"/>
          <w:jc w:val="center"/>
        </w:trPr>
        <w:tc>
          <w:tcPr>
            <w:tcW w:w="1155"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2670"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No es lo correcto</w:t>
            </w:r>
          </w:p>
        </w:tc>
        <w:tc>
          <w:tcPr>
            <w:tcW w:w="1350"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237</w:t>
            </w:r>
          </w:p>
        </w:tc>
        <w:tc>
          <w:tcPr>
            <w:tcW w:w="1302"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67.7</w:t>
            </w:r>
          </w:p>
        </w:tc>
        <w:tc>
          <w:tcPr>
            <w:tcW w:w="1496"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73.1</w:t>
            </w:r>
          </w:p>
        </w:tc>
        <w:tc>
          <w:tcPr>
            <w:tcW w:w="1496"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r>
      <w:tr w:rsidR="004B2F82" w:rsidRPr="00934103" w:rsidTr="00A808F0">
        <w:trPr>
          <w:trHeight w:val="279"/>
          <w:jc w:val="center"/>
        </w:trPr>
        <w:tc>
          <w:tcPr>
            <w:tcW w:w="1155"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2670"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350"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324</w:t>
            </w:r>
          </w:p>
        </w:tc>
        <w:tc>
          <w:tcPr>
            <w:tcW w:w="1302"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92.6</w:t>
            </w:r>
          </w:p>
        </w:tc>
        <w:tc>
          <w:tcPr>
            <w:tcW w:w="1496"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496"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79"/>
          <w:jc w:val="center"/>
        </w:trPr>
        <w:tc>
          <w:tcPr>
            <w:tcW w:w="1155"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Perdidos</w:t>
            </w:r>
          </w:p>
        </w:tc>
        <w:tc>
          <w:tcPr>
            <w:tcW w:w="2670"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Sistema</w:t>
            </w:r>
          </w:p>
        </w:tc>
        <w:tc>
          <w:tcPr>
            <w:tcW w:w="1350"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26</w:t>
            </w:r>
          </w:p>
        </w:tc>
        <w:tc>
          <w:tcPr>
            <w:tcW w:w="1302"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7.4</w:t>
            </w:r>
          </w:p>
        </w:tc>
        <w:tc>
          <w:tcPr>
            <w:tcW w:w="1496"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496"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79"/>
          <w:jc w:val="center"/>
        </w:trPr>
        <w:tc>
          <w:tcPr>
            <w:tcW w:w="3824" w:type="dxa"/>
            <w:gridSpan w:val="2"/>
            <w:tcBorders>
              <w:top w:val="nil"/>
              <w:left w:val="single" w:sz="12" w:space="0" w:color="000000"/>
              <w:bottom w:val="single" w:sz="12" w:space="0" w:color="000000"/>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350" w:type="dxa"/>
            <w:tcBorders>
              <w:top w:val="nil"/>
              <w:left w:val="single" w:sz="1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350</w:t>
            </w:r>
          </w:p>
        </w:tc>
        <w:tc>
          <w:tcPr>
            <w:tcW w:w="1302"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496"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496" w:type="dxa"/>
            <w:tcBorders>
              <w:top w:val="nil"/>
              <w:left w:val="single" w:sz="2" w:space="0" w:color="000000"/>
              <w:bottom w:val="single" w:sz="12" w:space="0" w:color="000000"/>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bl>
    <w:p w:rsidR="004B2F82" w:rsidRPr="00392E7B" w:rsidRDefault="004B2F82" w:rsidP="004B2F82">
      <w:pPr>
        <w:jc w:val="both"/>
        <w:rPr>
          <w:rFonts w:ascii="Cambria" w:hAnsi="Cambria"/>
          <w:i/>
        </w:rPr>
      </w:pPr>
      <w:r w:rsidRPr="00392E7B">
        <w:rPr>
          <w:i/>
        </w:rPr>
        <w:t xml:space="preserve">Fuente: </w:t>
      </w:r>
      <w:r w:rsidRPr="00392E7B">
        <w:rPr>
          <w:rFonts w:ascii="Times New Roman" w:hAnsi="Times New Roman"/>
          <w:bCs/>
          <w:i/>
          <w:iCs/>
        </w:rPr>
        <w:t xml:space="preserve">Encuesta aleatoria aplicada a la población de la Provincia </w:t>
      </w:r>
      <w:r w:rsidRPr="00392E7B">
        <w:rPr>
          <w:rFonts w:ascii="Cambria" w:hAnsi="Cambria"/>
          <w:i/>
        </w:rPr>
        <w:t xml:space="preserve"> Monseñor  Nouel  (Bonao)  </w:t>
      </w:r>
      <w:r w:rsidRPr="00392E7B">
        <w:rPr>
          <w:rFonts w:ascii="Times New Roman" w:hAnsi="Times New Roman"/>
          <w:bCs/>
          <w:i/>
          <w:iCs/>
        </w:rPr>
        <w:t>en relación con el tema de investigación “El</w:t>
      </w:r>
      <w:r w:rsidRPr="00392E7B">
        <w:rPr>
          <w:rFonts w:ascii="Times New Roman" w:hAnsi="Times New Roman"/>
          <w:i/>
        </w:rPr>
        <w:t xml:space="preserve"> </w:t>
      </w:r>
      <w:r w:rsidRPr="00392E7B">
        <w:rPr>
          <w:rFonts w:ascii="Times New Roman" w:hAnsi="Times New Roman"/>
          <w:bCs/>
          <w:i/>
          <w:iCs/>
        </w:rPr>
        <w:t xml:space="preserve">Chapeo” </w:t>
      </w:r>
      <w:r w:rsidRPr="00392E7B">
        <w:rPr>
          <w:rFonts w:ascii="Cambria" w:hAnsi="Cambria"/>
          <w:i/>
        </w:rPr>
        <w:t>03  de  Diciembre  2014</w:t>
      </w:r>
    </w:p>
    <w:p w:rsidR="004B2F82" w:rsidRPr="008144F6"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r>
        <w:rPr>
          <w:rFonts w:ascii="Cambria" w:eastAsia="SimSun" w:hAnsi="Cambria" w:cs="Tahoma"/>
          <w:b/>
          <w:i/>
          <w:color w:val="0070C0"/>
          <w:kern w:val="1"/>
          <w:lang w:eastAsia="ar-SA"/>
        </w:rPr>
        <w:t>Grá</w:t>
      </w:r>
      <w:r w:rsidRPr="008144F6">
        <w:rPr>
          <w:rFonts w:ascii="Cambria" w:eastAsia="SimSun" w:hAnsi="Cambria" w:cs="Tahoma"/>
          <w:b/>
          <w:i/>
          <w:color w:val="0070C0"/>
          <w:kern w:val="1"/>
          <w:lang w:eastAsia="ar-SA"/>
        </w:rPr>
        <w:t>fico 36.1</w:t>
      </w:r>
    </w:p>
    <w:p w:rsidR="004B2F82" w:rsidRPr="00392E7B" w:rsidRDefault="004B2F82" w:rsidP="004B2F82">
      <w:pPr>
        <w:jc w:val="both"/>
        <w:rPr>
          <w:rFonts w:ascii="Cambria" w:hAnsi="Cambria"/>
          <w:i/>
          <w:sz w:val="20"/>
        </w:rPr>
      </w:pPr>
      <w:r>
        <w:rPr>
          <w:rFonts w:ascii="Cambria" w:hAnsi="Cambria"/>
          <w:i/>
          <w:noProof/>
          <w:lang w:eastAsia="es-ES"/>
        </w:rPr>
        <w:drawing>
          <wp:inline distT="0" distB="0" distL="0" distR="0">
            <wp:extent cx="6597015" cy="3907155"/>
            <wp:effectExtent l="1905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66" cstate="print"/>
                    <a:srcRect/>
                    <a:stretch>
                      <a:fillRect/>
                    </a:stretch>
                  </pic:blipFill>
                  <pic:spPr bwMode="auto">
                    <a:xfrm>
                      <a:off x="0" y="0"/>
                      <a:ext cx="6597015" cy="3907155"/>
                    </a:xfrm>
                    <a:prstGeom prst="rect">
                      <a:avLst/>
                    </a:prstGeom>
                    <a:noFill/>
                    <a:ln w="9525">
                      <a:noFill/>
                      <a:miter lim="800000"/>
                      <a:headEnd/>
                      <a:tailEnd/>
                    </a:ln>
                  </pic:spPr>
                </pic:pic>
              </a:graphicData>
            </a:graphic>
          </wp:inline>
        </w:drawing>
      </w:r>
      <w:r w:rsidRPr="00392E7B">
        <w:rPr>
          <w:b/>
          <w:i/>
          <w:sz w:val="20"/>
        </w:rPr>
        <w:t xml:space="preserve"> </w:t>
      </w:r>
      <w:r w:rsidRPr="00BA4EAE">
        <w:rPr>
          <w:b/>
          <w:i/>
          <w:sz w:val="20"/>
        </w:rPr>
        <w:t>Fuente:</w:t>
      </w:r>
      <w:r w:rsidRPr="00BA4EAE">
        <w:rPr>
          <w:i/>
          <w:sz w:val="20"/>
        </w:rPr>
        <w:t xml:space="preserve"> </w:t>
      </w:r>
      <w:r w:rsidRPr="00BA4EAE">
        <w:rPr>
          <w:rFonts w:ascii="Times New Roman" w:hAnsi="Times New Roman"/>
          <w:bCs/>
          <w:i/>
          <w:iCs/>
          <w:sz w:val="20"/>
        </w:rPr>
        <w:t xml:space="preserve">Encuesta aleatoria aplicada a la población de la Provincia </w:t>
      </w:r>
      <w:r w:rsidRPr="00BA4EAE">
        <w:rPr>
          <w:rFonts w:ascii="Cambria" w:hAnsi="Cambria"/>
          <w:i/>
          <w:sz w:val="20"/>
        </w:rPr>
        <w:t xml:space="preserve"> Monseñor  Nouel  (Bonao)  </w:t>
      </w:r>
      <w:r w:rsidRPr="00BA4EAE">
        <w:rPr>
          <w:rFonts w:ascii="Times New Roman" w:hAnsi="Times New Roman"/>
          <w:bCs/>
          <w:i/>
          <w:iCs/>
          <w:sz w:val="20"/>
        </w:rPr>
        <w:t>en relación con el tema de investigación “El</w:t>
      </w:r>
      <w:r w:rsidRPr="00BA4EAE">
        <w:rPr>
          <w:rFonts w:ascii="Times New Roman" w:hAnsi="Times New Roman"/>
          <w:i/>
          <w:sz w:val="20"/>
        </w:rPr>
        <w:t xml:space="preserve"> </w:t>
      </w:r>
      <w:r w:rsidRPr="00BA4EAE">
        <w:rPr>
          <w:rFonts w:ascii="Times New Roman" w:hAnsi="Times New Roman"/>
          <w:bCs/>
          <w:i/>
          <w:iCs/>
          <w:sz w:val="20"/>
        </w:rPr>
        <w:t xml:space="preserve">Chapeo” </w:t>
      </w:r>
      <w:r w:rsidRPr="00BA4EAE">
        <w:rPr>
          <w:rFonts w:ascii="Cambria" w:hAnsi="Cambria"/>
          <w:i/>
          <w:sz w:val="20"/>
        </w:rPr>
        <w:t>03  de  Diciembre  2014</w:t>
      </w:r>
    </w:p>
    <w:p w:rsidR="004B2F82" w:rsidRDefault="004B2F82" w:rsidP="00FD1394">
      <w:pPr>
        <w:jc w:val="both"/>
        <w:rPr>
          <w:rFonts w:ascii="Cambria" w:hAnsi="Cambria"/>
          <w:i/>
        </w:rPr>
      </w:pPr>
      <w:r w:rsidRPr="00801C2E">
        <w:rPr>
          <w:rFonts w:ascii="Cambria" w:hAnsi="Cambria"/>
          <w:i/>
        </w:rPr>
        <w:t>Análisis</w:t>
      </w:r>
      <w:r>
        <w:rPr>
          <w:rFonts w:ascii="Cambria" w:hAnsi="Cambria"/>
          <w:i/>
        </w:rPr>
        <w:t>: El 13</w:t>
      </w:r>
      <w:r w:rsidRPr="00801C2E">
        <w:rPr>
          <w:rFonts w:ascii="Cambria" w:hAnsi="Cambria"/>
          <w:i/>
        </w:rPr>
        <w:t>.3% entiende qu</w:t>
      </w:r>
      <w:r>
        <w:rPr>
          <w:rFonts w:ascii="Cambria" w:hAnsi="Cambria"/>
          <w:i/>
        </w:rPr>
        <w:t>e  al hombre le luce todo, el 13.6</w:t>
      </w:r>
      <w:r w:rsidRPr="00801C2E">
        <w:rPr>
          <w:rFonts w:ascii="Cambria" w:hAnsi="Cambria"/>
          <w:i/>
        </w:rPr>
        <w:t>% quizás</w:t>
      </w:r>
      <w:r>
        <w:rPr>
          <w:rFonts w:ascii="Cambria" w:hAnsi="Cambria"/>
          <w:i/>
        </w:rPr>
        <w:t xml:space="preserve"> no es tan relevante y el 73.2</w:t>
      </w:r>
      <w:r w:rsidRPr="00801C2E">
        <w:rPr>
          <w:rFonts w:ascii="Cambria" w:hAnsi="Cambria"/>
          <w:i/>
        </w:rPr>
        <w:t>% dice que no es correcto.</w:t>
      </w:r>
    </w:p>
    <w:p w:rsidR="00FD1394" w:rsidRDefault="00585B98" w:rsidP="004B2F82">
      <w:pPr>
        <w:autoSpaceDE w:val="0"/>
        <w:autoSpaceDN w:val="0"/>
        <w:adjustRightInd w:val="0"/>
        <w:spacing w:after="0" w:line="240" w:lineRule="auto"/>
        <w:jc w:val="center"/>
        <w:rPr>
          <w:rFonts w:ascii="Cambria" w:eastAsia="SimSun" w:hAnsi="Cambria" w:cs="Tahoma"/>
          <w:b/>
          <w:i/>
          <w:color w:val="0070C0"/>
          <w:kern w:val="1"/>
          <w:lang w:eastAsia="ar-SA"/>
        </w:rPr>
      </w:pPr>
      <w:r w:rsidRPr="00585B98">
        <w:rPr>
          <w:rFonts w:ascii="Cambria" w:hAnsi="Cambria"/>
          <w:i/>
          <w:noProof/>
          <w:lang w:eastAsia="es-ES"/>
        </w:rPr>
        <w:pict>
          <v:group id="_x0000_s1517" style="position:absolute;left:0;text-align:left;margin-left:546.4pt;margin-top:723.45pt;width:1in;height:1in;z-index:251735040;mso-position-horizontal-relative:page;mso-position-vertical-relative:page" coordorigin="10800,14400" coordsize="1440,1440" o:allowincell="f">
            <v:rect id="_x0000_s1518"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4B2F82"/>
                </w:txbxContent>
              </v:textbox>
            </v:rect>
            <v:shape id="_x0000_s1519"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519" inset=",0,,0">
                <w:txbxContent>
                  <w:p w:rsidR="000A562C" w:rsidRPr="007C20C9" w:rsidRDefault="000A562C" w:rsidP="004B2F82">
                    <w:pPr>
                      <w:pStyle w:val="Piedepgina"/>
                      <w:jc w:val="center"/>
                      <w:rPr>
                        <w:lang w:val="es-DO"/>
                      </w:rPr>
                    </w:pPr>
                    <w:r>
                      <w:rPr>
                        <w:lang w:val="es-DO"/>
                      </w:rPr>
                      <w:t>73</w:t>
                    </w:r>
                  </w:p>
                </w:txbxContent>
              </v:textbox>
            </v:shape>
            <w10:wrap anchorx="page" anchory="page"/>
          </v:group>
        </w:pict>
      </w:r>
    </w:p>
    <w:p w:rsidR="004B2F82" w:rsidRPr="00237748"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r w:rsidRPr="00237748">
        <w:rPr>
          <w:rFonts w:ascii="Cambria" w:eastAsia="SimSun" w:hAnsi="Cambria" w:cs="Tahoma"/>
          <w:b/>
          <w:i/>
          <w:color w:val="0070C0"/>
          <w:kern w:val="1"/>
          <w:lang w:eastAsia="ar-SA"/>
        </w:rPr>
        <w:lastRenderedPageBreak/>
        <w:t>Cuadro 37.1</w:t>
      </w:r>
    </w:p>
    <w:p w:rsidR="004B2F82" w:rsidRPr="00237748"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r w:rsidRPr="00237748">
        <w:rPr>
          <w:rFonts w:ascii="Cambria" w:eastAsia="SimSun" w:hAnsi="Cambria" w:cs="Tahoma"/>
          <w:b/>
          <w:i/>
          <w:color w:val="0070C0"/>
          <w:kern w:val="1"/>
          <w:lang w:eastAsia="ar-SA"/>
        </w:rPr>
        <w:tab/>
        <w:t xml:space="preserve">Cree usted que las mujeres que se dedican a esta actividad corren el riesgo de maltrato </w:t>
      </w:r>
      <w:proofErr w:type="spellStart"/>
      <w:r w:rsidRPr="00237748">
        <w:rPr>
          <w:rFonts w:ascii="Cambria" w:eastAsia="SimSun" w:hAnsi="Cambria" w:cs="Tahoma"/>
          <w:b/>
          <w:i/>
          <w:color w:val="0070C0"/>
          <w:kern w:val="1"/>
          <w:lang w:eastAsia="ar-SA"/>
        </w:rPr>
        <w:t>fisico</w:t>
      </w:r>
      <w:proofErr w:type="spellEnd"/>
      <w:r w:rsidRPr="00237748">
        <w:rPr>
          <w:rFonts w:ascii="Cambria" w:eastAsia="SimSun" w:hAnsi="Cambria" w:cs="Tahoma"/>
          <w:b/>
          <w:i/>
          <w:color w:val="0070C0"/>
          <w:kern w:val="1"/>
          <w:lang w:eastAsia="ar-SA"/>
        </w:rPr>
        <w:t xml:space="preserve">, verbal y </w:t>
      </w:r>
      <w:proofErr w:type="spellStart"/>
      <w:r w:rsidRPr="00237748">
        <w:rPr>
          <w:rFonts w:ascii="Cambria" w:eastAsia="SimSun" w:hAnsi="Cambria" w:cs="Tahoma"/>
          <w:b/>
          <w:i/>
          <w:color w:val="0070C0"/>
          <w:kern w:val="1"/>
          <w:lang w:eastAsia="ar-SA"/>
        </w:rPr>
        <w:t>emocioanal</w:t>
      </w:r>
      <w:proofErr w:type="spellEnd"/>
      <w:r w:rsidRPr="00237748">
        <w:rPr>
          <w:rFonts w:ascii="Cambria" w:eastAsia="SimSun" w:hAnsi="Cambria" w:cs="Tahoma"/>
          <w:b/>
          <w:i/>
          <w:color w:val="0070C0"/>
          <w:kern w:val="1"/>
          <w:lang w:eastAsia="ar-SA"/>
        </w:rPr>
        <w:t xml:space="preserve"> por parte de los hombres</w:t>
      </w:r>
      <w:proofErr w:type="gramStart"/>
      <w:r w:rsidRPr="00237748">
        <w:rPr>
          <w:rFonts w:ascii="Cambria" w:eastAsia="SimSun" w:hAnsi="Cambria" w:cs="Tahoma"/>
          <w:b/>
          <w:i/>
          <w:color w:val="0070C0"/>
          <w:kern w:val="1"/>
          <w:lang w:eastAsia="ar-SA"/>
        </w:rPr>
        <w:t>?</w:t>
      </w:r>
      <w:proofErr w:type="gramEnd"/>
    </w:p>
    <w:p w:rsidR="004B2F82" w:rsidRPr="00801C2E" w:rsidRDefault="004B2F82" w:rsidP="004B2F82">
      <w:pPr>
        <w:tabs>
          <w:tab w:val="center" w:pos="4060"/>
        </w:tabs>
        <w:autoSpaceDE w:val="0"/>
        <w:autoSpaceDN w:val="0"/>
        <w:adjustRightInd w:val="0"/>
        <w:spacing w:after="0" w:line="240" w:lineRule="auto"/>
        <w:rPr>
          <w:rFonts w:ascii="Cambria" w:hAnsi="Cambria" w:cs="Arial"/>
          <w:b/>
          <w:bCs/>
          <w:i/>
          <w:color w:val="000000"/>
        </w:rPr>
      </w:pPr>
    </w:p>
    <w:tbl>
      <w:tblPr>
        <w:tblW w:w="0" w:type="auto"/>
        <w:jc w:val="center"/>
        <w:tblInd w:w="93" w:type="dxa"/>
        <w:tblLayout w:type="fixed"/>
        <w:tblCellMar>
          <w:left w:w="93" w:type="dxa"/>
          <w:right w:w="93" w:type="dxa"/>
        </w:tblCellMar>
        <w:tblLook w:val="0000"/>
      </w:tblPr>
      <w:tblGrid>
        <w:gridCol w:w="1160"/>
        <w:gridCol w:w="2075"/>
        <w:gridCol w:w="1356"/>
        <w:gridCol w:w="1307"/>
        <w:gridCol w:w="1502"/>
        <w:gridCol w:w="1502"/>
      </w:tblGrid>
      <w:tr w:rsidR="004B2F82" w:rsidRPr="00934103" w:rsidTr="00A808F0">
        <w:trPr>
          <w:trHeight w:val="491"/>
          <w:jc w:val="center"/>
        </w:trPr>
        <w:tc>
          <w:tcPr>
            <w:tcW w:w="3235" w:type="dxa"/>
            <w:gridSpan w:val="2"/>
            <w:tcBorders>
              <w:top w:val="single" w:sz="12" w:space="0" w:color="000000"/>
              <w:left w:val="single" w:sz="1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rPr>
                <w:rFonts w:ascii="Cambria" w:hAnsi="Cambria" w:cs="Arial"/>
                <w:b/>
                <w:i/>
                <w:color w:val="000000"/>
              </w:rPr>
            </w:pPr>
            <w:r w:rsidRPr="00934103">
              <w:rPr>
                <w:rFonts w:ascii="Cambria" w:hAnsi="Cambria" w:cs="Arial"/>
                <w:b/>
                <w:i/>
                <w:color w:val="000000"/>
              </w:rPr>
              <w:t xml:space="preserve"> </w:t>
            </w:r>
          </w:p>
        </w:tc>
        <w:tc>
          <w:tcPr>
            <w:tcW w:w="1356" w:type="dxa"/>
            <w:tcBorders>
              <w:top w:val="single" w:sz="12" w:space="0" w:color="000000"/>
              <w:left w:val="single" w:sz="1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Frecuencia</w:t>
            </w:r>
          </w:p>
        </w:tc>
        <w:tc>
          <w:tcPr>
            <w:tcW w:w="1307"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w:t>
            </w:r>
          </w:p>
        </w:tc>
        <w:tc>
          <w:tcPr>
            <w:tcW w:w="1502"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válido</w:t>
            </w:r>
          </w:p>
        </w:tc>
        <w:tc>
          <w:tcPr>
            <w:tcW w:w="1502" w:type="dxa"/>
            <w:tcBorders>
              <w:top w:val="single" w:sz="12" w:space="0" w:color="000000"/>
              <w:left w:val="single" w:sz="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acumulado</w:t>
            </w:r>
          </w:p>
        </w:tc>
      </w:tr>
      <w:tr w:rsidR="004B2F82" w:rsidRPr="00934103" w:rsidTr="00A808F0">
        <w:trPr>
          <w:trHeight w:val="266"/>
          <w:jc w:val="center"/>
        </w:trPr>
        <w:tc>
          <w:tcPr>
            <w:tcW w:w="1160" w:type="dxa"/>
            <w:vMerge w:val="restart"/>
            <w:tcBorders>
              <w:top w:val="single" w:sz="12" w:space="0" w:color="000000"/>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Válidos</w:t>
            </w:r>
          </w:p>
        </w:tc>
        <w:tc>
          <w:tcPr>
            <w:tcW w:w="2075" w:type="dxa"/>
            <w:tcBorders>
              <w:top w:val="single" w:sz="12" w:space="0" w:color="000000"/>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Definitivamente si</w:t>
            </w:r>
          </w:p>
        </w:tc>
        <w:tc>
          <w:tcPr>
            <w:tcW w:w="1356" w:type="dxa"/>
            <w:tcBorders>
              <w:top w:val="single" w:sz="12" w:space="0" w:color="000000"/>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273</w:t>
            </w:r>
          </w:p>
        </w:tc>
        <w:tc>
          <w:tcPr>
            <w:tcW w:w="1307"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78.0</w:t>
            </w:r>
          </w:p>
        </w:tc>
        <w:tc>
          <w:tcPr>
            <w:tcW w:w="1502"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84.3</w:t>
            </w:r>
          </w:p>
        </w:tc>
        <w:tc>
          <w:tcPr>
            <w:tcW w:w="1502" w:type="dxa"/>
            <w:tcBorders>
              <w:top w:val="single" w:sz="12" w:space="0" w:color="000000"/>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84.3</w:t>
            </w:r>
          </w:p>
        </w:tc>
      </w:tr>
      <w:tr w:rsidR="004B2F82" w:rsidRPr="00934103" w:rsidTr="00A808F0">
        <w:trPr>
          <w:trHeight w:val="266"/>
          <w:jc w:val="center"/>
        </w:trPr>
        <w:tc>
          <w:tcPr>
            <w:tcW w:w="1160"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2075"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Definitivamente No</w:t>
            </w:r>
          </w:p>
        </w:tc>
        <w:tc>
          <w:tcPr>
            <w:tcW w:w="1356"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27</w:t>
            </w:r>
          </w:p>
        </w:tc>
        <w:tc>
          <w:tcPr>
            <w:tcW w:w="1307"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7.7</w:t>
            </w:r>
          </w:p>
        </w:tc>
        <w:tc>
          <w:tcPr>
            <w:tcW w:w="1502"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8.3</w:t>
            </w:r>
          </w:p>
        </w:tc>
        <w:tc>
          <w:tcPr>
            <w:tcW w:w="1502"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92.6</w:t>
            </w:r>
          </w:p>
        </w:tc>
      </w:tr>
      <w:tr w:rsidR="004B2F82" w:rsidRPr="00934103" w:rsidTr="00A808F0">
        <w:trPr>
          <w:trHeight w:val="266"/>
          <w:jc w:val="center"/>
        </w:trPr>
        <w:tc>
          <w:tcPr>
            <w:tcW w:w="1160"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2075"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Probablemente Si</w:t>
            </w:r>
          </w:p>
        </w:tc>
        <w:tc>
          <w:tcPr>
            <w:tcW w:w="1356"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20</w:t>
            </w:r>
          </w:p>
        </w:tc>
        <w:tc>
          <w:tcPr>
            <w:tcW w:w="1307"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5.7</w:t>
            </w:r>
          </w:p>
        </w:tc>
        <w:tc>
          <w:tcPr>
            <w:tcW w:w="1502"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6.2</w:t>
            </w:r>
          </w:p>
        </w:tc>
        <w:tc>
          <w:tcPr>
            <w:tcW w:w="1502"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98.8</w:t>
            </w:r>
          </w:p>
        </w:tc>
      </w:tr>
      <w:tr w:rsidR="004B2F82" w:rsidRPr="00934103" w:rsidTr="00A808F0">
        <w:trPr>
          <w:trHeight w:val="266"/>
          <w:jc w:val="center"/>
        </w:trPr>
        <w:tc>
          <w:tcPr>
            <w:tcW w:w="1160"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2075"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Probablemente No</w:t>
            </w:r>
          </w:p>
        </w:tc>
        <w:tc>
          <w:tcPr>
            <w:tcW w:w="1356"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4</w:t>
            </w:r>
          </w:p>
        </w:tc>
        <w:tc>
          <w:tcPr>
            <w:tcW w:w="1307"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1.1</w:t>
            </w:r>
          </w:p>
        </w:tc>
        <w:tc>
          <w:tcPr>
            <w:tcW w:w="1502"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1.2</w:t>
            </w:r>
          </w:p>
        </w:tc>
        <w:tc>
          <w:tcPr>
            <w:tcW w:w="1502"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r>
      <w:tr w:rsidR="004B2F82" w:rsidRPr="00934103" w:rsidTr="00A808F0">
        <w:trPr>
          <w:trHeight w:val="266"/>
          <w:jc w:val="center"/>
        </w:trPr>
        <w:tc>
          <w:tcPr>
            <w:tcW w:w="1160"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2075"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356"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324</w:t>
            </w:r>
          </w:p>
        </w:tc>
        <w:tc>
          <w:tcPr>
            <w:tcW w:w="1307"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92.6</w:t>
            </w:r>
          </w:p>
        </w:tc>
        <w:tc>
          <w:tcPr>
            <w:tcW w:w="1502"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502"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66"/>
          <w:jc w:val="center"/>
        </w:trPr>
        <w:tc>
          <w:tcPr>
            <w:tcW w:w="1160"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Perdidos</w:t>
            </w:r>
          </w:p>
        </w:tc>
        <w:tc>
          <w:tcPr>
            <w:tcW w:w="2075"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Sistema</w:t>
            </w:r>
          </w:p>
        </w:tc>
        <w:tc>
          <w:tcPr>
            <w:tcW w:w="1356"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26</w:t>
            </w:r>
          </w:p>
        </w:tc>
        <w:tc>
          <w:tcPr>
            <w:tcW w:w="1307"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7.4</w:t>
            </w:r>
          </w:p>
        </w:tc>
        <w:tc>
          <w:tcPr>
            <w:tcW w:w="1502"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502"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66"/>
          <w:jc w:val="center"/>
        </w:trPr>
        <w:tc>
          <w:tcPr>
            <w:tcW w:w="3235" w:type="dxa"/>
            <w:gridSpan w:val="2"/>
            <w:tcBorders>
              <w:top w:val="nil"/>
              <w:left w:val="single" w:sz="12" w:space="0" w:color="000000"/>
              <w:bottom w:val="single" w:sz="12" w:space="0" w:color="000000"/>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356" w:type="dxa"/>
            <w:tcBorders>
              <w:top w:val="nil"/>
              <w:left w:val="single" w:sz="1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350</w:t>
            </w:r>
          </w:p>
        </w:tc>
        <w:tc>
          <w:tcPr>
            <w:tcW w:w="1307"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502"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502" w:type="dxa"/>
            <w:tcBorders>
              <w:top w:val="nil"/>
              <w:left w:val="single" w:sz="2" w:space="0" w:color="000000"/>
              <w:bottom w:val="single" w:sz="12" w:space="0" w:color="000000"/>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bl>
    <w:p w:rsidR="004B2F82" w:rsidRPr="00392E7B" w:rsidRDefault="004B2F82" w:rsidP="004B2F82">
      <w:pPr>
        <w:jc w:val="both"/>
        <w:rPr>
          <w:rFonts w:ascii="Cambria" w:hAnsi="Cambria"/>
          <w:i/>
          <w:sz w:val="20"/>
        </w:rPr>
      </w:pPr>
      <w:r w:rsidRPr="00392E7B">
        <w:rPr>
          <w:b/>
          <w:i/>
          <w:sz w:val="20"/>
        </w:rPr>
        <w:t>Fuente:</w:t>
      </w:r>
      <w:r w:rsidRPr="00392E7B">
        <w:rPr>
          <w:i/>
          <w:sz w:val="20"/>
        </w:rPr>
        <w:t xml:space="preserve"> </w:t>
      </w:r>
      <w:r w:rsidRPr="00392E7B">
        <w:rPr>
          <w:rFonts w:ascii="Times New Roman" w:hAnsi="Times New Roman"/>
          <w:bCs/>
          <w:i/>
          <w:iCs/>
          <w:sz w:val="20"/>
        </w:rPr>
        <w:t xml:space="preserve">Encuesta aleatoria aplicada a la población de la Provincia </w:t>
      </w:r>
      <w:r w:rsidRPr="00392E7B">
        <w:rPr>
          <w:rFonts w:ascii="Cambria" w:hAnsi="Cambria"/>
          <w:i/>
          <w:sz w:val="20"/>
        </w:rPr>
        <w:t xml:space="preserve"> Monseñor  Nouel  (Bonao)  </w:t>
      </w:r>
      <w:r w:rsidRPr="00392E7B">
        <w:rPr>
          <w:rFonts w:ascii="Times New Roman" w:hAnsi="Times New Roman"/>
          <w:bCs/>
          <w:i/>
          <w:iCs/>
          <w:sz w:val="20"/>
        </w:rPr>
        <w:t>en relación con el tema de investigación “El</w:t>
      </w:r>
      <w:r w:rsidRPr="00392E7B">
        <w:rPr>
          <w:rFonts w:ascii="Times New Roman" w:hAnsi="Times New Roman"/>
          <w:i/>
          <w:sz w:val="20"/>
        </w:rPr>
        <w:t xml:space="preserve"> </w:t>
      </w:r>
      <w:r w:rsidRPr="00392E7B">
        <w:rPr>
          <w:rFonts w:ascii="Times New Roman" w:hAnsi="Times New Roman"/>
          <w:bCs/>
          <w:i/>
          <w:iCs/>
          <w:sz w:val="20"/>
        </w:rPr>
        <w:t xml:space="preserve">Chapeo” </w:t>
      </w:r>
      <w:r w:rsidRPr="00392E7B">
        <w:rPr>
          <w:rFonts w:ascii="Cambria" w:hAnsi="Cambria"/>
          <w:i/>
          <w:sz w:val="20"/>
        </w:rPr>
        <w:t>03  de  Diciembre  2014</w:t>
      </w:r>
    </w:p>
    <w:p w:rsidR="004B2F82" w:rsidRPr="009D7903"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r w:rsidRPr="009D7903">
        <w:rPr>
          <w:rFonts w:ascii="Cambria" w:eastAsia="SimSun" w:hAnsi="Cambria" w:cs="Tahoma"/>
          <w:b/>
          <w:i/>
          <w:color w:val="0070C0"/>
          <w:kern w:val="1"/>
          <w:lang w:eastAsia="ar-SA"/>
        </w:rPr>
        <w:t>Grafico 37.1</w:t>
      </w:r>
    </w:p>
    <w:p w:rsidR="004B2F82" w:rsidRPr="00801C2E" w:rsidRDefault="004B2F82" w:rsidP="004B2F82">
      <w:pPr>
        <w:jc w:val="center"/>
        <w:rPr>
          <w:rFonts w:ascii="Cambria" w:hAnsi="Cambria"/>
          <w:i/>
        </w:rPr>
      </w:pPr>
      <w:r>
        <w:rPr>
          <w:rFonts w:ascii="Cambria" w:hAnsi="Cambria"/>
          <w:i/>
          <w:noProof/>
          <w:lang w:eastAsia="es-ES"/>
        </w:rPr>
        <w:drawing>
          <wp:inline distT="0" distB="0" distL="0" distR="0">
            <wp:extent cx="6543040" cy="3978275"/>
            <wp:effectExtent l="1905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7" cstate="print"/>
                    <a:srcRect/>
                    <a:stretch>
                      <a:fillRect/>
                    </a:stretch>
                  </pic:blipFill>
                  <pic:spPr bwMode="auto">
                    <a:xfrm>
                      <a:off x="0" y="0"/>
                      <a:ext cx="6543040" cy="3978275"/>
                    </a:xfrm>
                    <a:prstGeom prst="rect">
                      <a:avLst/>
                    </a:prstGeom>
                    <a:noFill/>
                    <a:ln w="9525">
                      <a:noFill/>
                      <a:miter lim="800000"/>
                      <a:headEnd/>
                      <a:tailEnd/>
                    </a:ln>
                  </pic:spPr>
                </pic:pic>
              </a:graphicData>
            </a:graphic>
          </wp:inline>
        </w:drawing>
      </w:r>
    </w:p>
    <w:p w:rsidR="00FD1394" w:rsidRPr="00392E7B" w:rsidRDefault="00FD1394" w:rsidP="00FD1394">
      <w:pPr>
        <w:jc w:val="both"/>
        <w:rPr>
          <w:rFonts w:ascii="Cambria" w:hAnsi="Cambria"/>
          <w:i/>
          <w:sz w:val="20"/>
        </w:rPr>
      </w:pPr>
      <w:r w:rsidRPr="00392E7B">
        <w:rPr>
          <w:b/>
          <w:i/>
          <w:sz w:val="20"/>
        </w:rPr>
        <w:t>Fuente:</w:t>
      </w:r>
      <w:r w:rsidRPr="00392E7B">
        <w:rPr>
          <w:i/>
          <w:sz w:val="20"/>
        </w:rPr>
        <w:t xml:space="preserve"> </w:t>
      </w:r>
      <w:r w:rsidRPr="00392E7B">
        <w:rPr>
          <w:rFonts w:ascii="Times New Roman" w:hAnsi="Times New Roman"/>
          <w:bCs/>
          <w:i/>
          <w:iCs/>
          <w:sz w:val="20"/>
        </w:rPr>
        <w:t xml:space="preserve">Encuesta aleatoria aplicada a la población de la Provincia </w:t>
      </w:r>
      <w:r w:rsidRPr="00392E7B">
        <w:rPr>
          <w:rFonts w:ascii="Cambria" w:hAnsi="Cambria"/>
          <w:i/>
          <w:sz w:val="20"/>
        </w:rPr>
        <w:t xml:space="preserve"> Monseñor  Nouel  (Bonao)  </w:t>
      </w:r>
      <w:r w:rsidRPr="00392E7B">
        <w:rPr>
          <w:rFonts w:ascii="Times New Roman" w:hAnsi="Times New Roman"/>
          <w:bCs/>
          <w:i/>
          <w:iCs/>
          <w:sz w:val="20"/>
        </w:rPr>
        <w:t>en relación con el tema de investigación “El</w:t>
      </w:r>
      <w:r w:rsidRPr="00392E7B">
        <w:rPr>
          <w:rFonts w:ascii="Times New Roman" w:hAnsi="Times New Roman"/>
          <w:i/>
          <w:sz w:val="20"/>
        </w:rPr>
        <w:t xml:space="preserve"> </w:t>
      </w:r>
      <w:r w:rsidRPr="00392E7B">
        <w:rPr>
          <w:rFonts w:ascii="Times New Roman" w:hAnsi="Times New Roman"/>
          <w:bCs/>
          <w:i/>
          <w:iCs/>
          <w:sz w:val="20"/>
        </w:rPr>
        <w:t xml:space="preserve">Chapeo” </w:t>
      </w:r>
      <w:r w:rsidRPr="00392E7B">
        <w:rPr>
          <w:rFonts w:ascii="Cambria" w:hAnsi="Cambria"/>
          <w:i/>
          <w:sz w:val="20"/>
        </w:rPr>
        <w:t>03  de  Diciembre  2014</w:t>
      </w:r>
    </w:p>
    <w:p w:rsidR="004B2F82" w:rsidRPr="00801C2E" w:rsidRDefault="00585B98" w:rsidP="00FD1394">
      <w:pPr>
        <w:jc w:val="both"/>
        <w:rPr>
          <w:rFonts w:ascii="Cambria" w:hAnsi="Cambria"/>
          <w:i/>
        </w:rPr>
      </w:pPr>
      <w:r w:rsidRPr="00585B98">
        <w:rPr>
          <w:rFonts w:ascii="Cambria" w:hAnsi="Cambria"/>
          <w:b/>
          <w:i/>
          <w:noProof/>
          <w:lang w:eastAsia="es-ES"/>
        </w:rPr>
        <w:pict>
          <v:group id="_x0000_s1520" style="position:absolute;left:0;text-align:left;margin-left:551.5pt;margin-top:728.35pt;width:1in;height:1in;z-index:251736064;mso-position-horizontal-relative:page;mso-position-vertical-relative:page" coordorigin="10800,14400" coordsize="1440,1440" o:allowincell="f">
            <v:rect id="_x0000_s1521"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4B2F82"/>
                </w:txbxContent>
              </v:textbox>
            </v:rect>
            <v:shape id="_x0000_s1522"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522" inset=",0,,0">
                <w:txbxContent>
                  <w:p w:rsidR="000A562C" w:rsidRPr="007C20C9" w:rsidRDefault="000A562C" w:rsidP="004B2F82">
                    <w:pPr>
                      <w:pStyle w:val="Piedepgina"/>
                      <w:jc w:val="center"/>
                      <w:rPr>
                        <w:lang w:val="es-DO"/>
                      </w:rPr>
                    </w:pPr>
                    <w:r>
                      <w:rPr>
                        <w:lang w:val="es-DO"/>
                      </w:rPr>
                      <w:t>74</w:t>
                    </w:r>
                  </w:p>
                </w:txbxContent>
              </v:textbox>
            </v:shape>
            <w10:wrap anchorx="page" anchory="page"/>
          </v:group>
        </w:pict>
      </w:r>
      <w:r w:rsidR="004B2F82" w:rsidRPr="0060553D">
        <w:rPr>
          <w:rFonts w:ascii="Cambria" w:hAnsi="Cambria"/>
          <w:b/>
          <w:i/>
        </w:rPr>
        <w:t>Análisis:</w:t>
      </w:r>
      <w:r w:rsidR="004B2F82" w:rsidRPr="00801C2E">
        <w:rPr>
          <w:rFonts w:ascii="Cambria" w:hAnsi="Cambria"/>
          <w:i/>
        </w:rPr>
        <w:t xml:space="preserve"> el 78% entiende que definitivamente si, el 7.7% definitivamente no, el 5.7% probablemente </w:t>
      </w:r>
      <w:proofErr w:type="spellStart"/>
      <w:r w:rsidR="004B2F82" w:rsidRPr="00801C2E">
        <w:rPr>
          <w:rFonts w:ascii="Cambria" w:hAnsi="Cambria"/>
          <w:i/>
        </w:rPr>
        <w:t>si</w:t>
      </w:r>
      <w:proofErr w:type="spellEnd"/>
      <w:r w:rsidR="004B2F82" w:rsidRPr="00801C2E">
        <w:rPr>
          <w:rFonts w:ascii="Cambria" w:hAnsi="Cambria"/>
          <w:i/>
        </w:rPr>
        <w:t xml:space="preserve"> y el 1.1% probablemente no.</w:t>
      </w:r>
    </w:p>
    <w:p w:rsidR="004B2F82" w:rsidRPr="00801C2E" w:rsidRDefault="004B2F82" w:rsidP="004B2F82">
      <w:pPr>
        <w:rPr>
          <w:rFonts w:ascii="Cambria" w:hAnsi="Cambria"/>
          <w:i/>
        </w:rPr>
      </w:pPr>
    </w:p>
    <w:p w:rsidR="004B2F82" w:rsidRPr="009D7903"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r w:rsidRPr="009D7903">
        <w:rPr>
          <w:rFonts w:ascii="Cambria" w:eastAsia="SimSun" w:hAnsi="Cambria" w:cs="Tahoma"/>
          <w:b/>
          <w:i/>
          <w:color w:val="0070C0"/>
          <w:kern w:val="1"/>
          <w:lang w:eastAsia="ar-SA"/>
        </w:rPr>
        <w:lastRenderedPageBreak/>
        <w:t>Cuadro 38.1</w:t>
      </w:r>
    </w:p>
    <w:p w:rsidR="004B2F82" w:rsidRPr="009D7903"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r w:rsidRPr="009D7903">
        <w:rPr>
          <w:rFonts w:ascii="Cambria" w:eastAsia="SimSun" w:hAnsi="Cambria" w:cs="Tahoma"/>
          <w:b/>
          <w:i/>
          <w:color w:val="0070C0"/>
          <w:kern w:val="1"/>
          <w:lang w:eastAsia="ar-SA"/>
        </w:rPr>
        <w:tab/>
      </w:r>
      <w:r w:rsidRPr="009D7903">
        <w:rPr>
          <w:rFonts w:ascii="Cambria" w:eastAsia="SimSun" w:hAnsi="Cambria" w:cs="Tahoma"/>
          <w:b/>
          <w:i/>
          <w:color w:val="0070C0"/>
          <w:kern w:val="1"/>
          <w:lang w:eastAsia="ar-SA"/>
        </w:rPr>
        <w:tab/>
        <w:t>¿Piensa usted que el desequilibrio en el autoestima influye para que la personas realicen el acto del chapeo?</w:t>
      </w:r>
    </w:p>
    <w:p w:rsidR="004B2F82" w:rsidRPr="00801C2E" w:rsidRDefault="004B2F82" w:rsidP="004B2F82">
      <w:pPr>
        <w:tabs>
          <w:tab w:val="center" w:pos="3628"/>
        </w:tabs>
        <w:autoSpaceDE w:val="0"/>
        <w:autoSpaceDN w:val="0"/>
        <w:adjustRightInd w:val="0"/>
        <w:spacing w:after="0" w:line="240" w:lineRule="auto"/>
        <w:rPr>
          <w:rFonts w:ascii="Cambria" w:hAnsi="Cambria" w:cs="Arial"/>
          <w:b/>
          <w:bCs/>
          <w:i/>
          <w:color w:val="000000"/>
        </w:rPr>
      </w:pPr>
    </w:p>
    <w:tbl>
      <w:tblPr>
        <w:tblW w:w="0" w:type="auto"/>
        <w:jc w:val="center"/>
        <w:tblInd w:w="93" w:type="dxa"/>
        <w:tblLayout w:type="fixed"/>
        <w:tblCellMar>
          <w:left w:w="93" w:type="dxa"/>
          <w:right w:w="93" w:type="dxa"/>
        </w:tblCellMar>
        <w:tblLook w:val="0000"/>
      </w:tblPr>
      <w:tblGrid>
        <w:gridCol w:w="1224"/>
        <w:gridCol w:w="1155"/>
        <w:gridCol w:w="1431"/>
        <w:gridCol w:w="1379"/>
        <w:gridCol w:w="1585"/>
        <w:gridCol w:w="1585"/>
      </w:tblGrid>
      <w:tr w:rsidR="004B2F82" w:rsidRPr="00934103" w:rsidTr="00A808F0">
        <w:trPr>
          <w:trHeight w:val="517"/>
          <w:jc w:val="center"/>
        </w:trPr>
        <w:tc>
          <w:tcPr>
            <w:tcW w:w="2379" w:type="dxa"/>
            <w:gridSpan w:val="2"/>
            <w:tcBorders>
              <w:top w:val="single" w:sz="12" w:space="0" w:color="000000"/>
              <w:left w:val="single" w:sz="1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431" w:type="dxa"/>
            <w:tcBorders>
              <w:top w:val="single" w:sz="12" w:space="0" w:color="000000"/>
              <w:left w:val="single" w:sz="1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i/>
                <w:color w:val="000000"/>
              </w:rPr>
            </w:pPr>
            <w:r w:rsidRPr="00934103">
              <w:rPr>
                <w:rFonts w:ascii="Cambria" w:hAnsi="Cambria" w:cs="Arial"/>
                <w:i/>
                <w:color w:val="000000"/>
              </w:rPr>
              <w:t>Frecuencia</w:t>
            </w:r>
          </w:p>
        </w:tc>
        <w:tc>
          <w:tcPr>
            <w:tcW w:w="1379"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i/>
                <w:color w:val="000000"/>
              </w:rPr>
            </w:pPr>
            <w:r w:rsidRPr="00934103">
              <w:rPr>
                <w:rFonts w:ascii="Cambria" w:hAnsi="Cambria" w:cs="Arial"/>
                <w:i/>
                <w:color w:val="000000"/>
              </w:rPr>
              <w:t>Porcentaje</w:t>
            </w:r>
          </w:p>
        </w:tc>
        <w:tc>
          <w:tcPr>
            <w:tcW w:w="1585"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i/>
                <w:color w:val="000000"/>
              </w:rPr>
            </w:pPr>
            <w:r w:rsidRPr="00934103">
              <w:rPr>
                <w:rFonts w:ascii="Cambria" w:hAnsi="Cambria" w:cs="Arial"/>
                <w:i/>
                <w:color w:val="000000"/>
              </w:rPr>
              <w:t>Porcentaje válido</w:t>
            </w:r>
          </w:p>
        </w:tc>
        <w:tc>
          <w:tcPr>
            <w:tcW w:w="1585" w:type="dxa"/>
            <w:tcBorders>
              <w:top w:val="single" w:sz="12" w:space="0" w:color="000000"/>
              <w:left w:val="single" w:sz="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i/>
                <w:color w:val="000000"/>
              </w:rPr>
            </w:pPr>
            <w:r w:rsidRPr="00934103">
              <w:rPr>
                <w:rFonts w:ascii="Cambria" w:hAnsi="Cambria" w:cs="Arial"/>
                <w:i/>
                <w:color w:val="000000"/>
              </w:rPr>
              <w:t>Porcentaje acumulado</w:t>
            </w:r>
          </w:p>
        </w:tc>
      </w:tr>
      <w:tr w:rsidR="004B2F82" w:rsidRPr="00934103" w:rsidTr="00A808F0">
        <w:trPr>
          <w:trHeight w:val="280"/>
          <w:jc w:val="center"/>
        </w:trPr>
        <w:tc>
          <w:tcPr>
            <w:tcW w:w="1224" w:type="dxa"/>
            <w:vMerge w:val="restart"/>
            <w:tcBorders>
              <w:top w:val="single" w:sz="12" w:space="0" w:color="000000"/>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Válidos</w:t>
            </w:r>
          </w:p>
        </w:tc>
        <w:tc>
          <w:tcPr>
            <w:tcW w:w="1155" w:type="dxa"/>
            <w:tcBorders>
              <w:top w:val="single" w:sz="12" w:space="0" w:color="000000"/>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No</w:t>
            </w:r>
          </w:p>
        </w:tc>
        <w:tc>
          <w:tcPr>
            <w:tcW w:w="1431" w:type="dxa"/>
            <w:tcBorders>
              <w:top w:val="single" w:sz="12" w:space="0" w:color="000000"/>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39</w:t>
            </w:r>
          </w:p>
        </w:tc>
        <w:tc>
          <w:tcPr>
            <w:tcW w:w="1379"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11.1</w:t>
            </w:r>
          </w:p>
        </w:tc>
        <w:tc>
          <w:tcPr>
            <w:tcW w:w="1585"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12.0</w:t>
            </w:r>
          </w:p>
        </w:tc>
        <w:tc>
          <w:tcPr>
            <w:tcW w:w="1585" w:type="dxa"/>
            <w:tcBorders>
              <w:top w:val="single" w:sz="12" w:space="0" w:color="000000"/>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12.0</w:t>
            </w:r>
          </w:p>
        </w:tc>
      </w:tr>
      <w:tr w:rsidR="004B2F82" w:rsidRPr="00934103" w:rsidTr="00A808F0">
        <w:trPr>
          <w:trHeight w:val="280"/>
          <w:jc w:val="center"/>
        </w:trPr>
        <w:tc>
          <w:tcPr>
            <w:tcW w:w="1224"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155"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Si</w:t>
            </w:r>
          </w:p>
        </w:tc>
        <w:tc>
          <w:tcPr>
            <w:tcW w:w="1431"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285</w:t>
            </w:r>
          </w:p>
        </w:tc>
        <w:tc>
          <w:tcPr>
            <w:tcW w:w="1379"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81.4</w:t>
            </w:r>
          </w:p>
        </w:tc>
        <w:tc>
          <w:tcPr>
            <w:tcW w:w="1585"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88.0</w:t>
            </w:r>
          </w:p>
        </w:tc>
        <w:tc>
          <w:tcPr>
            <w:tcW w:w="1585"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r>
      <w:tr w:rsidR="004B2F82" w:rsidRPr="00934103" w:rsidTr="00A808F0">
        <w:trPr>
          <w:trHeight w:val="280"/>
          <w:jc w:val="center"/>
        </w:trPr>
        <w:tc>
          <w:tcPr>
            <w:tcW w:w="1224"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155"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431"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324</w:t>
            </w:r>
          </w:p>
        </w:tc>
        <w:tc>
          <w:tcPr>
            <w:tcW w:w="1379"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92.6</w:t>
            </w:r>
          </w:p>
        </w:tc>
        <w:tc>
          <w:tcPr>
            <w:tcW w:w="1585"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585"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80"/>
          <w:jc w:val="center"/>
        </w:trPr>
        <w:tc>
          <w:tcPr>
            <w:tcW w:w="1224"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Perdidos</w:t>
            </w:r>
          </w:p>
        </w:tc>
        <w:tc>
          <w:tcPr>
            <w:tcW w:w="1155"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Sistema</w:t>
            </w:r>
          </w:p>
        </w:tc>
        <w:tc>
          <w:tcPr>
            <w:tcW w:w="1431"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26</w:t>
            </w:r>
          </w:p>
        </w:tc>
        <w:tc>
          <w:tcPr>
            <w:tcW w:w="1379"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7.4</w:t>
            </w:r>
          </w:p>
        </w:tc>
        <w:tc>
          <w:tcPr>
            <w:tcW w:w="1585"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585"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80"/>
          <w:jc w:val="center"/>
        </w:trPr>
        <w:tc>
          <w:tcPr>
            <w:tcW w:w="2379" w:type="dxa"/>
            <w:gridSpan w:val="2"/>
            <w:tcBorders>
              <w:top w:val="nil"/>
              <w:left w:val="single" w:sz="12" w:space="0" w:color="000000"/>
              <w:bottom w:val="single" w:sz="12" w:space="0" w:color="000000"/>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431" w:type="dxa"/>
            <w:tcBorders>
              <w:top w:val="nil"/>
              <w:left w:val="single" w:sz="1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350</w:t>
            </w:r>
          </w:p>
        </w:tc>
        <w:tc>
          <w:tcPr>
            <w:tcW w:w="1379"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585"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585" w:type="dxa"/>
            <w:tcBorders>
              <w:top w:val="nil"/>
              <w:left w:val="single" w:sz="2" w:space="0" w:color="000000"/>
              <w:bottom w:val="single" w:sz="12" w:space="0" w:color="000000"/>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bl>
    <w:p w:rsidR="004B2F82" w:rsidRPr="00801C2E" w:rsidRDefault="004B2F82" w:rsidP="004B2F82">
      <w:pPr>
        <w:jc w:val="both"/>
        <w:rPr>
          <w:rFonts w:ascii="Cambria" w:hAnsi="Cambria"/>
          <w:i/>
        </w:rPr>
      </w:pPr>
      <w:r w:rsidRPr="00801C2E">
        <w:rPr>
          <w:b/>
          <w:i/>
        </w:rPr>
        <w:t>Fuente:</w:t>
      </w:r>
      <w:r w:rsidRPr="00801C2E">
        <w:rPr>
          <w:i/>
        </w:rPr>
        <w:t xml:space="preserve"> </w:t>
      </w:r>
      <w:r w:rsidRPr="00801C2E">
        <w:rPr>
          <w:rFonts w:ascii="Times New Roman" w:hAnsi="Times New Roman"/>
          <w:bCs/>
          <w:i/>
          <w:iCs/>
        </w:rPr>
        <w:t xml:space="preserve">Encuesta aleatoria aplicada a la población de la Provincia </w:t>
      </w:r>
      <w:r w:rsidRPr="00801C2E">
        <w:rPr>
          <w:rFonts w:ascii="Cambria" w:hAnsi="Cambria"/>
          <w:i/>
        </w:rPr>
        <w:t xml:space="preserve"> Monseñor  Nouel  (Bonao)  </w:t>
      </w:r>
      <w:r w:rsidRPr="00801C2E">
        <w:rPr>
          <w:rFonts w:ascii="Times New Roman" w:hAnsi="Times New Roman"/>
          <w:bCs/>
          <w:i/>
          <w:iCs/>
        </w:rPr>
        <w:t>en relación con el tema de investigación “El</w:t>
      </w:r>
      <w:r w:rsidRPr="00801C2E">
        <w:rPr>
          <w:rFonts w:ascii="Times New Roman" w:hAnsi="Times New Roman"/>
          <w:i/>
        </w:rPr>
        <w:t xml:space="preserve"> </w:t>
      </w:r>
      <w:r w:rsidRPr="00801C2E">
        <w:rPr>
          <w:rFonts w:ascii="Times New Roman" w:hAnsi="Times New Roman"/>
          <w:bCs/>
          <w:i/>
          <w:iCs/>
        </w:rPr>
        <w:t xml:space="preserve">Chapeo” </w:t>
      </w:r>
      <w:r w:rsidRPr="00801C2E">
        <w:rPr>
          <w:rFonts w:ascii="Cambria" w:hAnsi="Cambria"/>
          <w:i/>
        </w:rPr>
        <w:t>03  de  Diciembre  2014</w:t>
      </w:r>
    </w:p>
    <w:p w:rsidR="004B2F82" w:rsidRPr="009D7903"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p>
    <w:p w:rsidR="004B2F82" w:rsidRPr="009D7903"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r>
        <w:rPr>
          <w:rFonts w:ascii="Cambria" w:eastAsia="SimSun" w:hAnsi="Cambria" w:cs="Tahoma"/>
          <w:b/>
          <w:i/>
          <w:color w:val="0070C0"/>
          <w:kern w:val="1"/>
          <w:lang w:eastAsia="ar-SA"/>
        </w:rPr>
        <w:t>Gr</w:t>
      </w:r>
      <w:r w:rsidRPr="009D7903">
        <w:rPr>
          <w:rFonts w:ascii="Cambria" w:eastAsia="SimSun" w:hAnsi="Cambria" w:cs="Tahoma"/>
          <w:b/>
          <w:i/>
          <w:color w:val="0070C0"/>
          <w:kern w:val="1"/>
          <w:lang w:eastAsia="ar-SA"/>
        </w:rPr>
        <w:t>áfico 38.1</w:t>
      </w:r>
    </w:p>
    <w:p w:rsidR="004B2F82" w:rsidRPr="00BA4EAE" w:rsidRDefault="004B2F82" w:rsidP="004B2F82">
      <w:pPr>
        <w:jc w:val="both"/>
        <w:rPr>
          <w:rFonts w:ascii="Cambria" w:hAnsi="Cambria"/>
          <w:i/>
          <w:sz w:val="20"/>
        </w:rPr>
      </w:pPr>
      <w:r>
        <w:rPr>
          <w:rFonts w:ascii="Cambria" w:hAnsi="Cambria"/>
          <w:i/>
          <w:noProof/>
          <w:lang w:eastAsia="es-ES"/>
        </w:rPr>
        <w:drawing>
          <wp:inline distT="0" distB="0" distL="0" distR="0">
            <wp:extent cx="6661785" cy="4364355"/>
            <wp:effectExtent l="19050" t="0" r="5715"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68" cstate="print"/>
                    <a:srcRect/>
                    <a:stretch>
                      <a:fillRect/>
                    </a:stretch>
                  </pic:blipFill>
                  <pic:spPr bwMode="auto">
                    <a:xfrm>
                      <a:off x="0" y="0"/>
                      <a:ext cx="6661785" cy="4364355"/>
                    </a:xfrm>
                    <a:prstGeom prst="rect">
                      <a:avLst/>
                    </a:prstGeom>
                    <a:noFill/>
                    <a:ln w="9525">
                      <a:noFill/>
                      <a:miter lim="800000"/>
                      <a:headEnd/>
                      <a:tailEnd/>
                    </a:ln>
                  </pic:spPr>
                </pic:pic>
              </a:graphicData>
            </a:graphic>
          </wp:inline>
        </w:drawing>
      </w:r>
      <w:r w:rsidRPr="00392E7B">
        <w:rPr>
          <w:b/>
          <w:i/>
          <w:sz w:val="20"/>
        </w:rPr>
        <w:t xml:space="preserve"> </w:t>
      </w:r>
      <w:r w:rsidRPr="00BA4EAE">
        <w:rPr>
          <w:b/>
          <w:i/>
          <w:sz w:val="20"/>
        </w:rPr>
        <w:t>Fuente:</w:t>
      </w:r>
      <w:r w:rsidRPr="00BA4EAE">
        <w:rPr>
          <w:i/>
          <w:sz w:val="20"/>
        </w:rPr>
        <w:t xml:space="preserve"> </w:t>
      </w:r>
      <w:r w:rsidRPr="00BA4EAE">
        <w:rPr>
          <w:rFonts w:ascii="Times New Roman" w:hAnsi="Times New Roman"/>
          <w:bCs/>
          <w:i/>
          <w:iCs/>
          <w:sz w:val="20"/>
        </w:rPr>
        <w:t xml:space="preserve">Encuesta aleatoria aplicada a la población de la Provincia </w:t>
      </w:r>
      <w:r w:rsidRPr="00BA4EAE">
        <w:rPr>
          <w:rFonts w:ascii="Cambria" w:hAnsi="Cambria"/>
          <w:i/>
          <w:sz w:val="20"/>
        </w:rPr>
        <w:t xml:space="preserve"> Monseñor  Nouel  (Bonao)  </w:t>
      </w:r>
      <w:r w:rsidRPr="00BA4EAE">
        <w:rPr>
          <w:rFonts w:ascii="Times New Roman" w:hAnsi="Times New Roman"/>
          <w:bCs/>
          <w:i/>
          <w:iCs/>
          <w:sz w:val="20"/>
        </w:rPr>
        <w:t>en relación con el tema de investigación “El</w:t>
      </w:r>
      <w:r w:rsidRPr="00BA4EAE">
        <w:rPr>
          <w:rFonts w:ascii="Times New Roman" w:hAnsi="Times New Roman"/>
          <w:i/>
          <w:sz w:val="20"/>
        </w:rPr>
        <w:t xml:space="preserve"> </w:t>
      </w:r>
      <w:r w:rsidRPr="00BA4EAE">
        <w:rPr>
          <w:rFonts w:ascii="Times New Roman" w:hAnsi="Times New Roman"/>
          <w:bCs/>
          <w:i/>
          <w:iCs/>
          <w:sz w:val="20"/>
        </w:rPr>
        <w:t xml:space="preserve">Chapeo” </w:t>
      </w:r>
      <w:r w:rsidRPr="00BA4EAE">
        <w:rPr>
          <w:rFonts w:ascii="Cambria" w:hAnsi="Cambria"/>
          <w:i/>
          <w:sz w:val="20"/>
        </w:rPr>
        <w:t>03  de  Diciembre  2014</w:t>
      </w:r>
    </w:p>
    <w:p w:rsidR="004B2F82" w:rsidRDefault="00585B98" w:rsidP="004B2F82">
      <w:pPr>
        <w:rPr>
          <w:rFonts w:ascii="Cambria" w:hAnsi="Cambria"/>
          <w:i/>
        </w:rPr>
      </w:pPr>
      <w:r>
        <w:rPr>
          <w:rFonts w:ascii="Cambria" w:hAnsi="Cambria"/>
          <w:i/>
          <w:noProof/>
          <w:lang w:eastAsia="es-ES"/>
        </w:rPr>
        <w:pict>
          <v:group id="_x0000_s1523" style="position:absolute;margin-left:550.55pt;margin-top:727.4pt;width:1in;height:1in;z-index:251737088;mso-position-horizontal-relative:page;mso-position-vertical-relative:page" coordorigin="10800,14400" coordsize="1440,1440" o:allowincell="f">
            <v:rect id="_x0000_s1524"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4B2F82"/>
                </w:txbxContent>
              </v:textbox>
            </v:rect>
            <v:shape id="_x0000_s1525"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525" inset=",0,,0">
                <w:txbxContent>
                  <w:p w:rsidR="000A562C" w:rsidRPr="007C20C9" w:rsidRDefault="000A562C" w:rsidP="004B2F82">
                    <w:pPr>
                      <w:pStyle w:val="Piedepgina"/>
                      <w:jc w:val="center"/>
                      <w:rPr>
                        <w:lang w:val="es-DO"/>
                      </w:rPr>
                    </w:pPr>
                    <w:r>
                      <w:rPr>
                        <w:lang w:val="es-DO"/>
                      </w:rPr>
                      <w:t>75</w:t>
                    </w:r>
                  </w:p>
                </w:txbxContent>
              </v:textbox>
            </v:shape>
            <w10:wrap anchorx="page" anchory="page"/>
          </v:group>
        </w:pict>
      </w:r>
      <w:r w:rsidR="004B2F82" w:rsidRPr="00763889">
        <w:rPr>
          <w:rFonts w:ascii="Cambria" w:hAnsi="Cambria"/>
          <w:b/>
          <w:i/>
        </w:rPr>
        <w:t>Análisis</w:t>
      </w:r>
      <w:r w:rsidR="004B2F82">
        <w:rPr>
          <w:rFonts w:ascii="Cambria" w:hAnsi="Cambria"/>
          <w:i/>
        </w:rPr>
        <w:t>: El 88% considera que si y el 12</w:t>
      </w:r>
      <w:r w:rsidR="004B2F82" w:rsidRPr="00801C2E">
        <w:rPr>
          <w:rFonts w:ascii="Cambria" w:hAnsi="Cambria"/>
          <w:i/>
        </w:rPr>
        <w:t>% considera que no.</w:t>
      </w:r>
    </w:p>
    <w:p w:rsidR="00FD1394" w:rsidRDefault="00FD1394" w:rsidP="004B2F82">
      <w:pPr>
        <w:autoSpaceDE w:val="0"/>
        <w:autoSpaceDN w:val="0"/>
        <w:adjustRightInd w:val="0"/>
        <w:spacing w:after="0" w:line="240" w:lineRule="auto"/>
        <w:jc w:val="center"/>
        <w:rPr>
          <w:rFonts w:ascii="Cambria" w:eastAsia="SimSun" w:hAnsi="Cambria" w:cs="Tahoma"/>
          <w:b/>
          <w:i/>
          <w:color w:val="0070C0"/>
          <w:kern w:val="1"/>
          <w:lang w:eastAsia="ar-SA"/>
        </w:rPr>
      </w:pPr>
    </w:p>
    <w:p w:rsidR="00FD1394" w:rsidRDefault="00FD1394" w:rsidP="004B2F82">
      <w:pPr>
        <w:autoSpaceDE w:val="0"/>
        <w:autoSpaceDN w:val="0"/>
        <w:adjustRightInd w:val="0"/>
        <w:spacing w:after="0" w:line="240" w:lineRule="auto"/>
        <w:jc w:val="center"/>
        <w:rPr>
          <w:rFonts w:ascii="Cambria" w:eastAsia="SimSun" w:hAnsi="Cambria" w:cs="Tahoma"/>
          <w:b/>
          <w:i/>
          <w:color w:val="0070C0"/>
          <w:kern w:val="1"/>
          <w:lang w:eastAsia="ar-SA"/>
        </w:rPr>
      </w:pPr>
    </w:p>
    <w:p w:rsidR="004B2F82" w:rsidRPr="009D7903"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r w:rsidRPr="009D7903">
        <w:rPr>
          <w:rFonts w:ascii="Cambria" w:eastAsia="SimSun" w:hAnsi="Cambria" w:cs="Tahoma"/>
          <w:b/>
          <w:i/>
          <w:color w:val="0070C0"/>
          <w:kern w:val="1"/>
          <w:lang w:eastAsia="ar-SA"/>
        </w:rPr>
        <w:lastRenderedPageBreak/>
        <w:t>Cuadro 39.1</w:t>
      </w:r>
    </w:p>
    <w:p w:rsidR="004B2F82" w:rsidRPr="009D7903"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r w:rsidRPr="009D7903">
        <w:rPr>
          <w:rFonts w:ascii="Cambria" w:eastAsia="SimSun" w:hAnsi="Cambria" w:cs="Tahoma"/>
          <w:b/>
          <w:i/>
          <w:color w:val="0070C0"/>
          <w:kern w:val="1"/>
          <w:lang w:eastAsia="ar-SA"/>
        </w:rPr>
        <w:tab/>
        <w:t>¿Cuales personas están sujetas a caer con más facilidad al chapeo?</w:t>
      </w:r>
    </w:p>
    <w:p w:rsidR="004B2F82" w:rsidRPr="00801C2E" w:rsidRDefault="004B2F82" w:rsidP="004B2F82">
      <w:pPr>
        <w:tabs>
          <w:tab w:val="center" w:pos="4348"/>
        </w:tabs>
        <w:autoSpaceDE w:val="0"/>
        <w:autoSpaceDN w:val="0"/>
        <w:adjustRightInd w:val="0"/>
        <w:spacing w:after="0" w:line="240" w:lineRule="auto"/>
        <w:rPr>
          <w:rFonts w:ascii="Cambria" w:hAnsi="Cambria" w:cs="Arial"/>
          <w:b/>
          <w:bCs/>
          <w:i/>
          <w:color w:val="000000"/>
        </w:rPr>
      </w:pPr>
    </w:p>
    <w:tbl>
      <w:tblPr>
        <w:tblW w:w="0" w:type="auto"/>
        <w:jc w:val="center"/>
        <w:tblInd w:w="93" w:type="dxa"/>
        <w:tblLayout w:type="fixed"/>
        <w:tblCellMar>
          <w:left w:w="93" w:type="dxa"/>
          <w:right w:w="93" w:type="dxa"/>
        </w:tblCellMar>
        <w:tblLook w:val="0000"/>
      </w:tblPr>
      <w:tblGrid>
        <w:gridCol w:w="1160"/>
        <w:gridCol w:w="2731"/>
        <w:gridCol w:w="1357"/>
        <w:gridCol w:w="1308"/>
        <w:gridCol w:w="1503"/>
        <w:gridCol w:w="1503"/>
      </w:tblGrid>
      <w:tr w:rsidR="004B2F82" w:rsidRPr="00934103" w:rsidTr="00A808F0">
        <w:trPr>
          <w:trHeight w:val="472"/>
          <w:jc w:val="center"/>
        </w:trPr>
        <w:tc>
          <w:tcPr>
            <w:tcW w:w="3891" w:type="dxa"/>
            <w:gridSpan w:val="2"/>
            <w:tcBorders>
              <w:top w:val="single" w:sz="12" w:space="0" w:color="000000"/>
              <w:left w:val="single" w:sz="1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rPr>
                <w:rFonts w:ascii="Cambria" w:hAnsi="Cambria" w:cs="Arial"/>
                <w:b/>
                <w:i/>
                <w:color w:val="000000"/>
              </w:rPr>
            </w:pPr>
            <w:r w:rsidRPr="00934103">
              <w:rPr>
                <w:rFonts w:ascii="Cambria" w:hAnsi="Cambria" w:cs="Arial"/>
                <w:b/>
                <w:i/>
                <w:color w:val="000000"/>
              </w:rPr>
              <w:t xml:space="preserve"> </w:t>
            </w:r>
          </w:p>
        </w:tc>
        <w:tc>
          <w:tcPr>
            <w:tcW w:w="1357" w:type="dxa"/>
            <w:tcBorders>
              <w:top w:val="single" w:sz="12" w:space="0" w:color="000000"/>
              <w:left w:val="single" w:sz="1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Frecuencia</w:t>
            </w:r>
          </w:p>
        </w:tc>
        <w:tc>
          <w:tcPr>
            <w:tcW w:w="1308"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w:t>
            </w:r>
          </w:p>
        </w:tc>
        <w:tc>
          <w:tcPr>
            <w:tcW w:w="1503"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válido</w:t>
            </w:r>
          </w:p>
        </w:tc>
        <w:tc>
          <w:tcPr>
            <w:tcW w:w="1503" w:type="dxa"/>
            <w:tcBorders>
              <w:top w:val="single" w:sz="12" w:space="0" w:color="000000"/>
              <w:left w:val="single" w:sz="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acumulado</w:t>
            </w:r>
          </w:p>
        </w:tc>
      </w:tr>
      <w:tr w:rsidR="004B2F82" w:rsidRPr="00934103" w:rsidTr="00A808F0">
        <w:trPr>
          <w:trHeight w:val="472"/>
          <w:jc w:val="center"/>
        </w:trPr>
        <w:tc>
          <w:tcPr>
            <w:tcW w:w="1160" w:type="dxa"/>
            <w:vMerge w:val="restart"/>
            <w:tcBorders>
              <w:top w:val="single" w:sz="12" w:space="0" w:color="000000"/>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Válidos</w:t>
            </w:r>
          </w:p>
        </w:tc>
        <w:tc>
          <w:tcPr>
            <w:tcW w:w="2731" w:type="dxa"/>
            <w:tcBorders>
              <w:top w:val="single" w:sz="12" w:space="0" w:color="000000"/>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Personas con autoestima baja</w:t>
            </w:r>
          </w:p>
        </w:tc>
        <w:tc>
          <w:tcPr>
            <w:tcW w:w="1357" w:type="dxa"/>
            <w:tcBorders>
              <w:top w:val="single" w:sz="12" w:space="0" w:color="000000"/>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175</w:t>
            </w:r>
          </w:p>
        </w:tc>
        <w:tc>
          <w:tcPr>
            <w:tcW w:w="1308"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50.0</w:t>
            </w:r>
          </w:p>
        </w:tc>
        <w:tc>
          <w:tcPr>
            <w:tcW w:w="1503"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54.0</w:t>
            </w:r>
          </w:p>
        </w:tc>
        <w:tc>
          <w:tcPr>
            <w:tcW w:w="1503" w:type="dxa"/>
            <w:tcBorders>
              <w:top w:val="single" w:sz="12" w:space="0" w:color="000000"/>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54.0</w:t>
            </w:r>
          </w:p>
        </w:tc>
      </w:tr>
      <w:tr w:rsidR="004B2F82" w:rsidRPr="00934103" w:rsidTr="00A808F0">
        <w:trPr>
          <w:trHeight w:val="472"/>
          <w:jc w:val="center"/>
        </w:trPr>
        <w:tc>
          <w:tcPr>
            <w:tcW w:w="1160"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2731"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Personas con autoestima alta</w:t>
            </w:r>
          </w:p>
        </w:tc>
        <w:tc>
          <w:tcPr>
            <w:tcW w:w="1357"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53</w:t>
            </w:r>
          </w:p>
        </w:tc>
        <w:tc>
          <w:tcPr>
            <w:tcW w:w="1308"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15.1</w:t>
            </w:r>
          </w:p>
        </w:tc>
        <w:tc>
          <w:tcPr>
            <w:tcW w:w="1503"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16.4</w:t>
            </w:r>
          </w:p>
        </w:tc>
        <w:tc>
          <w:tcPr>
            <w:tcW w:w="1503"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70.4</w:t>
            </w:r>
          </w:p>
        </w:tc>
      </w:tr>
      <w:tr w:rsidR="004B2F82" w:rsidRPr="00934103" w:rsidTr="00A808F0">
        <w:trPr>
          <w:trHeight w:val="472"/>
          <w:jc w:val="center"/>
        </w:trPr>
        <w:tc>
          <w:tcPr>
            <w:tcW w:w="1160"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2731"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Personas con autoestima desequilibrada</w:t>
            </w:r>
          </w:p>
        </w:tc>
        <w:tc>
          <w:tcPr>
            <w:tcW w:w="1357"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96</w:t>
            </w:r>
          </w:p>
        </w:tc>
        <w:tc>
          <w:tcPr>
            <w:tcW w:w="1308"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27.4</w:t>
            </w:r>
          </w:p>
        </w:tc>
        <w:tc>
          <w:tcPr>
            <w:tcW w:w="1503"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29.6</w:t>
            </w:r>
          </w:p>
        </w:tc>
        <w:tc>
          <w:tcPr>
            <w:tcW w:w="1503"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r>
      <w:tr w:rsidR="004B2F82" w:rsidRPr="00934103" w:rsidTr="00A808F0">
        <w:trPr>
          <w:trHeight w:val="256"/>
          <w:jc w:val="center"/>
        </w:trPr>
        <w:tc>
          <w:tcPr>
            <w:tcW w:w="1160"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2731"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357"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324</w:t>
            </w:r>
          </w:p>
        </w:tc>
        <w:tc>
          <w:tcPr>
            <w:tcW w:w="1308"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92.6</w:t>
            </w:r>
          </w:p>
        </w:tc>
        <w:tc>
          <w:tcPr>
            <w:tcW w:w="1503"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503"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56"/>
          <w:jc w:val="center"/>
        </w:trPr>
        <w:tc>
          <w:tcPr>
            <w:tcW w:w="1160"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Perdidos</w:t>
            </w:r>
          </w:p>
        </w:tc>
        <w:tc>
          <w:tcPr>
            <w:tcW w:w="2731"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Sistema</w:t>
            </w:r>
          </w:p>
        </w:tc>
        <w:tc>
          <w:tcPr>
            <w:tcW w:w="1357"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26</w:t>
            </w:r>
          </w:p>
        </w:tc>
        <w:tc>
          <w:tcPr>
            <w:tcW w:w="1308"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7.4</w:t>
            </w:r>
          </w:p>
        </w:tc>
        <w:tc>
          <w:tcPr>
            <w:tcW w:w="1503"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503"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56"/>
          <w:jc w:val="center"/>
        </w:trPr>
        <w:tc>
          <w:tcPr>
            <w:tcW w:w="3891" w:type="dxa"/>
            <w:gridSpan w:val="2"/>
            <w:tcBorders>
              <w:top w:val="nil"/>
              <w:left w:val="single" w:sz="12" w:space="0" w:color="000000"/>
              <w:bottom w:val="single" w:sz="12" w:space="0" w:color="000000"/>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357" w:type="dxa"/>
            <w:tcBorders>
              <w:top w:val="nil"/>
              <w:left w:val="single" w:sz="1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350</w:t>
            </w:r>
          </w:p>
        </w:tc>
        <w:tc>
          <w:tcPr>
            <w:tcW w:w="1308"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503"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503" w:type="dxa"/>
            <w:tcBorders>
              <w:top w:val="nil"/>
              <w:left w:val="single" w:sz="2" w:space="0" w:color="000000"/>
              <w:bottom w:val="single" w:sz="12" w:space="0" w:color="000000"/>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bl>
    <w:p w:rsidR="004B2F82" w:rsidRPr="00763889" w:rsidRDefault="004B2F82" w:rsidP="004B2F82">
      <w:pPr>
        <w:jc w:val="both"/>
        <w:rPr>
          <w:rFonts w:ascii="Cambria" w:hAnsi="Cambria"/>
          <w:i/>
          <w:sz w:val="20"/>
        </w:rPr>
      </w:pPr>
      <w:r w:rsidRPr="00763889">
        <w:rPr>
          <w:b/>
          <w:i/>
          <w:sz w:val="20"/>
        </w:rPr>
        <w:t>Fuente:</w:t>
      </w:r>
      <w:r w:rsidRPr="00763889">
        <w:rPr>
          <w:i/>
          <w:sz w:val="20"/>
        </w:rPr>
        <w:t xml:space="preserve"> </w:t>
      </w:r>
      <w:r w:rsidRPr="00763889">
        <w:rPr>
          <w:rFonts w:ascii="Times New Roman" w:hAnsi="Times New Roman"/>
          <w:bCs/>
          <w:i/>
          <w:iCs/>
          <w:sz w:val="20"/>
        </w:rPr>
        <w:t xml:space="preserve">Encuesta aleatoria aplicada a la población de la Provincia </w:t>
      </w:r>
      <w:r w:rsidRPr="00763889">
        <w:rPr>
          <w:rFonts w:ascii="Cambria" w:hAnsi="Cambria"/>
          <w:i/>
          <w:sz w:val="20"/>
        </w:rPr>
        <w:t xml:space="preserve"> Monseñor  Nouel  (Bonao)  </w:t>
      </w:r>
      <w:r w:rsidRPr="00763889">
        <w:rPr>
          <w:rFonts w:ascii="Times New Roman" w:hAnsi="Times New Roman"/>
          <w:bCs/>
          <w:i/>
          <w:iCs/>
          <w:sz w:val="20"/>
        </w:rPr>
        <w:t>en relación con el tema de investigación “El</w:t>
      </w:r>
      <w:r w:rsidRPr="00763889">
        <w:rPr>
          <w:rFonts w:ascii="Times New Roman" w:hAnsi="Times New Roman"/>
          <w:i/>
          <w:sz w:val="20"/>
        </w:rPr>
        <w:t xml:space="preserve"> </w:t>
      </w:r>
      <w:r w:rsidRPr="00763889">
        <w:rPr>
          <w:rFonts w:ascii="Times New Roman" w:hAnsi="Times New Roman"/>
          <w:bCs/>
          <w:i/>
          <w:iCs/>
          <w:sz w:val="20"/>
        </w:rPr>
        <w:t xml:space="preserve">Chapeo” </w:t>
      </w:r>
      <w:r w:rsidRPr="00763889">
        <w:rPr>
          <w:rFonts w:ascii="Cambria" w:hAnsi="Cambria"/>
          <w:i/>
          <w:sz w:val="20"/>
        </w:rPr>
        <w:t>03  de  Diciembre  2014</w:t>
      </w:r>
    </w:p>
    <w:p w:rsidR="004B2F82" w:rsidRPr="009D7903"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r w:rsidRPr="009D7903">
        <w:rPr>
          <w:rFonts w:ascii="Cambria" w:eastAsia="SimSun" w:hAnsi="Cambria" w:cs="Tahoma"/>
          <w:b/>
          <w:i/>
          <w:color w:val="0070C0"/>
          <w:kern w:val="1"/>
          <w:lang w:eastAsia="ar-SA"/>
        </w:rPr>
        <w:t xml:space="preserve"> Grafico 39.1</w:t>
      </w:r>
    </w:p>
    <w:p w:rsidR="004B2F82" w:rsidRPr="00763889" w:rsidRDefault="004B2F82" w:rsidP="004B2F82">
      <w:pPr>
        <w:jc w:val="both"/>
        <w:rPr>
          <w:rFonts w:ascii="Cambria" w:hAnsi="Cambria"/>
          <w:i/>
          <w:sz w:val="20"/>
        </w:rPr>
      </w:pPr>
      <w:r>
        <w:rPr>
          <w:rFonts w:ascii="Cambria" w:hAnsi="Cambria"/>
          <w:i/>
          <w:noProof/>
          <w:lang w:eastAsia="es-ES"/>
        </w:rPr>
        <w:drawing>
          <wp:inline distT="0" distB="0" distL="0" distR="0">
            <wp:extent cx="6471920" cy="4031615"/>
            <wp:effectExtent l="19050" t="0" r="508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69" cstate="print"/>
                    <a:srcRect/>
                    <a:stretch>
                      <a:fillRect/>
                    </a:stretch>
                  </pic:blipFill>
                  <pic:spPr bwMode="auto">
                    <a:xfrm>
                      <a:off x="0" y="0"/>
                      <a:ext cx="6471920" cy="4031615"/>
                    </a:xfrm>
                    <a:prstGeom prst="rect">
                      <a:avLst/>
                    </a:prstGeom>
                    <a:noFill/>
                    <a:ln w="9525">
                      <a:noFill/>
                      <a:miter lim="800000"/>
                      <a:headEnd/>
                      <a:tailEnd/>
                    </a:ln>
                  </pic:spPr>
                </pic:pic>
              </a:graphicData>
            </a:graphic>
          </wp:inline>
        </w:drawing>
      </w:r>
      <w:r w:rsidRPr="00763889">
        <w:rPr>
          <w:b/>
          <w:i/>
          <w:sz w:val="20"/>
        </w:rPr>
        <w:t xml:space="preserve"> </w:t>
      </w:r>
      <w:r w:rsidRPr="00BA4EAE">
        <w:rPr>
          <w:b/>
          <w:i/>
          <w:sz w:val="20"/>
        </w:rPr>
        <w:t>Fuente:</w:t>
      </w:r>
      <w:r w:rsidRPr="00BA4EAE">
        <w:rPr>
          <w:i/>
          <w:sz w:val="20"/>
        </w:rPr>
        <w:t xml:space="preserve"> </w:t>
      </w:r>
      <w:r w:rsidRPr="00BA4EAE">
        <w:rPr>
          <w:rFonts w:ascii="Times New Roman" w:hAnsi="Times New Roman"/>
          <w:bCs/>
          <w:i/>
          <w:iCs/>
          <w:sz w:val="20"/>
        </w:rPr>
        <w:t xml:space="preserve">Encuesta aleatoria aplicada a la población de la Provincia </w:t>
      </w:r>
      <w:r w:rsidRPr="00BA4EAE">
        <w:rPr>
          <w:rFonts w:ascii="Cambria" w:hAnsi="Cambria"/>
          <w:i/>
          <w:sz w:val="20"/>
        </w:rPr>
        <w:t xml:space="preserve"> Monseñor  Nouel  (Bonao)  </w:t>
      </w:r>
      <w:r w:rsidRPr="00BA4EAE">
        <w:rPr>
          <w:rFonts w:ascii="Times New Roman" w:hAnsi="Times New Roman"/>
          <w:bCs/>
          <w:i/>
          <w:iCs/>
          <w:sz w:val="20"/>
        </w:rPr>
        <w:t>en relación con el tema de investigación “El</w:t>
      </w:r>
      <w:r w:rsidRPr="00BA4EAE">
        <w:rPr>
          <w:rFonts w:ascii="Times New Roman" w:hAnsi="Times New Roman"/>
          <w:i/>
          <w:sz w:val="20"/>
        </w:rPr>
        <w:t xml:space="preserve"> </w:t>
      </w:r>
      <w:r w:rsidRPr="00BA4EAE">
        <w:rPr>
          <w:rFonts w:ascii="Times New Roman" w:hAnsi="Times New Roman"/>
          <w:bCs/>
          <w:i/>
          <w:iCs/>
          <w:sz w:val="20"/>
        </w:rPr>
        <w:t xml:space="preserve">Chapeo” </w:t>
      </w:r>
      <w:r w:rsidRPr="00BA4EAE">
        <w:rPr>
          <w:rFonts w:ascii="Cambria" w:hAnsi="Cambria"/>
          <w:i/>
          <w:sz w:val="20"/>
        </w:rPr>
        <w:t>03  de  Diciembre  2014</w:t>
      </w:r>
    </w:p>
    <w:p w:rsidR="004B2F82" w:rsidRDefault="004B2F82" w:rsidP="00FD1394">
      <w:pPr>
        <w:jc w:val="both"/>
        <w:rPr>
          <w:rFonts w:ascii="Cambria" w:hAnsi="Cambria"/>
          <w:i/>
        </w:rPr>
      </w:pPr>
      <w:proofErr w:type="spellStart"/>
      <w:r>
        <w:rPr>
          <w:rFonts w:ascii="Cambria" w:hAnsi="Cambria"/>
          <w:i/>
        </w:rPr>
        <w:t>Analisis</w:t>
      </w:r>
      <w:proofErr w:type="spellEnd"/>
      <w:r>
        <w:rPr>
          <w:rFonts w:ascii="Cambria" w:hAnsi="Cambria"/>
          <w:i/>
        </w:rPr>
        <w:t>: El 54</w:t>
      </w:r>
      <w:r w:rsidRPr="00801C2E">
        <w:rPr>
          <w:rFonts w:ascii="Cambria" w:hAnsi="Cambria"/>
          <w:i/>
        </w:rPr>
        <w:t>% dice que son las perso</w:t>
      </w:r>
      <w:r>
        <w:rPr>
          <w:rFonts w:ascii="Cambria" w:hAnsi="Cambria"/>
          <w:i/>
        </w:rPr>
        <w:t>nas con autoestima baja, un 29.6</w:t>
      </w:r>
      <w:r w:rsidRPr="00801C2E">
        <w:rPr>
          <w:rFonts w:ascii="Cambria" w:hAnsi="Cambria"/>
          <w:i/>
        </w:rPr>
        <w:t>% personas con</w:t>
      </w:r>
      <w:r>
        <w:rPr>
          <w:rFonts w:ascii="Cambria" w:hAnsi="Cambria"/>
          <w:i/>
        </w:rPr>
        <w:t xml:space="preserve"> autoestima desequilibrada, 16.4</w:t>
      </w:r>
      <w:r w:rsidRPr="00801C2E">
        <w:rPr>
          <w:rFonts w:ascii="Cambria" w:hAnsi="Cambria"/>
          <w:i/>
        </w:rPr>
        <w:t>% personas con autoestima alta.</w:t>
      </w:r>
    </w:p>
    <w:p w:rsidR="004B2F82" w:rsidRDefault="00585B98" w:rsidP="004B2F82">
      <w:pPr>
        <w:autoSpaceDE w:val="0"/>
        <w:autoSpaceDN w:val="0"/>
        <w:adjustRightInd w:val="0"/>
        <w:spacing w:after="0" w:line="240" w:lineRule="auto"/>
        <w:jc w:val="center"/>
        <w:rPr>
          <w:rFonts w:ascii="Cambria" w:eastAsia="SimSun" w:hAnsi="Cambria" w:cs="Tahoma"/>
          <w:b/>
          <w:i/>
          <w:color w:val="0070C0"/>
          <w:kern w:val="1"/>
          <w:lang w:eastAsia="ar-SA"/>
        </w:rPr>
      </w:pPr>
      <w:r w:rsidRPr="00585B98">
        <w:rPr>
          <w:rFonts w:ascii="Cambria" w:hAnsi="Cambria"/>
          <w:i/>
          <w:noProof/>
          <w:lang w:eastAsia="es-ES"/>
        </w:rPr>
        <w:pict>
          <v:group id="_x0000_s1526" style="position:absolute;left:0;text-align:left;margin-left:551.5pt;margin-top:725.5pt;width:1in;height:1in;z-index:251738112;mso-position-horizontal-relative:page;mso-position-vertical-relative:page" coordorigin="10800,14400" coordsize="1440,1440" o:allowincell="f">
            <v:rect id="_x0000_s1527"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4B2F82"/>
                </w:txbxContent>
              </v:textbox>
            </v:rect>
            <v:shape id="_x0000_s1528"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528" inset=",0,,0">
                <w:txbxContent>
                  <w:p w:rsidR="000A562C" w:rsidRPr="007C20C9" w:rsidRDefault="000A562C" w:rsidP="004B2F82">
                    <w:pPr>
                      <w:pStyle w:val="Piedepgina"/>
                      <w:jc w:val="center"/>
                      <w:rPr>
                        <w:lang w:val="es-DO"/>
                      </w:rPr>
                    </w:pPr>
                    <w:r>
                      <w:rPr>
                        <w:lang w:val="es-DO"/>
                      </w:rPr>
                      <w:t>76</w:t>
                    </w:r>
                  </w:p>
                </w:txbxContent>
              </v:textbox>
            </v:shape>
            <w10:wrap anchorx="page" anchory="page"/>
          </v:group>
        </w:pict>
      </w:r>
    </w:p>
    <w:p w:rsidR="004B2F82" w:rsidRPr="009D7903"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r w:rsidRPr="009D7903">
        <w:rPr>
          <w:rFonts w:ascii="Cambria" w:eastAsia="SimSun" w:hAnsi="Cambria" w:cs="Tahoma"/>
          <w:b/>
          <w:i/>
          <w:color w:val="0070C0"/>
          <w:kern w:val="1"/>
          <w:lang w:eastAsia="ar-SA"/>
        </w:rPr>
        <w:lastRenderedPageBreak/>
        <w:t>Cuadro 40.1</w:t>
      </w:r>
    </w:p>
    <w:p w:rsidR="004B2F82" w:rsidRPr="009D7903"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r w:rsidRPr="009D7903">
        <w:rPr>
          <w:rFonts w:ascii="Cambria" w:eastAsia="SimSun" w:hAnsi="Cambria" w:cs="Tahoma"/>
          <w:b/>
          <w:i/>
          <w:color w:val="0070C0"/>
          <w:kern w:val="1"/>
          <w:lang w:eastAsia="ar-SA"/>
        </w:rPr>
        <w:tab/>
        <w:t>¿La influencia de una autoestima baja conlleva a que las personas practiquen el chapeo para llenar con vanidad su desequilibrio emocional?</w:t>
      </w:r>
    </w:p>
    <w:p w:rsidR="004B2F82" w:rsidRPr="009D7903"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p>
    <w:tbl>
      <w:tblPr>
        <w:tblW w:w="0" w:type="auto"/>
        <w:jc w:val="center"/>
        <w:tblInd w:w="93" w:type="dxa"/>
        <w:tblLayout w:type="fixed"/>
        <w:tblCellMar>
          <w:left w:w="93" w:type="dxa"/>
          <w:right w:w="93" w:type="dxa"/>
        </w:tblCellMar>
        <w:tblLook w:val="0000"/>
      </w:tblPr>
      <w:tblGrid>
        <w:gridCol w:w="1227"/>
        <w:gridCol w:w="2197"/>
        <w:gridCol w:w="1435"/>
        <w:gridCol w:w="1383"/>
        <w:gridCol w:w="1590"/>
        <w:gridCol w:w="1590"/>
      </w:tblGrid>
      <w:tr w:rsidR="004B2F82" w:rsidRPr="00934103" w:rsidTr="00A808F0">
        <w:trPr>
          <w:trHeight w:val="499"/>
          <w:jc w:val="center"/>
        </w:trPr>
        <w:tc>
          <w:tcPr>
            <w:tcW w:w="3424" w:type="dxa"/>
            <w:gridSpan w:val="2"/>
            <w:tcBorders>
              <w:top w:val="single" w:sz="12" w:space="0" w:color="000000"/>
              <w:left w:val="single" w:sz="1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rPr>
                <w:rFonts w:ascii="Cambria" w:hAnsi="Cambria" w:cs="Arial"/>
                <w:b/>
                <w:i/>
                <w:color w:val="000000"/>
              </w:rPr>
            </w:pPr>
            <w:r w:rsidRPr="00934103">
              <w:rPr>
                <w:rFonts w:ascii="Cambria" w:hAnsi="Cambria" w:cs="Arial"/>
                <w:b/>
                <w:i/>
                <w:color w:val="000000"/>
              </w:rPr>
              <w:t xml:space="preserve"> </w:t>
            </w:r>
          </w:p>
        </w:tc>
        <w:tc>
          <w:tcPr>
            <w:tcW w:w="1435" w:type="dxa"/>
            <w:tcBorders>
              <w:top w:val="single" w:sz="12" w:space="0" w:color="000000"/>
              <w:left w:val="single" w:sz="1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Frecuencia</w:t>
            </w:r>
          </w:p>
        </w:tc>
        <w:tc>
          <w:tcPr>
            <w:tcW w:w="1383"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w:t>
            </w:r>
          </w:p>
        </w:tc>
        <w:tc>
          <w:tcPr>
            <w:tcW w:w="1590" w:type="dxa"/>
            <w:tcBorders>
              <w:top w:val="single" w:sz="12" w:space="0" w:color="000000"/>
              <w:left w:val="single" w:sz="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válido</w:t>
            </w:r>
          </w:p>
        </w:tc>
        <w:tc>
          <w:tcPr>
            <w:tcW w:w="1590" w:type="dxa"/>
            <w:tcBorders>
              <w:top w:val="single" w:sz="12" w:space="0" w:color="000000"/>
              <w:left w:val="single" w:sz="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b/>
                <w:i/>
                <w:color w:val="000000"/>
              </w:rPr>
            </w:pPr>
            <w:r w:rsidRPr="00934103">
              <w:rPr>
                <w:rFonts w:ascii="Cambria" w:hAnsi="Cambria" w:cs="Arial"/>
                <w:b/>
                <w:i/>
                <w:color w:val="000000"/>
              </w:rPr>
              <w:t>Porcentaje acumulado</w:t>
            </w:r>
          </w:p>
        </w:tc>
      </w:tr>
      <w:tr w:rsidR="004B2F82" w:rsidRPr="00934103" w:rsidTr="00A808F0">
        <w:trPr>
          <w:trHeight w:val="270"/>
          <w:jc w:val="center"/>
        </w:trPr>
        <w:tc>
          <w:tcPr>
            <w:tcW w:w="1227" w:type="dxa"/>
            <w:vMerge w:val="restart"/>
            <w:tcBorders>
              <w:top w:val="single" w:sz="12" w:space="0" w:color="000000"/>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Válidos</w:t>
            </w:r>
          </w:p>
        </w:tc>
        <w:tc>
          <w:tcPr>
            <w:tcW w:w="2196" w:type="dxa"/>
            <w:tcBorders>
              <w:top w:val="single" w:sz="12" w:space="0" w:color="000000"/>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Definitivamente Si</w:t>
            </w:r>
          </w:p>
        </w:tc>
        <w:tc>
          <w:tcPr>
            <w:tcW w:w="1435" w:type="dxa"/>
            <w:tcBorders>
              <w:top w:val="single" w:sz="12" w:space="0" w:color="000000"/>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175</w:t>
            </w:r>
          </w:p>
        </w:tc>
        <w:tc>
          <w:tcPr>
            <w:tcW w:w="1383"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50.0</w:t>
            </w:r>
          </w:p>
        </w:tc>
        <w:tc>
          <w:tcPr>
            <w:tcW w:w="1590" w:type="dxa"/>
            <w:tcBorders>
              <w:top w:val="single" w:sz="12" w:space="0" w:color="000000"/>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54.0</w:t>
            </w:r>
          </w:p>
        </w:tc>
        <w:tc>
          <w:tcPr>
            <w:tcW w:w="1590" w:type="dxa"/>
            <w:tcBorders>
              <w:top w:val="single" w:sz="12" w:space="0" w:color="000000"/>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54.0</w:t>
            </w:r>
          </w:p>
        </w:tc>
      </w:tr>
      <w:tr w:rsidR="004B2F82" w:rsidRPr="00934103" w:rsidTr="00A808F0">
        <w:trPr>
          <w:trHeight w:val="270"/>
          <w:jc w:val="center"/>
        </w:trPr>
        <w:tc>
          <w:tcPr>
            <w:tcW w:w="1227"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2196"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Definitivamente No</w:t>
            </w:r>
          </w:p>
        </w:tc>
        <w:tc>
          <w:tcPr>
            <w:tcW w:w="1435"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w:t>
            </w:r>
          </w:p>
        </w:tc>
        <w:tc>
          <w:tcPr>
            <w:tcW w:w="1383"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2.6</w:t>
            </w:r>
          </w:p>
        </w:tc>
        <w:tc>
          <w:tcPr>
            <w:tcW w:w="1590"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2.8</w:t>
            </w:r>
          </w:p>
        </w:tc>
        <w:tc>
          <w:tcPr>
            <w:tcW w:w="1590"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56.8</w:t>
            </w:r>
          </w:p>
        </w:tc>
      </w:tr>
      <w:tr w:rsidR="004B2F82" w:rsidRPr="00934103" w:rsidTr="00A808F0">
        <w:trPr>
          <w:trHeight w:val="270"/>
          <w:jc w:val="center"/>
        </w:trPr>
        <w:tc>
          <w:tcPr>
            <w:tcW w:w="1227"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2196"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Probablemente Si</w:t>
            </w:r>
          </w:p>
        </w:tc>
        <w:tc>
          <w:tcPr>
            <w:tcW w:w="1435"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116</w:t>
            </w:r>
          </w:p>
        </w:tc>
        <w:tc>
          <w:tcPr>
            <w:tcW w:w="1383"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33.1</w:t>
            </w:r>
          </w:p>
        </w:tc>
        <w:tc>
          <w:tcPr>
            <w:tcW w:w="1590"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35.8</w:t>
            </w:r>
          </w:p>
        </w:tc>
        <w:tc>
          <w:tcPr>
            <w:tcW w:w="1590"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92.6</w:t>
            </w:r>
          </w:p>
        </w:tc>
      </w:tr>
      <w:tr w:rsidR="004B2F82" w:rsidRPr="00934103" w:rsidTr="00A808F0">
        <w:trPr>
          <w:trHeight w:val="270"/>
          <w:jc w:val="center"/>
        </w:trPr>
        <w:tc>
          <w:tcPr>
            <w:tcW w:w="1227"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2196"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Probablemente No</w:t>
            </w:r>
          </w:p>
        </w:tc>
        <w:tc>
          <w:tcPr>
            <w:tcW w:w="1435"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24</w:t>
            </w:r>
          </w:p>
        </w:tc>
        <w:tc>
          <w:tcPr>
            <w:tcW w:w="1383"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6.9</w:t>
            </w:r>
          </w:p>
        </w:tc>
        <w:tc>
          <w:tcPr>
            <w:tcW w:w="1590"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7.4</w:t>
            </w:r>
          </w:p>
        </w:tc>
        <w:tc>
          <w:tcPr>
            <w:tcW w:w="1590"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r>
      <w:tr w:rsidR="004B2F82" w:rsidRPr="00934103" w:rsidTr="00A808F0">
        <w:trPr>
          <w:trHeight w:val="270"/>
          <w:jc w:val="center"/>
        </w:trPr>
        <w:tc>
          <w:tcPr>
            <w:tcW w:w="1227" w:type="dxa"/>
            <w:vMerge/>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2196"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435"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324</w:t>
            </w:r>
          </w:p>
        </w:tc>
        <w:tc>
          <w:tcPr>
            <w:tcW w:w="1383"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92.6</w:t>
            </w:r>
          </w:p>
        </w:tc>
        <w:tc>
          <w:tcPr>
            <w:tcW w:w="1590"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590"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70"/>
          <w:jc w:val="center"/>
        </w:trPr>
        <w:tc>
          <w:tcPr>
            <w:tcW w:w="1227"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Perdidos</w:t>
            </w:r>
          </w:p>
        </w:tc>
        <w:tc>
          <w:tcPr>
            <w:tcW w:w="2196"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Sistema</w:t>
            </w:r>
          </w:p>
        </w:tc>
        <w:tc>
          <w:tcPr>
            <w:tcW w:w="1435"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26</w:t>
            </w:r>
          </w:p>
        </w:tc>
        <w:tc>
          <w:tcPr>
            <w:tcW w:w="1383"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7.4</w:t>
            </w:r>
          </w:p>
        </w:tc>
        <w:tc>
          <w:tcPr>
            <w:tcW w:w="1590" w:type="dxa"/>
            <w:tcBorders>
              <w:top w:val="nil"/>
              <w:left w:val="single" w:sz="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590"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r w:rsidR="004B2F82" w:rsidRPr="00934103" w:rsidTr="00A808F0">
        <w:trPr>
          <w:trHeight w:val="270"/>
          <w:jc w:val="center"/>
        </w:trPr>
        <w:tc>
          <w:tcPr>
            <w:tcW w:w="3424" w:type="dxa"/>
            <w:gridSpan w:val="2"/>
            <w:tcBorders>
              <w:top w:val="nil"/>
              <w:left w:val="single" w:sz="12" w:space="0" w:color="000000"/>
              <w:bottom w:val="single" w:sz="12" w:space="0" w:color="000000"/>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Total</w:t>
            </w:r>
          </w:p>
        </w:tc>
        <w:tc>
          <w:tcPr>
            <w:tcW w:w="1435" w:type="dxa"/>
            <w:tcBorders>
              <w:top w:val="nil"/>
              <w:left w:val="single" w:sz="1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350</w:t>
            </w:r>
          </w:p>
        </w:tc>
        <w:tc>
          <w:tcPr>
            <w:tcW w:w="1383"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100.0</w:t>
            </w:r>
          </w:p>
        </w:tc>
        <w:tc>
          <w:tcPr>
            <w:tcW w:w="1590" w:type="dxa"/>
            <w:tcBorders>
              <w:top w:val="nil"/>
              <w:left w:val="single" w:sz="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c>
          <w:tcPr>
            <w:tcW w:w="1590" w:type="dxa"/>
            <w:tcBorders>
              <w:top w:val="nil"/>
              <w:left w:val="single" w:sz="2" w:space="0" w:color="000000"/>
              <w:bottom w:val="single" w:sz="12" w:space="0" w:color="000000"/>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 xml:space="preserve"> </w:t>
            </w:r>
          </w:p>
        </w:tc>
      </w:tr>
    </w:tbl>
    <w:p w:rsidR="004B2F82" w:rsidRPr="00763889" w:rsidRDefault="004B2F82" w:rsidP="004B2F82">
      <w:pPr>
        <w:jc w:val="both"/>
        <w:rPr>
          <w:rFonts w:ascii="Cambria" w:hAnsi="Cambria"/>
          <w:i/>
          <w:sz w:val="20"/>
        </w:rPr>
      </w:pPr>
      <w:r w:rsidRPr="00763889">
        <w:rPr>
          <w:b/>
          <w:i/>
          <w:sz w:val="20"/>
        </w:rPr>
        <w:t>Fuente:</w:t>
      </w:r>
      <w:r w:rsidRPr="00763889">
        <w:rPr>
          <w:i/>
          <w:sz w:val="20"/>
        </w:rPr>
        <w:t xml:space="preserve"> </w:t>
      </w:r>
      <w:r w:rsidRPr="00763889">
        <w:rPr>
          <w:rFonts w:ascii="Times New Roman" w:hAnsi="Times New Roman"/>
          <w:bCs/>
          <w:i/>
          <w:iCs/>
          <w:sz w:val="20"/>
        </w:rPr>
        <w:t xml:space="preserve">Encuesta aleatoria aplicada a la población de la Provincia </w:t>
      </w:r>
      <w:r w:rsidRPr="00763889">
        <w:rPr>
          <w:rFonts w:ascii="Cambria" w:hAnsi="Cambria"/>
          <w:i/>
          <w:sz w:val="20"/>
        </w:rPr>
        <w:t xml:space="preserve"> Monseñor  Nouel  (Bonao)  </w:t>
      </w:r>
      <w:r w:rsidRPr="00763889">
        <w:rPr>
          <w:rFonts w:ascii="Times New Roman" w:hAnsi="Times New Roman"/>
          <w:bCs/>
          <w:i/>
          <w:iCs/>
          <w:sz w:val="20"/>
        </w:rPr>
        <w:t>en relación con el tema de investigación “El</w:t>
      </w:r>
      <w:r w:rsidRPr="00763889">
        <w:rPr>
          <w:rFonts w:ascii="Times New Roman" w:hAnsi="Times New Roman"/>
          <w:i/>
          <w:sz w:val="20"/>
        </w:rPr>
        <w:t xml:space="preserve"> </w:t>
      </w:r>
      <w:r w:rsidRPr="00763889">
        <w:rPr>
          <w:rFonts w:ascii="Times New Roman" w:hAnsi="Times New Roman"/>
          <w:bCs/>
          <w:i/>
          <w:iCs/>
          <w:sz w:val="20"/>
        </w:rPr>
        <w:t xml:space="preserve">Chapeo” </w:t>
      </w:r>
      <w:r w:rsidRPr="00763889">
        <w:rPr>
          <w:rFonts w:ascii="Cambria" w:hAnsi="Cambria"/>
          <w:i/>
          <w:sz w:val="20"/>
        </w:rPr>
        <w:t>03  de  Diciembre  2014</w:t>
      </w:r>
    </w:p>
    <w:p w:rsidR="004B2F82" w:rsidRPr="009D7903" w:rsidRDefault="004B2F82" w:rsidP="004B2F82">
      <w:pPr>
        <w:autoSpaceDE w:val="0"/>
        <w:autoSpaceDN w:val="0"/>
        <w:adjustRightInd w:val="0"/>
        <w:spacing w:after="0" w:line="240" w:lineRule="auto"/>
        <w:jc w:val="center"/>
        <w:rPr>
          <w:rFonts w:ascii="Cambria" w:eastAsia="SimSun" w:hAnsi="Cambria" w:cs="Tahoma"/>
          <w:b/>
          <w:i/>
          <w:color w:val="0070C0"/>
          <w:kern w:val="1"/>
          <w:lang w:eastAsia="ar-SA"/>
        </w:rPr>
      </w:pPr>
      <w:r w:rsidRPr="009D7903">
        <w:rPr>
          <w:rFonts w:ascii="Cambria" w:eastAsia="SimSun" w:hAnsi="Cambria" w:cs="Tahoma"/>
          <w:b/>
          <w:i/>
          <w:color w:val="0070C0"/>
          <w:kern w:val="1"/>
          <w:lang w:eastAsia="ar-SA"/>
        </w:rPr>
        <w:t>Grafico 40.1</w:t>
      </w:r>
    </w:p>
    <w:p w:rsidR="004B2F82" w:rsidRPr="00BA4EAE" w:rsidRDefault="004B2F82" w:rsidP="004B2F82">
      <w:pPr>
        <w:jc w:val="both"/>
        <w:rPr>
          <w:rFonts w:ascii="Cambria" w:hAnsi="Cambria"/>
          <w:i/>
          <w:sz w:val="20"/>
        </w:rPr>
      </w:pPr>
      <w:r>
        <w:rPr>
          <w:rFonts w:ascii="Cambria" w:hAnsi="Cambria"/>
          <w:i/>
          <w:noProof/>
          <w:lang w:eastAsia="es-ES"/>
        </w:rPr>
        <w:drawing>
          <wp:inline distT="0" distB="0" distL="0" distR="0">
            <wp:extent cx="6234430" cy="3895090"/>
            <wp:effectExtent l="1905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70" cstate="print"/>
                    <a:srcRect/>
                    <a:stretch>
                      <a:fillRect/>
                    </a:stretch>
                  </pic:blipFill>
                  <pic:spPr bwMode="auto">
                    <a:xfrm>
                      <a:off x="0" y="0"/>
                      <a:ext cx="6234430" cy="3895090"/>
                    </a:xfrm>
                    <a:prstGeom prst="rect">
                      <a:avLst/>
                    </a:prstGeom>
                    <a:noFill/>
                    <a:ln w="9525">
                      <a:noFill/>
                      <a:miter lim="800000"/>
                      <a:headEnd/>
                      <a:tailEnd/>
                    </a:ln>
                  </pic:spPr>
                </pic:pic>
              </a:graphicData>
            </a:graphic>
          </wp:inline>
        </w:drawing>
      </w:r>
      <w:r w:rsidRPr="00763889">
        <w:rPr>
          <w:b/>
          <w:i/>
          <w:sz w:val="20"/>
        </w:rPr>
        <w:t xml:space="preserve"> </w:t>
      </w:r>
      <w:r w:rsidRPr="00BA4EAE">
        <w:rPr>
          <w:b/>
          <w:i/>
          <w:sz w:val="20"/>
        </w:rPr>
        <w:t>Fuente:</w:t>
      </w:r>
      <w:r w:rsidRPr="00BA4EAE">
        <w:rPr>
          <w:i/>
          <w:sz w:val="20"/>
        </w:rPr>
        <w:t xml:space="preserve"> </w:t>
      </w:r>
      <w:r w:rsidRPr="00BA4EAE">
        <w:rPr>
          <w:rFonts w:ascii="Times New Roman" w:hAnsi="Times New Roman"/>
          <w:bCs/>
          <w:i/>
          <w:iCs/>
          <w:sz w:val="20"/>
        </w:rPr>
        <w:t xml:space="preserve">Encuesta aleatoria aplicada a la población de la Provincia </w:t>
      </w:r>
      <w:r w:rsidRPr="00BA4EAE">
        <w:rPr>
          <w:rFonts w:ascii="Cambria" w:hAnsi="Cambria"/>
          <w:i/>
          <w:sz w:val="20"/>
        </w:rPr>
        <w:t xml:space="preserve"> Monseñor  Nouel  (Bonao)  </w:t>
      </w:r>
      <w:r w:rsidRPr="00BA4EAE">
        <w:rPr>
          <w:rFonts w:ascii="Times New Roman" w:hAnsi="Times New Roman"/>
          <w:bCs/>
          <w:i/>
          <w:iCs/>
          <w:sz w:val="20"/>
        </w:rPr>
        <w:t>en relación con el tema de investigación “El</w:t>
      </w:r>
      <w:r w:rsidRPr="00BA4EAE">
        <w:rPr>
          <w:rFonts w:ascii="Times New Roman" w:hAnsi="Times New Roman"/>
          <w:i/>
          <w:sz w:val="20"/>
        </w:rPr>
        <w:t xml:space="preserve"> </w:t>
      </w:r>
      <w:r w:rsidRPr="00BA4EAE">
        <w:rPr>
          <w:rFonts w:ascii="Times New Roman" w:hAnsi="Times New Roman"/>
          <w:bCs/>
          <w:i/>
          <w:iCs/>
          <w:sz w:val="20"/>
        </w:rPr>
        <w:t xml:space="preserve">Chapeo” </w:t>
      </w:r>
      <w:r w:rsidRPr="00BA4EAE">
        <w:rPr>
          <w:rFonts w:ascii="Cambria" w:hAnsi="Cambria"/>
          <w:i/>
          <w:sz w:val="20"/>
        </w:rPr>
        <w:t>03  de  Diciembre  2014</w:t>
      </w:r>
    </w:p>
    <w:p w:rsidR="004B2F82" w:rsidRPr="00763889" w:rsidRDefault="00585B98" w:rsidP="004B2F82">
      <w:pPr>
        <w:jc w:val="both"/>
        <w:rPr>
          <w:rFonts w:ascii="Cambria" w:hAnsi="Cambria"/>
          <w:i/>
        </w:rPr>
      </w:pPr>
      <w:r w:rsidRPr="00585B98">
        <w:rPr>
          <w:rFonts w:ascii="Cambria" w:hAnsi="Cambria"/>
          <w:b/>
          <w:i/>
          <w:noProof/>
          <w:lang w:eastAsia="es-ES"/>
        </w:rPr>
        <w:pict>
          <v:group id="_x0000_s1529" style="position:absolute;left:0;text-align:left;margin-left:550.55pt;margin-top:726.45pt;width:1in;height:1in;z-index:251739136;mso-position-horizontal-relative:page;mso-position-vertical-relative:page" coordorigin="10800,14400" coordsize="1440,1440" o:allowincell="f">
            <v:rect id="_x0000_s1530"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4B2F82"/>
                </w:txbxContent>
              </v:textbox>
            </v:rect>
            <v:shape id="_x0000_s1531"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531" inset=",0,,0">
                <w:txbxContent>
                  <w:p w:rsidR="000A562C" w:rsidRPr="007C20C9" w:rsidRDefault="000A562C" w:rsidP="004B2F82">
                    <w:pPr>
                      <w:pStyle w:val="Piedepgina"/>
                      <w:jc w:val="center"/>
                      <w:rPr>
                        <w:lang w:val="es-DO"/>
                      </w:rPr>
                    </w:pPr>
                    <w:r>
                      <w:rPr>
                        <w:lang w:val="es-DO"/>
                      </w:rPr>
                      <w:t>77</w:t>
                    </w:r>
                  </w:p>
                </w:txbxContent>
              </v:textbox>
            </v:shape>
            <w10:wrap anchorx="page" anchory="page"/>
          </v:group>
        </w:pict>
      </w:r>
      <w:r w:rsidR="004B2F82" w:rsidRPr="009D7903">
        <w:rPr>
          <w:rFonts w:ascii="Cambria" w:hAnsi="Cambria"/>
          <w:b/>
          <w:i/>
        </w:rPr>
        <w:t>Análisis</w:t>
      </w:r>
      <w:r w:rsidR="004B2F82" w:rsidRPr="00801C2E">
        <w:rPr>
          <w:rFonts w:ascii="Cambria" w:hAnsi="Cambria"/>
          <w:i/>
        </w:rPr>
        <w:t xml:space="preserve">: según esta investigación las personas con autoestima desequilibrada son más propensas a caer en esta práctica del chapeo, y esta afirmación esta poyada por los resultados de la encuesta con un </w:t>
      </w:r>
      <w:r w:rsidR="004B2F82">
        <w:rPr>
          <w:rFonts w:ascii="Cambria" w:hAnsi="Cambria"/>
          <w:i/>
        </w:rPr>
        <w:t xml:space="preserve"> 54</w:t>
      </w:r>
      <w:r w:rsidR="004B2F82" w:rsidRPr="00801C2E">
        <w:rPr>
          <w:rFonts w:ascii="Cambria" w:hAnsi="Cambria"/>
          <w:i/>
        </w:rPr>
        <w:t xml:space="preserve">% que considera que </w:t>
      </w:r>
      <w:r w:rsidR="004B2F82">
        <w:rPr>
          <w:rFonts w:ascii="Cambria" w:hAnsi="Cambria"/>
          <w:i/>
        </w:rPr>
        <w:t>definitivamente si, el 35.8</w:t>
      </w:r>
      <w:r w:rsidR="004B2F82" w:rsidRPr="00801C2E">
        <w:rPr>
          <w:rFonts w:ascii="Cambria" w:hAnsi="Cambria"/>
          <w:i/>
        </w:rPr>
        <w:t xml:space="preserve">% probablemente </w:t>
      </w:r>
      <w:proofErr w:type="spellStart"/>
      <w:r w:rsidR="004B2F82" w:rsidRPr="00801C2E">
        <w:rPr>
          <w:rFonts w:ascii="Cambria" w:hAnsi="Cambria"/>
          <w:i/>
        </w:rPr>
        <w:t>si</w:t>
      </w:r>
      <w:proofErr w:type="spellEnd"/>
      <w:r w:rsidR="004B2F82" w:rsidRPr="00801C2E">
        <w:rPr>
          <w:rFonts w:ascii="Cambria" w:hAnsi="Cambria"/>
          <w:i/>
        </w:rPr>
        <w:t>, e</w:t>
      </w:r>
      <w:r w:rsidR="004B2F82">
        <w:rPr>
          <w:rFonts w:ascii="Cambria" w:hAnsi="Cambria"/>
          <w:i/>
        </w:rPr>
        <w:t>l 7.4% probablemente no y el 2.8</w:t>
      </w:r>
      <w:r w:rsidR="004B2F82" w:rsidRPr="00801C2E">
        <w:rPr>
          <w:rFonts w:ascii="Cambria" w:hAnsi="Cambria"/>
          <w:i/>
        </w:rPr>
        <w:t>% definitivamente no</w:t>
      </w:r>
      <w:r w:rsidR="004B2F82">
        <w:rPr>
          <w:rFonts w:ascii="Cambria" w:hAnsi="Cambria"/>
          <w:b/>
          <w:i/>
        </w:rPr>
        <w:t>.</w:t>
      </w:r>
    </w:p>
    <w:p w:rsidR="004B2F82" w:rsidRPr="00801C2E" w:rsidRDefault="004B2F82" w:rsidP="004B2F82">
      <w:pPr>
        <w:jc w:val="center"/>
        <w:rPr>
          <w:rFonts w:ascii="Cambria" w:hAnsi="Cambria"/>
          <w:b/>
          <w:i/>
        </w:rPr>
      </w:pPr>
      <w:r w:rsidRPr="00801C2E">
        <w:rPr>
          <w:rFonts w:ascii="Cambria" w:hAnsi="Cambria"/>
          <w:b/>
          <w:i/>
        </w:rPr>
        <w:lastRenderedPageBreak/>
        <w:t>Análisis cuantitativos</w:t>
      </w:r>
    </w:p>
    <w:p w:rsidR="004B2F82" w:rsidRPr="00801C2E" w:rsidRDefault="004B2F82" w:rsidP="004B2F82">
      <w:pPr>
        <w:tabs>
          <w:tab w:val="center" w:pos="3441"/>
        </w:tabs>
        <w:autoSpaceDE w:val="0"/>
        <w:autoSpaceDN w:val="0"/>
        <w:adjustRightInd w:val="0"/>
        <w:spacing w:after="0" w:line="240" w:lineRule="auto"/>
        <w:rPr>
          <w:rFonts w:ascii="Cambria" w:hAnsi="Cambria" w:cs="Arial"/>
          <w:b/>
          <w:bCs/>
          <w:i/>
          <w:color w:val="000000"/>
        </w:rPr>
      </w:pPr>
    </w:p>
    <w:tbl>
      <w:tblPr>
        <w:tblW w:w="0" w:type="auto"/>
        <w:tblInd w:w="93" w:type="dxa"/>
        <w:tblLayout w:type="fixed"/>
        <w:tblCellMar>
          <w:left w:w="93" w:type="dxa"/>
          <w:right w:w="93" w:type="dxa"/>
        </w:tblCellMar>
        <w:tblLook w:val="0000"/>
      </w:tblPr>
      <w:tblGrid>
        <w:gridCol w:w="2975"/>
        <w:gridCol w:w="1845"/>
        <w:gridCol w:w="1984"/>
        <w:gridCol w:w="2815"/>
      </w:tblGrid>
      <w:tr w:rsidR="004B2F82" w:rsidRPr="00934103" w:rsidTr="00A808F0">
        <w:trPr>
          <w:trHeight w:val="1955"/>
        </w:trPr>
        <w:tc>
          <w:tcPr>
            <w:tcW w:w="4820" w:type="dxa"/>
            <w:gridSpan w:val="2"/>
            <w:tcBorders>
              <w:top w:val="single" w:sz="12" w:space="0" w:color="000000"/>
              <w:left w:val="single" w:sz="1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984" w:type="dxa"/>
            <w:tcBorders>
              <w:top w:val="single" w:sz="12" w:space="0" w:color="000000"/>
              <w:left w:val="single" w:sz="12" w:space="0" w:color="000000"/>
              <w:bottom w:val="single" w:sz="12" w:space="0" w:color="000000"/>
              <w:right w:val="single" w:sz="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i/>
                <w:color w:val="000000"/>
              </w:rPr>
            </w:pPr>
            <w:r w:rsidRPr="00934103">
              <w:rPr>
                <w:rFonts w:ascii="Cambria" w:hAnsi="Cambria" w:cs="Arial"/>
                <w:i/>
                <w:color w:val="000000"/>
              </w:rPr>
              <w:t>Edades</w:t>
            </w:r>
          </w:p>
        </w:tc>
        <w:tc>
          <w:tcPr>
            <w:tcW w:w="2815" w:type="dxa"/>
            <w:tcBorders>
              <w:top w:val="single" w:sz="12" w:space="0" w:color="000000"/>
              <w:left w:val="single" w:sz="2" w:space="0" w:color="000000"/>
              <w:bottom w:val="single" w:sz="12" w:space="0" w:color="000000"/>
              <w:right w:val="single" w:sz="12" w:space="0" w:color="000000"/>
            </w:tcBorders>
            <w:shd w:val="clear" w:color="000000" w:fill="FFFFFF"/>
            <w:vAlign w:val="bottom"/>
          </w:tcPr>
          <w:p w:rsidR="004B2F82" w:rsidRPr="00934103" w:rsidRDefault="004B2F82" w:rsidP="00A808F0">
            <w:pPr>
              <w:autoSpaceDE w:val="0"/>
              <w:autoSpaceDN w:val="0"/>
              <w:adjustRightInd w:val="0"/>
              <w:spacing w:after="0" w:line="240" w:lineRule="auto"/>
              <w:jc w:val="center"/>
              <w:rPr>
                <w:rFonts w:ascii="Cambria" w:hAnsi="Cambria" w:cs="Arial"/>
                <w:i/>
                <w:color w:val="000000"/>
              </w:rPr>
            </w:pPr>
            <w:r w:rsidRPr="00934103">
              <w:rPr>
                <w:rFonts w:ascii="Cambria" w:hAnsi="Cambria" w:cs="Arial"/>
                <w:i/>
                <w:color w:val="000000"/>
              </w:rPr>
              <w:t>¿Qué rango de edades usted cree es el que predomina en la práctica de esta actividad?</w:t>
            </w:r>
          </w:p>
        </w:tc>
      </w:tr>
      <w:tr w:rsidR="004B2F82" w:rsidRPr="00934103" w:rsidTr="00A808F0">
        <w:trPr>
          <w:trHeight w:val="283"/>
        </w:trPr>
        <w:tc>
          <w:tcPr>
            <w:tcW w:w="2975" w:type="dxa"/>
            <w:tcBorders>
              <w:top w:val="single" w:sz="12" w:space="0" w:color="000000"/>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N</w:t>
            </w:r>
          </w:p>
        </w:tc>
        <w:tc>
          <w:tcPr>
            <w:tcW w:w="1845" w:type="dxa"/>
            <w:tcBorders>
              <w:top w:val="single" w:sz="12" w:space="0" w:color="000000"/>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Válidos</w:t>
            </w:r>
          </w:p>
        </w:tc>
        <w:tc>
          <w:tcPr>
            <w:tcW w:w="1984" w:type="dxa"/>
            <w:tcBorders>
              <w:top w:val="single" w:sz="12" w:space="0" w:color="000000"/>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350</w:t>
            </w:r>
          </w:p>
        </w:tc>
        <w:tc>
          <w:tcPr>
            <w:tcW w:w="2815" w:type="dxa"/>
            <w:tcBorders>
              <w:top w:val="single" w:sz="12" w:space="0" w:color="000000"/>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324</w:t>
            </w:r>
          </w:p>
        </w:tc>
      </w:tr>
      <w:tr w:rsidR="004B2F82" w:rsidRPr="00934103" w:rsidTr="00A808F0">
        <w:trPr>
          <w:trHeight w:val="283"/>
        </w:trPr>
        <w:tc>
          <w:tcPr>
            <w:tcW w:w="2975"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845"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Perdidos</w:t>
            </w:r>
          </w:p>
        </w:tc>
        <w:tc>
          <w:tcPr>
            <w:tcW w:w="1984"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0</w:t>
            </w:r>
          </w:p>
        </w:tc>
        <w:tc>
          <w:tcPr>
            <w:tcW w:w="2815"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26</w:t>
            </w:r>
          </w:p>
        </w:tc>
      </w:tr>
      <w:tr w:rsidR="004B2F82" w:rsidRPr="00934103" w:rsidTr="00A808F0">
        <w:trPr>
          <w:trHeight w:val="283"/>
        </w:trPr>
        <w:tc>
          <w:tcPr>
            <w:tcW w:w="4820" w:type="dxa"/>
            <w:gridSpan w:val="2"/>
            <w:tcBorders>
              <w:top w:val="nil"/>
              <w:left w:val="single" w:sz="12" w:space="0" w:color="000000"/>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Media</w:t>
            </w:r>
          </w:p>
        </w:tc>
        <w:tc>
          <w:tcPr>
            <w:tcW w:w="1984"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2.17</w:t>
            </w:r>
          </w:p>
        </w:tc>
        <w:tc>
          <w:tcPr>
            <w:tcW w:w="2815"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1.85</w:t>
            </w:r>
          </w:p>
        </w:tc>
      </w:tr>
      <w:tr w:rsidR="004B2F82" w:rsidRPr="00934103" w:rsidTr="00A808F0">
        <w:trPr>
          <w:trHeight w:val="283"/>
        </w:trPr>
        <w:tc>
          <w:tcPr>
            <w:tcW w:w="4820" w:type="dxa"/>
            <w:gridSpan w:val="2"/>
            <w:tcBorders>
              <w:top w:val="nil"/>
              <w:left w:val="single" w:sz="12" w:space="0" w:color="000000"/>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Mediana</w:t>
            </w:r>
          </w:p>
        </w:tc>
        <w:tc>
          <w:tcPr>
            <w:tcW w:w="1984"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2.00</w:t>
            </w:r>
          </w:p>
        </w:tc>
        <w:tc>
          <w:tcPr>
            <w:tcW w:w="2815"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2.00</w:t>
            </w:r>
          </w:p>
        </w:tc>
      </w:tr>
      <w:tr w:rsidR="004B2F82" w:rsidRPr="00934103" w:rsidTr="00A808F0">
        <w:trPr>
          <w:trHeight w:val="283"/>
        </w:trPr>
        <w:tc>
          <w:tcPr>
            <w:tcW w:w="4820" w:type="dxa"/>
            <w:gridSpan w:val="2"/>
            <w:tcBorders>
              <w:top w:val="nil"/>
              <w:left w:val="single" w:sz="12" w:space="0" w:color="000000"/>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Moda</w:t>
            </w:r>
          </w:p>
        </w:tc>
        <w:tc>
          <w:tcPr>
            <w:tcW w:w="1984"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w:t>
            </w:r>
          </w:p>
        </w:tc>
        <w:tc>
          <w:tcPr>
            <w:tcW w:w="2815"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w:t>
            </w:r>
          </w:p>
        </w:tc>
      </w:tr>
      <w:tr w:rsidR="004B2F82" w:rsidRPr="00934103" w:rsidTr="00A808F0">
        <w:trPr>
          <w:trHeight w:val="283"/>
        </w:trPr>
        <w:tc>
          <w:tcPr>
            <w:tcW w:w="4820" w:type="dxa"/>
            <w:gridSpan w:val="2"/>
            <w:tcBorders>
              <w:top w:val="nil"/>
              <w:left w:val="single" w:sz="12" w:space="0" w:color="000000"/>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proofErr w:type="spellStart"/>
            <w:r w:rsidRPr="00934103">
              <w:rPr>
                <w:rFonts w:ascii="Cambria" w:hAnsi="Cambria" w:cs="Arial"/>
                <w:i/>
                <w:color w:val="000000"/>
              </w:rPr>
              <w:t>Desv</w:t>
            </w:r>
            <w:proofErr w:type="spellEnd"/>
            <w:r w:rsidRPr="00934103">
              <w:rPr>
                <w:rFonts w:ascii="Cambria" w:hAnsi="Cambria" w:cs="Arial"/>
                <w:i/>
                <w:color w:val="000000"/>
              </w:rPr>
              <w:t xml:space="preserve">. </w:t>
            </w:r>
            <w:proofErr w:type="spellStart"/>
            <w:proofErr w:type="gramStart"/>
            <w:r w:rsidRPr="00934103">
              <w:rPr>
                <w:rFonts w:ascii="Cambria" w:hAnsi="Cambria" w:cs="Arial"/>
                <w:i/>
                <w:color w:val="000000"/>
              </w:rPr>
              <w:t>típ</w:t>
            </w:r>
            <w:proofErr w:type="spellEnd"/>
            <w:proofErr w:type="gramEnd"/>
            <w:r w:rsidRPr="00934103">
              <w:rPr>
                <w:rFonts w:ascii="Cambria" w:hAnsi="Cambria" w:cs="Arial"/>
                <w:i/>
                <w:color w:val="000000"/>
              </w:rPr>
              <w:t>.</w:t>
            </w:r>
          </w:p>
        </w:tc>
        <w:tc>
          <w:tcPr>
            <w:tcW w:w="1984"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.908</w:t>
            </w:r>
          </w:p>
        </w:tc>
        <w:tc>
          <w:tcPr>
            <w:tcW w:w="2815"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.695</w:t>
            </w:r>
          </w:p>
        </w:tc>
      </w:tr>
      <w:tr w:rsidR="004B2F82" w:rsidRPr="00934103" w:rsidTr="00A808F0">
        <w:trPr>
          <w:trHeight w:val="283"/>
        </w:trPr>
        <w:tc>
          <w:tcPr>
            <w:tcW w:w="4820" w:type="dxa"/>
            <w:gridSpan w:val="2"/>
            <w:tcBorders>
              <w:top w:val="nil"/>
              <w:left w:val="single" w:sz="12" w:space="0" w:color="000000"/>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Varianza</w:t>
            </w:r>
          </w:p>
        </w:tc>
        <w:tc>
          <w:tcPr>
            <w:tcW w:w="1984"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.824</w:t>
            </w:r>
          </w:p>
        </w:tc>
        <w:tc>
          <w:tcPr>
            <w:tcW w:w="2815"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.484</w:t>
            </w:r>
          </w:p>
        </w:tc>
      </w:tr>
      <w:tr w:rsidR="004B2F82" w:rsidRPr="00934103" w:rsidTr="00A808F0">
        <w:trPr>
          <w:trHeight w:val="283"/>
        </w:trPr>
        <w:tc>
          <w:tcPr>
            <w:tcW w:w="4820" w:type="dxa"/>
            <w:gridSpan w:val="2"/>
            <w:tcBorders>
              <w:top w:val="nil"/>
              <w:left w:val="single" w:sz="12" w:space="0" w:color="000000"/>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Asimetría</w:t>
            </w:r>
          </w:p>
        </w:tc>
        <w:tc>
          <w:tcPr>
            <w:tcW w:w="1984"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1.064</w:t>
            </w:r>
          </w:p>
        </w:tc>
        <w:tc>
          <w:tcPr>
            <w:tcW w:w="2815"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.203</w:t>
            </w:r>
          </w:p>
        </w:tc>
      </w:tr>
      <w:tr w:rsidR="004B2F82" w:rsidRPr="00934103" w:rsidTr="00A808F0">
        <w:trPr>
          <w:trHeight w:val="283"/>
        </w:trPr>
        <w:tc>
          <w:tcPr>
            <w:tcW w:w="4820" w:type="dxa"/>
            <w:gridSpan w:val="2"/>
            <w:tcBorders>
              <w:top w:val="nil"/>
              <w:left w:val="single" w:sz="12" w:space="0" w:color="000000"/>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Error </w:t>
            </w:r>
            <w:proofErr w:type="spellStart"/>
            <w:r w:rsidRPr="00934103">
              <w:rPr>
                <w:rFonts w:ascii="Cambria" w:hAnsi="Cambria" w:cs="Arial"/>
                <w:i/>
                <w:color w:val="000000"/>
              </w:rPr>
              <w:t>típ</w:t>
            </w:r>
            <w:proofErr w:type="spellEnd"/>
            <w:r w:rsidRPr="00934103">
              <w:rPr>
                <w:rFonts w:ascii="Cambria" w:hAnsi="Cambria" w:cs="Arial"/>
                <w:i/>
                <w:color w:val="000000"/>
              </w:rPr>
              <w:t>. de asimetría</w:t>
            </w:r>
          </w:p>
        </w:tc>
        <w:tc>
          <w:tcPr>
            <w:tcW w:w="1984"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.130</w:t>
            </w:r>
          </w:p>
        </w:tc>
        <w:tc>
          <w:tcPr>
            <w:tcW w:w="2815"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.135</w:t>
            </w:r>
          </w:p>
        </w:tc>
      </w:tr>
      <w:tr w:rsidR="004B2F82" w:rsidRPr="00934103" w:rsidTr="00A808F0">
        <w:trPr>
          <w:trHeight w:val="283"/>
        </w:trPr>
        <w:tc>
          <w:tcPr>
            <w:tcW w:w="4820" w:type="dxa"/>
            <w:gridSpan w:val="2"/>
            <w:tcBorders>
              <w:top w:val="nil"/>
              <w:left w:val="single" w:sz="12" w:space="0" w:color="000000"/>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proofErr w:type="spellStart"/>
            <w:r w:rsidRPr="00934103">
              <w:rPr>
                <w:rFonts w:ascii="Cambria" w:hAnsi="Cambria" w:cs="Arial"/>
                <w:i/>
                <w:color w:val="000000"/>
              </w:rPr>
              <w:t>Curtosis</w:t>
            </w:r>
            <w:proofErr w:type="spellEnd"/>
          </w:p>
        </w:tc>
        <w:tc>
          <w:tcPr>
            <w:tcW w:w="1984"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1.802</w:t>
            </w:r>
          </w:p>
        </w:tc>
        <w:tc>
          <w:tcPr>
            <w:tcW w:w="2815"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-.925</w:t>
            </w:r>
          </w:p>
        </w:tc>
      </w:tr>
      <w:tr w:rsidR="004B2F82" w:rsidRPr="00934103" w:rsidTr="00A808F0">
        <w:trPr>
          <w:trHeight w:val="283"/>
        </w:trPr>
        <w:tc>
          <w:tcPr>
            <w:tcW w:w="4820" w:type="dxa"/>
            <w:gridSpan w:val="2"/>
            <w:tcBorders>
              <w:top w:val="nil"/>
              <w:left w:val="single" w:sz="12" w:space="0" w:color="000000"/>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Error </w:t>
            </w:r>
            <w:proofErr w:type="spellStart"/>
            <w:r w:rsidRPr="00934103">
              <w:rPr>
                <w:rFonts w:ascii="Cambria" w:hAnsi="Cambria" w:cs="Arial"/>
                <w:i/>
                <w:color w:val="000000"/>
              </w:rPr>
              <w:t>típ</w:t>
            </w:r>
            <w:proofErr w:type="spellEnd"/>
            <w:r w:rsidRPr="00934103">
              <w:rPr>
                <w:rFonts w:ascii="Cambria" w:hAnsi="Cambria" w:cs="Arial"/>
                <w:i/>
                <w:color w:val="000000"/>
              </w:rPr>
              <w:t xml:space="preserve">. de </w:t>
            </w:r>
            <w:proofErr w:type="spellStart"/>
            <w:r w:rsidRPr="00934103">
              <w:rPr>
                <w:rFonts w:ascii="Cambria" w:hAnsi="Cambria" w:cs="Arial"/>
                <w:i/>
                <w:color w:val="000000"/>
              </w:rPr>
              <w:t>curtosis</w:t>
            </w:r>
            <w:proofErr w:type="spellEnd"/>
          </w:p>
        </w:tc>
        <w:tc>
          <w:tcPr>
            <w:tcW w:w="1984"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.260</w:t>
            </w:r>
          </w:p>
        </w:tc>
        <w:tc>
          <w:tcPr>
            <w:tcW w:w="2815"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.270</w:t>
            </w:r>
          </w:p>
        </w:tc>
      </w:tr>
      <w:tr w:rsidR="004B2F82" w:rsidRPr="00934103" w:rsidTr="00A808F0">
        <w:trPr>
          <w:trHeight w:val="283"/>
        </w:trPr>
        <w:tc>
          <w:tcPr>
            <w:tcW w:w="4820" w:type="dxa"/>
            <w:gridSpan w:val="2"/>
            <w:tcBorders>
              <w:top w:val="nil"/>
              <w:left w:val="single" w:sz="12" w:space="0" w:color="000000"/>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Rango</w:t>
            </w:r>
          </w:p>
        </w:tc>
        <w:tc>
          <w:tcPr>
            <w:tcW w:w="1984"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4</w:t>
            </w:r>
          </w:p>
        </w:tc>
        <w:tc>
          <w:tcPr>
            <w:tcW w:w="2815"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w:t>
            </w:r>
          </w:p>
        </w:tc>
      </w:tr>
      <w:tr w:rsidR="004B2F82" w:rsidRPr="00934103" w:rsidTr="00A808F0">
        <w:trPr>
          <w:trHeight w:val="283"/>
        </w:trPr>
        <w:tc>
          <w:tcPr>
            <w:tcW w:w="4820" w:type="dxa"/>
            <w:gridSpan w:val="2"/>
            <w:tcBorders>
              <w:top w:val="nil"/>
              <w:left w:val="single" w:sz="12" w:space="0" w:color="000000"/>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Mínimo</w:t>
            </w:r>
          </w:p>
        </w:tc>
        <w:tc>
          <w:tcPr>
            <w:tcW w:w="1984"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w:t>
            </w:r>
          </w:p>
        </w:tc>
        <w:tc>
          <w:tcPr>
            <w:tcW w:w="2815"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w:t>
            </w:r>
          </w:p>
        </w:tc>
      </w:tr>
      <w:tr w:rsidR="004B2F82" w:rsidRPr="00934103" w:rsidTr="00A808F0">
        <w:trPr>
          <w:trHeight w:val="283"/>
        </w:trPr>
        <w:tc>
          <w:tcPr>
            <w:tcW w:w="4820" w:type="dxa"/>
            <w:gridSpan w:val="2"/>
            <w:tcBorders>
              <w:top w:val="nil"/>
              <w:left w:val="single" w:sz="12" w:space="0" w:color="000000"/>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Máximo</w:t>
            </w:r>
          </w:p>
        </w:tc>
        <w:tc>
          <w:tcPr>
            <w:tcW w:w="1984"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5</w:t>
            </w:r>
          </w:p>
        </w:tc>
        <w:tc>
          <w:tcPr>
            <w:tcW w:w="2815"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w:t>
            </w:r>
          </w:p>
        </w:tc>
      </w:tr>
      <w:tr w:rsidR="004B2F82" w:rsidRPr="00934103" w:rsidTr="00A808F0">
        <w:trPr>
          <w:trHeight w:val="283"/>
        </w:trPr>
        <w:tc>
          <w:tcPr>
            <w:tcW w:w="4820" w:type="dxa"/>
            <w:gridSpan w:val="2"/>
            <w:tcBorders>
              <w:top w:val="nil"/>
              <w:left w:val="single" w:sz="12" w:space="0" w:color="000000"/>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Suma</w:t>
            </w:r>
          </w:p>
        </w:tc>
        <w:tc>
          <w:tcPr>
            <w:tcW w:w="1984"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760</w:t>
            </w:r>
          </w:p>
        </w:tc>
        <w:tc>
          <w:tcPr>
            <w:tcW w:w="2815"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601</w:t>
            </w:r>
          </w:p>
        </w:tc>
      </w:tr>
      <w:tr w:rsidR="004B2F82" w:rsidRPr="00934103" w:rsidTr="00A808F0">
        <w:trPr>
          <w:trHeight w:val="283"/>
        </w:trPr>
        <w:tc>
          <w:tcPr>
            <w:tcW w:w="2975"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Percentiles</w:t>
            </w:r>
          </w:p>
        </w:tc>
        <w:tc>
          <w:tcPr>
            <w:tcW w:w="1845"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25</w:t>
            </w:r>
          </w:p>
        </w:tc>
        <w:tc>
          <w:tcPr>
            <w:tcW w:w="1984"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2.00</w:t>
            </w:r>
          </w:p>
        </w:tc>
        <w:tc>
          <w:tcPr>
            <w:tcW w:w="2815"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1.00</w:t>
            </w:r>
          </w:p>
        </w:tc>
      </w:tr>
      <w:tr w:rsidR="004B2F82" w:rsidRPr="00934103" w:rsidTr="00A808F0">
        <w:trPr>
          <w:trHeight w:val="283"/>
        </w:trPr>
        <w:tc>
          <w:tcPr>
            <w:tcW w:w="2975" w:type="dxa"/>
            <w:tcBorders>
              <w:top w:val="nil"/>
              <w:left w:val="single" w:sz="12" w:space="0" w:color="000000"/>
              <w:bottom w:val="nil"/>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845" w:type="dxa"/>
            <w:tcBorders>
              <w:top w:val="nil"/>
              <w:left w:val="nil"/>
              <w:bottom w:val="nil"/>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50</w:t>
            </w:r>
          </w:p>
        </w:tc>
        <w:tc>
          <w:tcPr>
            <w:tcW w:w="1984" w:type="dxa"/>
            <w:tcBorders>
              <w:top w:val="nil"/>
              <w:left w:val="single" w:sz="12" w:space="0" w:color="000000"/>
              <w:bottom w:val="nil"/>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2.00</w:t>
            </w:r>
          </w:p>
        </w:tc>
        <w:tc>
          <w:tcPr>
            <w:tcW w:w="2815" w:type="dxa"/>
            <w:tcBorders>
              <w:top w:val="nil"/>
              <w:left w:val="single" w:sz="2" w:space="0" w:color="000000"/>
              <w:bottom w:val="nil"/>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2.00</w:t>
            </w:r>
          </w:p>
        </w:tc>
      </w:tr>
      <w:tr w:rsidR="004B2F82" w:rsidRPr="00934103" w:rsidTr="00A808F0">
        <w:trPr>
          <w:trHeight w:val="283"/>
        </w:trPr>
        <w:tc>
          <w:tcPr>
            <w:tcW w:w="2975" w:type="dxa"/>
            <w:tcBorders>
              <w:top w:val="nil"/>
              <w:left w:val="single" w:sz="12" w:space="0" w:color="000000"/>
              <w:bottom w:val="single" w:sz="12" w:space="0" w:color="000000"/>
              <w:right w:val="nil"/>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 xml:space="preserve"> </w:t>
            </w:r>
          </w:p>
        </w:tc>
        <w:tc>
          <w:tcPr>
            <w:tcW w:w="1845" w:type="dxa"/>
            <w:tcBorders>
              <w:top w:val="nil"/>
              <w:left w:val="nil"/>
              <w:bottom w:val="single" w:sz="12" w:space="0" w:color="000000"/>
              <w:right w:val="single" w:sz="12" w:space="0" w:color="000000"/>
            </w:tcBorders>
            <w:shd w:val="clear" w:color="000000" w:fill="FFFFFF"/>
          </w:tcPr>
          <w:p w:rsidR="004B2F82" w:rsidRPr="00934103" w:rsidRDefault="004B2F82" w:rsidP="00A808F0">
            <w:pPr>
              <w:autoSpaceDE w:val="0"/>
              <w:autoSpaceDN w:val="0"/>
              <w:adjustRightInd w:val="0"/>
              <w:spacing w:after="0" w:line="240" w:lineRule="auto"/>
              <w:rPr>
                <w:rFonts w:ascii="Cambria" w:hAnsi="Cambria" w:cs="Arial"/>
                <w:i/>
                <w:color w:val="000000"/>
              </w:rPr>
            </w:pPr>
            <w:r w:rsidRPr="00934103">
              <w:rPr>
                <w:rFonts w:ascii="Cambria" w:hAnsi="Cambria" w:cs="Arial"/>
                <w:i/>
                <w:color w:val="000000"/>
              </w:rPr>
              <w:t>75</w:t>
            </w:r>
          </w:p>
        </w:tc>
        <w:tc>
          <w:tcPr>
            <w:tcW w:w="1984" w:type="dxa"/>
            <w:tcBorders>
              <w:top w:val="nil"/>
              <w:left w:val="single" w:sz="12" w:space="0" w:color="000000"/>
              <w:bottom w:val="single" w:sz="12" w:space="0" w:color="000000"/>
              <w:right w:val="single" w:sz="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3.00</w:t>
            </w:r>
          </w:p>
        </w:tc>
        <w:tc>
          <w:tcPr>
            <w:tcW w:w="2815" w:type="dxa"/>
            <w:tcBorders>
              <w:top w:val="nil"/>
              <w:left w:val="single" w:sz="2" w:space="0" w:color="000000"/>
              <w:bottom w:val="single" w:sz="12" w:space="0" w:color="000000"/>
              <w:right w:val="single" w:sz="12" w:space="0" w:color="000000"/>
            </w:tcBorders>
            <w:shd w:val="clear" w:color="000000" w:fill="FFFFFF"/>
            <w:vAlign w:val="center"/>
          </w:tcPr>
          <w:p w:rsidR="004B2F82" w:rsidRPr="00934103" w:rsidRDefault="004B2F82" w:rsidP="00A808F0">
            <w:pPr>
              <w:autoSpaceDE w:val="0"/>
              <w:autoSpaceDN w:val="0"/>
              <w:adjustRightInd w:val="0"/>
              <w:spacing w:after="0" w:line="240" w:lineRule="auto"/>
              <w:jc w:val="right"/>
              <w:rPr>
                <w:rFonts w:ascii="Cambria" w:hAnsi="Cambria" w:cs="Arial"/>
                <w:i/>
                <w:color w:val="000000"/>
              </w:rPr>
            </w:pPr>
            <w:r w:rsidRPr="00934103">
              <w:rPr>
                <w:rFonts w:ascii="Cambria" w:hAnsi="Cambria" w:cs="Arial"/>
                <w:i/>
                <w:color w:val="000000"/>
              </w:rPr>
              <w:t>2.00</w:t>
            </w:r>
          </w:p>
        </w:tc>
      </w:tr>
    </w:tbl>
    <w:p w:rsidR="004B2F82" w:rsidRPr="00801C2E" w:rsidRDefault="004B2F82" w:rsidP="004B2F82">
      <w:pPr>
        <w:autoSpaceDE w:val="0"/>
        <w:autoSpaceDN w:val="0"/>
        <w:adjustRightInd w:val="0"/>
        <w:spacing w:after="0" w:line="240" w:lineRule="auto"/>
        <w:rPr>
          <w:rFonts w:ascii="Cambria" w:hAnsi="Cambria" w:cs="Arial"/>
          <w:i/>
          <w:color w:val="000000"/>
        </w:rPr>
      </w:pPr>
    </w:p>
    <w:p w:rsidR="004B2F82" w:rsidRDefault="004B2F82" w:rsidP="004B2F82">
      <w:pPr>
        <w:jc w:val="center"/>
        <w:rPr>
          <w:rFonts w:ascii="Cambria" w:hAnsi="Cambria"/>
          <w:i/>
        </w:rPr>
      </w:pPr>
    </w:p>
    <w:p w:rsidR="004B2F82" w:rsidRPr="00801C2E" w:rsidRDefault="00585B98" w:rsidP="004B2F82">
      <w:pPr>
        <w:jc w:val="center"/>
        <w:rPr>
          <w:rFonts w:ascii="Cambria" w:hAnsi="Cambria"/>
          <w:i/>
        </w:rPr>
      </w:pPr>
      <w:r>
        <w:rPr>
          <w:rFonts w:ascii="Cambria" w:hAnsi="Cambria"/>
          <w:i/>
          <w:noProof/>
          <w:lang w:eastAsia="es-ES"/>
        </w:rPr>
        <w:pict>
          <v:group id="_x0000_s1532" style="position:absolute;left:0;text-align:left;margin-left:556.25pt;margin-top:730.25pt;width:1in;height:1in;z-index:251740160;mso-position-horizontal-relative:page;mso-position-vertical-relative:page" coordorigin="10800,14400" coordsize="1440,1440" o:allowincell="f">
            <v:rect id="_x0000_s1533"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4B2F82"/>
                </w:txbxContent>
              </v:textbox>
            </v:rect>
            <v:shape id="_x0000_s1534"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534" inset=",0,,0">
                <w:txbxContent>
                  <w:p w:rsidR="000A562C" w:rsidRPr="007C20C9" w:rsidRDefault="000A562C" w:rsidP="004B2F82">
                    <w:pPr>
                      <w:pStyle w:val="Piedepgina"/>
                      <w:jc w:val="center"/>
                      <w:rPr>
                        <w:lang w:val="es-DO"/>
                      </w:rPr>
                    </w:pPr>
                    <w:r>
                      <w:rPr>
                        <w:lang w:val="es-DO"/>
                      </w:rPr>
                      <w:t>78</w:t>
                    </w:r>
                  </w:p>
                </w:txbxContent>
              </v:textbox>
            </v:shape>
            <w10:wrap anchorx="page" anchory="page"/>
          </v:group>
        </w:pict>
      </w:r>
      <w:r w:rsidR="004B2F82" w:rsidRPr="00801C2E">
        <w:rPr>
          <w:rFonts w:ascii="Cambria" w:hAnsi="Cambria"/>
          <w:i/>
        </w:rPr>
        <w:t xml:space="preserve">Histograma </w:t>
      </w:r>
    </w:p>
    <w:p w:rsidR="004B2F82" w:rsidRDefault="004B2F82" w:rsidP="004B2F82">
      <w:pPr>
        <w:jc w:val="both"/>
        <w:rPr>
          <w:rFonts w:ascii="Cambria" w:hAnsi="Cambria"/>
          <w:i/>
        </w:rPr>
      </w:pPr>
      <w:r>
        <w:rPr>
          <w:rFonts w:ascii="Cambria" w:hAnsi="Cambria"/>
          <w:i/>
          <w:noProof/>
          <w:lang w:eastAsia="es-ES"/>
        </w:rPr>
        <w:lastRenderedPageBreak/>
        <w:drawing>
          <wp:inline distT="0" distB="0" distL="0" distR="0">
            <wp:extent cx="5973445" cy="3324860"/>
            <wp:effectExtent l="19050" t="0" r="8255"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71" cstate="print"/>
                    <a:srcRect t="5026" b="2646"/>
                    <a:stretch>
                      <a:fillRect/>
                    </a:stretch>
                  </pic:blipFill>
                  <pic:spPr bwMode="auto">
                    <a:xfrm>
                      <a:off x="0" y="0"/>
                      <a:ext cx="5973445" cy="3324860"/>
                    </a:xfrm>
                    <a:prstGeom prst="rect">
                      <a:avLst/>
                    </a:prstGeom>
                    <a:noFill/>
                    <a:ln w="9525">
                      <a:noFill/>
                      <a:miter lim="800000"/>
                      <a:headEnd/>
                      <a:tailEnd/>
                    </a:ln>
                  </pic:spPr>
                </pic:pic>
              </a:graphicData>
            </a:graphic>
          </wp:inline>
        </w:drawing>
      </w:r>
    </w:p>
    <w:p w:rsidR="004B2F82" w:rsidRPr="00763889" w:rsidRDefault="004B2F82" w:rsidP="004B2F82">
      <w:pPr>
        <w:jc w:val="both"/>
        <w:rPr>
          <w:b/>
          <w:i/>
          <w:sz w:val="20"/>
        </w:rPr>
      </w:pPr>
      <w:r w:rsidRPr="00BA4EAE">
        <w:rPr>
          <w:b/>
          <w:i/>
          <w:sz w:val="20"/>
        </w:rPr>
        <w:t>Fuente:</w:t>
      </w:r>
      <w:r w:rsidRPr="00BA4EAE">
        <w:rPr>
          <w:i/>
          <w:sz w:val="20"/>
        </w:rPr>
        <w:t xml:space="preserve"> </w:t>
      </w:r>
      <w:r w:rsidRPr="00BA4EAE">
        <w:rPr>
          <w:rFonts w:ascii="Times New Roman" w:hAnsi="Times New Roman"/>
          <w:bCs/>
          <w:i/>
          <w:iCs/>
          <w:sz w:val="20"/>
        </w:rPr>
        <w:t xml:space="preserve">Encuesta aleatoria aplicada a la población de la Provincia </w:t>
      </w:r>
      <w:r w:rsidRPr="00BA4EAE">
        <w:rPr>
          <w:rFonts w:ascii="Cambria" w:hAnsi="Cambria"/>
          <w:i/>
          <w:sz w:val="20"/>
        </w:rPr>
        <w:t xml:space="preserve"> Monseñor  Nouel  (Bonao)  </w:t>
      </w:r>
      <w:r w:rsidRPr="00BA4EAE">
        <w:rPr>
          <w:rFonts w:ascii="Times New Roman" w:hAnsi="Times New Roman"/>
          <w:bCs/>
          <w:i/>
          <w:iCs/>
          <w:sz w:val="20"/>
        </w:rPr>
        <w:t>en relación con el tema de investigación “El</w:t>
      </w:r>
      <w:r w:rsidRPr="00BA4EAE">
        <w:rPr>
          <w:rFonts w:ascii="Times New Roman" w:hAnsi="Times New Roman"/>
          <w:i/>
          <w:sz w:val="20"/>
        </w:rPr>
        <w:t xml:space="preserve"> </w:t>
      </w:r>
      <w:r w:rsidRPr="00BA4EAE">
        <w:rPr>
          <w:rFonts w:ascii="Times New Roman" w:hAnsi="Times New Roman"/>
          <w:bCs/>
          <w:i/>
          <w:iCs/>
          <w:sz w:val="20"/>
        </w:rPr>
        <w:t xml:space="preserve">Chapeo” </w:t>
      </w:r>
      <w:r w:rsidRPr="00BA4EAE">
        <w:rPr>
          <w:rFonts w:ascii="Cambria" w:hAnsi="Cambria"/>
          <w:i/>
          <w:sz w:val="20"/>
        </w:rPr>
        <w:t>03  de  Diciembre  2014</w:t>
      </w:r>
    </w:p>
    <w:p w:rsidR="004B2F82" w:rsidRDefault="00585B98" w:rsidP="004B2F82">
      <w:pPr>
        <w:jc w:val="both"/>
        <w:rPr>
          <w:b/>
          <w:i/>
          <w:sz w:val="20"/>
        </w:rPr>
      </w:pPr>
      <w:r w:rsidRPr="00585B98">
        <w:rPr>
          <w:rFonts w:ascii="Cambria" w:hAnsi="Cambria"/>
          <w:i/>
          <w:noProof/>
          <w:lang w:eastAsia="es-ES"/>
        </w:rPr>
        <w:pict>
          <v:group id="_x0000_s1535" style="position:absolute;left:0;text-align:left;margin-left:552.45pt;margin-top:727.4pt;width:1in;height:1in;z-index:251741184;mso-position-horizontal-relative:page;mso-position-vertical-relative:page" coordorigin="10800,14400" coordsize="1440,1440" o:allowincell="f">
            <v:rect id="_x0000_s1536"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4B2F82"/>
                </w:txbxContent>
              </v:textbox>
            </v:rect>
            <v:shape id="_x0000_s1537" type="#_x0000_t15" style="position:absolute;left:10813;top:14744;width:1121;height:495;rotation:-585;flip:x;mso-position-horizontal-relative:page;mso-position-vertical-relative:page;mso-height-relative:bottom-margin-area;v-text-anchor:middle" filled="f" fillcolor="#4f81bd" strokecolor="#4f81bd">
              <v:textbox style="mso-next-textbox:#_x0000_s1537" inset=",0,,0">
                <w:txbxContent>
                  <w:p w:rsidR="000A562C" w:rsidRPr="007C20C9" w:rsidRDefault="000A562C" w:rsidP="004B2F82">
                    <w:pPr>
                      <w:pStyle w:val="Piedepgina"/>
                      <w:jc w:val="center"/>
                      <w:rPr>
                        <w:lang w:val="es-DO"/>
                      </w:rPr>
                    </w:pPr>
                    <w:r>
                      <w:rPr>
                        <w:lang w:val="es-DO"/>
                      </w:rPr>
                      <w:t>79</w:t>
                    </w:r>
                  </w:p>
                </w:txbxContent>
              </v:textbox>
            </v:shape>
            <w10:wrap anchorx="page" anchory="page"/>
          </v:group>
        </w:pict>
      </w:r>
      <w:r w:rsidR="004B2F82">
        <w:rPr>
          <w:rFonts w:ascii="Cambria" w:hAnsi="Cambria"/>
          <w:i/>
          <w:noProof/>
          <w:lang w:eastAsia="es-ES"/>
        </w:rPr>
        <w:drawing>
          <wp:inline distT="0" distB="0" distL="0" distR="0">
            <wp:extent cx="5848350" cy="3788410"/>
            <wp:effectExtent l="1905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72" cstate="print"/>
                    <a:srcRect/>
                    <a:stretch>
                      <a:fillRect/>
                    </a:stretch>
                  </pic:blipFill>
                  <pic:spPr bwMode="auto">
                    <a:xfrm>
                      <a:off x="0" y="0"/>
                      <a:ext cx="5848350" cy="3788410"/>
                    </a:xfrm>
                    <a:prstGeom prst="rect">
                      <a:avLst/>
                    </a:prstGeom>
                    <a:noFill/>
                    <a:ln w="9525">
                      <a:noFill/>
                      <a:miter lim="800000"/>
                      <a:headEnd/>
                      <a:tailEnd/>
                    </a:ln>
                  </pic:spPr>
                </pic:pic>
              </a:graphicData>
            </a:graphic>
          </wp:inline>
        </w:drawing>
      </w:r>
      <w:r w:rsidR="004B2F82" w:rsidRPr="00763889">
        <w:rPr>
          <w:b/>
          <w:i/>
          <w:sz w:val="20"/>
        </w:rPr>
        <w:t xml:space="preserve"> </w:t>
      </w:r>
    </w:p>
    <w:p w:rsidR="004B2F82" w:rsidRPr="00BA4EAE" w:rsidRDefault="004B2F82" w:rsidP="004B2F82">
      <w:pPr>
        <w:jc w:val="both"/>
        <w:rPr>
          <w:rFonts w:ascii="Cambria" w:hAnsi="Cambria"/>
          <w:i/>
          <w:sz w:val="20"/>
        </w:rPr>
      </w:pPr>
      <w:r w:rsidRPr="00BA4EAE">
        <w:rPr>
          <w:b/>
          <w:i/>
          <w:sz w:val="20"/>
        </w:rPr>
        <w:t>Fuente:</w:t>
      </w:r>
      <w:r w:rsidRPr="00BA4EAE">
        <w:rPr>
          <w:i/>
          <w:sz w:val="20"/>
        </w:rPr>
        <w:t xml:space="preserve"> </w:t>
      </w:r>
      <w:r w:rsidRPr="00BA4EAE">
        <w:rPr>
          <w:rFonts w:ascii="Times New Roman" w:hAnsi="Times New Roman"/>
          <w:bCs/>
          <w:i/>
          <w:iCs/>
          <w:sz w:val="20"/>
        </w:rPr>
        <w:t xml:space="preserve">Encuesta aleatoria aplicada a la población de la Provincia </w:t>
      </w:r>
      <w:r w:rsidRPr="00BA4EAE">
        <w:rPr>
          <w:rFonts w:ascii="Cambria" w:hAnsi="Cambria"/>
          <w:i/>
          <w:sz w:val="20"/>
        </w:rPr>
        <w:t xml:space="preserve"> Monseñor  Nouel  (Bonao)  </w:t>
      </w:r>
      <w:r w:rsidRPr="00BA4EAE">
        <w:rPr>
          <w:rFonts w:ascii="Times New Roman" w:hAnsi="Times New Roman"/>
          <w:bCs/>
          <w:i/>
          <w:iCs/>
          <w:sz w:val="20"/>
        </w:rPr>
        <w:t>en relación con el tema de investigación “El</w:t>
      </w:r>
      <w:r w:rsidRPr="00BA4EAE">
        <w:rPr>
          <w:rFonts w:ascii="Times New Roman" w:hAnsi="Times New Roman"/>
          <w:i/>
          <w:sz w:val="20"/>
        </w:rPr>
        <w:t xml:space="preserve"> </w:t>
      </w:r>
      <w:r w:rsidRPr="00BA4EAE">
        <w:rPr>
          <w:rFonts w:ascii="Times New Roman" w:hAnsi="Times New Roman"/>
          <w:bCs/>
          <w:i/>
          <w:iCs/>
          <w:sz w:val="20"/>
        </w:rPr>
        <w:t xml:space="preserve">Chapeo” </w:t>
      </w:r>
      <w:r w:rsidRPr="00BA4EAE">
        <w:rPr>
          <w:rFonts w:ascii="Cambria" w:hAnsi="Cambria"/>
          <w:i/>
          <w:sz w:val="20"/>
        </w:rPr>
        <w:t>03  de  Diciembre  2014</w:t>
      </w:r>
    </w:p>
    <w:p w:rsidR="00560344" w:rsidRDefault="00560344" w:rsidP="00837978">
      <w:pPr>
        <w:spacing w:line="360" w:lineRule="auto"/>
        <w:jc w:val="center"/>
        <w:rPr>
          <w:rFonts w:asciiTheme="majorHAnsi" w:hAnsiTheme="majorHAnsi" w:cs="Times New Roman"/>
          <w:b/>
          <w:i/>
          <w:sz w:val="24"/>
          <w:szCs w:val="24"/>
        </w:rPr>
      </w:pPr>
    </w:p>
    <w:p w:rsidR="00560344" w:rsidRDefault="00560344" w:rsidP="00560344">
      <w:pPr>
        <w:jc w:val="center"/>
      </w:pPr>
    </w:p>
    <w:p w:rsidR="00560344" w:rsidRDefault="00560344" w:rsidP="00560344">
      <w:pPr>
        <w:spacing w:after="0" w:line="360" w:lineRule="auto"/>
        <w:jc w:val="center"/>
        <w:rPr>
          <w:rFonts w:asciiTheme="majorHAnsi" w:hAnsiTheme="majorHAnsi" w:cs="Times New Roman"/>
          <w:b/>
          <w:i/>
          <w:sz w:val="24"/>
          <w:szCs w:val="24"/>
        </w:rPr>
      </w:pPr>
      <w:r w:rsidRPr="00560344">
        <w:rPr>
          <w:rFonts w:asciiTheme="majorHAnsi" w:hAnsiTheme="majorHAnsi" w:cs="Times New Roman"/>
          <w:b/>
          <w:i/>
          <w:sz w:val="24"/>
          <w:szCs w:val="24"/>
        </w:rPr>
        <w:t>Recomendación</w:t>
      </w:r>
    </w:p>
    <w:p w:rsidR="00560344" w:rsidRPr="00560344" w:rsidRDefault="00560344" w:rsidP="00560344">
      <w:pPr>
        <w:spacing w:after="0" w:line="360" w:lineRule="auto"/>
        <w:jc w:val="center"/>
        <w:rPr>
          <w:rFonts w:asciiTheme="majorHAnsi" w:hAnsiTheme="majorHAnsi" w:cs="Times New Roman"/>
          <w:b/>
          <w:i/>
          <w:sz w:val="24"/>
          <w:szCs w:val="24"/>
        </w:rPr>
      </w:pPr>
    </w:p>
    <w:p w:rsidR="00560344" w:rsidRDefault="00560344" w:rsidP="00560344">
      <w:pPr>
        <w:spacing w:after="0" w:line="360" w:lineRule="auto"/>
        <w:jc w:val="both"/>
        <w:rPr>
          <w:rFonts w:asciiTheme="majorHAnsi" w:hAnsiTheme="majorHAnsi" w:cs="Times New Roman"/>
          <w:i/>
          <w:sz w:val="24"/>
          <w:szCs w:val="24"/>
        </w:rPr>
      </w:pPr>
      <w:r w:rsidRPr="00560344">
        <w:rPr>
          <w:rFonts w:asciiTheme="majorHAnsi" w:hAnsiTheme="majorHAnsi" w:cs="Times New Roman"/>
          <w:i/>
          <w:sz w:val="24"/>
          <w:szCs w:val="24"/>
        </w:rPr>
        <w:t xml:space="preserve"> Debemos de hacer conciencia y aprender a enfrentar las necesidades que se presenten a lo largo de nuestras vidas, sin tener que convertirnos en esa parte de la sociedad que pierde los valores y se tacha de inmoral. Dedicándonos a la práctica del chapeo para poder conseguir lo deseado o saciar alguna necesidad, nos llevara por atajos que nos ayudara a conseguir fáciles soluciones pero que a fin de cuentas nos guiara al final de un camino donde comienzan nuestros propios fracasos  ya que esto implica la desvalorización como persona.</w:t>
      </w:r>
    </w:p>
    <w:p w:rsidR="00560344" w:rsidRPr="00560344" w:rsidRDefault="00560344" w:rsidP="00560344">
      <w:pPr>
        <w:spacing w:after="0" w:line="360" w:lineRule="auto"/>
        <w:jc w:val="both"/>
        <w:rPr>
          <w:rFonts w:asciiTheme="majorHAnsi" w:hAnsiTheme="majorHAnsi" w:cs="Times New Roman"/>
          <w:i/>
          <w:sz w:val="24"/>
          <w:szCs w:val="24"/>
        </w:rPr>
      </w:pPr>
    </w:p>
    <w:p w:rsidR="00560344" w:rsidRDefault="00560344" w:rsidP="00560344">
      <w:pPr>
        <w:spacing w:after="0" w:line="360" w:lineRule="auto"/>
        <w:jc w:val="both"/>
        <w:rPr>
          <w:rFonts w:asciiTheme="majorHAnsi" w:hAnsiTheme="majorHAnsi" w:cs="Times New Roman"/>
          <w:i/>
          <w:sz w:val="24"/>
          <w:szCs w:val="24"/>
        </w:rPr>
      </w:pPr>
      <w:r w:rsidRPr="00560344">
        <w:rPr>
          <w:rFonts w:asciiTheme="majorHAnsi" w:hAnsiTheme="majorHAnsi" w:cs="Times New Roman"/>
          <w:i/>
          <w:sz w:val="24"/>
          <w:szCs w:val="24"/>
        </w:rPr>
        <w:t xml:space="preserve">Otro punto importante a resaltar es el de no dejarnos influenciar por las vanidades y las ofertas del mundo que se nos puedan presentar en el camino, obteniendo lo necesitado y deseado trabajando honestamente. </w:t>
      </w:r>
    </w:p>
    <w:p w:rsidR="00560344" w:rsidRPr="00560344" w:rsidRDefault="00560344" w:rsidP="00560344">
      <w:pPr>
        <w:spacing w:after="0" w:line="360" w:lineRule="auto"/>
        <w:jc w:val="both"/>
        <w:rPr>
          <w:rFonts w:asciiTheme="majorHAnsi" w:hAnsiTheme="majorHAnsi" w:cs="Times New Roman"/>
          <w:i/>
          <w:sz w:val="24"/>
          <w:szCs w:val="24"/>
        </w:rPr>
      </w:pPr>
    </w:p>
    <w:p w:rsidR="00560344" w:rsidRPr="00560344" w:rsidRDefault="00560344" w:rsidP="00560344">
      <w:pPr>
        <w:spacing w:after="0" w:line="360" w:lineRule="auto"/>
        <w:jc w:val="both"/>
        <w:rPr>
          <w:rFonts w:asciiTheme="majorHAnsi" w:hAnsiTheme="majorHAnsi" w:cs="Times New Roman"/>
          <w:i/>
          <w:sz w:val="24"/>
          <w:szCs w:val="24"/>
        </w:rPr>
      </w:pPr>
      <w:r w:rsidRPr="00560344">
        <w:rPr>
          <w:rFonts w:asciiTheme="majorHAnsi" w:hAnsiTheme="majorHAnsi" w:cs="Times New Roman"/>
          <w:i/>
          <w:sz w:val="24"/>
          <w:szCs w:val="24"/>
        </w:rPr>
        <w:t>“”Hay tiempo para entender que necesitamos alcanzar ciertos horizontes, tiempo para creerlo y volar sin necesidad de salirnos de los rumbos hacia el éxito. Nadie es menos que nadie así como algunos llegan a la meta los demás lo pueden hacer””.</w:t>
      </w:r>
    </w:p>
    <w:p w:rsidR="00560344" w:rsidRDefault="00560344" w:rsidP="00560344">
      <w:pPr>
        <w:jc w:val="both"/>
      </w:pPr>
    </w:p>
    <w:p w:rsidR="00560344" w:rsidRDefault="00560344" w:rsidP="00560344">
      <w:pPr>
        <w:jc w:val="center"/>
      </w:pPr>
    </w:p>
    <w:p w:rsidR="00560344" w:rsidRDefault="00560344" w:rsidP="00560344">
      <w:pPr>
        <w:jc w:val="center"/>
      </w:pPr>
    </w:p>
    <w:p w:rsidR="00560344" w:rsidRDefault="00560344" w:rsidP="00560344">
      <w:pPr>
        <w:jc w:val="center"/>
      </w:pPr>
    </w:p>
    <w:p w:rsidR="00560344" w:rsidRDefault="00560344" w:rsidP="00560344">
      <w:pPr>
        <w:jc w:val="center"/>
      </w:pPr>
    </w:p>
    <w:p w:rsidR="00560344" w:rsidRDefault="00560344" w:rsidP="00560344">
      <w:pPr>
        <w:jc w:val="center"/>
      </w:pPr>
    </w:p>
    <w:p w:rsidR="00560344" w:rsidRDefault="00560344" w:rsidP="00560344">
      <w:pPr>
        <w:jc w:val="center"/>
      </w:pPr>
    </w:p>
    <w:p w:rsidR="00560344" w:rsidRDefault="00560344" w:rsidP="00560344">
      <w:pPr>
        <w:jc w:val="center"/>
      </w:pPr>
    </w:p>
    <w:p w:rsidR="00560344" w:rsidRDefault="00585B98" w:rsidP="00560344">
      <w:pPr>
        <w:jc w:val="center"/>
      </w:pPr>
      <w:r>
        <w:rPr>
          <w:noProof/>
          <w:lang w:eastAsia="es-ES"/>
        </w:rPr>
        <w:pict>
          <v:group id="_x0000_s1406" style="position:absolute;left:0;text-align:left;margin-left:29.1pt;margin-top:12.75pt;width:1in;height:1in;z-index:251696128;mso-position-horizontal-relative:right-margin-area;mso-position-vertical-relative:bottom-margin-area" coordorigin="10800,14400" coordsize="1440,1440" o:allowincell="f">
            <v:rect id="_x0000_s1407"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7C20C9"/>
                </w:txbxContent>
              </v:textbox>
            </v:rect>
            <v:shape id="_x0000_s1408"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1408" inset=",0,,0">
                <w:txbxContent>
                  <w:p w:rsidR="000A562C" w:rsidRPr="007C20C9" w:rsidRDefault="000A562C" w:rsidP="007C20C9">
                    <w:pPr>
                      <w:pStyle w:val="Piedepgina"/>
                      <w:jc w:val="center"/>
                      <w:rPr>
                        <w:lang w:val="es-DO"/>
                      </w:rPr>
                    </w:pPr>
                    <w:r>
                      <w:rPr>
                        <w:lang w:val="es-DO"/>
                      </w:rPr>
                      <w:t>80</w:t>
                    </w:r>
                  </w:p>
                </w:txbxContent>
              </v:textbox>
            </v:shape>
            <w10:wrap anchorx="page" anchory="page"/>
          </v:group>
        </w:pict>
      </w:r>
    </w:p>
    <w:p w:rsidR="00560344" w:rsidRDefault="00560344" w:rsidP="00560344">
      <w:pPr>
        <w:jc w:val="center"/>
      </w:pPr>
    </w:p>
    <w:p w:rsidR="00560344" w:rsidRDefault="00560344" w:rsidP="00560344">
      <w:pPr>
        <w:jc w:val="center"/>
      </w:pPr>
    </w:p>
    <w:p w:rsidR="00560344" w:rsidRDefault="00560344" w:rsidP="00560344">
      <w:pPr>
        <w:jc w:val="center"/>
      </w:pPr>
    </w:p>
    <w:p w:rsidR="00560344" w:rsidRDefault="00560344" w:rsidP="00560344">
      <w:pPr>
        <w:spacing w:after="0" w:line="360" w:lineRule="auto"/>
        <w:jc w:val="center"/>
        <w:rPr>
          <w:rFonts w:asciiTheme="majorHAnsi" w:hAnsiTheme="majorHAnsi" w:cs="Times New Roman"/>
          <w:b/>
          <w:i/>
          <w:sz w:val="24"/>
          <w:szCs w:val="24"/>
        </w:rPr>
      </w:pPr>
      <w:r w:rsidRPr="00560344">
        <w:rPr>
          <w:rFonts w:asciiTheme="majorHAnsi" w:hAnsiTheme="majorHAnsi" w:cs="Times New Roman"/>
          <w:b/>
          <w:i/>
          <w:sz w:val="24"/>
          <w:szCs w:val="24"/>
        </w:rPr>
        <w:t>Conclusión</w:t>
      </w:r>
    </w:p>
    <w:p w:rsidR="00560344" w:rsidRPr="00560344" w:rsidRDefault="00560344" w:rsidP="00560344">
      <w:pPr>
        <w:spacing w:after="0" w:line="360" w:lineRule="auto"/>
        <w:jc w:val="center"/>
        <w:rPr>
          <w:rFonts w:asciiTheme="majorHAnsi" w:hAnsiTheme="majorHAnsi" w:cs="Times New Roman"/>
          <w:i/>
          <w:sz w:val="24"/>
          <w:szCs w:val="24"/>
        </w:rPr>
      </w:pPr>
    </w:p>
    <w:p w:rsidR="00560344" w:rsidRDefault="00560344" w:rsidP="00560344">
      <w:pPr>
        <w:spacing w:after="0" w:line="360" w:lineRule="auto"/>
        <w:jc w:val="both"/>
        <w:rPr>
          <w:rFonts w:asciiTheme="majorHAnsi" w:hAnsiTheme="majorHAnsi" w:cs="Times New Roman"/>
          <w:i/>
          <w:sz w:val="24"/>
          <w:szCs w:val="24"/>
        </w:rPr>
      </w:pPr>
      <w:r w:rsidRPr="00560344">
        <w:rPr>
          <w:rFonts w:asciiTheme="majorHAnsi" w:hAnsiTheme="majorHAnsi" w:cs="Times New Roman"/>
          <w:i/>
          <w:sz w:val="24"/>
          <w:szCs w:val="24"/>
        </w:rPr>
        <w:t>Recuerda que lo fácil que se obtiene, fácil se pierde preparándonos para el mañana, valiéndonos por nosotros mismos estudiando y trabajando con dedicación y esfuerzo, haciendo lo que es correcto y así salvaguardar los valores de nuestra sociedad.</w:t>
      </w:r>
    </w:p>
    <w:p w:rsidR="00560344" w:rsidRPr="00560344" w:rsidRDefault="00560344" w:rsidP="00560344">
      <w:pPr>
        <w:spacing w:after="0" w:line="360" w:lineRule="auto"/>
        <w:jc w:val="both"/>
        <w:rPr>
          <w:rFonts w:asciiTheme="majorHAnsi" w:hAnsiTheme="majorHAnsi" w:cs="Times New Roman"/>
          <w:i/>
          <w:sz w:val="24"/>
          <w:szCs w:val="24"/>
        </w:rPr>
      </w:pPr>
    </w:p>
    <w:p w:rsidR="00560344" w:rsidRPr="00560344" w:rsidRDefault="00560344" w:rsidP="00560344">
      <w:pPr>
        <w:spacing w:after="0" w:line="360" w:lineRule="auto"/>
        <w:jc w:val="both"/>
        <w:rPr>
          <w:rFonts w:asciiTheme="majorHAnsi" w:hAnsiTheme="majorHAnsi" w:cs="Times New Roman"/>
          <w:i/>
          <w:sz w:val="24"/>
          <w:szCs w:val="24"/>
        </w:rPr>
      </w:pPr>
      <w:r w:rsidRPr="00560344">
        <w:rPr>
          <w:rFonts w:asciiTheme="majorHAnsi" w:hAnsiTheme="majorHAnsi" w:cs="Times New Roman"/>
          <w:i/>
          <w:sz w:val="24"/>
          <w:szCs w:val="24"/>
        </w:rPr>
        <w:t>Por más fuerte que la vida nos pegue debemos de tener una mente futurista de proyección a un mejor futuro, no deteriorando la de la manera más fácil, por la ambición, vanidad y ego.</w:t>
      </w:r>
    </w:p>
    <w:p w:rsidR="00560344" w:rsidRPr="00560344" w:rsidRDefault="00560344" w:rsidP="00A1526F">
      <w:pPr>
        <w:spacing w:after="0" w:line="360" w:lineRule="auto"/>
        <w:jc w:val="center"/>
        <w:rPr>
          <w:rFonts w:asciiTheme="majorHAnsi" w:hAnsiTheme="majorHAnsi" w:cs="Times New Roman"/>
          <w:i/>
          <w:sz w:val="24"/>
          <w:szCs w:val="24"/>
        </w:rPr>
      </w:pPr>
      <w:r w:rsidRPr="00560344">
        <w:rPr>
          <w:rFonts w:asciiTheme="majorHAnsi" w:hAnsiTheme="majorHAnsi" w:cs="Times New Roman"/>
          <w:i/>
          <w:sz w:val="24"/>
          <w:szCs w:val="24"/>
        </w:rPr>
        <w:t>¡Proyéctate!</w:t>
      </w:r>
    </w:p>
    <w:p w:rsidR="00560344" w:rsidRDefault="00560344" w:rsidP="00837978">
      <w:pPr>
        <w:spacing w:line="360" w:lineRule="auto"/>
        <w:jc w:val="center"/>
        <w:rPr>
          <w:rFonts w:asciiTheme="majorHAnsi" w:hAnsiTheme="majorHAnsi" w:cs="Times New Roman"/>
          <w:b/>
          <w:i/>
          <w:sz w:val="24"/>
          <w:szCs w:val="24"/>
        </w:rPr>
      </w:pPr>
    </w:p>
    <w:p w:rsidR="00A1526F" w:rsidRDefault="00A1526F" w:rsidP="00837978">
      <w:pPr>
        <w:spacing w:line="360" w:lineRule="auto"/>
        <w:jc w:val="center"/>
        <w:rPr>
          <w:rFonts w:asciiTheme="majorHAnsi" w:hAnsiTheme="majorHAnsi" w:cs="Times New Roman"/>
          <w:b/>
          <w:i/>
          <w:sz w:val="24"/>
          <w:szCs w:val="24"/>
        </w:rPr>
      </w:pPr>
    </w:p>
    <w:p w:rsidR="00A1526F" w:rsidRDefault="00A1526F" w:rsidP="00837978">
      <w:pPr>
        <w:spacing w:line="360" w:lineRule="auto"/>
        <w:jc w:val="center"/>
        <w:rPr>
          <w:rFonts w:asciiTheme="majorHAnsi" w:hAnsiTheme="majorHAnsi" w:cs="Times New Roman"/>
          <w:b/>
          <w:i/>
          <w:sz w:val="24"/>
          <w:szCs w:val="24"/>
        </w:rPr>
      </w:pPr>
    </w:p>
    <w:p w:rsidR="00A1526F" w:rsidRDefault="00A1526F" w:rsidP="00837978">
      <w:pPr>
        <w:spacing w:line="360" w:lineRule="auto"/>
        <w:jc w:val="center"/>
        <w:rPr>
          <w:rFonts w:asciiTheme="majorHAnsi" w:hAnsiTheme="majorHAnsi" w:cs="Times New Roman"/>
          <w:b/>
          <w:i/>
          <w:sz w:val="24"/>
          <w:szCs w:val="24"/>
        </w:rPr>
      </w:pPr>
    </w:p>
    <w:p w:rsidR="00A1526F" w:rsidRDefault="00A1526F" w:rsidP="00837978">
      <w:pPr>
        <w:spacing w:line="360" w:lineRule="auto"/>
        <w:jc w:val="center"/>
        <w:rPr>
          <w:rFonts w:asciiTheme="majorHAnsi" w:hAnsiTheme="majorHAnsi" w:cs="Times New Roman"/>
          <w:b/>
          <w:i/>
          <w:sz w:val="24"/>
          <w:szCs w:val="24"/>
        </w:rPr>
      </w:pPr>
    </w:p>
    <w:p w:rsidR="00A1526F" w:rsidRDefault="00A1526F" w:rsidP="00837978">
      <w:pPr>
        <w:spacing w:line="360" w:lineRule="auto"/>
        <w:jc w:val="center"/>
        <w:rPr>
          <w:rFonts w:asciiTheme="majorHAnsi" w:hAnsiTheme="majorHAnsi" w:cs="Times New Roman"/>
          <w:b/>
          <w:i/>
          <w:sz w:val="24"/>
          <w:szCs w:val="24"/>
        </w:rPr>
      </w:pPr>
    </w:p>
    <w:p w:rsidR="00A1526F" w:rsidRDefault="00A1526F" w:rsidP="00837978">
      <w:pPr>
        <w:spacing w:line="360" w:lineRule="auto"/>
        <w:jc w:val="center"/>
        <w:rPr>
          <w:rFonts w:asciiTheme="majorHAnsi" w:hAnsiTheme="majorHAnsi" w:cs="Times New Roman"/>
          <w:b/>
          <w:i/>
          <w:sz w:val="24"/>
          <w:szCs w:val="24"/>
        </w:rPr>
      </w:pPr>
    </w:p>
    <w:p w:rsidR="00A1526F" w:rsidRDefault="00A1526F" w:rsidP="00837978">
      <w:pPr>
        <w:spacing w:line="360" w:lineRule="auto"/>
        <w:jc w:val="center"/>
        <w:rPr>
          <w:rFonts w:asciiTheme="majorHAnsi" w:hAnsiTheme="majorHAnsi" w:cs="Times New Roman"/>
          <w:b/>
          <w:i/>
          <w:sz w:val="24"/>
          <w:szCs w:val="24"/>
        </w:rPr>
      </w:pPr>
    </w:p>
    <w:p w:rsidR="00A1526F" w:rsidRDefault="00A1526F" w:rsidP="00837978">
      <w:pPr>
        <w:spacing w:line="360" w:lineRule="auto"/>
        <w:jc w:val="center"/>
        <w:rPr>
          <w:rFonts w:asciiTheme="majorHAnsi" w:hAnsiTheme="majorHAnsi" w:cs="Times New Roman"/>
          <w:b/>
          <w:i/>
          <w:sz w:val="24"/>
          <w:szCs w:val="24"/>
        </w:rPr>
      </w:pPr>
    </w:p>
    <w:p w:rsidR="00A1526F" w:rsidRDefault="00A1526F" w:rsidP="00837978">
      <w:pPr>
        <w:spacing w:line="360" w:lineRule="auto"/>
        <w:jc w:val="center"/>
        <w:rPr>
          <w:rFonts w:asciiTheme="majorHAnsi" w:hAnsiTheme="majorHAnsi" w:cs="Times New Roman"/>
          <w:b/>
          <w:i/>
          <w:sz w:val="24"/>
          <w:szCs w:val="24"/>
        </w:rPr>
      </w:pPr>
    </w:p>
    <w:p w:rsidR="00A1526F" w:rsidRDefault="00A1526F" w:rsidP="00837978">
      <w:pPr>
        <w:spacing w:line="360" w:lineRule="auto"/>
        <w:jc w:val="center"/>
        <w:rPr>
          <w:rFonts w:asciiTheme="majorHAnsi" w:hAnsiTheme="majorHAnsi" w:cs="Times New Roman"/>
          <w:b/>
          <w:i/>
          <w:sz w:val="24"/>
          <w:szCs w:val="24"/>
        </w:rPr>
      </w:pPr>
    </w:p>
    <w:p w:rsidR="00EC1F59" w:rsidRDefault="00EC1F59" w:rsidP="00837978">
      <w:pPr>
        <w:spacing w:line="360" w:lineRule="auto"/>
        <w:jc w:val="center"/>
        <w:rPr>
          <w:rFonts w:asciiTheme="majorHAnsi" w:hAnsiTheme="majorHAnsi" w:cs="Times New Roman"/>
          <w:b/>
          <w:i/>
          <w:sz w:val="24"/>
          <w:szCs w:val="24"/>
        </w:rPr>
      </w:pPr>
    </w:p>
    <w:p w:rsidR="00A1526F" w:rsidRDefault="00585B98" w:rsidP="00837978">
      <w:pPr>
        <w:spacing w:line="360" w:lineRule="auto"/>
        <w:jc w:val="center"/>
        <w:rPr>
          <w:rFonts w:asciiTheme="majorHAnsi" w:hAnsiTheme="majorHAnsi" w:cs="Times New Roman"/>
          <w:b/>
          <w:i/>
          <w:sz w:val="24"/>
          <w:szCs w:val="24"/>
        </w:rPr>
      </w:pPr>
      <w:r>
        <w:rPr>
          <w:rFonts w:asciiTheme="majorHAnsi" w:hAnsiTheme="majorHAnsi" w:cs="Times New Roman"/>
          <w:b/>
          <w:i/>
          <w:noProof/>
          <w:sz w:val="24"/>
          <w:szCs w:val="24"/>
          <w:lang w:eastAsia="es-ES"/>
        </w:rPr>
        <w:pict>
          <v:group id="_x0000_s1409" style="position:absolute;left:0;text-align:left;margin-left:31.8pt;margin-top:15.45pt;width:1in;height:1in;z-index:251697152;mso-position-horizontal-relative:right-margin-area;mso-position-vertical-relative:bottom-margin-area" coordorigin="10800,14400" coordsize="1440,1440" o:allowincell="f">
            <v:rect id="_x0000_s1410"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7C20C9"/>
                </w:txbxContent>
              </v:textbox>
            </v:rect>
            <v:shape id="_x0000_s1411"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1411" inset=",0,,0">
                <w:txbxContent>
                  <w:p w:rsidR="000A562C" w:rsidRPr="007C20C9" w:rsidRDefault="000A562C" w:rsidP="007C20C9">
                    <w:pPr>
                      <w:pStyle w:val="Piedepgina"/>
                      <w:jc w:val="center"/>
                      <w:rPr>
                        <w:lang w:val="es-DO"/>
                      </w:rPr>
                    </w:pPr>
                    <w:r>
                      <w:rPr>
                        <w:lang w:val="es-DO"/>
                      </w:rPr>
                      <w:t>81</w:t>
                    </w:r>
                  </w:p>
                </w:txbxContent>
              </v:textbox>
            </v:shape>
            <w10:wrap anchorx="page" anchory="page"/>
          </v:group>
        </w:pict>
      </w:r>
    </w:p>
    <w:p w:rsidR="00B175B4" w:rsidRPr="004808D4" w:rsidRDefault="00B175B4" w:rsidP="00B175B4">
      <w:pPr>
        <w:pStyle w:val="Bibliografa"/>
        <w:ind w:left="720"/>
        <w:jc w:val="center"/>
        <w:rPr>
          <w:rFonts w:asciiTheme="majorHAnsi" w:hAnsiTheme="majorHAnsi" w:cs="Times New Roman"/>
          <w:b/>
          <w:i/>
          <w:sz w:val="28"/>
          <w:szCs w:val="24"/>
          <w:lang w:val="es-DO"/>
        </w:rPr>
      </w:pPr>
      <w:r>
        <w:rPr>
          <w:rFonts w:asciiTheme="majorHAnsi" w:hAnsiTheme="majorHAnsi" w:cs="Times New Roman"/>
          <w:b/>
          <w:i/>
          <w:sz w:val="28"/>
          <w:szCs w:val="24"/>
          <w:lang w:val="es-DO"/>
        </w:rPr>
        <w:lastRenderedPageBreak/>
        <w:t xml:space="preserve">Referencias </w:t>
      </w:r>
      <w:r w:rsidRPr="004808D4">
        <w:rPr>
          <w:rFonts w:asciiTheme="majorHAnsi" w:hAnsiTheme="majorHAnsi" w:cs="Times New Roman"/>
          <w:b/>
          <w:i/>
          <w:sz w:val="28"/>
          <w:szCs w:val="24"/>
          <w:lang w:val="es-DO"/>
        </w:rPr>
        <w:t>Bibliografía</w:t>
      </w:r>
    </w:p>
    <w:p w:rsidR="00B175B4" w:rsidRPr="004808D4" w:rsidRDefault="00B175B4" w:rsidP="00B175B4">
      <w:pPr>
        <w:rPr>
          <w:lang w:val="es-DO"/>
        </w:rPr>
      </w:pPr>
    </w:p>
    <w:p w:rsidR="00B175B4" w:rsidRPr="004808D4" w:rsidRDefault="00B175B4" w:rsidP="00B175B4">
      <w:pPr>
        <w:pStyle w:val="Bibliografa"/>
        <w:numPr>
          <w:ilvl w:val="0"/>
          <w:numId w:val="30"/>
        </w:numPr>
        <w:rPr>
          <w:rFonts w:asciiTheme="majorHAnsi" w:hAnsiTheme="majorHAnsi" w:cs="Times New Roman"/>
          <w:i/>
          <w:sz w:val="24"/>
          <w:szCs w:val="24"/>
          <w:lang w:val="es-DO"/>
        </w:rPr>
      </w:pPr>
      <w:r w:rsidRPr="004808D4">
        <w:rPr>
          <w:rFonts w:asciiTheme="majorHAnsi" w:hAnsiTheme="majorHAnsi" w:cs="Times New Roman"/>
          <w:i/>
          <w:sz w:val="24"/>
          <w:szCs w:val="24"/>
          <w:lang w:val="es-DO"/>
        </w:rPr>
        <w:t xml:space="preserve">Restituyo, L. N. (2014). Provincia Monseñor Nouel, </w:t>
      </w:r>
      <w:proofErr w:type="spellStart"/>
      <w:r w:rsidRPr="004808D4">
        <w:rPr>
          <w:rFonts w:asciiTheme="majorHAnsi" w:hAnsiTheme="majorHAnsi" w:cs="Times New Roman"/>
          <w:i/>
          <w:sz w:val="24"/>
          <w:szCs w:val="24"/>
          <w:lang w:val="es-DO"/>
        </w:rPr>
        <w:t>Gobernacion</w:t>
      </w:r>
      <w:proofErr w:type="spellEnd"/>
      <w:r w:rsidRPr="004808D4">
        <w:rPr>
          <w:rFonts w:asciiTheme="majorHAnsi" w:hAnsiTheme="majorHAnsi" w:cs="Times New Roman"/>
          <w:i/>
          <w:sz w:val="24"/>
          <w:szCs w:val="24"/>
          <w:lang w:val="es-DO"/>
        </w:rPr>
        <w:t xml:space="preserve"> Civil </w:t>
      </w:r>
      <w:proofErr w:type="spellStart"/>
      <w:r w:rsidRPr="004808D4">
        <w:rPr>
          <w:rFonts w:asciiTheme="majorHAnsi" w:hAnsiTheme="majorHAnsi" w:cs="Times New Roman"/>
          <w:i/>
          <w:sz w:val="24"/>
          <w:szCs w:val="24"/>
          <w:lang w:val="es-DO"/>
        </w:rPr>
        <w:t>Gestion</w:t>
      </w:r>
      <w:proofErr w:type="spellEnd"/>
      <w:r w:rsidRPr="004808D4">
        <w:rPr>
          <w:rFonts w:asciiTheme="majorHAnsi" w:hAnsiTheme="majorHAnsi" w:cs="Times New Roman"/>
          <w:i/>
          <w:sz w:val="24"/>
          <w:szCs w:val="24"/>
          <w:lang w:val="es-DO"/>
        </w:rPr>
        <w:t xml:space="preserve"> 373-13. Compendio </w:t>
      </w:r>
      <w:proofErr w:type="spellStart"/>
      <w:proofErr w:type="gramStart"/>
      <w:r w:rsidRPr="004808D4">
        <w:rPr>
          <w:rFonts w:asciiTheme="majorHAnsi" w:hAnsiTheme="majorHAnsi" w:cs="Times New Roman"/>
          <w:i/>
          <w:sz w:val="24"/>
          <w:szCs w:val="24"/>
          <w:lang w:val="es-DO"/>
        </w:rPr>
        <w:t>Historico</w:t>
      </w:r>
      <w:proofErr w:type="spellEnd"/>
      <w:r w:rsidRPr="004808D4">
        <w:rPr>
          <w:rFonts w:asciiTheme="majorHAnsi" w:hAnsiTheme="majorHAnsi" w:cs="Times New Roman"/>
          <w:i/>
          <w:sz w:val="24"/>
          <w:szCs w:val="24"/>
          <w:lang w:val="es-DO"/>
        </w:rPr>
        <w:t xml:space="preserve"> ,</w:t>
      </w:r>
      <w:proofErr w:type="gramEnd"/>
      <w:r w:rsidRPr="004808D4">
        <w:rPr>
          <w:rFonts w:asciiTheme="majorHAnsi" w:hAnsiTheme="majorHAnsi" w:cs="Times New Roman"/>
          <w:i/>
          <w:sz w:val="24"/>
          <w:szCs w:val="24"/>
          <w:lang w:val="es-DO"/>
        </w:rPr>
        <w:t xml:space="preserve"> 4,5,6.</w:t>
      </w:r>
    </w:p>
    <w:p w:rsidR="00B175B4" w:rsidRPr="004808D4" w:rsidRDefault="00B175B4" w:rsidP="00B175B4">
      <w:pPr>
        <w:pStyle w:val="Bibliografa"/>
        <w:numPr>
          <w:ilvl w:val="0"/>
          <w:numId w:val="30"/>
        </w:numPr>
        <w:rPr>
          <w:rFonts w:asciiTheme="majorHAnsi" w:hAnsiTheme="majorHAnsi" w:cs="Times New Roman"/>
          <w:i/>
          <w:sz w:val="24"/>
          <w:szCs w:val="24"/>
          <w:lang w:val="es-DO"/>
        </w:rPr>
      </w:pPr>
      <w:r w:rsidRPr="004808D4">
        <w:rPr>
          <w:rFonts w:asciiTheme="majorHAnsi" w:hAnsiTheme="majorHAnsi" w:cs="Times New Roman"/>
          <w:i/>
          <w:sz w:val="24"/>
          <w:szCs w:val="24"/>
          <w:lang w:val="es-DO"/>
        </w:rPr>
        <w:t>Española, R. A. (</w:t>
      </w:r>
      <w:proofErr w:type="spellStart"/>
      <w:r w:rsidRPr="004808D4">
        <w:rPr>
          <w:rFonts w:asciiTheme="majorHAnsi" w:hAnsiTheme="majorHAnsi" w:cs="Times New Roman"/>
          <w:i/>
          <w:sz w:val="24"/>
          <w:szCs w:val="24"/>
          <w:lang w:val="es-DO"/>
        </w:rPr>
        <w:t>s.f.</w:t>
      </w:r>
      <w:proofErr w:type="spellEnd"/>
      <w:r w:rsidRPr="004808D4">
        <w:rPr>
          <w:rFonts w:asciiTheme="majorHAnsi" w:hAnsiTheme="majorHAnsi" w:cs="Times New Roman"/>
          <w:i/>
          <w:sz w:val="24"/>
          <w:szCs w:val="24"/>
          <w:lang w:val="es-DO"/>
        </w:rPr>
        <w:t>). Obtenido de http://buscon.rae.es/drae/srv/search?id=lw6Zo1NzzDXX2VCWEHI9</w:t>
      </w:r>
    </w:p>
    <w:p w:rsidR="00B175B4" w:rsidRPr="004808D4" w:rsidRDefault="00B175B4" w:rsidP="00B175B4">
      <w:pPr>
        <w:pStyle w:val="Bibliografa"/>
        <w:numPr>
          <w:ilvl w:val="0"/>
          <w:numId w:val="30"/>
        </w:numPr>
        <w:rPr>
          <w:rFonts w:asciiTheme="majorHAnsi" w:hAnsiTheme="majorHAnsi" w:cs="Times New Roman"/>
          <w:i/>
          <w:sz w:val="24"/>
          <w:szCs w:val="24"/>
          <w:lang w:val="es-DO"/>
        </w:rPr>
      </w:pPr>
      <w:r w:rsidRPr="004808D4">
        <w:rPr>
          <w:rFonts w:asciiTheme="majorHAnsi" w:hAnsiTheme="majorHAnsi" w:cs="Times New Roman"/>
          <w:i/>
          <w:sz w:val="24"/>
          <w:szCs w:val="24"/>
          <w:lang w:val="es-DO"/>
        </w:rPr>
        <w:t>Ibarra, M. D. (26 de Noviembre de 2010). es.scribd.com. Recuperado el 02 de Noviembre de 2014, de https://es.scribd.com/doc/44085478/3/DIFERENTES-TIPOS-DE-PROSTITUCION</w:t>
      </w:r>
    </w:p>
    <w:p w:rsidR="00B175B4" w:rsidRPr="004808D4" w:rsidRDefault="00B175B4" w:rsidP="00B175B4">
      <w:pPr>
        <w:pStyle w:val="Bibliografa"/>
        <w:numPr>
          <w:ilvl w:val="0"/>
          <w:numId w:val="30"/>
        </w:numPr>
        <w:rPr>
          <w:rFonts w:asciiTheme="majorHAnsi" w:hAnsiTheme="majorHAnsi" w:cs="Times New Roman"/>
          <w:i/>
          <w:sz w:val="24"/>
          <w:szCs w:val="24"/>
          <w:lang w:val="es-DO"/>
        </w:rPr>
      </w:pPr>
      <w:r w:rsidRPr="004808D4">
        <w:rPr>
          <w:rFonts w:asciiTheme="majorHAnsi" w:hAnsiTheme="majorHAnsi" w:cs="Times New Roman"/>
          <w:i/>
          <w:sz w:val="24"/>
          <w:szCs w:val="24"/>
          <w:lang w:val="es-DO"/>
        </w:rPr>
        <w:t xml:space="preserve">Andaluz, D. d. (2002). La prostitución: realidad y políticas de intervención pública en </w:t>
      </w:r>
      <w:proofErr w:type="spellStart"/>
      <w:r w:rsidRPr="004808D4">
        <w:rPr>
          <w:rFonts w:asciiTheme="majorHAnsi" w:hAnsiTheme="majorHAnsi" w:cs="Times New Roman"/>
          <w:i/>
          <w:sz w:val="24"/>
          <w:szCs w:val="24"/>
          <w:lang w:val="es-DO"/>
        </w:rPr>
        <w:t>Adalucia</w:t>
      </w:r>
      <w:proofErr w:type="spellEnd"/>
      <w:r w:rsidRPr="004808D4">
        <w:rPr>
          <w:rFonts w:asciiTheme="majorHAnsi" w:hAnsiTheme="majorHAnsi" w:cs="Times New Roman"/>
          <w:i/>
          <w:sz w:val="24"/>
          <w:szCs w:val="24"/>
          <w:lang w:val="es-DO"/>
        </w:rPr>
        <w:t xml:space="preserve"> (1ª ed.). (D. d. Andaluz, Ed.) Sevilla, España: </w:t>
      </w:r>
      <w:proofErr w:type="spellStart"/>
      <w:r w:rsidRPr="004808D4">
        <w:rPr>
          <w:rFonts w:asciiTheme="majorHAnsi" w:hAnsiTheme="majorHAnsi" w:cs="Times New Roman"/>
          <w:i/>
          <w:sz w:val="24"/>
          <w:szCs w:val="24"/>
          <w:lang w:val="es-DO"/>
        </w:rPr>
        <w:t>Maquetacion</w:t>
      </w:r>
      <w:proofErr w:type="spellEnd"/>
      <w:r w:rsidRPr="004808D4">
        <w:rPr>
          <w:rFonts w:asciiTheme="majorHAnsi" w:hAnsiTheme="majorHAnsi" w:cs="Times New Roman"/>
          <w:i/>
          <w:sz w:val="24"/>
          <w:szCs w:val="24"/>
          <w:lang w:val="es-DO"/>
        </w:rPr>
        <w:t xml:space="preserve"> e </w:t>
      </w:r>
      <w:proofErr w:type="spellStart"/>
      <w:r w:rsidRPr="004808D4">
        <w:rPr>
          <w:rFonts w:asciiTheme="majorHAnsi" w:hAnsiTheme="majorHAnsi" w:cs="Times New Roman"/>
          <w:i/>
          <w:sz w:val="24"/>
          <w:szCs w:val="24"/>
          <w:lang w:val="es-DO"/>
        </w:rPr>
        <w:t>Impresion</w:t>
      </w:r>
      <w:proofErr w:type="spellEnd"/>
      <w:r w:rsidRPr="004808D4">
        <w:rPr>
          <w:rFonts w:asciiTheme="majorHAnsi" w:hAnsiTheme="majorHAnsi" w:cs="Times New Roman"/>
          <w:i/>
          <w:sz w:val="24"/>
          <w:szCs w:val="24"/>
          <w:lang w:val="es-DO"/>
        </w:rPr>
        <w:t>: Ruiz Melgarejo.</w:t>
      </w:r>
    </w:p>
    <w:p w:rsidR="00B175B4" w:rsidRPr="004808D4" w:rsidRDefault="00B175B4" w:rsidP="00B175B4">
      <w:pPr>
        <w:pStyle w:val="Bibliografa"/>
        <w:numPr>
          <w:ilvl w:val="0"/>
          <w:numId w:val="30"/>
        </w:numPr>
        <w:rPr>
          <w:rFonts w:asciiTheme="majorHAnsi" w:hAnsiTheme="majorHAnsi" w:cs="Times New Roman"/>
          <w:i/>
          <w:sz w:val="24"/>
          <w:szCs w:val="24"/>
          <w:lang w:val="es-DO"/>
        </w:rPr>
      </w:pPr>
      <w:r w:rsidRPr="004808D4">
        <w:rPr>
          <w:rFonts w:asciiTheme="majorHAnsi" w:hAnsiTheme="majorHAnsi" w:cs="Times New Roman"/>
          <w:i/>
          <w:sz w:val="24"/>
          <w:szCs w:val="24"/>
          <w:lang w:val="es-DO"/>
        </w:rPr>
        <w:t>Española, R. A. (</w:t>
      </w:r>
      <w:proofErr w:type="spellStart"/>
      <w:r w:rsidRPr="004808D4">
        <w:rPr>
          <w:rFonts w:asciiTheme="majorHAnsi" w:hAnsiTheme="majorHAnsi" w:cs="Times New Roman"/>
          <w:i/>
          <w:sz w:val="24"/>
          <w:szCs w:val="24"/>
          <w:lang w:val="es-DO"/>
        </w:rPr>
        <w:t>s.f.</w:t>
      </w:r>
      <w:proofErr w:type="spellEnd"/>
      <w:r w:rsidRPr="004808D4">
        <w:rPr>
          <w:rFonts w:asciiTheme="majorHAnsi" w:hAnsiTheme="majorHAnsi" w:cs="Times New Roman"/>
          <w:i/>
          <w:sz w:val="24"/>
          <w:szCs w:val="24"/>
          <w:lang w:val="es-DO"/>
        </w:rPr>
        <w:t>). Obtenido de http://buscon.rae.es/drae/srv/search?id=VCuTXRjq0DXX2m6NjuY6</w:t>
      </w:r>
    </w:p>
    <w:p w:rsidR="00B175B4" w:rsidRPr="004808D4" w:rsidRDefault="00B175B4" w:rsidP="00B175B4">
      <w:pPr>
        <w:pStyle w:val="Bibliografa"/>
        <w:numPr>
          <w:ilvl w:val="0"/>
          <w:numId w:val="30"/>
        </w:numPr>
        <w:rPr>
          <w:rFonts w:asciiTheme="majorHAnsi" w:hAnsiTheme="majorHAnsi" w:cs="Times New Roman"/>
          <w:i/>
          <w:sz w:val="24"/>
          <w:szCs w:val="24"/>
          <w:lang w:val="es-DO"/>
        </w:rPr>
      </w:pPr>
      <w:r w:rsidRPr="004808D4">
        <w:rPr>
          <w:rFonts w:asciiTheme="majorHAnsi" w:hAnsiTheme="majorHAnsi" w:cs="Times New Roman"/>
          <w:i/>
          <w:sz w:val="24"/>
          <w:szCs w:val="24"/>
          <w:lang w:val="es-DO"/>
        </w:rPr>
        <w:t>(wikipedia.org). (</w:t>
      </w:r>
      <w:proofErr w:type="spellStart"/>
      <w:r w:rsidRPr="004808D4">
        <w:rPr>
          <w:rFonts w:asciiTheme="majorHAnsi" w:hAnsiTheme="majorHAnsi" w:cs="Times New Roman"/>
          <w:i/>
          <w:sz w:val="24"/>
          <w:szCs w:val="24"/>
          <w:lang w:val="es-DO"/>
        </w:rPr>
        <w:t>s.f.</w:t>
      </w:r>
      <w:proofErr w:type="spellEnd"/>
      <w:r w:rsidRPr="004808D4">
        <w:rPr>
          <w:rFonts w:asciiTheme="majorHAnsi" w:hAnsiTheme="majorHAnsi" w:cs="Times New Roman"/>
          <w:i/>
          <w:sz w:val="24"/>
          <w:szCs w:val="24"/>
          <w:lang w:val="es-DO"/>
        </w:rPr>
        <w:t>).</w:t>
      </w:r>
    </w:p>
    <w:p w:rsidR="00B175B4" w:rsidRPr="004808D4" w:rsidRDefault="00B175B4" w:rsidP="00B175B4">
      <w:pPr>
        <w:pStyle w:val="Bibliografa"/>
        <w:numPr>
          <w:ilvl w:val="0"/>
          <w:numId w:val="30"/>
        </w:numPr>
        <w:rPr>
          <w:rFonts w:asciiTheme="majorHAnsi" w:hAnsiTheme="majorHAnsi" w:cs="Times New Roman"/>
          <w:i/>
          <w:sz w:val="24"/>
          <w:szCs w:val="24"/>
          <w:lang w:val="es-DO"/>
        </w:rPr>
      </w:pPr>
      <w:r w:rsidRPr="004808D4">
        <w:rPr>
          <w:rFonts w:asciiTheme="majorHAnsi" w:hAnsiTheme="majorHAnsi" w:cs="Times New Roman"/>
          <w:i/>
          <w:sz w:val="24"/>
          <w:szCs w:val="24"/>
          <w:lang w:val="es-DO"/>
        </w:rPr>
        <w:t>Que-significa.com. (</w:t>
      </w:r>
      <w:proofErr w:type="spellStart"/>
      <w:r w:rsidRPr="004808D4">
        <w:rPr>
          <w:rFonts w:asciiTheme="majorHAnsi" w:hAnsiTheme="majorHAnsi" w:cs="Times New Roman"/>
          <w:i/>
          <w:sz w:val="24"/>
          <w:szCs w:val="24"/>
          <w:lang w:val="es-DO"/>
        </w:rPr>
        <w:t>s.f.</w:t>
      </w:r>
      <w:proofErr w:type="spellEnd"/>
      <w:r w:rsidRPr="004808D4">
        <w:rPr>
          <w:rFonts w:asciiTheme="majorHAnsi" w:hAnsiTheme="majorHAnsi" w:cs="Times New Roman"/>
          <w:i/>
          <w:sz w:val="24"/>
          <w:szCs w:val="24"/>
          <w:lang w:val="es-DO"/>
        </w:rPr>
        <w:t>). Que-significa.com. Obtenido de http://que-significa.com/significado.php?termino=chapear</w:t>
      </w:r>
    </w:p>
    <w:p w:rsidR="00B175B4" w:rsidRPr="004808D4" w:rsidRDefault="00B175B4" w:rsidP="00B175B4">
      <w:pPr>
        <w:pStyle w:val="Bibliografa"/>
        <w:numPr>
          <w:ilvl w:val="0"/>
          <w:numId w:val="30"/>
        </w:numPr>
        <w:rPr>
          <w:rFonts w:asciiTheme="majorHAnsi" w:hAnsiTheme="majorHAnsi" w:cs="Times New Roman"/>
          <w:i/>
          <w:sz w:val="24"/>
          <w:szCs w:val="24"/>
          <w:lang w:val="es-DO"/>
        </w:rPr>
      </w:pPr>
      <w:proofErr w:type="spellStart"/>
      <w:r w:rsidRPr="004808D4">
        <w:rPr>
          <w:rFonts w:asciiTheme="majorHAnsi" w:hAnsiTheme="majorHAnsi" w:cs="Times New Roman"/>
          <w:i/>
          <w:sz w:val="24"/>
          <w:szCs w:val="24"/>
          <w:lang w:val="es-DO"/>
        </w:rPr>
        <w:t>Lexicoon</w:t>
      </w:r>
      <w:proofErr w:type="spellEnd"/>
      <w:r w:rsidRPr="004808D4">
        <w:rPr>
          <w:rFonts w:asciiTheme="majorHAnsi" w:hAnsiTheme="majorHAnsi" w:cs="Times New Roman"/>
          <w:i/>
          <w:sz w:val="24"/>
          <w:szCs w:val="24"/>
          <w:lang w:val="es-DO"/>
        </w:rPr>
        <w:t>. (2014). Lexicoon.org. Obtenido de http://lexicoon.org/es/chapeadora</w:t>
      </w:r>
    </w:p>
    <w:p w:rsidR="00B175B4" w:rsidRPr="004808D4" w:rsidRDefault="00B175B4" w:rsidP="00B175B4">
      <w:pPr>
        <w:pStyle w:val="Bibliografa"/>
        <w:numPr>
          <w:ilvl w:val="0"/>
          <w:numId w:val="30"/>
        </w:numPr>
        <w:rPr>
          <w:rFonts w:asciiTheme="majorHAnsi" w:hAnsiTheme="majorHAnsi" w:cs="Times New Roman"/>
          <w:i/>
          <w:sz w:val="24"/>
          <w:szCs w:val="24"/>
          <w:lang w:val="es-DO"/>
        </w:rPr>
      </w:pPr>
      <w:proofErr w:type="spellStart"/>
      <w:r w:rsidRPr="004808D4">
        <w:rPr>
          <w:rFonts w:asciiTheme="majorHAnsi" w:hAnsiTheme="majorHAnsi" w:cs="Times New Roman"/>
          <w:i/>
          <w:sz w:val="24"/>
          <w:szCs w:val="24"/>
          <w:lang w:val="es-DO"/>
        </w:rPr>
        <w:t>Anonimo</w:t>
      </w:r>
      <w:proofErr w:type="spellEnd"/>
      <w:r w:rsidRPr="004808D4">
        <w:rPr>
          <w:rFonts w:asciiTheme="majorHAnsi" w:hAnsiTheme="majorHAnsi" w:cs="Times New Roman"/>
          <w:i/>
          <w:sz w:val="24"/>
          <w:szCs w:val="24"/>
          <w:lang w:val="es-DO"/>
        </w:rPr>
        <w:t>. (2014). diccionariolibre.com. Obtenido de http://diccionariolibre.com/</w:t>
      </w:r>
    </w:p>
    <w:p w:rsidR="00B175B4" w:rsidRPr="004808D4" w:rsidRDefault="00B175B4" w:rsidP="00B175B4">
      <w:pPr>
        <w:pStyle w:val="Bibliografa"/>
        <w:numPr>
          <w:ilvl w:val="0"/>
          <w:numId w:val="30"/>
        </w:numPr>
        <w:rPr>
          <w:rFonts w:asciiTheme="majorHAnsi" w:hAnsiTheme="majorHAnsi" w:cs="Times New Roman"/>
          <w:i/>
          <w:sz w:val="24"/>
          <w:szCs w:val="24"/>
          <w:lang w:val="es-DO"/>
        </w:rPr>
      </w:pPr>
      <w:proofErr w:type="spellStart"/>
      <w:r w:rsidRPr="004808D4">
        <w:rPr>
          <w:rFonts w:asciiTheme="majorHAnsi" w:hAnsiTheme="majorHAnsi" w:cs="Times New Roman"/>
          <w:i/>
          <w:sz w:val="24"/>
          <w:szCs w:val="24"/>
          <w:lang w:val="es-DO"/>
        </w:rPr>
        <w:t>Anonimo</w:t>
      </w:r>
      <w:proofErr w:type="spellEnd"/>
      <w:r w:rsidRPr="004808D4">
        <w:rPr>
          <w:rFonts w:asciiTheme="majorHAnsi" w:hAnsiTheme="majorHAnsi" w:cs="Times New Roman"/>
          <w:i/>
          <w:sz w:val="24"/>
          <w:szCs w:val="24"/>
          <w:lang w:val="es-DO"/>
        </w:rPr>
        <w:t>. (23 de Junio de 2014). diccionariolibre.com.</w:t>
      </w:r>
    </w:p>
    <w:p w:rsidR="00B175B4" w:rsidRPr="004808D4" w:rsidRDefault="00B175B4" w:rsidP="00B175B4">
      <w:pPr>
        <w:pStyle w:val="Bibliografa"/>
        <w:numPr>
          <w:ilvl w:val="0"/>
          <w:numId w:val="30"/>
        </w:numPr>
        <w:rPr>
          <w:rFonts w:asciiTheme="majorHAnsi" w:hAnsiTheme="majorHAnsi" w:cs="Times New Roman"/>
          <w:i/>
          <w:sz w:val="24"/>
          <w:szCs w:val="24"/>
          <w:lang w:val="es-DO"/>
        </w:rPr>
      </w:pPr>
      <w:r w:rsidRPr="004808D4">
        <w:rPr>
          <w:rFonts w:asciiTheme="majorHAnsi" w:hAnsiTheme="majorHAnsi" w:cs="Times New Roman"/>
          <w:i/>
          <w:sz w:val="24"/>
          <w:szCs w:val="24"/>
          <w:lang w:val="es-DO"/>
        </w:rPr>
        <w:t>Gil, H. A. (11 de Mayo de 2014). los bobotes. Recuperado el 13 de octubre de 2014, de bobote.net: http://www.bobote.net/2014/02/que-es-una-mujer-chapiadora.html</w:t>
      </w:r>
    </w:p>
    <w:p w:rsidR="00B175B4" w:rsidRPr="004808D4" w:rsidRDefault="00B175B4" w:rsidP="00B175B4">
      <w:pPr>
        <w:pStyle w:val="Bibliografa"/>
        <w:numPr>
          <w:ilvl w:val="0"/>
          <w:numId w:val="30"/>
        </w:numPr>
        <w:rPr>
          <w:rFonts w:asciiTheme="majorHAnsi" w:hAnsiTheme="majorHAnsi" w:cs="Times New Roman"/>
          <w:i/>
          <w:sz w:val="24"/>
          <w:szCs w:val="24"/>
          <w:lang w:val="es-DO"/>
        </w:rPr>
      </w:pPr>
      <w:proofErr w:type="spellStart"/>
      <w:r w:rsidRPr="004808D4">
        <w:rPr>
          <w:rFonts w:asciiTheme="majorHAnsi" w:hAnsiTheme="majorHAnsi" w:cs="Times New Roman"/>
          <w:i/>
          <w:sz w:val="24"/>
          <w:szCs w:val="24"/>
          <w:lang w:val="es-DO"/>
        </w:rPr>
        <w:t>Melenciano</w:t>
      </w:r>
      <w:proofErr w:type="spellEnd"/>
      <w:r w:rsidRPr="004808D4">
        <w:rPr>
          <w:rFonts w:asciiTheme="majorHAnsi" w:hAnsiTheme="majorHAnsi" w:cs="Times New Roman"/>
          <w:i/>
          <w:sz w:val="24"/>
          <w:szCs w:val="24"/>
          <w:lang w:val="es-DO"/>
        </w:rPr>
        <w:t xml:space="preserve">, M. (27 de septiembre de 2014). las </w:t>
      </w:r>
      <w:proofErr w:type="spellStart"/>
      <w:r w:rsidRPr="004808D4">
        <w:rPr>
          <w:rFonts w:asciiTheme="majorHAnsi" w:hAnsiTheme="majorHAnsi" w:cs="Times New Roman"/>
          <w:i/>
          <w:sz w:val="24"/>
          <w:szCs w:val="24"/>
          <w:lang w:val="es-DO"/>
        </w:rPr>
        <w:t>chapeadoras</w:t>
      </w:r>
      <w:proofErr w:type="spellEnd"/>
      <w:r w:rsidRPr="004808D4">
        <w:rPr>
          <w:rFonts w:asciiTheme="majorHAnsi" w:hAnsiTheme="majorHAnsi" w:cs="Times New Roman"/>
          <w:i/>
          <w:sz w:val="24"/>
          <w:szCs w:val="24"/>
          <w:lang w:val="es-DO"/>
        </w:rPr>
        <w:t xml:space="preserve">, una </w:t>
      </w:r>
      <w:proofErr w:type="spellStart"/>
      <w:r w:rsidRPr="004808D4">
        <w:rPr>
          <w:rFonts w:asciiTheme="majorHAnsi" w:hAnsiTheme="majorHAnsi" w:cs="Times New Roman"/>
          <w:i/>
          <w:sz w:val="24"/>
          <w:szCs w:val="24"/>
          <w:lang w:val="es-DO"/>
        </w:rPr>
        <w:t>version</w:t>
      </w:r>
      <w:proofErr w:type="spellEnd"/>
      <w:r w:rsidRPr="004808D4">
        <w:rPr>
          <w:rFonts w:asciiTheme="majorHAnsi" w:hAnsiTheme="majorHAnsi" w:cs="Times New Roman"/>
          <w:i/>
          <w:sz w:val="24"/>
          <w:szCs w:val="24"/>
          <w:lang w:val="es-DO"/>
        </w:rPr>
        <w:t xml:space="preserve"> adelantada de las prostitutas en la era del internet. Santo Domingo, Republica Dominicana.</w:t>
      </w:r>
    </w:p>
    <w:p w:rsidR="00B175B4" w:rsidRPr="004808D4" w:rsidRDefault="00B175B4" w:rsidP="00B175B4">
      <w:pPr>
        <w:pStyle w:val="Bibliografa"/>
        <w:numPr>
          <w:ilvl w:val="0"/>
          <w:numId w:val="30"/>
        </w:numPr>
        <w:rPr>
          <w:rFonts w:asciiTheme="majorHAnsi" w:hAnsiTheme="majorHAnsi" w:cs="Times New Roman"/>
          <w:i/>
          <w:sz w:val="24"/>
          <w:szCs w:val="24"/>
          <w:lang w:val="es-DO"/>
        </w:rPr>
      </w:pPr>
      <w:proofErr w:type="spellStart"/>
      <w:r w:rsidRPr="004808D4">
        <w:rPr>
          <w:rFonts w:asciiTheme="majorHAnsi" w:hAnsiTheme="majorHAnsi" w:cs="Times New Roman"/>
          <w:i/>
          <w:sz w:val="24"/>
          <w:szCs w:val="24"/>
          <w:lang w:val="es-DO"/>
        </w:rPr>
        <w:t>Rodriguez</w:t>
      </w:r>
      <w:proofErr w:type="spellEnd"/>
      <w:r w:rsidRPr="004808D4">
        <w:rPr>
          <w:rFonts w:asciiTheme="majorHAnsi" w:hAnsiTheme="majorHAnsi" w:cs="Times New Roman"/>
          <w:i/>
          <w:sz w:val="24"/>
          <w:szCs w:val="24"/>
          <w:lang w:val="es-DO"/>
        </w:rPr>
        <w:t>, H. (. (Septiembre de 2014). HR Proyectos. (HR Proyectos) Recuperado el 03 de Octubre de 2014, de http://www.youtube.com/watch?v=OpPy7jvU6-4</w:t>
      </w:r>
    </w:p>
    <w:p w:rsidR="00B175B4" w:rsidRPr="004808D4" w:rsidRDefault="00585B98" w:rsidP="00B175B4">
      <w:pPr>
        <w:pStyle w:val="Bibliografa"/>
        <w:numPr>
          <w:ilvl w:val="0"/>
          <w:numId w:val="30"/>
        </w:numPr>
        <w:rPr>
          <w:rFonts w:asciiTheme="majorHAnsi" w:hAnsiTheme="majorHAnsi" w:cs="Times New Roman"/>
          <w:i/>
          <w:sz w:val="24"/>
          <w:szCs w:val="24"/>
          <w:lang w:val="es-DO"/>
        </w:rPr>
      </w:pPr>
      <w:r>
        <w:rPr>
          <w:rFonts w:asciiTheme="majorHAnsi" w:hAnsiTheme="majorHAnsi" w:cs="Times New Roman"/>
          <w:i/>
          <w:noProof/>
          <w:sz w:val="24"/>
          <w:szCs w:val="24"/>
          <w:lang w:eastAsia="es-ES"/>
        </w:rPr>
        <w:pict>
          <v:group id="_x0000_s1569" style="position:absolute;left:0;text-align:left;margin-left:22.3pt;margin-top:7.85pt;width:1in;height:1in;z-index:251752448;mso-position-horizontal-relative:right-margin-area;mso-position-vertical-relative:bottom-margin-area" coordorigin="10800,14400" coordsize="1440,1440" o:allowincell="f">
            <v:rect id="_x0000_s1570"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A97478"/>
                </w:txbxContent>
              </v:textbox>
            </v:rect>
            <v:shape id="_x0000_s1571"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1571" inset=",0,,0">
                <w:txbxContent>
                  <w:p w:rsidR="000A562C" w:rsidRPr="007C20C9" w:rsidRDefault="000A562C" w:rsidP="00A97478">
                    <w:pPr>
                      <w:pStyle w:val="Piedepgina"/>
                      <w:jc w:val="center"/>
                      <w:rPr>
                        <w:lang w:val="es-DO"/>
                      </w:rPr>
                    </w:pPr>
                    <w:r>
                      <w:rPr>
                        <w:lang w:val="es-DO"/>
                      </w:rPr>
                      <w:t>82</w:t>
                    </w:r>
                  </w:p>
                </w:txbxContent>
              </v:textbox>
            </v:shape>
            <w10:wrap anchorx="page" anchory="page"/>
          </v:group>
        </w:pict>
      </w:r>
      <w:r w:rsidR="00B175B4" w:rsidRPr="004808D4">
        <w:rPr>
          <w:rFonts w:asciiTheme="majorHAnsi" w:hAnsiTheme="majorHAnsi" w:cs="Times New Roman"/>
          <w:i/>
          <w:sz w:val="24"/>
          <w:szCs w:val="24"/>
          <w:lang w:val="es-DO"/>
        </w:rPr>
        <w:t>Gil, H. A. (11 de Mayo de 2014). los bobotes. Recuperado el 13 de octubre de 2014, de bobote.net: http://www.bobote.net/2014/02/que-es-una-mujer-chapiadora.html</w:t>
      </w:r>
    </w:p>
    <w:p w:rsidR="00B175B4" w:rsidRPr="004808D4" w:rsidRDefault="00B175B4" w:rsidP="00B175B4">
      <w:pPr>
        <w:pStyle w:val="Bibliografa"/>
        <w:numPr>
          <w:ilvl w:val="0"/>
          <w:numId w:val="30"/>
        </w:numPr>
        <w:rPr>
          <w:rFonts w:asciiTheme="majorHAnsi" w:hAnsiTheme="majorHAnsi" w:cs="Times New Roman"/>
          <w:i/>
          <w:sz w:val="24"/>
          <w:szCs w:val="24"/>
          <w:lang w:val="es-DO"/>
        </w:rPr>
      </w:pPr>
      <w:r w:rsidRPr="004808D4">
        <w:rPr>
          <w:rFonts w:asciiTheme="majorHAnsi" w:hAnsiTheme="majorHAnsi" w:cs="Times New Roman"/>
          <w:i/>
          <w:sz w:val="24"/>
          <w:szCs w:val="24"/>
          <w:lang w:val="es-DO"/>
        </w:rPr>
        <w:lastRenderedPageBreak/>
        <w:t>Salas, J. Q. (2013). monografias.com. Recuperado el 21 de octubre de 2014, de http://www.monografias.com/trabajos98/la-prostitucion/la-prostitucion.shtml</w:t>
      </w:r>
    </w:p>
    <w:p w:rsidR="00B175B4" w:rsidRPr="004808D4" w:rsidRDefault="00B175B4" w:rsidP="00B175B4">
      <w:pPr>
        <w:pStyle w:val="Bibliografa"/>
        <w:numPr>
          <w:ilvl w:val="0"/>
          <w:numId w:val="30"/>
        </w:numPr>
        <w:rPr>
          <w:rFonts w:asciiTheme="majorHAnsi" w:hAnsiTheme="majorHAnsi" w:cs="Times New Roman"/>
          <w:i/>
          <w:sz w:val="24"/>
          <w:szCs w:val="24"/>
          <w:lang w:val="es-DO"/>
        </w:rPr>
      </w:pPr>
      <w:proofErr w:type="spellStart"/>
      <w:r w:rsidRPr="004808D4">
        <w:rPr>
          <w:rFonts w:asciiTheme="majorHAnsi" w:hAnsiTheme="majorHAnsi" w:cs="Times New Roman"/>
          <w:i/>
          <w:sz w:val="24"/>
          <w:szCs w:val="24"/>
          <w:lang w:val="es-DO"/>
        </w:rPr>
        <w:t>Trollblog</w:t>
      </w:r>
      <w:proofErr w:type="spellEnd"/>
      <w:r w:rsidRPr="004808D4">
        <w:rPr>
          <w:rFonts w:asciiTheme="majorHAnsi" w:hAnsiTheme="majorHAnsi" w:cs="Times New Roman"/>
          <w:i/>
          <w:sz w:val="24"/>
          <w:szCs w:val="24"/>
          <w:lang w:val="es-DO"/>
        </w:rPr>
        <w:t>, T. (05 de Agosto de 2014). http://holasoymetalico.wordpress.com. Obtenido de http://holasoymetalico.wordpress.com/2014/08/05/la-chapeadora/</w:t>
      </w:r>
    </w:p>
    <w:p w:rsidR="00B175B4" w:rsidRPr="004808D4" w:rsidRDefault="00B175B4" w:rsidP="00B175B4">
      <w:pPr>
        <w:pStyle w:val="Bibliografa"/>
        <w:numPr>
          <w:ilvl w:val="0"/>
          <w:numId w:val="30"/>
        </w:numPr>
        <w:rPr>
          <w:rFonts w:asciiTheme="majorHAnsi" w:hAnsiTheme="majorHAnsi" w:cs="Times New Roman"/>
          <w:i/>
          <w:sz w:val="24"/>
          <w:szCs w:val="24"/>
          <w:lang w:val="es-DO"/>
        </w:rPr>
      </w:pPr>
      <w:r w:rsidRPr="004808D4">
        <w:rPr>
          <w:rFonts w:asciiTheme="majorHAnsi" w:hAnsiTheme="majorHAnsi" w:cs="Times New Roman"/>
          <w:i/>
          <w:sz w:val="24"/>
          <w:szCs w:val="24"/>
          <w:lang w:val="es-DO"/>
        </w:rPr>
        <w:t>Colina, J. M. (09 de Septiembre de 2011). monografias.com. Recuperado el 22 de Noviembre de 2014, de http://www.monografias.com/trabajos54/resumen-economia/resumen-economia.shtml</w:t>
      </w:r>
    </w:p>
    <w:p w:rsidR="00B175B4" w:rsidRPr="004808D4" w:rsidRDefault="00B175B4" w:rsidP="00B175B4">
      <w:pPr>
        <w:pStyle w:val="Bibliografa"/>
        <w:numPr>
          <w:ilvl w:val="0"/>
          <w:numId w:val="30"/>
        </w:numPr>
        <w:rPr>
          <w:rFonts w:asciiTheme="majorHAnsi" w:hAnsiTheme="majorHAnsi" w:cs="Times New Roman"/>
          <w:i/>
          <w:sz w:val="24"/>
          <w:szCs w:val="24"/>
          <w:lang w:val="es-DO"/>
        </w:rPr>
      </w:pPr>
      <w:proofErr w:type="spellStart"/>
      <w:r w:rsidRPr="004808D4">
        <w:rPr>
          <w:rFonts w:asciiTheme="majorHAnsi" w:hAnsiTheme="majorHAnsi" w:cs="Times New Roman"/>
          <w:i/>
          <w:sz w:val="24"/>
          <w:szCs w:val="24"/>
          <w:lang w:val="es-DO"/>
        </w:rPr>
        <w:t>Gestiopolis</w:t>
      </w:r>
      <w:proofErr w:type="spellEnd"/>
      <w:r w:rsidRPr="004808D4">
        <w:rPr>
          <w:rFonts w:asciiTheme="majorHAnsi" w:hAnsiTheme="majorHAnsi" w:cs="Times New Roman"/>
          <w:i/>
          <w:sz w:val="24"/>
          <w:szCs w:val="24"/>
          <w:lang w:val="es-DO"/>
        </w:rPr>
        <w:t>. (Agosto de 2002). Gestiopolis.com. Recuperado el 22 de Noviembre de 2014, de http://www.gestiopolis.com/recursos/experto/catsexp/pagans/eco/43/desempleo.htm</w:t>
      </w:r>
    </w:p>
    <w:p w:rsidR="00B175B4" w:rsidRPr="004808D4" w:rsidRDefault="00B175B4" w:rsidP="00B175B4">
      <w:pPr>
        <w:pStyle w:val="Bibliografa"/>
        <w:numPr>
          <w:ilvl w:val="0"/>
          <w:numId w:val="30"/>
        </w:numPr>
        <w:rPr>
          <w:rFonts w:asciiTheme="majorHAnsi" w:hAnsiTheme="majorHAnsi" w:cs="Times New Roman"/>
          <w:i/>
          <w:sz w:val="24"/>
          <w:szCs w:val="24"/>
          <w:lang w:val="es-DO"/>
        </w:rPr>
      </w:pPr>
      <w:proofErr w:type="spellStart"/>
      <w:r w:rsidRPr="004808D4">
        <w:rPr>
          <w:rFonts w:asciiTheme="majorHAnsi" w:hAnsiTheme="majorHAnsi" w:cs="Times New Roman"/>
          <w:i/>
          <w:sz w:val="24"/>
          <w:szCs w:val="24"/>
          <w:lang w:val="es-DO"/>
        </w:rPr>
        <w:t>Apuprensa</w:t>
      </w:r>
      <w:proofErr w:type="spellEnd"/>
      <w:r w:rsidRPr="004808D4">
        <w:rPr>
          <w:rFonts w:asciiTheme="majorHAnsi" w:hAnsiTheme="majorHAnsi" w:cs="Times New Roman"/>
          <w:i/>
          <w:sz w:val="24"/>
          <w:szCs w:val="24"/>
          <w:lang w:val="es-DO"/>
        </w:rPr>
        <w:t>. (22 de febrero de 2014). resplandor.com.do. Recuperado el 22 de Noviembre de 2014, de http://resplandor.com.do/index.php?option=com_content&amp;view=article&amp;id=723:bonao-la-crisis-y-el-desempleo-fomentan-economia-informal&amp;catid=25:2013-01-19-19-13-56&amp;Itemid=11</w:t>
      </w:r>
    </w:p>
    <w:p w:rsidR="00B175B4" w:rsidRPr="004808D4" w:rsidRDefault="00B175B4" w:rsidP="00B175B4">
      <w:pPr>
        <w:pStyle w:val="Bibliografa"/>
        <w:numPr>
          <w:ilvl w:val="0"/>
          <w:numId w:val="30"/>
        </w:numPr>
        <w:rPr>
          <w:rFonts w:asciiTheme="majorHAnsi" w:hAnsiTheme="majorHAnsi" w:cs="Times New Roman"/>
          <w:i/>
          <w:sz w:val="24"/>
          <w:szCs w:val="24"/>
          <w:lang w:val="es-DO"/>
        </w:rPr>
      </w:pPr>
      <w:proofErr w:type="spellStart"/>
      <w:r w:rsidRPr="004808D4">
        <w:rPr>
          <w:rFonts w:asciiTheme="majorHAnsi" w:hAnsiTheme="majorHAnsi" w:cs="Times New Roman"/>
          <w:i/>
          <w:sz w:val="24"/>
          <w:szCs w:val="24"/>
          <w:lang w:val="es-DO"/>
        </w:rPr>
        <w:t>wikipedia</w:t>
      </w:r>
      <w:proofErr w:type="spellEnd"/>
      <w:r w:rsidRPr="004808D4">
        <w:rPr>
          <w:rFonts w:asciiTheme="majorHAnsi" w:hAnsiTheme="majorHAnsi" w:cs="Times New Roman"/>
          <w:i/>
          <w:sz w:val="24"/>
          <w:szCs w:val="24"/>
          <w:lang w:val="es-DO"/>
        </w:rPr>
        <w:t>. (</w:t>
      </w:r>
      <w:proofErr w:type="spellStart"/>
      <w:r w:rsidRPr="004808D4">
        <w:rPr>
          <w:rFonts w:asciiTheme="majorHAnsi" w:hAnsiTheme="majorHAnsi" w:cs="Times New Roman"/>
          <w:i/>
          <w:sz w:val="24"/>
          <w:szCs w:val="24"/>
          <w:lang w:val="es-DO"/>
        </w:rPr>
        <w:t>s.f.</w:t>
      </w:r>
      <w:proofErr w:type="spellEnd"/>
      <w:r w:rsidRPr="004808D4">
        <w:rPr>
          <w:rFonts w:asciiTheme="majorHAnsi" w:hAnsiTheme="majorHAnsi" w:cs="Times New Roman"/>
          <w:i/>
          <w:sz w:val="24"/>
          <w:szCs w:val="24"/>
          <w:lang w:val="es-DO"/>
        </w:rPr>
        <w:t>). es.wikipedia.org. Recuperado el 22 de Noviembre de 2014, de http://es.wikipedia.org/wiki/Pobreza</w:t>
      </w:r>
    </w:p>
    <w:p w:rsidR="00B175B4" w:rsidRPr="004808D4" w:rsidRDefault="00B175B4" w:rsidP="00B175B4">
      <w:pPr>
        <w:pStyle w:val="Bibliografa"/>
        <w:numPr>
          <w:ilvl w:val="0"/>
          <w:numId w:val="30"/>
        </w:numPr>
        <w:rPr>
          <w:rFonts w:asciiTheme="majorHAnsi" w:hAnsiTheme="majorHAnsi" w:cs="Times New Roman"/>
          <w:i/>
          <w:sz w:val="24"/>
          <w:szCs w:val="24"/>
          <w:lang w:val="es-DO"/>
        </w:rPr>
      </w:pPr>
      <w:r w:rsidRPr="004808D4">
        <w:rPr>
          <w:rFonts w:asciiTheme="majorHAnsi" w:hAnsiTheme="majorHAnsi" w:cs="Times New Roman"/>
          <w:i/>
          <w:sz w:val="24"/>
          <w:szCs w:val="24"/>
          <w:lang w:val="es-DO"/>
        </w:rPr>
        <w:t>significados.com. (</w:t>
      </w:r>
      <w:proofErr w:type="spellStart"/>
      <w:r w:rsidRPr="004808D4">
        <w:rPr>
          <w:rFonts w:asciiTheme="majorHAnsi" w:hAnsiTheme="majorHAnsi" w:cs="Times New Roman"/>
          <w:i/>
          <w:sz w:val="24"/>
          <w:szCs w:val="24"/>
          <w:lang w:val="es-DO"/>
        </w:rPr>
        <w:t>s.f.</w:t>
      </w:r>
      <w:proofErr w:type="spellEnd"/>
      <w:r w:rsidRPr="004808D4">
        <w:rPr>
          <w:rFonts w:asciiTheme="majorHAnsi" w:hAnsiTheme="majorHAnsi" w:cs="Times New Roman"/>
          <w:i/>
          <w:sz w:val="24"/>
          <w:szCs w:val="24"/>
          <w:lang w:val="es-DO"/>
        </w:rPr>
        <w:t>). Recuperado el 22 de noviembre de 2014, de http://www.significados.com/discriminacion/</w:t>
      </w:r>
    </w:p>
    <w:p w:rsidR="00B175B4" w:rsidRPr="004808D4" w:rsidRDefault="00B175B4" w:rsidP="00B175B4">
      <w:pPr>
        <w:pStyle w:val="Bibliografa"/>
        <w:numPr>
          <w:ilvl w:val="0"/>
          <w:numId w:val="30"/>
        </w:numPr>
        <w:rPr>
          <w:rFonts w:asciiTheme="majorHAnsi" w:hAnsiTheme="majorHAnsi" w:cs="Times New Roman"/>
          <w:i/>
          <w:sz w:val="24"/>
          <w:szCs w:val="24"/>
          <w:lang w:val="es-DO"/>
        </w:rPr>
      </w:pPr>
      <w:r w:rsidRPr="004808D4">
        <w:rPr>
          <w:rFonts w:asciiTheme="majorHAnsi" w:hAnsiTheme="majorHAnsi" w:cs="Times New Roman"/>
          <w:i/>
          <w:sz w:val="24"/>
          <w:szCs w:val="24"/>
          <w:lang w:val="es-DO"/>
        </w:rPr>
        <w:t>YAGOSESKY, R. (16 de Agosto de 2008). monografias.com. Recuperado el 25 de Noviembre de 2014, de http://www.monografias.com/trabajos16/autoestima/autoestima.shtml#ixzz3K2SIg65X</w:t>
      </w:r>
    </w:p>
    <w:p w:rsidR="00B175B4" w:rsidRPr="004808D4" w:rsidRDefault="00B175B4" w:rsidP="00B175B4">
      <w:pPr>
        <w:pStyle w:val="Bibliografa"/>
        <w:numPr>
          <w:ilvl w:val="0"/>
          <w:numId w:val="30"/>
        </w:numPr>
        <w:rPr>
          <w:rFonts w:asciiTheme="majorHAnsi" w:hAnsiTheme="majorHAnsi" w:cs="Times New Roman"/>
          <w:i/>
          <w:sz w:val="24"/>
          <w:szCs w:val="24"/>
          <w:lang w:val="es-DO"/>
        </w:rPr>
      </w:pPr>
      <w:proofErr w:type="spellStart"/>
      <w:r w:rsidRPr="004808D4">
        <w:rPr>
          <w:rFonts w:asciiTheme="majorHAnsi" w:hAnsiTheme="majorHAnsi" w:cs="Times New Roman"/>
          <w:i/>
          <w:sz w:val="24"/>
          <w:szCs w:val="24"/>
          <w:lang w:val="es-DO"/>
        </w:rPr>
        <w:t>Jimenez</w:t>
      </w:r>
      <w:proofErr w:type="spellEnd"/>
      <w:r w:rsidRPr="004808D4">
        <w:rPr>
          <w:rFonts w:asciiTheme="majorHAnsi" w:hAnsiTheme="majorHAnsi" w:cs="Times New Roman"/>
          <w:i/>
          <w:sz w:val="24"/>
          <w:szCs w:val="24"/>
          <w:lang w:val="es-DO"/>
        </w:rPr>
        <w:t>, J. C. (2008). El valor de los valores. (</w:t>
      </w:r>
      <w:proofErr w:type="spellStart"/>
      <w:r w:rsidRPr="004808D4">
        <w:rPr>
          <w:rFonts w:asciiTheme="majorHAnsi" w:hAnsiTheme="majorHAnsi" w:cs="Times New Roman"/>
          <w:i/>
          <w:sz w:val="24"/>
          <w:szCs w:val="24"/>
          <w:lang w:val="es-DO"/>
        </w:rPr>
        <w:t>Cograft</w:t>
      </w:r>
      <w:proofErr w:type="spellEnd"/>
      <w:r w:rsidRPr="004808D4">
        <w:rPr>
          <w:rFonts w:asciiTheme="majorHAnsi" w:hAnsiTheme="majorHAnsi" w:cs="Times New Roman"/>
          <w:i/>
          <w:sz w:val="24"/>
          <w:szCs w:val="24"/>
          <w:lang w:val="es-DO"/>
        </w:rPr>
        <w:t xml:space="preserve"> Comunicaciones) Obtenido de http://elvalordelosvalores.com/la-importancia-de-los-valores/</w:t>
      </w:r>
    </w:p>
    <w:p w:rsidR="00B175B4" w:rsidRPr="004808D4" w:rsidRDefault="00B175B4" w:rsidP="00B175B4">
      <w:pPr>
        <w:pStyle w:val="Bibliografa"/>
        <w:numPr>
          <w:ilvl w:val="0"/>
          <w:numId w:val="30"/>
        </w:numPr>
        <w:rPr>
          <w:rFonts w:asciiTheme="majorHAnsi" w:hAnsiTheme="majorHAnsi" w:cs="Times New Roman"/>
          <w:i/>
          <w:sz w:val="24"/>
          <w:szCs w:val="24"/>
          <w:lang w:val="es-DO"/>
        </w:rPr>
      </w:pPr>
      <w:r w:rsidRPr="004808D4">
        <w:rPr>
          <w:rFonts w:asciiTheme="majorHAnsi" w:hAnsiTheme="majorHAnsi" w:cs="Times New Roman"/>
          <w:i/>
          <w:sz w:val="24"/>
          <w:szCs w:val="24"/>
          <w:lang w:val="es-DO"/>
        </w:rPr>
        <w:t>Chihuahua, E. H. (30 de Marzo de 2014). El Heraldo del Chihuahua. (Organización Editorial Mexicana S.A. de C.V.) Recuperado el 23 de octubre de 2014, de http://www.oem.com.mx/elheraldodechihuahua/notas/n3340905.htm</w:t>
      </w:r>
    </w:p>
    <w:p w:rsidR="00B175B4" w:rsidRPr="004808D4" w:rsidRDefault="00B175B4" w:rsidP="00B175B4">
      <w:pPr>
        <w:pStyle w:val="Bibliografa"/>
        <w:numPr>
          <w:ilvl w:val="0"/>
          <w:numId w:val="30"/>
        </w:numPr>
        <w:rPr>
          <w:rFonts w:asciiTheme="majorHAnsi" w:hAnsiTheme="majorHAnsi" w:cs="Times New Roman"/>
          <w:i/>
          <w:sz w:val="24"/>
          <w:szCs w:val="24"/>
          <w:lang w:val="es-DO"/>
        </w:rPr>
      </w:pPr>
      <w:r w:rsidRPr="004808D4">
        <w:rPr>
          <w:rFonts w:asciiTheme="majorHAnsi" w:hAnsiTheme="majorHAnsi" w:cs="Times New Roman"/>
          <w:i/>
          <w:sz w:val="24"/>
          <w:szCs w:val="24"/>
          <w:lang w:val="es-DO"/>
        </w:rPr>
        <w:t>(DRAE), R. A. (2012). Prostitución. Madrid, España.</w:t>
      </w:r>
    </w:p>
    <w:p w:rsidR="00B175B4" w:rsidRDefault="00585B98" w:rsidP="00B175B4">
      <w:pPr>
        <w:pStyle w:val="Bibliografa"/>
        <w:numPr>
          <w:ilvl w:val="0"/>
          <w:numId w:val="30"/>
        </w:numPr>
        <w:rPr>
          <w:rFonts w:asciiTheme="majorHAnsi" w:hAnsiTheme="majorHAnsi" w:cs="Times New Roman"/>
          <w:i/>
          <w:sz w:val="24"/>
          <w:szCs w:val="24"/>
          <w:lang w:val="es-DO"/>
        </w:rPr>
      </w:pPr>
      <w:r>
        <w:rPr>
          <w:rFonts w:asciiTheme="majorHAnsi" w:hAnsiTheme="majorHAnsi" w:cs="Times New Roman"/>
          <w:i/>
          <w:noProof/>
          <w:sz w:val="24"/>
          <w:szCs w:val="24"/>
          <w:lang w:eastAsia="es-ES"/>
        </w:rPr>
        <w:pict>
          <v:group id="_x0000_s1572" style="position:absolute;left:0;text-align:left;margin-left:19.8pt;margin-top:2.3pt;width:1in;height:1in;z-index:251753472;mso-position-horizontal-relative:right-margin-area;mso-position-vertical-relative:bottom-margin-area" coordorigin="10800,14400" coordsize="1440,1440" o:allowincell="f">
            <v:rect id="_x0000_s1573"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A97478"/>
                </w:txbxContent>
              </v:textbox>
            </v:rect>
            <v:shape id="_x0000_s1574"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1574" inset=",0,,0">
                <w:txbxContent>
                  <w:p w:rsidR="000A562C" w:rsidRPr="007C20C9" w:rsidRDefault="000A562C" w:rsidP="00A97478">
                    <w:pPr>
                      <w:pStyle w:val="Piedepgina"/>
                      <w:jc w:val="center"/>
                      <w:rPr>
                        <w:lang w:val="es-DO"/>
                      </w:rPr>
                    </w:pPr>
                    <w:r>
                      <w:rPr>
                        <w:lang w:val="es-DO"/>
                      </w:rPr>
                      <w:t>83</w:t>
                    </w:r>
                  </w:p>
                </w:txbxContent>
              </v:textbox>
            </v:shape>
            <w10:wrap anchorx="page" anchory="page"/>
          </v:group>
        </w:pict>
      </w:r>
      <w:r w:rsidR="00B175B4" w:rsidRPr="004808D4">
        <w:rPr>
          <w:rFonts w:asciiTheme="majorHAnsi" w:hAnsiTheme="majorHAnsi" w:cs="Times New Roman"/>
          <w:i/>
          <w:sz w:val="24"/>
          <w:szCs w:val="24"/>
          <w:lang w:val="es-DO"/>
        </w:rPr>
        <w:t>Definicion.de. (2008). definicion.de. Obtenido de http://definicion.de/machismo/#ixzz3HO9G0li2</w:t>
      </w:r>
    </w:p>
    <w:p w:rsidR="00B175B4" w:rsidRPr="00C7431C" w:rsidRDefault="00B175B4" w:rsidP="00B175B4">
      <w:pPr>
        <w:pStyle w:val="Bibliografa"/>
        <w:numPr>
          <w:ilvl w:val="0"/>
          <w:numId w:val="30"/>
        </w:numPr>
        <w:rPr>
          <w:rFonts w:asciiTheme="majorHAnsi" w:hAnsiTheme="majorHAnsi" w:cs="Times New Roman"/>
          <w:i/>
          <w:sz w:val="24"/>
          <w:szCs w:val="24"/>
          <w:lang w:val="es-DO"/>
        </w:rPr>
      </w:pPr>
      <w:r w:rsidRPr="00C7431C">
        <w:rPr>
          <w:rFonts w:asciiTheme="majorHAnsi" w:hAnsiTheme="majorHAnsi" w:cs="Times New Roman"/>
          <w:i/>
          <w:sz w:val="24"/>
          <w:szCs w:val="24"/>
          <w:lang w:val="es-DO"/>
        </w:rPr>
        <w:lastRenderedPageBreak/>
        <w:t>Definiciones.de. (</w:t>
      </w:r>
      <w:proofErr w:type="spellStart"/>
      <w:r w:rsidRPr="00C7431C">
        <w:rPr>
          <w:rFonts w:asciiTheme="majorHAnsi" w:hAnsiTheme="majorHAnsi" w:cs="Times New Roman"/>
          <w:i/>
          <w:sz w:val="24"/>
          <w:szCs w:val="24"/>
          <w:lang w:val="es-DO"/>
        </w:rPr>
        <w:t>s.f.</w:t>
      </w:r>
      <w:proofErr w:type="spellEnd"/>
      <w:r w:rsidRPr="00C7431C">
        <w:rPr>
          <w:rFonts w:asciiTheme="majorHAnsi" w:hAnsiTheme="majorHAnsi" w:cs="Times New Roman"/>
          <w:i/>
          <w:sz w:val="24"/>
          <w:szCs w:val="24"/>
          <w:lang w:val="es-DO"/>
        </w:rPr>
        <w:t>). Definiciones.de. Recuperado el 22 de noviembre de 2014, de http://definicion.de/moral/</w:t>
      </w:r>
    </w:p>
    <w:p w:rsidR="00B175B4" w:rsidRPr="00C7431C" w:rsidRDefault="00B175B4" w:rsidP="00B175B4">
      <w:pPr>
        <w:pStyle w:val="Bibliografa"/>
        <w:numPr>
          <w:ilvl w:val="0"/>
          <w:numId w:val="30"/>
        </w:numPr>
        <w:rPr>
          <w:rFonts w:asciiTheme="majorHAnsi" w:hAnsiTheme="majorHAnsi" w:cs="Times New Roman"/>
          <w:i/>
          <w:sz w:val="24"/>
          <w:szCs w:val="24"/>
          <w:lang w:val="es-DO"/>
        </w:rPr>
      </w:pPr>
      <w:proofErr w:type="spellStart"/>
      <w:r w:rsidRPr="00C7431C">
        <w:rPr>
          <w:rFonts w:asciiTheme="majorHAnsi" w:hAnsiTheme="majorHAnsi" w:cs="Times New Roman"/>
          <w:i/>
          <w:sz w:val="24"/>
          <w:szCs w:val="24"/>
          <w:lang w:val="es-DO"/>
        </w:rPr>
        <w:t>Nuñez</w:t>
      </w:r>
      <w:proofErr w:type="spellEnd"/>
      <w:r w:rsidRPr="00C7431C">
        <w:rPr>
          <w:rFonts w:asciiTheme="majorHAnsi" w:hAnsiTheme="majorHAnsi" w:cs="Times New Roman"/>
          <w:i/>
          <w:sz w:val="24"/>
          <w:szCs w:val="24"/>
          <w:lang w:val="es-DO"/>
        </w:rPr>
        <w:t>, L. A. (02 de Noviembre de 2014). generatiodigital.opennemas.com. (G. Nova, Editor) Recuperado el 27 de Noviembre de 2014, de http://generatiodigital.opennemas.com/articulo/cultura/inmoral-mujer-sea-chapeadora/20141102232933000328.html?fb_action_ids=775730975795792&amp;fb_action_types=og.comments&amp;fb_source=other_multiline&amp;action_object_map=%5B655271827925546%5D&amp;action_type_map=%5B%2</w:t>
      </w:r>
    </w:p>
    <w:p w:rsidR="00B175B4" w:rsidRPr="004808D4" w:rsidRDefault="00B175B4" w:rsidP="00B175B4">
      <w:pPr>
        <w:pStyle w:val="Bibliografa"/>
        <w:numPr>
          <w:ilvl w:val="0"/>
          <w:numId w:val="30"/>
        </w:numPr>
        <w:rPr>
          <w:rFonts w:asciiTheme="majorHAnsi" w:hAnsiTheme="majorHAnsi" w:cs="Times New Roman"/>
          <w:i/>
          <w:sz w:val="24"/>
          <w:szCs w:val="24"/>
          <w:lang w:val="es-DO"/>
        </w:rPr>
      </w:pPr>
      <w:r w:rsidRPr="004808D4">
        <w:rPr>
          <w:rFonts w:asciiTheme="majorHAnsi" w:hAnsiTheme="majorHAnsi" w:cs="Times New Roman"/>
          <w:i/>
          <w:sz w:val="24"/>
          <w:szCs w:val="24"/>
          <w:lang w:val="es-DO"/>
        </w:rPr>
        <w:t xml:space="preserve">Santos, R. A. (15 de Septiembre de 2014). De </w:t>
      </w:r>
      <w:proofErr w:type="spellStart"/>
      <w:r w:rsidRPr="004808D4">
        <w:rPr>
          <w:rFonts w:asciiTheme="majorHAnsi" w:hAnsiTheme="majorHAnsi" w:cs="Times New Roman"/>
          <w:i/>
          <w:sz w:val="24"/>
          <w:szCs w:val="24"/>
          <w:lang w:val="es-DO"/>
        </w:rPr>
        <w:t>Megadiva</w:t>
      </w:r>
      <w:proofErr w:type="spellEnd"/>
      <w:r w:rsidRPr="004808D4">
        <w:rPr>
          <w:rFonts w:asciiTheme="majorHAnsi" w:hAnsiTheme="majorHAnsi" w:cs="Times New Roman"/>
          <w:i/>
          <w:sz w:val="24"/>
          <w:szCs w:val="24"/>
          <w:lang w:val="es-DO"/>
        </w:rPr>
        <w:t xml:space="preserve"> a </w:t>
      </w:r>
      <w:proofErr w:type="spellStart"/>
      <w:r w:rsidRPr="004808D4">
        <w:rPr>
          <w:rFonts w:asciiTheme="majorHAnsi" w:hAnsiTheme="majorHAnsi" w:cs="Times New Roman"/>
          <w:i/>
          <w:sz w:val="24"/>
          <w:szCs w:val="24"/>
          <w:lang w:val="es-DO"/>
        </w:rPr>
        <w:t>Chapeadoras</w:t>
      </w:r>
      <w:proofErr w:type="spellEnd"/>
      <w:r w:rsidRPr="004808D4">
        <w:rPr>
          <w:rFonts w:asciiTheme="majorHAnsi" w:hAnsiTheme="majorHAnsi" w:cs="Times New Roman"/>
          <w:i/>
          <w:sz w:val="24"/>
          <w:szCs w:val="24"/>
          <w:lang w:val="es-DO"/>
        </w:rPr>
        <w:t>. Santo Domingo, Republica Dominicana.</w:t>
      </w:r>
    </w:p>
    <w:p w:rsidR="00B175B4" w:rsidRDefault="00585B98" w:rsidP="00B175B4">
      <w:pPr>
        <w:pStyle w:val="Bibliografa"/>
        <w:numPr>
          <w:ilvl w:val="0"/>
          <w:numId w:val="30"/>
        </w:numPr>
        <w:rPr>
          <w:rFonts w:asciiTheme="majorHAnsi" w:hAnsiTheme="majorHAnsi" w:cs="Times New Roman"/>
          <w:i/>
          <w:sz w:val="24"/>
          <w:szCs w:val="24"/>
          <w:lang w:val="es-DO"/>
        </w:rPr>
      </w:pPr>
      <w:r w:rsidRPr="004808D4">
        <w:rPr>
          <w:rFonts w:asciiTheme="majorHAnsi" w:hAnsiTheme="majorHAnsi" w:cs="Times New Roman"/>
          <w:i/>
          <w:sz w:val="24"/>
          <w:szCs w:val="24"/>
          <w:lang w:val="es-DO"/>
        </w:rPr>
        <w:fldChar w:fldCharType="begin"/>
      </w:r>
      <w:r w:rsidR="00B175B4" w:rsidRPr="004808D4">
        <w:rPr>
          <w:rFonts w:asciiTheme="majorHAnsi" w:hAnsiTheme="majorHAnsi" w:cs="Times New Roman"/>
          <w:i/>
          <w:sz w:val="24"/>
          <w:szCs w:val="24"/>
          <w:lang w:val="es-DO"/>
        </w:rPr>
        <w:instrText xml:space="preserve"> BIBLIOGRAPHY  \l 1034 </w:instrText>
      </w:r>
      <w:r w:rsidRPr="004808D4">
        <w:rPr>
          <w:rFonts w:asciiTheme="majorHAnsi" w:hAnsiTheme="majorHAnsi" w:cs="Times New Roman"/>
          <w:i/>
          <w:sz w:val="24"/>
          <w:szCs w:val="24"/>
          <w:lang w:val="es-DO"/>
        </w:rPr>
        <w:fldChar w:fldCharType="separate"/>
      </w:r>
      <w:r w:rsidR="00B175B4" w:rsidRPr="004808D4">
        <w:rPr>
          <w:rFonts w:asciiTheme="majorHAnsi" w:hAnsiTheme="majorHAnsi" w:cs="Times New Roman"/>
          <w:i/>
          <w:sz w:val="24"/>
          <w:szCs w:val="24"/>
          <w:lang w:val="es-DO"/>
        </w:rPr>
        <w:t>Achécar, P. M. (06 de Agosto de 2014). http://www.enterao.com. Obtenido de http://www.enterao.com/2014/08/05/las-chapiadoras/</w:t>
      </w:r>
      <w:r w:rsidR="00B175B4">
        <w:rPr>
          <w:rFonts w:asciiTheme="majorHAnsi" w:hAnsiTheme="majorHAnsi" w:cs="Times New Roman"/>
          <w:i/>
          <w:sz w:val="24"/>
          <w:szCs w:val="24"/>
          <w:lang w:val="es-DO"/>
        </w:rPr>
        <w:t xml:space="preserve"> </w:t>
      </w:r>
    </w:p>
    <w:p w:rsidR="00B175B4" w:rsidRPr="00B175B4" w:rsidRDefault="00B175B4" w:rsidP="00B175B4">
      <w:pPr>
        <w:pStyle w:val="Bibliografa"/>
        <w:numPr>
          <w:ilvl w:val="0"/>
          <w:numId w:val="30"/>
        </w:numPr>
        <w:rPr>
          <w:rFonts w:asciiTheme="majorHAnsi" w:hAnsiTheme="majorHAnsi" w:cs="Times New Roman"/>
          <w:i/>
          <w:sz w:val="24"/>
          <w:szCs w:val="24"/>
          <w:lang w:val="es-DO"/>
        </w:rPr>
      </w:pPr>
      <w:r w:rsidRPr="00B175B4">
        <w:rPr>
          <w:rFonts w:asciiTheme="majorHAnsi" w:hAnsiTheme="majorHAnsi" w:cs="Times New Roman"/>
          <w:i/>
          <w:sz w:val="24"/>
          <w:szCs w:val="24"/>
          <w:lang w:val="es-DO"/>
        </w:rPr>
        <w:t>Roberto Hernandez Sampieri, C. F. (2010, 2006, 2003, 1998, 1991). Metodologia de laIinvestigacion (Quinta Edicion ed.). (J. M. Chacón, Ed.) D.F., Mexico: McGRAW-HILL/INTERAMERICANA EDITORES, S.A.DE C.V.</w:t>
      </w:r>
    </w:p>
    <w:p w:rsidR="00B175B4" w:rsidRPr="00B175B4" w:rsidRDefault="00B175B4" w:rsidP="00B175B4">
      <w:pPr>
        <w:rPr>
          <w:lang w:val="es-DO"/>
        </w:rPr>
      </w:pPr>
    </w:p>
    <w:p w:rsidR="00496739" w:rsidRDefault="00585B98" w:rsidP="00B175B4">
      <w:pPr>
        <w:spacing w:line="360" w:lineRule="auto"/>
        <w:jc w:val="center"/>
        <w:rPr>
          <w:rFonts w:asciiTheme="majorHAnsi" w:hAnsiTheme="majorHAnsi" w:cs="Times New Roman"/>
          <w:i/>
          <w:sz w:val="24"/>
          <w:szCs w:val="24"/>
          <w:lang w:val="es-DO"/>
        </w:rPr>
      </w:pPr>
      <w:r w:rsidRPr="004808D4">
        <w:rPr>
          <w:rFonts w:asciiTheme="majorHAnsi" w:hAnsiTheme="majorHAnsi" w:cs="Times New Roman"/>
          <w:i/>
          <w:sz w:val="24"/>
          <w:szCs w:val="24"/>
          <w:lang w:val="es-DO"/>
        </w:rPr>
        <w:fldChar w:fldCharType="end"/>
      </w:r>
    </w:p>
    <w:p w:rsidR="00B175B4" w:rsidRDefault="00B175B4" w:rsidP="00B175B4">
      <w:pPr>
        <w:spacing w:line="360" w:lineRule="auto"/>
        <w:jc w:val="center"/>
        <w:rPr>
          <w:rFonts w:asciiTheme="majorHAnsi" w:hAnsiTheme="majorHAnsi" w:cs="Times New Roman"/>
          <w:i/>
          <w:sz w:val="24"/>
          <w:szCs w:val="24"/>
          <w:lang w:val="es-DO"/>
        </w:rPr>
      </w:pPr>
    </w:p>
    <w:p w:rsidR="00B175B4" w:rsidRDefault="00B175B4" w:rsidP="00B175B4">
      <w:pPr>
        <w:spacing w:line="360" w:lineRule="auto"/>
        <w:jc w:val="center"/>
        <w:rPr>
          <w:rFonts w:asciiTheme="majorHAnsi" w:hAnsiTheme="majorHAnsi" w:cs="Times New Roman"/>
          <w:i/>
          <w:sz w:val="24"/>
          <w:szCs w:val="24"/>
          <w:lang w:val="es-DO"/>
        </w:rPr>
      </w:pPr>
    </w:p>
    <w:p w:rsidR="00496739" w:rsidRDefault="00496739" w:rsidP="00837978">
      <w:pPr>
        <w:spacing w:line="360" w:lineRule="auto"/>
        <w:jc w:val="center"/>
        <w:rPr>
          <w:rFonts w:asciiTheme="majorHAnsi" w:hAnsiTheme="majorHAnsi" w:cs="Times New Roman"/>
          <w:b/>
          <w:i/>
          <w:sz w:val="24"/>
          <w:szCs w:val="24"/>
        </w:rPr>
      </w:pPr>
    </w:p>
    <w:p w:rsidR="00496739" w:rsidRDefault="00496739" w:rsidP="00837978">
      <w:pPr>
        <w:spacing w:line="360" w:lineRule="auto"/>
        <w:jc w:val="center"/>
        <w:rPr>
          <w:rFonts w:asciiTheme="majorHAnsi" w:hAnsiTheme="majorHAnsi" w:cs="Times New Roman"/>
          <w:b/>
          <w:i/>
          <w:sz w:val="24"/>
          <w:szCs w:val="24"/>
        </w:rPr>
      </w:pPr>
    </w:p>
    <w:p w:rsidR="00496739" w:rsidRDefault="00496739" w:rsidP="00837978">
      <w:pPr>
        <w:spacing w:line="360" w:lineRule="auto"/>
        <w:jc w:val="center"/>
        <w:rPr>
          <w:rFonts w:asciiTheme="majorHAnsi" w:hAnsiTheme="majorHAnsi" w:cs="Times New Roman"/>
          <w:b/>
          <w:i/>
          <w:sz w:val="24"/>
          <w:szCs w:val="24"/>
        </w:rPr>
      </w:pPr>
    </w:p>
    <w:p w:rsidR="00496739" w:rsidRDefault="00496739" w:rsidP="00837978">
      <w:pPr>
        <w:spacing w:line="360" w:lineRule="auto"/>
        <w:jc w:val="center"/>
        <w:rPr>
          <w:rFonts w:asciiTheme="majorHAnsi" w:hAnsiTheme="majorHAnsi" w:cs="Times New Roman"/>
          <w:b/>
          <w:i/>
          <w:sz w:val="24"/>
          <w:szCs w:val="24"/>
        </w:rPr>
      </w:pPr>
    </w:p>
    <w:p w:rsidR="00B175B4" w:rsidRDefault="00B175B4" w:rsidP="00837978">
      <w:pPr>
        <w:spacing w:line="360" w:lineRule="auto"/>
        <w:jc w:val="center"/>
        <w:rPr>
          <w:rFonts w:asciiTheme="majorHAnsi" w:hAnsiTheme="majorHAnsi" w:cs="Times New Roman"/>
          <w:b/>
          <w:i/>
          <w:sz w:val="24"/>
          <w:szCs w:val="24"/>
        </w:rPr>
      </w:pPr>
    </w:p>
    <w:p w:rsidR="00B175B4" w:rsidRDefault="00B175B4" w:rsidP="00837978">
      <w:pPr>
        <w:spacing w:line="360" w:lineRule="auto"/>
        <w:jc w:val="center"/>
        <w:rPr>
          <w:rFonts w:asciiTheme="majorHAnsi" w:hAnsiTheme="majorHAnsi" w:cs="Times New Roman"/>
          <w:b/>
          <w:i/>
          <w:sz w:val="24"/>
          <w:szCs w:val="24"/>
        </w:rPr>
      </w:pPr>
    </w:p>
    <w:p w:rsidR="00B175B4" w:rsidRDefault="00B175B4" w:rsidP="00837978">
      <w:pPr>
        <w:spacing w:line="360" w:lineRule="auto"/>
        <w:jc w:val="center"/>
        <w:rPr>
          <w:rFonts w:asciiTheme="majorHAnsi" w:hAnsiTheme="majorHAnsi" w:cs="Times New Roman"/>
          <w:b/>
          <w:i/>
          <w:sz w:val="24"/>
          <w:szCs w:val="24"/>
        </w:rPr>
      </w:pPr>
    </w:p>
    <w:p w:rsidR="00B175B4" w:rsidRDefault="00585B98" w:rsidP="00837978">
      <w:pPr>
        <w:spacing w:line="360" w:lineRule="auto"/>
        <w:jc w:val="center"/>
        <w:rPr>
          <w:rFonts w:asciiTheme="majorHAnsi" w:hAnsiTheme="majorHAnsi" w:cs="Times New Roman"/>
          <w:b/>
          <w:i/>
          <w:sz w:val="24"/>
          <w:szCs w:val="24"/>
        </w:rPr>
      </w:pPr>
      <w:r>
        <w:rPr>
          <w:rFonts w:asciiTheme="majorHAnsi" w:hAnsiTheme="majorHAnsi" w:cs="Times New Roman"/>
          <w:b/>
          <w:i/>
          <w:noProof/>
          <w:sz w:val="24"/>
          <w:szCs w:val="24"/>
          <w:lang w:eastAsia="es-ES"/>
        </w:rPr>
        <w:pict>
          <v:group id="_x0000_s1575" style="position:absolute;left:0;text-align:left;margin-left:24.2pt;margin-top:7.85pt;width:1in;height:1in;z-index:251754496;mso-position-horizontal-relative:right-margin-area;mso-position-vertical-relative:bottom-margin-area" coordorigin="10800,14400" coordsize="1440,1440" o:allowincell="f">
            <v:rect id="_x0000_s1576" style="position:absolute;left:10800;top:14400;width:1440;height:1440;mso-position-horizontal:right;mso-position-horizontal-relative:right-margin-area;mso-position-vertical:bottom;mso-position-vertical-relative:bottom-margin-area" o:allowincell="f" stroked="f">
              <v:textbox>
                <w:txbxContent>
                  <w:p w:rsidR="000A562C" w:rsidRDefault="000A562C" w:rsidP="00A97478"/>
                </w:txbxContent>
              </v:textbox>
            </v:rect>
            <v:shape id="_x0000_s1577"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1577" inset=",0,,0">
                <w:txbxContent>
                  <w:p w:rsidR="000A562C" w:rsidRPr="007C20C9" w:rsidRDefault="000A562C" w:rsidP="00A97478">
                    <w:pPr>
                      <w:pStyle w:val="Piedepgina"/>
                      <w:jc w:val="center"/>
                      <w:rPr>
                        <w:lang w:val="es-DO"/>
                      </w:rPr>
                    </w:pPr>
                    <w:r>
                      <w:rPr>
                        <w:lang w:val="es-DO"/>
                      </w:rPr>
                      <w:t>84</w:t>
                    </w:r>
                  </w:p>
                </w:txbxContent>
              </v:textbox>
            </v:shape>
            <w10:wrap anchorx="page" anchory="page"/>
          </v:group>
        </w:pict>
      </w:r>
    </w:p>
    <w:p w:rsidR="00B175B4" w:rsidRDefault="00B175B4" w:rsidP="00837978">
      <w:pPr>
        <w:spacing w:line="360" w:lineRule="auto"/>
        <w:jc w:val="center"/>
        <w:rPr>
          <w:rFonts w:asciiTheme="majorHAnsi" w:hAnsiTheme="majorHAnsi" w:cs="Times New Roman"/>
          <w:b/>
          <w:i/>
          <w:sz w:val="24"/>
          <w:szCs w:val="24"/>
        </w:rPr>
      </w:pPr>
    </w:p>
    <w:p w:rsidR="00B175B4" w:rsidRDefault="00B175B4" w:rsidP="00837978">
      <w:pPr>
        <w:spacing w:line="360" w:lineRule="auto"/>
        <w:jc w:val="center"/>
        <w:rPr>
          <w:rFonts w:asciiTheme="majorHAnsi" w:hAnsiTheme="majorHAnsi" w:cs="Times New Roman"/>
          <w:b/>
          <w:i/>
          <w:sz w:val="24"/>
          <w:szCs w:val="24"/>
        </w:rPr>
      </w:pPr>
    </w:p>
    <w:p w:rsidR="00B175B4" w:rsidRDefault="00B175B4" w:rsidP="00837978">
      <w:pPr>
        <w:spacing w:line="360" w:lineRule="auto"/>
        <w:jc w:val="center"/>
        <w:rPr>
          <w:rFonts w:asciiTheme="majorHAnsi" w:hAnsiTheme="majorHAnsi" w:cs="Times New Roman"/>
          <w:b/>
          <w:i/>
          <w:sz w:val="24"/>
          <w:szCs w:val="24"/>
        </w:rPr>
      </w:pPr>
    </w:p>
    <w:p w:rsidR="00B175B4" w:rsidRDefault="00B175B4" w:rsidP="00837978">
      <w:pPr>
        <w:spacing w:line="360" w:lineRule="auto"/>
        <w:jc w:val="center"/>
        <w:rPr>
          <w:rFonts w:asciiTheme="majorHAnsi" w:hAnsiTheme="majorHAnsi" w:cs="Times New Roman"/>
          <w:b/>
          <w:i/>
          <w:sz w:val="24"/>
          <w:szCs w:val="24"/>
        </w:rPr>
      </w:pPr>
    </w:p>
    <w:p w:rsidR="00B175B4" w:rsidRDefault="00B175B4" w:rsidP="00837978">
      <w:pPr>
        <w:spacing w:line="360" w:lineRule="auto"/>
        <w:jc w:val="center"/>
        <w:rPr>
          <w:rFonts w:asciiTheme="majorHAnsi" w:hAnsiTheme="majorHAnsi" w:cs="Times New Roman"/>
          <w:b/>
          <w:i/>
          <w:sz w:val="24"/>
          <w:szCs w:val="24"/>
        </w:rPr>
      </w:pPr>
    </w:p>
    <w:p w:rsidR="00B175B4" w:rsidRDefault="00B175B4" w:rsidP="00837978">
      <w:pPr>
        <w:spacing w:line="360" w:lineRule="auto"/>
        <w:jc w:val="center"/>
        <w:rPr>
          <w:rFonts w:asciiTheme="majorHAnsi" w:hAnsiTheme="majorHAnsi" w:cs="Times New Roman"/>
          <w:b/>
          <w:i/>
          <w:sz w:val="24"/>
          <w:szCs w:val="24"/>
        </w:rPr>
      </w:pPr>
    </w:p>
    <w:p w:rsidR="00B175B4" w:rsidRDefault="00B175B4" w:rsidP="00837978">
      <w:pPr>
        <w:spacing w:line="360" w:lineRule="auto"/>
        <w:jc w:val="center"/>
        <w:rPr>
          <w:rFonts w:asciiTheme="majorHAnsi" w:hAnsiTheme="majorHAnsi" w:cs="Times New Roman"/>
          <w:b/>
          <w:i/>
          <w:sz w:val="24"/>
          <w:szCs w:val="24"/>
        </w:rPr>
      </w:pPr>
    </w:p>
    <w:p w:rsidR="00B175B4" w:rsidRDefault="00B175B4" w:rsidP="00837978">
      <w:pPr>
        <w:spacing w:line="360" w:lineRule="auto"/>
        <w:jc w:val="center"/>
        <w:rPr>
          <w:rFonts w:asciiTheme="majorHAnsi" w:hAnsiTheme="majorHAnsi" w:cs="Times New Roman"/>
          <w:b/>
          <w:i/>
          <w:sz w:val="24"/>
          <w:szCs w:val="24"/>
        </w:rPr>
      </w:pPr>
    </w:p>
    <w:p w:rsidR="00837978" w:rsidRDefault="00554028" w:rsidP="00837978">
      <w:pPr>
        <w:spacing w:line="360" w:lineRule="auto"/>
        <w:jc w:val="center"/>
        <w:rPr>
          <w:rFonts w:asciiTheme="majorHAnsi" w:hAnsiTheme="majorHAnsi" w:cs="Times New Roman"/>
          <w:b/>
          <w:i/>
          <w:sz w:val="24"/>
          <w:szCs w:val="24"/>
        </w:rPr>
      </w:pPr>
      <w:r w:rsidRPr="004A1CFA">
        <w:rPr>
          <w:rFonts w:asciiTheme="majorHAnsi" w:hAnsiTheme="majorHAnsi" w:cs="Times New Roman"/>
          <w:b/>
          <w:i/>
          <w:sz w:val="24"/>
          <w:szCs w:val="24"/>
        </w:rPr>
        <w:t>A</w:t>
      </w:r>
      <w:r w:rsidR="00837978" w:rsidRPr="004A1CFA">
        <w:rPr>
          <w:rFonts w:asciiTheme="majorHAnsi" w:hAnsiTheme="majorHAnsi" w:cs="Times New Roman"/>
          <w:b/>
          <w:i/>
          <w:sz w:val="24"/>
          <w:szCs w:val="24"/>
        </w:rPr>
        <w:t>nexos</w:t>
      </w:r>
    </w:p>
    <w:p w:rsidR="00496739" w:rsidRDefault="00496739" w:rsidP="00837978">
      <w:pPr>
        <w:spacing w:line="360" w:lineRule="auto"/>
        <w:jc w:val="center"/>
        <w:rPr>
          <w:rFonts w:asciiTheme="majorHAnsi" w:hAnsiTheme="majorHAnsi" w:cs="Times New Roman"/>
          <w:b/>
          <w:i/>
          <w:sz w:val="24"/>
          <w:szCs w:val="24"/>
        </w:rPr>
      </w:pPr>
    </w:p>
    <w:p w:rsidR="00496739" w:rsidRDefault="00496739" w:rsidP="00837978">
      <w:pPr>
        <w:spacing w:line="360" w:lineRule="auto"/>
        <w:jc w:val="center"/>
        <w:rPr>
          <w:rFonts w:asciiTheme="majorHAnsi" w:hAnsiTheme="majorHAnsi" w:cs="Times New Roman"/>
          <w:b/>
          <w:i/>
          <w:sz w:val="24"/>
          <w:szCs w:val="24"/>
        </w:rPr>
      </w:pPr>
    </w:p>
    <w:p w:rsidR="00496739" w:rsidRDefault="00496739" w:rsidP="00837978">
      <w:pPr>
        <w:spacing w:line="360" w:lineRule="auto"/>
        <w:jc w:val="center"/>
        <w:rPr>
          <w:rFonts w:asciiTheme="majorHAnsi" w:hAnsiTheme="majorHAnsi" w:cs="Times New Roman"/>
          <w:b/>
          <w:i/>
          <w:sz w:val="24"/>
          <w:szCs w:val="24"/>
        </w:rPr>
      </w:pPr>
    </w:p>
    <w:p w:rsidR="00496739" w:rsidRDefault="00496739" w:rsidP="00837978">
      <w:pPr>
        <w:spacing w:line="360" w:lineRule="auto"/>
        <w:jc w:val="center"/>
        <w:rPr>
          <w:rFonts w:asciiTheme="majorHAnsi" w:hAnsiTheme="majorHAnsi" w:cs="Times New Roman"/>
          <w:b/>
          <w:i/>
          <w:sz w:val="24"/>
          <w:szCs w:val="24"/>
        </w:rPr>
      </w:pPr>
    </w:p>
    <w:p w:rsidR="00496739" w:rsidRDefault="00496739" w:rsidP="00837978">
      <w:pPr>
        <w:spacing w:line="360" w:lineRule="auto"/>
        <w:jc w:val="center"/>
        <w:rPr>
          <w:rFonts w:asciiTheme="majorHAnsi" w:hAnsiTheme="majorHAnsi" w:cs="Times New Roman"/>
          <w:b/>
          <w:i/>
          <w:sz w:val="24"/>
          <w:szCs w:val="24"/>
        </w:rPr>
      </w:pPr>
    </w:p>
    <w:p w:rsidR="00496739" w:rsidRDefault="00496739" w:rsidP="00837978">
      <w:pPr>
        <w:spacing w:line="360" w:lineRule="auto"/>
        <w:jc w:val="center"/>
        <w:rPr>
          <w:rFonts w:asciiTheme="majorHAnsi" w:hAnsiTheme="majorHAnsi" w:cs="Times New Roman"/>
          <w:b/>
          <w:i/>
          <w:sz w:val="24"/>
          <w:szCs w:val="24"/>
        </w:rPr>
      </w:pPr>
    </w:p>
    <w:p w:rsidR="00496739" w:rsidRDefault="00496739" w:rsidP="00837978">
      <w:pPr>
        <w:spacing w:line="360" w:lineRule="auto"/>
        <w:jc w:val="center"/>
        <w:rPr>
          <w:rFonts w:asciiTheme="majorHAnsi" w:hAnsiTheme="majorHAnsi" w:cs="Times New Roman"/>
          <w:b/>
          <w:i/>
          <w:sz w:val="24"/>
          <w:szCs w:val="24"/>
        </w:rPr>
      </w:pPr>
    </w:p>
    <w:p w:rsidR="00496739" w:rsidRDefault="00496739" w:rsidP="00837978">
      <w:pPr>
        <w:spacing w:line="360" w:lineRule="auto"/>
        <w:jc w:val="center"/>
        <w:rPr>
          <w:rFonts w:asciiTheme="majorHAnsi" w:hAnsiTheme="majorHAnsi" w:cs="Times New Roman"/>
          <w:b/>
          <w:i/>
          <w:sz w:val="24"/>
          <w:szCs w:val="24"/>
        </w:rPr>
      </w:pPr>
    </w:p>
    <w:p w:rsidR="00496739" w:rsidRDefault="00496739" w:rsidP="00837978">
      <w:pPr>
        <w:spacing w:line="360" w:lineRule="auto"/>
        <w:jc w:val="center"/>
        <w:rPr>
          <w:rFonts w:asciiTheme="majorHAnsi" w:hAnsiTheme="majorHAnsi" w:cs="Times New Roman"/>
          <w:b/>
          <w:i/>
          <w:sz w:val="24"/>
          <w:szCs w:val="24"/>
        </w:rPr>
      </w:pPr>
    </w:p>
    <w:p w:rsidR="00B175B4" w:rsidRDefault="00B175B4" w:rsidP="00837978">
      <w:pPr>
        <w:spacing w:line="360" w:lineRule="auto"/>
        <w:jc w:val="center"/>
        <w:rPr>
          <w:rFonts w:asciiTheme="majorHAnsi" w:hAnsiTheme="majorHAnsi" w:cs="Times New Roman"/>
          <w:b/>
          <w:i/>
          <w:sz w:val="24"/>
          <w:szCs w:val="24"/>
        </w:rPr>
      </w:pPr>
    </w:p>
    <w:p w:rsidR="00496739" w:rsidRDefault="00496739" w:rsidP="00837978">
      <w:pPr>
        <w:spacing w:line="360" w:lineRule="auto"/>
        <w:jc w:val="center"/>
        <w:rPr>
          <w:rFonts w:asciiTheme="majorHAnsi" w:hAnsiTheme="majorHAnsi" w:cs="Times New Roman"/>
          <w:b/>
          <w:i/>
          <w:sz w:val="24"/>
          <w:szCs w:val="24"/>
        </w:rPr>
      </w:pPr>
    </w:p>
    <w:p w:rsidR="00A97478" w:rsidRDefault="00A97478" w:rsidP="004B39DE">
      <w:pPr>
        <w:spacing w:after="0" w:line="240" w:lineRule="auto"/>
        <w:ind w:right="-846"/>
        <w:rPr>
          <w:rFonts w:asciiTheme="majorHAnsi" w:hAnsiTheme="majorHAnsi" w:cs="Times New Roman"/>
          <w:b/>
          <w:bCs/>
          <w:i/>
          <w:iCs/>
          <w:lang w:val="es-DO"/>
        </w:rPr>
      </w:pPr>
    </w:p>
    <w:p w:rsidR="0033622A" w:rsidRPr="004A1CFA" w:rsidRDefault="0033622A" w:rsidP="004B39DE">
      <w:pPr>
        <w:spacing w:after="0" w:line="240" w:lineRule="auto"/>
        <w:ind w:right="-846"/>
        <w:rPr>
          <w:rFonts w:asciiTheme="majorHAnsi" w:hAnsiTheme="majorHAnsi" w:cs="Times New Roman"/>
          <w:b/>
          <w:bCs/>
          <w:i/>
          <w:iCs/>
          <w:lang w:val="es-DO"/>
        </w:rPr>
      </w:pPr>
      <w:r w:rsidRPr="004A1CFA">
        <w:rPr>
          <w:rFonts w:asciiTheme="majorHAnsi" w:hAnsiTheme="majorHAnsi" w:cs="Times New Roman"/>
          <w:b/>
          <w:bCs/>
          <w:i/>
          <w:iCs/>
          <w:lang w:val="es-DO"/>
        </w:rPr>
        <w:lastRenderedPageBreak/>
        <w:t>Formulario  General aplicado a la encuesta aleatoria para definir el</w:t>
      </w:r>
      <w:r w:rsidRPr="004A1CFA">
        <w:rPr>
          <w:rFonts w:asciiTheme="majorHAnsi" w:hAnsiTheme="majorHAnsi" w:cs="Times New Roman"/>
          <w:i/>
        </w:rPr>
        <w:t xml:space="preserve"> </w:t>
      </w:r>
      <w:r w:rsidRPr="004A1CFA">
        <w:rPr>
          <w:rFonts w:asciiTheme="majorHAnsi" w:hAnsiTheme="majorHAnsi" w:cs="Times New Roman"/>
          <w:b/>
          <w:bCs/>
          <w:i/>
          <w:iCs/>
          <w:lang w:val="es-DO"/>
        </w:rPr>
        <w:t>perfil de los encuestados en relación con el tema de investigación “El</w:t>
      </w:r>
      <w:r w:rsidRPr="004A1CFA">
        <w:rPr>
          <w:rFonts w:asciiTheme="majorHAnsi" w:hAnsiTheme="majorHAnsi" w:cs="Times New Roman"/>
          <w:i/>
        </w:rPr>
        <w:t xml:space="preserve"> </w:t>
      </w:r>
      <w:r w:rsidRPr="004A1CFA">
        <w:rPr>
          <w:rFonts w:asciiTheme="majorHAnsi" w:hAnsiTheme="majorHAnsi" w:cs="Times New Roman"/>
          <w:b/>
          <w:bCs/>
          <w:i/>
          <w:iCs/>
          <w:lang w:val="es-DO"/>
        </w:rPr>
        <w:t>Chapeo”.</w:t>
      </w:r>
    </w:p>
    <w:p w:rsidR="0033622A" w:rsidRPr="004A1CFA" w:rsidRDefault="0033622A" w:rsidP="004B39DE">
      <w:pPr>
        <w:spacing w:after="0" w:line="240" w:lineRule="auto"/>
        <w:ind w:right="-846"/>
        <w:rPr>
          <w:rFonts w:asciiTheme="majorHAnsi" w:hAnsiTheme="majorHAnsi" w:cs="Times New Roman"/>
          <w:i/>
        </w:rPr>
      </w:pPr>
    </w:p>
    <w:p w:rsidR="0033622A" w:rsidRPr="004A1CFA" w:rsidRDefault="0033622A" w:rsidP="004B39DE">
      <w:pPr>
        <w:spacing w:after="0" w:line="240" w:lineRule="auto"/>
        <w:ind w:right="-846"/>
        <w:rPr>
          <w:rFonts w:asciiTheme="majorHAnsi" w:hAnsiTheme="majorHAnsi" w:cs="Times New Roman"/>
          <w:b/>
          <w:i/>
          <w:sz w:val="24"/>
          <w:szCs w:val="24"/>
        </w:rPr>
      </w:pPr>
      <w:r w:rsidRPr="004A1CFA">
        <w:rPr>
          <w:rFonts w:asciiTheme="majorHAnsi" w:hAnsiTheme="majorHAnsi" w:cs="Times New Roman"/>
          <w:b/>
          <w:i/>
          <w:sz w:val="24"/>
          <w:szCs w:val="24"/>
        </w:rPr>
        <w:t>Breve descripción del perfil del encuestado:</w:t>
      </w:r>
    </w:p>
    <w:p w:rsidR="0033622A" w:rsidRPr="004A1CFA" w:rsidRDefault="0033622A" w:rsidP="004B39DE">
      <w:pPr>
        <w:spacing w:after="0" w:line="240" w:lineRule="auto"/>
        <w:ind w:right="-846"/>
        <w:rPr>
          <w:rFonts w:asciiTheme="majorHAnsi" w:hAnsiTheme="majorHAnsi" w:cs="Times New Roman"/>
          <w:b/>
          <w:i/>
          <w:sz w:val="16"/>
        </w:rPr>
      </w:pPr>
    </w:p>
    <w:p w:rsidR="0033622A" w:rsidRPr="004A1CFA" w:rsidRDefault="0033622A" w:rsidP="004B39DE">
      <w:pPr>
        <w:pStyle w:val="Prrafodelista2"/>
        <w:numPr>
          <w:ilvl w:val="0"/>
          <w:numId w:val="10"/>
        </w:numPr>
        <w:spacing w:after="0" w:line="240" w:lineRule="auto"/>
        <w:ind w:right="-846"/>
        <w:jc w:val="both"/>
        <w:rPr>
          <w:rFonts w:asciiTheme="majorHAnsi" w:hAnsiTheme="majorHAnsi" w:cs="Times New Roman"/>
          <w:i/>
          <w:sz w:val="24"/>
          <w:szCs w:val="24"/>
        </w:rPr>
      </w:pPr>
      <w:r w:rsidRPr="004A1CFA">
        <w:rPr>
          <w:rFonts w:asciiTheme="majorHAnsi" w:hAnsiTheme="majorHAnsi" w:cs="Times New Roman"/>
          <w:b/>
          <w:i/>
          <w:sz w:val="24"/>
          <w:szCs w:val="24"/>
        </w:rPr>
        <w:t>Sexo</w:t>
      </w:r>
      <w:r w:rsidRPr="004A1CFA">
        <w:rPr>
          <w:rFonts w:asciiTheme="majorHAnsi" w:hAnsiTheme="majorHAnsi" w:cs="Times New Roman"/>
          <w:i/>
          <w:sz w:val="24"/>
          <w:szCs w:val="24"/>
        </w:rPr>
        <w:t xml:space="preserve">: </w:t>
      </w:r>
      <w:r w:rsidRPr="004A1CFA">
        <w:rPr>
          <w:rFonts w:asciiTheme="majorHAnsi" w:hAnsiTheme="majorHAnsi" w:cs="Times New Roman"/>
          <w:i/>
          <w:sz w:val="24"/>
          <w:szCs w:val="24"/>
        </w:rPr>
        <w:tab/>
      </w:r>
      <w:r w:rsidRPr="004A1CFA">
        <w:rPr>
          <w:rFonts w:asciiTheme="majorHAnsi" w:hAnsiTheme="majorHAnsi" w:cs="Times New Roman"/>
          <w:i/>
          <w:sz w:val="24"/>
          <w:szCs w:val="24"/>
        </w:rPr>
        <w:tab/>
      </w:r>
      <w:r w:rsidR="00585B98" w:rsidRPr="00585B98">
        <w:rPr>
          <w:rFonts w:asciiTheme="majorHAnsi" w:hAnsiTheme="majorHAnsi" w:cs="Times New Roman"/>
          <w:b/>
          <w:i/>
          <w:sz w:val="24"/>
          <w:szCs w:val="24"/>
        </w:rPr>
      </w:r>
      <w:r w:rsidR="00585B98" w:rsidRPr="00585B98">
        <w:rPr>
          <w:rFonts w:asciiTheme="majorHAnsi" w:hAnsiTheme="majorHAnsi" w:cs="Times New Roman"/>
          <w:b/>
          <w:i/>
          <w:sz w:val="24"/>
          <w:szCs w:val="24"/>
        </w:rPr>
        <w:pict>
          <v:rect id="_x0000_s1677"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4A1CFA">
        <w:rPr>
          <w:rFonts w:asciiTheme="majorHAnsi" w:hAnsiTheme="majorHAnsi" w:cs="Times New Roman"/>
          <w:b/>
          <w:i/>
          <w:sz w:val="24"/>
          <w:szCs w:val="24"/>
        </w:rPr>
        <w:t xml:space="preserve"> 1. </w:t>
      </w:r>
      <w:r w:rsidRPr="004A1CFA">
        <w:rPr>
          <w:rFonts w:asciiTheme="majorHAnsi" w:hAnsiTheme="majorHAnsi" w:cs="Times New Roman"/>
          <w:i/>
          <w:sz w:val="24"/>
          <w:szCs w:val="24"/>
        </w:rPr>
        <w:t xml:space="preserve">F </w:t>
      </w:r>
      <w:r w:rsidRPr="004A1CFA">
        <w:rPr>
          <w:rFonts w:asciiTheme="majorHAnsi" w:hAnsiTheme="majorHAnsi" w:cs="Times New Roman"/>
          <w:i/>
          <w:sz w:val="24"/>
          <w:szCs w:val="24"/>
        </w:rPr>
        <w:tab/>
      </w:r>
      <w:r w:rsidRPr="004A1CFA">
        <w:rPr>
          <w:rFonts w:asciiTheme="majorHAnsi" w:hAnsiTheme="majorHAnsi" w:cs="Times New Roman"/>
          <w:i/>
          <w:sz w:val="24"/>
          <w:szCs w:val="24"/>
        </w:rPr>
        <w:tab/>
      </w:r>
      <w:r w:rsidR="00585B98" w:rsidRPr="00585B98">
        <w:rPr>
          <w:rFonts w:asciiTheme="majorHAnsi" w:hAnsiTheme="majorHAnsi" w:cs="Times New Roman"/>
          <w:b/>
          <w:i/>
          <w:sz w:val="24"/>
          <w:szCs w:val="24"/>
        </w:rPr>
      </w:r>
      <w:r w:rsidR="00585B98" w:rsidRPr="00585B98">
        <w:rPr>
          <w:rFonts w:asciiTheme="majorHAnsi" w:hAnsiTheme="majorHAnsi" w:cs="Times New Roman"/>
          <w:b/>
          <w:i/>
          <w:sz w:val="24"/>
          <w:szCs w:val="24"/>
        </w:rPr>
        <w:pict>
          <v:rect id="_x0000_s1676"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4A1CFA">
        <w:rPr>
          <w:rFonts w:asciiTheme="majorHAnsi" w:hAnsiTheme="majorHAnsi" w:cs="Times New Roman"/>
          <w:b/>
          <w:i/>
          <w:sz w:val="24"/>
          <w:szCs w:val="24"/>
        </w:rPr>
        <w:t xml:space="preserve"> 2. </w:t>
      </w:r>
      <w:r w:rsidRPr="004A1CFA">
        <w:rPr>
          <w:rFonts w:asciiTheme="majorHAnsi" w:hAnsiTheme="majorHAnsi" w:cs="Times New Roman"/>
          <w:i/>
          <w:sz w:val="24"/>
          <w:szCs w:val="24"/>
        </w:rPr>
        <w:t xml:space="preserve">M </w:t>
      </w:r>
    </w:p>
    <w:p w:rsidR="0033622A" w:rsidRPr="004A1CFA" w:rsidRDefault="0033622A" w:rsidP="004B39DE">
      <w:pPr>
        <w:pStyle w:val="Prrafodelista2"/>
        <w:spacing w:after="0" w:line="240" w:lineRule="auto"/>
        <w:ind w:right="-846"/>
        <w:jc w:val="both"/>
        <w:rPr>
          <w:rFonts w:asciiTheme="majorHAnsi" w:hAnsiTheme="majorHAnsi" w:cs="Times New Roman"/>
          <w:i/>
          <w:sz w:val="16"/>
          <w:szCs w:val="24"/>
        </w:rPr>
      </w:pPr>
    </w:p>
    <w:p w:rsidR="0033622A" w:rsidRPr="004A1CFA" w:rsidRDefault="0033622A" w:rsidP="004B39DE">
      <w:pPr>
        <w:pStyle w:val="Prrafodelista2"/>
        <w:numPr>
          <w:ilvl w:val="0"/>
          <w:numId w:val="10"/>
        </w:numPr>
        <w:spacing w:after="0" w:line="240" w:lineRule="auto"/>
        <w:ind w:right="-846"/>
        <w:jc w:val="both"/>
        <w:rPr>
          <w:rFonts w:asciiTheme="majorHAnsi" w:hAnsiTheme="majorHAnsi" w:cs="Times New Roman"/>
          <w:i/>
          <w:sz w:val="24"/>
          <w:szCs w:val="24"/>
        </w:rPr>
      </w:pPr>
      <w:r w:rsidRPr="004A1CFA">
        <w:rPr>
          <w:rFonts w:asciiTheme="majorHAnsi" w:hAnsiTheme="majorHAnsi" w:cs="Times New Roman"/>
          <w:b/>
          <w:i/>
          <w:sz w:val="24"/>
          <w:szCs w:val="24"/>
        </w:rPr>
        <w:t>Sectores y/o Posición social:</w:t>
      </w:r>
      <w:r w:rsidRPr="004A1CFA">
        <w:rPr>
          <w:rFonts w:asciiTheme="majorHAnsi" w:hAnsiTheme="majorHAnsi" w:cs="Times New Roman"/>
          <w:i/>
          <w:sz w:val="24"/>
          <w:szCs w:val="24"/>
        </w:rPr>
        <w:tab/>
      </w:r>
    </w:p>
    <w:p w:rsidR="0033622A" w:rsidRPr="004A1CFA" w:rsidRDefault="0033622A" w:rsidP="004B39DE">
      <w:pPr>
        <w:spacing w:after="0" w:line="240" w:lineRule="auto"/>
        <w:ind w:right="-846"/>
        <w:jc w:val="both"/>
        <w:rPr>
          <w:rFonts w:asciiTheme="majorHAnsi" w:hAnsiTheme="majorHAnsi" w:cs="Times New Roman"/>
          <w:i/>
          <w:sz w:val="24"/>
          <w:szCs w:val="24"/>
        </w:rPr>
      </w:pPr>
      <w:r w:rsidRPr="004A1CFA">
        <w:rPr>
          <w:rFonts w:asciiTheme="majorHAnsi" w:hAnsiTheme="majorHAnsi" w:cs="Times New Roman"/>
          <w:b/>
          <w:i/>
          <w:sz w:val="24"/>
          <w:szCs w:val="24"/>
        </w:rPr>
        <w:t xml:space="preserve">1. </w:t>
      </w:r>
      <w:r w:rsidR="00585B98" w:rsidRPr="00585B98">
        <w:rPr>
          <w:rFonts w:asciiTheme="majorHAnsi" w:hAnsiTheme="majorHAnsi" w:cs="Times New Roman"/>
          <w:b/>
          <w:i/>
          <w:sz w:val="24"/>
          <w:szCs w:val="24"/>
        </w:rPr>
      </w:r>
      <w:r w:rsidR="00585B98">
        <w:rPr>
          <w:rFonts w:asciiTheme="majorHAnsi" w:hAnsiTheme="majorHAnsi" w:cs="Times New Roman"/>
          <w:b/>
          <w:i/>
          <w:sz w:val="24"/>
          <w:szCs w:val="24"/>
        </w:rPr>
        <w:pict>
          <v:rect id="_x0000_s1675"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4A1CFA">
        <w:rPr>
          <w:rFonts w:asciiTheme="majorHAnsi" w:hAnsiTheme="majorHAnsi" w:cs="Times New Roman"/>
          <w:i/>
          <w:sz w:val="24"/>
          <w:szCs w:val="24"/>
        </w:rPr>
        <w:t>Padres y madres  de familia</w:t>
      </w:r>
      <w:r w:rsidRPr="004A1CFA">
        <w:rPr>
          <w:rFonts w:asciiTheme="majorHAnsi" w:hAnsiTheme="majorHAnsi" w:cs="Times New Roman"/>
          <w:i/>
          <w:sz w:val="24"/>
          <w:szCs w:val="24"/>
        </w:rPr>
        <w:tab/>
      </w:r>
      <w:r w:rsidRPr="004A1CFA">
        <w:rPr>
          <w:rFonts w:asciiTheme="majorHAnsi" w:hAnsiTheme="majorHAnsi" w:cs="Times New Roman"/>
          <w:i/>
          <w:sz w:val="24"/>
          <w:szCs w:val="24"/>
        </w:rPr>
        <w:tab/>
      </w:r>
      <w:r w:rsidRPr="004A1CFA">
        <w:rPr>
          <w:rFonts w:asciiTheme="majorHAnsi" w:hAnsiTheme="majorHAnsi" w:cs="Times New Roman"/>
          <w:i/>
          <w:sz w:val="24"/>
          <w:szCs w:val="24"/>
        </w:rPr>
        <w:tab/>
      </w:r>
    </w:p>
    <w:p w:rsidR="0033622A" w:rsidRPr="004A1CFA" w:rsidRDefault="0033622A" w:rsidP="004B39DE">
      <w:pPr>
        <w:spacing w:after="0" w:line="240" w:lineRule="auto"/>
        <w:ind w:right="-846"/>
        <w:jc w:val="both"/>
        <w:rPr>
          <w:rFonts w:asciiTheme="majorHAnsi" w:hAnsiTheme="majorHAnsi" w:cs="Times New Roman"/>
          <w:i/>
          <w:sz w:val="24"/>
          <w:szCs w:val="24"/>
        </w:rPr>
      </w:pPr>
      <w:r w:rsidRPr="004A1CFA">
        <w:rPr>
          <w:rFonts w:asciiTheme="majorHAnsi" w:hAnsiTheme="majorHAnsi" w:cs="Times New Roman"/>
          <w:i/>
          <w:sz w:val="24"/>
          <w:szCs w:val="24"/>
        </w:rPr>
        <w:t>2.</w:t>
      </w:r>
      <w:r w:rsidRPr="004A1CFA">
        <w:rPr>
          <w:rFonts w:asciiTheme="majorHAnsi" w:hAnsiTheme="majorHAnsi" w:cs="Times New Roman"/>
          <w:b/>
          <w:i/>
          <w:sz w:val="24"/>
          <w:szCs w:val="24"/>
        </w:rPr>
        <w:t xml:space="preserve"> </w:t>
      </w:r>
      <w:r w:rsidR="00585B98" w:rsidRPr="00585B98">
        <w:rPr>
          <w:rFonts w:asciiTheme="majorHAnsi" w:hAnsiTheme="majorHAnsi" w:cs="Times New Roman"/>
          <w:b/>
          <w:i/>
          <w:sz w:val="24"/>
          <w:szCs w:val="24"/>
        </w:rPr>
      </w:r>
      <w:r w:rsidR="00585B98">
        <w:rPr>
          <w:rFonts w:asciiTheme="majorHAnsi" w:hAnsiTheme="majorHAnsi" w:cs="Times New Roman"/>
          <w:b/>
          <w:i/>
          <w:sz w:val="24"/>
          <w:szCs w:val="24"/>
        </w:rPr>
        <w:pict>
          <v:rect id="_x0000_s1674"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4A1CFA">
        <w:rPr>
          <w:rFonts w:asciiTheme="majorHAnsi" w:hAnsiTheme="majorHAnsi" w:cs="Times New Roman"/>
          <w:i/>
          <w:sz w:val="24"/>
          <w:szCs w:val="24"/>
        </w:rPr>
        <w:t xml:space="preserve"> Estudiantes (Universitarios) </w:t>
      </w:r>
    </w:p>
    <w:p w:rsidR="0033622A" w:rsidRPr="004A1CFA" w:rsidRDefault="0033622A" w:rsidP="004B39DE">
      <w:pPr>
        <w:spacing w:after="0" w:line="240" w:lineRule="auto"/>
        <w:ind w:right="-846"/>
        <w:jc w:val="both"/>
        <w:rPr>
          <w:rFonts w:asciiTheme="majorHAnsi" w:hAnsiTheme="majorHAnsi" w:cs="Times New Roman"/>
          <w:i/>
          <w:sz w:val="24"/>
          <w:szCs w:val="24"/>
        </w:rPr>
      </w:pPr>
      <w:r w:rsidRPr="004A1CFA">
        <w:rPr>
          <w:rFonts w:asciiTheme="majorHAnsi" w:hAnsiTheme="majorHAnsi" w:cs="Times New Roman"/>
          <w:b/>
          <w:i/>
          <w:sz w:val="24"/>
          <w:szCs w:val="24"/>
        </w:rPr>
        <w:t xml:space="preserve">3. </w:t>
      </w:r>
      <w:r w:rsidR="00585B98" w:rsidRPr="00585B98">
        <w:rPr>
          <w:rFonts w:asciiTheme="majorHAnsi" w:hAnsiTheme="majorHAnsi" w:cs="Times New Roman"/>
          <w:b/>
          <w:i/>
          <w:sz w:val="24"/>
          <w:szCs w:val="24"/>
        </w:rPr>
      </w:r>
      <w:r w:rsidR="00585B98">
        <w:rPr>
          <w:rFonts w:asciiTheme="majorHAnsi" w:hAnsiTheme="majorHAnsi" w:cs="Times New Roman"/>
          <w:b/>
          <w:i/>
          <w:sz w:val="24"/>
          <w:szCs w:val="24"/>
        </w:rPr>
        <w:pict>
          <v:rect id="_x0000_s1673"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4A1CFA">
        <w:rPr>
          <w:rFonts w:asciiTheme="majorHAnsi" w:hAnsiTheme="majorHAnsi" w:cs="Times New Roman"/>
          <w:b/>
          <w:i/>
          <w:sz w:val="24"/>
          <w:szCs w:val="24"/>
        </w:rPr>
        <w:t xml:space="preserve"> </w:t>
      </w:r>
      <w:r w:rsidRPr="004A1CFA">
        <w:rPr>
          <w:rFonts w:asciiTheme="majorHAnsi" w:hAnsiTheme="majorHAnsi" w:cs="Times New Roman"/>
          <w:i/>
          <w:sz w:val="24"/>
          <w:szCs w:val="24"/>
        </w:rPr>
        <w:t xml:space="preserve">Profesionales de diversas áreas </w:t>
      </w:r>
      <w:r w:rsidRPr="004A1CFA">
        <w:rPr>
          <w:rFonts w:asciiTheme="majorHAnsi" w:hAnsiTheme="majorHAnsi" w:cs="Times New Roman"/>
          <w:i/>
          <w:sz w:val="24"/>
          <w:szCs w:val="24"/>
        </w:rPr>
        <w:tab/>
      </w:r>
      <w:r w:rsidRPr="004A1CFA">
        <w:rPr>
          <w:rFonts w:asciiTheme="majorHAnsi" w:hAnsiTheme="majorHAnsi" w:cs="Times New Roman"/>
          <w:i/>
          <w:sz w:val="24"/>
          <w:szCs w:val="24"/>
        </w:rPr>
        <w:tab/>
      </w:r>
    </w:p>
    <w:p w:rsidR="0033622A" w:rsidRPr="004A1CFA" w:rsidRDefault="0033622A" w:rsidP="004B39DE">
      <w:pPr>
        <w:spacing w:after="0" w:line="240" w:lineRule="auto"/>
        <w:ind w:right="-846"/>
        <w:jc w:val="both"/>
        <w:rPr>
          <w:rFonts w:asciiTheme="majorHAnsi" w:hAnsiTheme="majorHAnsi" w:cs="Times New Roman"/>
          <w:i/>
          <w:sz w:val="24"/>
          <w:szCs w:val="24"/>
        </w:rPr>
      </w:pPr>
      <w:r w:rsidRPr="004A1CFA">
        <w:rPr>
          <w:rFonts w:asciiTheme="majorHAnsi" w:hAnsiTheme="majorHAnsi" w:cs="Times New Roman"/>
          <w:i/>
          <w:sz w:val="24"/>
          <w:szCs w:val="24"/>
        </w:rPr>
        <w:t xml:space="preserve">4. </w:t>
      </w:r>
      <w:r w:rsidR="00585B98" w:rsidRPr="00585B98">
        <w:rPr>
          <w:rFonts w:asciiTheme="majorHAnsi" w:hAnsiTheme="majorHAnsi" w:cs="Times New Roman"/>
          <w:b/>
          <w:i/>
          <w:sz w:val="24"/>
          <w:szCs w:val="24"/>
        </w:rPr>
      </w:r>
      <w:r w:rsidR="00585B98" w:rsidRPr="00585B98">
        <w:rPr>
          <w:rFonts w:asciiTheme="majorHAnsi" w:hAnsiTheme="majorHAnsi" w:cs="Times New Roman"/>
          <w:b/>
          <w:i/>
          <w:sz w:val="24"/>
          <w:szCs w:val="24"/>
        </w:rPr>
        <w:pict>
          <v:rect id="_x0000_s1672"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4A1CFA">
        <w:rPr>
          <w:rFonts w:asciiTheme="majorHAnsi" w:hAnsiTheme="majorHAnsi" w:cs="Times New Roman"/>
          <w:i/>
          <w:sz w:val="24"/>
          <w:szCs w:val="24"/>
        </w:rPr>
        <w:t xml:space="preserve">Comerciantes (Propietarios de </w:t>
      </w:r>
      <w:proofErr w:type="spellStart"/>
      <w:r w:rsidRPr="004A1CFA">
        <w:rPr>
          <w:rFonts w:asciiTheme="majorHAnsi" w:hAnsiTheme="majorHAnsi" w:cs="Times New Roman"/>
          <w:i/>
          <w:sz w:val="24"/>
          <w:szCs w:val="24"/>
        </w:rPr>
        <w:t>Colmadones</w:t>
      </w:r>
      <w:proofErr w:type="spellEnd"/>
      <w:r w:rsidRPr="004A1CFA">
        <w:rPr>
          <w:rFonts w:asciiTheme="majorHAnsi" w:hAnsiTheme="majorHAnsi" w:cs="Times New Roman"/>
          <w:i/>
          <w:sz w:val="24"/>
          <w:szCs w:val="24"/>
        </w:rPr>
        <w:t xml:space="preserve">, </w:t>
      </w:r>
      <w:proofErr w:type="spellStart"/>
      <w:r w:rsidRPr="004A1CFA">
        <w:rPr>
          <w:rFonts w:asciiTheme="majorHAnsi" w:hAnsiTheme="majorHAnsi" w:cs="Times New Roman"/>
          <w:i/>
          <w:sz w:val="24"/>
          <w:szCs w:val="24"/>
        </w:rPr>
        <w:t>Drinck</w:t>
      </w:r>
      <w:proofErr w:type="spellEnd"/>
      <w:r w:rsidRPr="004A1CFA">
        <w:rPr>
          <w:rFonts w:asciiTheme="majorHAnsi" w:hAnsiTheme="majorHAnsi" w:cs="Times New Roman"/>
          <w:i/>
          <w:sz w:val="24"/>
          <w:szCs w:val="24"/>
        </w:rPr>
        <w:t xml:space="preserve"> </w:t>
      </w:r>
      <w:proofErr w:type="spellStart"/>
      <w:r w:rsidRPr="004A1CFA">
        <w:rPr>
          <w:rFonts w:asciiTheme="majorHAnsi" w:hAnsiTheme="majorHAnsi" w:cs="Times New Roman"/>
          <w:i/>
          <w:sz w:val="24"/>
          <w:szCs w:val="24"/>
        </w:rPr>
        <w:t>Store</w:t>
      </w:r>
      <w:proofErr w:type="spellEnd"/>
      <w:r w:rsidRPr="004A1CFA">
        <w:rPr>
          <w:rFonts w:asciiTheme="majorHAnsi" w:hAnsiTheme="majorHAnsi" w:cs="Times New Roman"/>
          <w:i/>
          <w:sz w:val="24"/>
          <w:szCs w:val="24"/>
        </w:rPr>
        <w:t>)</w:t>
      </w:r>
    </w:p>
    <w:p w:rsidR="0033622A" w:rsidRPr="004A1CFA" w:rsidRDefault="0033622A" w:rsidP="004B39DE">
      <w:pPr>
        <w:spacing w:after="0" w:line="240" w:lineRule="auto"/>
        <w:ind w:right="-846"/>
        <w:jc w:val="both"/>
        <w:rPr>
          <w:rFonts w:asciiTheme="majorHAnsi" w:hAnsiTheme="majorHAnsi" w:cs="Times New Roman"/>
          <w:b/>
          <w:i/>
          <w:sz w:val="24"/>
          <w:szCs w:val="24"/>
        </w:rPr>
      </w:pPr>
      <w:r w:rsidRPr="004A1CFA">
        <w:rPr>
          <w:rFonts w:asciiTheme="majorHAnsi" w:hAnsiTheme="majorHAnsi" w:cs="Times New Roman"/>
          <w:b/>
          <w:i/>
          <w:sz w:val="24"/>
          <w:szCs w:val="24"/>
        </w:rPr>
        <w:t xml:space="preserve">5. </w:t>
      </w:r>
      <w:r w:rsidR="00585B98">
        <w:rPr>
          <w:rFonts w:asciiTheme="majorHAnsi" w:hAnsiTheme="majorHAnsi" w:cs="Times New Roman"/>
          <w:b/>
          <w:i/>
          <w:sz w:val="24"/>
          <w:szCs w:val="24"/>
        </w:rPr>
      </w:r>
      <w:r w:rsidR="00585B98">
        <w:rPr>
          <w:rFonts w:asciiTheme="majorHAnsi" w:hAnsiTheme="majorHAnsi" w:cs="Times New Roman"/>
          <w:b/>
          <w:i/>
          <w:sz w:val="24"/>
          <w:szCs w:val="24"/>
        </w:rPr>
        <w:pict>
          <v:rect id="_x0000_s1671"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4A1CFA">
        <w:rPr>
          <w:rFonts w:asciiTheme="majorHAnsi" w:hAnsiTheme="majorHAnsi" w:cs="Times New Roman"/>
          <w:i/>
          <w:sz w:val="24"/>
          <w:szCs w:val="24"/>
        </w:rPr>
        <w:t xml:space="preserve">Grupos sociales  (Juntas de vecino, Club de madres, grupo de jóvenes, pastoral) </w:t>
      </w:r>
    </w:p>
    <w:p w:rsidR="0033622A" w:rsidRPr="004A1CFA" w:rsidRDefault="0033622A" w:rsidP="004B39DE">
      <w:pPr>
        <w:spacing w:after="0" w:line="240" w:lineRule="auto"/>
        <w:ind w:right="-846"/>
        <w:rPr>
          <w:rFonts w:asciiTheme="majorHAnsi" w:hAnsiTheme="majorHAnsi" w:cs="Times New Roman"/>
          <w:i/>
        </w:rPr>
      </w:pPr>
      <w:r w:rsidRPr="004A1CFA">
        <w:rPr>
          <w:rFonts w:asciiTheme="majorHAnsi" w:hAnsiTheme="majorHAnsi" w:cs="Times New Roman"/>
          <w:b/>
          <w:i/>
          <w:sz w:val="24"/>
          <w:szCs w:val="24"/>
        </w:rPr>
        <w:t xml:space="preserve">6. </w:t>
      </w:r>
      <w:r w:rsidR="00585B98" w:rsidRPr="00585B98">
        <w:rPr>
          <w:rFonts w:asciiTheme="majorHAnsi" w:hAnsiTheme="majorHAnsi" w:cs="Times New Roman"/>
          <w:b/>
          <w:i/>
          <w:sz w:val="24"/>
          <w:szCs w:val="24"/>
        </w:rPr>
      </w:r>
      <w:r w:rsidR="00585B98">
        <w:rPr>
          <w:rFonts w:asciiTheme="majorHAnsi" w:hAnsiTheme="majorHAnsi" w:cs="Times New Roman"/>
          <w:b/>
          <w:i/>
          <w:sz w:val="24"/>
          <w:szCs w:val="24"/>
        </w:rPr>
        <w:pict>
          <v:rect id="_x0000_s1670"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4A1CFA">
        <w:rPr>
          <w:rFonts w:asciiTheme="majorHAnsi" w:hAnsiTheme="majorHAnsi" w:cs="Times New Roman"/>
          <w:i/>
          <w:sz w:val="24"/>
          <w:szCs w:val="24"/>
        </w:rPr>
        <w:t>Otros.  Especificar____________________</w:t>
      </w:r>
      <w:r w:rsidRPr="004A1CFA">
        <w:rPr>
          <w:rFonts w:asciiTheme="majorHAnsi" w:hAnsiTheme="majorHAnsi" w:cs="Times New Roman"/>
          <w:i/>
          <w:iCs/>
          <w:lang w:val="es-DO"/>
        </w:rPr>
        <w:tab/>
        <w:t xml:space="preserve">                                   </w:t>
      </w:r>
    </w:p>
    <w:p w:rsidR="0033622A" w:rsidRPr="004A1CFA" w:rsidRDefault="0033622A" w:rsidP="004B39DE">
      <w:pPr>
        <w:spacing w:after="0" w:line="240" w:lineRule="auto"/>
        <w:ind w:right="-846"/>
        <w:rPr>
          <w:rFonts w:asciiTheme="majorHAnsi" w:hAnsiTheme="majorHAnsi" w:cs="Times New Roman"/>
          <w:i/>
        </w:rPr>
      </w:pPr>
      <w:r w:rsidRPr="004A1CFA">
        <w:rPr>
          <w:rFonts w:asciiTheme="majorHAnsi" w:hAnsiTheme="majorHAnsi" w:cs="Times New Roman"/>
          <w:i/>
          <w:iCs/>
          <w:lang w:val="es-DO"/>
        </w:rPr>
        <w:t xml:space="preserve">                                                 </w:t>
      </w:r>
    </w:p>
    <w:p w:rsidR="0033622A" w:rsidRPr="004A1CFA" w:rsidRDefault="0033622A" w:rsidP="003F5D30">
      <w:pPr>
        <w:pStyle w:val="Prrafodelista"/>
        <w:numPr>
          <w:ilvl w:val="0"/>
          <w:numId w:val="11"/>
        </w:numPr>
        <w:spacing w:after="0" w:line="240" w:lineRule="auto"/>
        <w:ind w:left="284" w:right="-846"/>
        <w:rPr>
          <w:rFonts w:asciiTheme="majorHAnsi" w:hAnsiTheme="majorHAnsi" w:cs="Times New Roman"/>
          <w:i/>
        </w:rPr>
      </w:pPr>
      <w:r w:rsidRPr="004A1CFA">
        <w:rPr>
          <w:rFonts w:asciiTheme="majorHAnsi" w:hAnsiTheme="majorHAnsi" w:cs="Times New Roman"/>
          <w:b/>
          <w:bCs/>
          <w:i/>
          <w:iCs/>
        </w:rPr>
        <w:t>Edades</w:t>
      </w:r>
      <w:r w:rsidRPr="004A1CFA">
        <w:rPr>
          <w:rFonts w:asciiTheme="majorHAnsi" w:hAnsiTheme="majorHAnsi" w:cs="Times New Roman"/>
          <w:i/>
          <w:iCs/>
        </w:rPr>
        <w:t xml:space="preserve">: </w:t>
      </w:r>
      <w:r w:rsidRPr="004A1CFA">
        <w:rPr>
          <w:rFonts w:asciiTheme="majorHAnsi" w:hAnsiTheme="majorHAnsi" w:cs="Times New Roman"/>
          <w:i/>
          <w:iCs/>
        </w:rPr>
        <w:tab/>
      </w:r>
      <w:r w:rsidR="00585B98" w:rsidRPr="00585B98">
        <w:rPr>
          <w:rFonts w:asciiTheme="majorHAnsi" w:hAnsiTheme="majorHAnsi" w:cs="Times New Roman"/>
          <w:b/>
          <w:i/>
          <w:sz w:val="24"/>
          <w:szCs w:val="24"/>
          <w:lang w:val="es-ES"/>
        </w:rPr>
      </w:r>
      <w:r w:rsidR="00585B98" w:rsidRPr="00585B98">
        <w:rPr>
          <w:rFonts w:asciiTheme="majorHAnsi" w:hAnsiTheme="majorHAnsi" w:cs="Times New Roman"/>
          <w:b/>
          <w:i/>
          <w:sz w:val="24"/>
          <w:szCs w:val="24"/>
          <w:lang w:val="es-ES"/>
        </w:rPr>
        <w:pict>
          <v:rect id="_x0000_s1669"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4A1CFA">
        <w:rPr>
          <w:rFonts w:asciiTheme="majorHAnsi" w:hAnsiTheme="majorHAnsi" w:cs="Times New Roman"/>
          <w:b/>
          <w:i/>
          <w:sz w:val="24"/>
          <w:szCs w:val="24"/>
        </w:rPr>
        <w:t xml:space="preserve"> </w:t>
      </w:r>
      <w:r w:rsidRPr="004A1CFA">
        <w:rPr>
          <w:rFonts w:asciiTheme="majorHAnsi" w:hAnsiTheme="majorHAnsi" w:cs="Times New Roman"/>
          <w:i/>
          <w:sz w:val="24"/>
          <w:szCs w:val="24"/>
        </w:rPr>
        <w:t>1.</w:t>
      </w:r>
      <w:r w:rsidRPr="004A1CFA">
        <w:rPr>
          <w:rFonts w:asciiTheme="majorHAnsi" w:hAnsiTheme="majorHAnsi" w:cs="Times New Roman"/>
          <w:b/>
          <w:i/>
          <w:sz w:val="24"/>
          <w:szCs w:val="24"/>
        </w:rPr>
        <w:t xml:space="preserve"> </w:t>
      </w:r>
      <w:r w:rsidRPr="004A1CFA">
        <w:rPr>
          <w:rFonts w:asciiTheme="majorHAnsi" w:hAnsiTheme="majorHAnsi" w:cs="Times New Roman"/>
          <w:i/>
          <w:iCs/>
        </w:rPr>
        <w:t xml:space="preserve"> 15-20</w:t>
      </w:r>
      <w:r w:rsidRPr="004A1CFA">
        <w:rPr>
          <w:rFonts w:asciiTheme="majorHAnsi" w:hAnsiTheme="majorHAnsi" w:cs="Times New Roman"/>
          <w:i/>
          <w:iCs/>
        </w:rPr>
        <w:tab/>
      </w:r>
      <w:r w:rsidRPr="004A1CFA">
        <w:rPr>
          <w:rFonts w:asciiTheme="majorHAnsi" w:hAnsiTheme="majorHAnsi" w:cs="Times New Roman"/>
          <w:i/>
          <w:iCs/>
        </w:rPr>
        <w:tab/>
      </w:r>
      <w:r w:rsidRPr="004A1CFA">
        <w:rPr>
          <w:rFonts w:asciiTheme="majorHAnsi" w:hAnsiTheme="majorHAnsi" w:cs="Times New Roman"/>
          <w:i/>
          <w:iCs/>
        </w:rPr>
        <w:tab/>
      </w:r>
      <w:r w:rsidR="00585B98" w:rsidRPr="00585B98">
        <w:rPr>
          <w:rFonts w:asciiTheme="majorHAnsi" w:hAnsiTheme="majorHAnsi" w:cs="Times New Roman"/>
          <w:b/>
          <w:i/>
          <w:sz w:val="24"/>
          <w:szCs w:val="24"/>
          <w:lang w:val="es-ES"/>
        </w:rPr>
      </w:r>
      <w:r w:rsidR="00585B98" w:rsidRPr="00585B98">
        <w:rPr>
          <w:rFonts w:asciiTheme="majorHAnsi" w:hAnsiTheme="majorHAnsi" w:cs="Times New Roman"/>
          <w:b/>
          <w:i/>
          <w:sz w:val="24"/>
          <w:szCs w:val="24"/>
          <w:lang w:val="es-ES"/>
        </w:rPr>
        <w:pict>
          <v:rect id="_x0000_s1668"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4A1CFA">
        <w:rPr>
          <w:rFonts w:asciiTheme="majorHAnsi" w:hAnsiTheme="majorHAnsi" w:cs="Times New Roman"/>
          <w:b/>
          <w:i/>
          <w:sz w:val="24"/>
          <w:szCs w:val="24"/>
        </w:rPr>
        <w:t xml:space="preserve"> </w:t>
      </w:r>
      <w:r w:rsidRPr="004A1CFA">
        <w:rPr>
          <w:rFonts w:asciiTheme="majorHAnsi" w:hAnsiTheme="majorHAnsi" w:cs="Times New Roman"/>
          <w:i/>
          <w:iCs/>
        </w:rPr>
        <w:t xml:space="preserve">2. 20-25 </w:t>
      </w:r>
      <w:r w:rsidRPr="004A1CFA">
        <w:rPr>
          <w:rFonts w:asciiTheme="majorHAnsi" w:hAnsiTheme="majorHAnsi" w:cs="Times New Roman"/>
          <w:i/>
          <w:iCs/>
        </w:rPr>
        <w:tab/>
      </w:r>
      <w:r w:rsidRPr="004A1CFA">
        <w:rPr>
          <w:rFonts w:asciiTheme="majorHAnsi" w:hAnsiTheme="majorHAnsi" w:cs="Times New Roman"/>
          <w:i/>
          <w:iCs/>
        </w:rPr>
        <w:tab/>
      </w:r>
      <w:r w:rsidRPr="004A1CFA">
        <w:rPr>
          <w:rFonts w:asciiTheme="majorHAnsi" w:hAnsiTheme="majorHAnsi" w:cs="Times New Roman"/>
          <w:i/>
          <w:iCs/>
        </w:rPr>
        <w:tab/>
      </w:r>
      <w:r w:rsidR="00585B98" w:rsidRPr="00585B98">
        <w:rPr>
          <w:rFonts w:asciiTheme="majorHAnsi" w:hAnsiTheme="majorHAnsi" w:cs="Times New Roman"/>
          <w:b/>
          <w:i/>
          <w:sz w:val="24"/>
          <w:szCs w:val="24"/>
          <w:lang w:val="es-ES"/>
        </w:rPr>
      </w:r>
      <w:r w:rsidR="00585B98" w:rsidRPr="00585B98">
        <w:rPr>
          <w:rFonts w:asciiTheme="majorHAnsi" w:hAnsiTheme="majorHAnsi" w:cs="Times New Roman"/>
          <w:b/>
          <w:i/>
          <w:sz w:val="24"/>
          <w:szCs w:val="24"/>
          <w:lang w:val="es-ES"/>
        </w:rPr>
        <w:pict>
          <v:rect id="_x0000_s1667"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4A1CFA">
        <w:rPr>
          <w:rFonts w:asciiTheme="majorHAnsi" w:hAnsiTheme="majorHAnsi" w:cs="Times New Roman"/>
          <w:b/>
          <w:i/>
          <w:sz w:val="24"/>
          <w:szCs w:val="24"/>
        </w:rPr>
        <w:t xml:space="preserve"> </w:t>
      </w:r>
      <w:r w:rsidRPr="004A1CFA">
        <w:rPr>
          <w:rFonts w:asciiTheme="majorHAnsi" w:hAnsiTheme="majorHAnsi" w:cs="Times New Roman"/>
          <w:i/>
          <w:sz w:val="24"/>
          <w:szCs w:val="24"/>
        </w:rPr>
        <w:t>3.</w:t>
      </w:r>
      <w:r w:rsidRPr="004A1CFA">
        <w:rPr>
          <w:rFonts w:asciiTheme="majorHAnsi" w:hAnsiTheme="majorHAnsi" w:cs="Times New Roman"/>
          <w:b/>
          <w:i/>
          <w:sz w:val="24"/>
          <w:szCs w:val="24"/>
        </w:rPr>
        <w:t xml:space="preserve"> </w:t>
      </w:r>
      <w:r w:rsidRPr="004A1CFA">
        <w:rPr>
          <w:rFonts w:asciiTheme="majorHAnsi" w:hAnsiTheme="majorHAnsi" w:cs="Times New Roman"/>
          <w:i/>
          <w:iCs/>
        </w:rPr>
        <w:t>25-30</w:t>
      </w:r>
      <w:r w:rsidRPr="004A1CFA">
        <w:rPr>
          <w:rFonts w:asciiTheme="majorHAnsi" w:hAnsiTheme="majorHAnsi" w:cs="Times New Roman"/>
          <w:i/>
        </w:rPr>
        <w:t xml:space="preserve"> </w:t>
      </w:r>
    </w:p>
    <w:p w:rsidR="0033622A" w:rsidRPr="004A1CFA" w:rsidRDefault="0033622A" w:rsidP="003F5D30">
      <w:pPr>
        <w:spacing w:after="0" w:line="240" w:lineRule="auto"/>
        <w:ind w:left="284" w:right="-846"/>
        <w:rPr>
          <w:rFonts w:asciiTheme="majorHAnsi" w:hAnsiTheme="majorHAnsi" w:cs="Times New Roman"/>
          <w:i/>
          <w:sz w:val="10"/>
          <w:lang w:val="es-DO"/>
        </w:rPr>
      </w:pPr>
    </w:p>
    <w:p w:rsidR="0033622A" w:rsidRPr="004A1CFA" w:rsidRDefault="0033622A" w:rsidP="003F5D30">
      <w:pPr>
        <w:spacing w:after="0" w:line="240" w:lineRule="auto"/>
        <w:ind w:left="284" w:right="-846"/>
        <w:rPr>
          <w:rFonts w:asciiTheme="majorHAnsi" w:hAnsiTheme="majorHAnsi" w:cs="Times New Roman"/>
          <w:i/>
          <w:sz w:val="6"/>
        </w:rPr>
      </w:pPr>
    </w:p>
    <w:p w:rsidR="0033622A" w:rsidRPr="004A1CFA" w:rsidRDefault="0033622A" w:rsidP="003F5D30">
      <w:pPr>
        <w:pStyle w:val="Prrafodelista"/>
        <w:numPr>
          <w:ilvl w:val="0"/>
          <w:numId w:val="11"/>
        </w:numPr>
        <w:spacing w:after="0" w:line="240" w:lineRule="auto"/>
        <w:ind w:left="284" w:right="-846"/>
        <w:rPr>
          <w:rFonts w:asciiTheme="majorHAnsi" w:hAnsiTheme="majorHAnsi" w:cs="Times New Roman"/>
          <w:i/>
        </w:rPr>
      </w:pPr>
      <w:r w:rsidRPr="004A1CFA">
        <w:rPr>
          <w:rFonts w:asciiTheme="majorHAnsi" w:hAnsiTheme="majorHAnsi" w:cs="Times New Roman"/>
          <w:b/>
          <w:bCs/>
          <w:i/>
          <w:iCs/>
        </w:rPr>
        <w:t>Religión</w:t>
      </w:r>
      <w:proofErr w:type="gramStart"/>
      <w:r w:rsidRPr="004A1CFA">
        <w:rPr>
          <w:rFonts w:asciiTheme="majorHAnsi" w:hAnsiTheme="majorHAnsi" w:cs="Times New Roman"/>
          <w:i/>
          <w:iCs/>
        </w:rPr>
        <w:t xml:space="preserve">:  </w:t>
      </w:r>
      <w:r w:rsidRPr="004A1CFA">
        <w:rPr>
          <w:rFonts w:asciiTheme="majorHAnsi" w:hAnsiTheme="majorHAnsi" w:cs="Times New Roman"/>
          <w:b/>
          <w:i/>
          <w:sz w:val="24"/>
          <w:szCs w:val="24"/>
        </w:rPr>
        <w:t>1</w:t>
      </w:r>
      <w:proofErr w:type="gramEnd"/>
      <w:r w:rsidRPr="004A1CFA">
        <w:rPr>
          <w:rFonts w:asciiTheme="majorHAnsi" w:hAnsiTheme="majorHAnsi" w:cs="Times New Roman"/>
          <w:b/>
          <w:i/>
          <w:sz w:val="24"/>
          <w:szCs w:val="24"/>
        </w:rPr>
        <w:t xml:space="preserve">. </w:t>
      </w:r>
      <w:r w:rsidR="00585B98" w:rsidRPr="00585B98">
        <w:rPr>
          <w:rFonts w:asciiTheme="majorHAnsi" w:hAnsiTheme="majorHAnsi" w:cs="Times New Roman"/>
          <w:b/>
          <w:i/>
          <w:sz w:val="24"/>
          <w:szCs w:val="24"/>
        </w:rPr>
      </w:r>
      <w:r w:rsidR="00585B98">
        <w:rPr>
          <w:rFonts w:asciiTheme="majorHAnsi" w:hAnsiTheme="majorHAnsi" w:cs="Times New Roman"/>
          <w:b/>
          <w:i/>
          <w:sz w:val="24"/>
          <w:szCs w:val="24"/>
        </w:rPr>
        <w:pict>
          <v:rect id="_x0000_s1666"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4A1CFA">
        <w:rPr>
          <w:rFonts w:asciiTheme="majorHAnsi" w:hAnsiTheme="majorHAnsi" w:cs="Times New Roman"/>
          <w:b/>
          <w:i/>
          <w:sz w:val="24"/>
          <w:szCs w:val="24"/>
        </w:rPr>
        <w:t xml:space="preserve"> </w:t>
      </w:r>
      <w:r w:rsidRPr="004A1CFA">
        <w:rPr>
          <w:rFonts w:asciiTheme="majorHAnsi" w:hAnsiTheme="majorHAnsi" w:cs="Times New Roman"/>
          <w:i/>
          <w:iCs/>
        </w:rPr>
        <w:t>Católico</w:t>
      </w:r>
      <w:r w:rsidRPr="004A1CFA">
        <w:rPr>
          <w:rFonts w:asciiTheme="majorHAnsi" w:hAnsiTheme="majorHAnsi" w:cs="Times New Roman"/>
          <w:i/>
        </w:rPr>
        <w:t xml:space="preserve"> </w:t>
      </w:r>
      <w:r w:rsidRPr="004A1CFA">
        <w:rPr>
          <w:rFonts w:asciiTheme="majorHAnsi" w:hAnsiTheme="majorHAnsi" w:cs="Times New Roman"/>
          <w:i/>
        </w:rPr>
        <w:tab/>
        <w:t>2.</w:t>
      </w:r>
      <w:r w:rsidRPr="004A1CFA">
        <w:rPr>
          <w:rFonts w:asciiTheme="majorHAnsi" w:hAnsiTheme="majorHAnsi" w:cs="Times New Roman"/>
          <w:b/>
          <w:i/>
          <w:sz w:val="24"/>
          <w:szCs w:val="24"/>
        </w:rPr>
        <w:t xml:space="preserve"> </w:t>
      </w:r>
      <w:r w:rsidR="00585B98" w:rsidRPr="00585B98">
        <w:rPr>
          <w:rFonts w:asciiTheme="majorHAnsi" w:hAnsiTheme="majorHAnsi" w:cs="Times New Roman"/>
          <w:b/>
          <w:i/>
          <w:sz w:val="24"/>
          <w:szCs w:val="24"/>
        </w:rPr>
      </w:r>
      <w:r w:rsidR="00585B98">
        <w:rPr>
          <w:rFonts w:asciiTheme="majorHAnsi" w:hAnsiTheme="majorHAnsi" w:cs="Times New Roman"/>
          <w:b/>
          <w:i/>
          <w:sz w:val="24"/>
          <w:szCs w:val="24"/>
        </w:rPr>
        <w:pict>
          <v:rect id="_x0000_s1665"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4A1CFA">
        <w:rPr>
          <w:rFonts w:asciiTheme="majorHAnsi" w:hAnsiTheme="majorHAnsi" w:cs="Times New Roman"/>
          <w:i/>
        </w:rPr>
        <w:t xml:space="preserve"> </w:t>
      </w:r>
      <w:r w:rsidRPr="004A1CFA">
        <w:rPr>
          <w:rFonts w:asciiTheme="majorHAnsi" w:hAnsiTheme="majorHAnsi" w:cs="Times New Roman"/>
          <w:i/>
          <w:iCs/>
        </w:rPr>
        <w:t>Cristiano</w:t>
      </w:r>
      <w:r w:rsidRPr="004A1CFA">
        <w:rPr>
          <w:rFonts w:asciiTheme="majorHAnsi" w:hAnsiTheme="majorHAnsi" w:cs="Times New Roman"/>
          <w:i/>
        </w:rPr>
        <w:tab/>
        <w:t xml:space="preserve">    3.</w:t>
      </w:r>
      <w:r w:rsidRPr="004A1CFA">
        <w:rPr>
          <w:rFonts w:asciiTheme="majorHAnsi" w:hAnsiTheme="majorHAnsi" w:cs="Times New Roman"/>
          <w:b/>
          <w:i/>
          <w:sz w:val="24"/>
          <w:szCs w:val="24"/>
        </w:rPr>
        <w:t xml:space="preserve"> </w:t>
      </w:r>
      <w:r w:rsidR="00585B98" w:rsidRPr="00585B98">
        <w:rPr>
          <w:rFonts w:asciiTheme="majorHAnsi" w:hAnsiTheme="majorHAnsi" w:cs="Times New Roman"/>
          <w:b/>
          <w:i/>
          <w:sz w:val="24"/>
          <w:szCs w:val="24"/>
        </w:rPr>
      </w:r>
      <w:r w:rsidR="00585B98">
        <w:rPr>
          <w:rFonts w:asciiTheme="majorHAnsi" w:hAnsiTheme="majorHAnsi" w:cs="Times New Roman"/>
          <w:b/>
          <w:i/>
          <w:sz w:val="24"/>
          <w:szCs w:val="24"/>
        </w:rPr>
        <w:pict>
          <v:rect id="_x0000_s1664"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4A1CFA">
        <w:rPr>
          <w:rFonts w:asciiTheme="majorHAnsi" w:hAnsiTheme="majorHAnsi" w:cs="Times New Roman"/>
          <w:i/>
        </w:rPr>
        <w:t xml:space="preserve"> </w:t>
      </w:r>
      <w:r w:rsidRPr="004A1CFA">
        <w:rPr>
          <w:rFonts w:asciiTheme="majorHAnsi" w:hAnsiTheme="majorHAnsi" w:cs="Times New Roman"/>
          <w:i/>
          <w:iCs/>
        </w:rPr>
        <w:t xml:space="preserve">Evangélico     </w:t>
      </w:r>
      <w:r w:rsidRPr="004A1CFA">
        <w:rPr>
          <w:rFonts w:asciiTheme="majorHAnsi" w:hAnsiTheme="majorHAnsi" w:cs="Times New Roman"/>
          <w:b/>
          <w:i/>
          <w:sz w:val="24"/>
          <w:szCs w:val="24"/>
        </w:rPr>
        <w:t xml:space="preserve">4. </w:t>
      </w:r>
      <w:r w:rsidR="00585B98" w:rsidRPr="00585B98">
        <w:rPr>
          <w:rFonts w:asciiTheme="majorHAnsi" w:hAnsiTheme="majorHAnsi" w:cs="Times New Roman"/>
          <w:b/>
          <w:i/>
          <w:sz w:val="24"/>
          <w:szCs w:val="24"/>
        </w:rPr>
      </w:r>
      <w:r w:rsidR="00585B98">
        <w:rPr>
          <w:rFonts w:asciiTheme="majorHAnsi" w:hAnsiTheme="majorHAnsi" w:cs="Times New Roman"/>
          <w:b/>
          <w:i/>
          <w:sz w:val="24"/>
          <w:szCs w:val="24"/>
        </w:rPr>
        <w:pict>
          <v:rect id="_x0000_s1663"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4A1CFA">
        <w:rPr>
          <w:rFonts w:asciiTheme="majorHAnsi" w:hAnsiTheme="majorHAnsi" w:cs="Times New Roman"/>
          <w:i/>
          <w:iCs/>
        </w:rPr>
        <w:t xml:space="preserve"> Adventista      </w:t>
      </w:r>
      <w:r w:rsidRPr="004A1CFA">
        <w:rPr>
          <w:rFonts w:asciiTheme="majorHAnsi" w:hAnsiTheme="majorHAnsi" w:cs="Times New Roman"/>
          <w:b/>
          <w:i/>
          <w:sz w:val="24"/>
          <w:szCs w:val="24"/>
        </w:rPr>
        <w:t xml:space="preserve">5. </w:t>
      </w:r>
      <w:r w:rsidR="00585B98" w:rsidRPr="00585B98">
        <w:rPr>
          <w:rFonts w:asciiTheme="majorHAnsi" w:hAnsiTheme="majorHAnsi" w:cs="Times New Roman"/>
          <w:b/>
          <w:i/>
          <w:sz w:val="24"/>
          <w:szCs w:val="24"/>
        </w:rPr>
      </w:r>
      <w:r w:rsidR="00585B98">
        <w:rPr>
          <w:rFonts w:asciiTheme="majorHAnsi" w:hAnsiTheme="majorHAnsi" w:cs="Times New Roman"/>
          <w:b/>
          <w:i/>
          <w:sz w:val="24"/>
          <w:szCs w:val="24"/>
        </w:rPr>
        <w:pict>
          <v:rect id="_x0000_s1662"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4A1CFA">
        <w:rPr>
          <w:rFonts w:asciiTheme="majorHAnsi" w:hAnsiTheme="majorHAnsi" w:cs="Times New Roman"/>
          <w:b/>
          <w:i/>
          <w:sz w:val="24"/>
          <w:szCs w:val="24"/>
        </w:rPr>
        <w:t xml:space="preserve"> </w:t>
      </w:r>
      <w:r w:rsidRPr="004A1CFA">
        <w:rPr>
          <w:rFonts w:asciiTheme="majorHAnsi" w:hAnsiTheme="majorHAnsi" w:cs="Times New Roman"/>
          <w:i/>
          <w:iCs/>
        </w:rPr>
        <w:t>Otros</w:t>
      </w:r>
      <w:r w:rsidRPr="004A1CFA">
        <w:rPr>
          <w:rFonts w:asciiTheme="majorHAnsi" w:hAnsiTheme="majorHAnsi" w:cs="Times New Roman"/>
          <w:i/>
        </w:rPr>
        <w:t xml:space="preserve"> </w:t>
      </w:r>
    </w:p>
    <w:p w:rsidR="0033622A" w:rsidRPr="004A1CFA" w:rsidRDefault="0033622A" w:rsidP="003F5D30">
      <w:pPr>
        <w:spacing w:after="0" w:line="240" w:lineRule="auto"/>
        <w:ind w:left="284" w:right="-846"/>
        <w:rPr>
          <w:rFonts w:asciiTheme="majorHAnsi" w:hAnsiTheme="majorHAnsi" w:cs="Times New Roman"/>
          <w:i/>
          <w:sz w:val="10"/>
          <w:lang w:val="es-DO"/>
        </w:rPr>
      </w:pPr>
    </w:p>
    <w:p w:rsidR="0033622A" w:rsidRPr="004A1CFA" w:rsidRDefault="0033622A" w:rsidP="003F5D30">
      <w:pPr>
        <w:spacing w:after="0" w:line="240" w:lineRule="auto"/>
        <w:ind w:left="284" w:right="-846"/>
        <w:rPr>
          <w:rFonts w:asciiTheme="majorHAnsi" w:hAnsiTheme="majorHAnsi" w:cs="Times New Roman"/>
          <w:i/>
          <w:sz w:val="4"/>
        </w:rPr>
      </w:pPr>
    </w:p>
    <w:p w:rsidR="0033622A" w:rsidRPr="004A1CFA" w:rsidRDefault="0033622A" w:rsidP="003F5D30">
      <w:pPr>
        <w:pStyle w:val="Prrafodelista"/>
        <w:numPr>
          <w:ilvl w:val="0"/>
          <w:numId w:val="11"/>
        </w:numPr>
        <w:spacing w:after="0" w:line="240" w:lineRule="auto"/>
        <w:ind w:left="284" w:right="-846"/>
        <w:rPr>
          <w:rFonts w:asciiTheme="majorHAnsi" w:hAnsiTheme="majorHAnsi" w:cs="Times New Roman"/>
          <w:i/>
        </w:rPr>
      </w:pPr>
      <w:r w:rsidRPr="004A1CFA">
        <w:rPr>
          <w:rFonts w:asciiTheme="majorHAnsi" w:hAnsiTheme="majorHAnsi" w:cs="Times New Roman"/>
          <w:b/>
          <w:bCs/>
          <w:i/>
          <w:iCs/>
        </w:rPr>
        <w:t>Preferencia sexual</w:t>
      </w:r>
      <w:r w:rsidRPr="004A1CFA">
        <w:rPr>
          <w:rFonts w:asciiTheme="majorHAnsi" w:hAnsiTheme="majorHAnsi" w:cs="Times New Roman"/>
          <w:i/>
          <w:iCs/>
        </w:rPr>
        <w:t xml:space="preserve">: </w:t>
      </w:r>
      <w:r w:rsidRPr="004A1CFA">
        <w:rPr>
          <w:rFonts w:asciiTheme="majorHAnsi" w:hAnsiTheme="majorHAnsi" w:cs="Times New Roman"/>
          <w:i/>
          <w:iCs/>
        </w:rPr>
        <w:tab/>
      </w:r>
      <w:r w:rsidRPr="004A1CFA">
        <w:rPr>
          <w:rFonts w:asciiTheme="majorHAnsi" w:hAnsiTheme="majorHAnsi" w:cs="Times New Roman"/>
          <w:b/>
          <w:i/>
          <w:sz w:val="24"/>
          <w:szCs w:val="24"/>
        </w:rPr>
        <w:t xml:space="preserve">1. </w:t>
      </w:r>
      <w:r w:rsidR="00585B98" w:rsidRPr="00585B98">
        <w:rPr>
          <w:rFonts w:asciiTheme="majorHAnsi" w:hAnsiTheme="majorHAnsi" w:cs="Times New Roman"/>
          <w:b/>
          <w:i/>
          <w:sz w:val="24"/>
          <w:szCs w:val="24"/>
        </w:rPr>
      </w:r>
      <w:r w:rsidR="00585B98">
        <w:rPr>
          <w:rFonts w:asciiTheme="majorHAnsi" w:hAnsiTheme="majorHAnsi" w:cs="Times New Roman"/>
          <w:b/>
          <w:i/>
          <w:sz w:val="24"/>
          <w:szCs w:val="24"/>
        </w:rPr>
        <w:pict>
          <v:rect id="_x0000_s1661"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4A1CFA">
        <w:rPr>
          <w:rFonts w:asciiTheme="majorHAnsi" w:hAnsiTheme="majorHAnsi" w:cs="Times New Roman"/>
          <w:b/>
          <w:i/>
          <w:sz w:val="24"/>
          <w:szCs w:val="24"/>
        </w:rPr>
        <w:t xml:space="preserve"> </w:t>
      </w:r>
      <w:r w:rsidRPr="004A1CFA">
        <w:rPr>
          <w:rFonts w:asciiTheme="majorHAnsi" w:hAnsiTheme="majorHAnsi" w:cs="Times New Roman"/>
          <w:i/>
          <w:iCs/>
        </w:rPr>
        <w:t>Heterosexual</w:t>
      </w:r>
      <w:r w:rsidRPr="004A1CFA">
        <w:rPr>
          <w:rFonts w:asciiTheme="majorHAnsi" w:hAnsiTheme="majorHAnsi" w:cs="Times New Roman"/>
          <w:i/>
        </w:rPr>
        <w:t xml:space="preserve"> </w:t>
      </w:r>
      <w:r w:rsidRPr="004A1CFA">
        <w:rPr>
          <w:rFonts w:asciiTheme="majorHAnsi" w:hAnsiTheme="majorHAnsi" w:cs="Times New Roman"/>
          <w:i/>
        </w:rPr>
        <w:tab/>
        <w:t>2.</w:t>
      </w:r>
      <w:r w:rsidRPr="004A1CFA">
        <w:rPr>
          <w:rFonts w:asciiTheme="majorHAnsi" w:hAnsiTheme="majorHAnsi" w:cs="Times New Roman"/>
          <w:b/>
          <w:i/>
          <w:sz w:val="24"/>
          <w:szCs w:val="24"/>
        </w:rPr>
        <w:t xml:space="preserve"> </w:t>
      </w:r>
      <w:r w:rsidR="00585B98" w:rsidRPr="00585B98">
        <w:rPr>
          <w:rFonts w:asciiTheme="majorHAnsi" w:hAnsiTheme="majorHAnsi" w:cs="Times New Roman"/>
          <w:b/>
          <w:i/>
          <w:sz w:val="24"/>
          <w:szCs w:val="24"/>
        </w:rPr>
      </w:r>
      <w:r w:rsidR="00585B98">
        <w:rPr>
          <w:rFonts w:asciiTheme="majorHAnsi" w:hAnsiTheme="majorHAnsi" w:cs="Times New Roman"/>
          <w:b/>
          <w:i/>
          <w:sz w:val="24"/>
          <w:szCs w:val="24"/>
        </w:rPr>
        <w:pict>
          <v:rect id="_x0000_s1660"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4A1CFA">
        <w:rPr>
          <w:rFonts w:asciiTheme="majorHAnsi" w:hAnsiTheme="majorHAnsi" w:cs="Times New Roman"/>
          <w:i/>
        </w:rPr>
        <w:t xml:space="preserve"> </w:t>
      </w:r>
      <w:r w:rsidRPr="004A1CFA">
        <w:rPr>
          <w:rFonts w:asciiTheme="majorHAnsi" w:hAnsiTheme="majorHAnsi" w:cs="Times New Roman"/>
          <w:i/>
          <w:iCs/>
        </w:rPr>
        <w:t>Homosexual</w:t>
      </w:r>
      <w:r w:rsidRPr="004A1CFA">
        <w:rPr>
          <w:rFonts w:asciiTheme="majorHAnsi" w:hAnsiTheme="majorHAnsi" w:cs="Times New Roman"/>
          <w:i/>
          <w:iCs/>
        </w:rPr>
        <w:tab/>
        <w:t xml:space="preserve">  3.</w:t>
      </w:r>
      <w:r w:rsidRPr="004A1CFA">
        <w:rPr>
          <w:rFonts w:asciiTheme="majorHAnsi" w:hAnsiTheme="majorHAnsi" w:cs="Times New Roman"/>
          <w:b/>
          <w:i/>
          <w:sz w:val="24"/>
          <w:szCs w:val="24"/>
        </w:rPr>
        <w:t xml:space="preserve"> </w:t>
      </w:r>
      <w:r w:rsidR="00585B98" w:rsidRPr="00585B98">
        <w:rPr>
          <w:rFonts w:asciiTheme="majorHAnsi" w:hAnsiTheme="majorHAnsi" w:cs="Times New Roman"/>
          <w:b/>
          <w:i/>
          <w:sz w:val="24"/>
          <w:szCs w:val="24"/>
        </w:rPr>
      </w:r>
      <w:r w:rsidR="00585B98">
        <w:rPr>
          <w:rFonts w:asciiTheme="majorHAnsi" w:hAnsiTheme="majorHAnsi" w:cs="Times New Roman"/>
          <w:b/>
          <w:i/>
          <w:sz w:val="24"/>
          <w:szCs w:val="24"/>
        </w:rPr>
        <w:pict>
          <v:rect id="_x0000_s1659"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4A1CFA">
        <w:rPr>
          <w:rFonts w:asciiTheme="majorHAnsi" w:hAnsiTheme="majorHAnsi" w:cs="Times New Roman"/>
          <w:i/>
          <w:iCs/>
        </w:rPr>
        <w:t xml:space="preserve"> Bisexual </w:t>
      </w:r>
    </w:p>
    <w:p w:rsidR="0033622A" w:rsidRPr="004A1CFA" w:rsidRDefault="0033622A" w:rsidP="003F5D30">
      <w:pPr>
        <w:spacing w:after="0" w:line="240" w:lineRule="auto"/>
        <w:ind w:left="284" w:right="-846"/>
        <w:rPr>
          <w:rFonts w:asciiTheme="majorHAnsi" w:hAnsiTheme="majorHAnsi" w:cs="Times New Roman"/>
          <w:i/>
          <w:iCs/>
          <w:sz w:val="8"/>
          <w:lang w:val="es-DO"/>
        </w:rPr>
      </w:pPr>
    </w:p>
    <w:p w:rsidR="0033622A" w:rsidRPr="004A1CFA" w:rsidRDefault="0033622A" w:rsidP="003F5D30">
      <w:pPr>
        <w:spacing w:after="0" w:line="240" w:lineRule="auto"/>
        <w:ind w:left="284" w:right="-846"/>
        <w:rPr>
          <w:rFonts w:asciiTheme="majorHAnsi" w:hAnsiTheme="majorHAnsi" w:cs="Times New Roman"/>
          <w:i/>
          <w:sz w:val="10"/>
        </w:rPr>
      </w:pPr>
    </w:p>
    <w:p w:rsidR="00554028" w:rsidRPr="004A1CFA" w:rsidRDefault="0033622A" w:rsidP="00554028">
      <w:pPr>
        <w:pStyle w:val="Prrafodelista"/>
        <w:numPr>
          <w:ilvl w:val="0"/>
          <w:numId w:val="11"/>
        </w:numPr>
        <w:spacing w:after="0" w:line="240" w:lineRule="auto"/>
        <w:ind w:left="284" w:right="-846"/>
        <w:rPr>
          <w:rFonts w:asciiTheme="majorHAnsi" w:hAnsiTheme="majorHAnsi" w:cs="Times New Roman"/>
          <w:i/>
          <w:lang w:val="en-US"/>
        </w:rPr>
      </w:pPr>
      <w:proofErr w:type="spellStart"/>
      <w:r w:rsidRPr="004A1CFA">
        <w:rPr>
          <w:rFonts w:asciiTheme="majorHAnsi" w:hAnsiTheme="majorHAnsi" w:cs="Times New Roman"/>
          <w:b/>
          <w:bCs/>
          <w:i/>
          <w:iCs/>
          <w:lang w:val="en-US"/>
        </w:rPr>
        <w:t>Redes</w:t>
      </w:r>
      <w:proofErr w:type="spellEnd"/>
      <w:r w:rsidRPr="004A1CFA">
        <w:rPr>
          <w:rFonts w:asciiTheme="majorHAnsi" w:hAnsiTheme="majorHAnsi" w:cs="Times New Roman"/>
          <w:b/>
          <w:bCs/>
          <w:i/>
          <w:iCs/>
          <w:lang w:val="en-US"/>
        </w:rPr>
        <w:t xml:space="preserve"> </w:t>
      </w:r>
      <w:proofErr w:type="spellStart"/>
      <w:r w:rsidRPr="004A1CFA">
        <w:rPr>
          <w:rFonts w:asciiTheme="majorHAnsi" w:hAnsiTheme="majorHAnsi" w:cs="Times New Roman"/>
          <w:b/>
          <w:bCs/>
          <w:i/>
          <w:iCs/>
          <w:lang w:val="en-US"/>
        </w:rPr>
        <w:t>sociales</w:t>
      </w:r>
      <w:proofErr w:type="spellEnd"/>
      <w:r w:rsidRPr="004A1CFA">
        <w:rPr>
          <w:rFonts w:asciiTheme="majorHAnsi" w:hAnsiTheme="majorHAnsi" w:cs="Times New Roman"/>
          <w:b/>
          <w:bCs/>
          <w:i/>
          <w:iCs/>
          <w:lang w:val="en-US"/>
        </w:rPr>
        <w:t xml:space="preserve">: </w:t>
      </w:r>
      <w:r w:rsidRPr="004A1CFA">
        <w:rPr>
          <w:rFonts w:asciiTheme="majorHAnsi" w:hAnsiTheme="majorHAnsi" w:cs="Times New Roman"/>
          <w:b/>
          <w:bCs/>
          <w:i/>
          <w:iCs/>
          <w:lang w:val="en-US"/>
        </w:rPr>
        <w:tab/>
      </w:r>
      <w:r w:rsidR="00585B98" w:rsidRPr="00585B98">
        <w:rPr>
          <w:rFonts w:asciiTheme="majorHAnsi" w:hAnsiTheme="majorHAnsi" w:cs="Times New Roman"/>
          <w:b/>
          <w:i/>
          <w:sz w:val="24"/>
          <w:szCs w:val="24"/>
          <w:lang w:val="es-ES"/>
        </w:rPr>
      </w:r>
      <w:r w:rsidR="00585B98" w:rsidRPr="00585B98">
        <w:rPr>
          <w:rFonts w:asciiTheme="majorHAnsi" w:hAnsiTheme="majorHAnsi" w:cs="Times New Roman"/>
          <w:b/>
          <w:i/>
          <w:sz w:val="24"/>
          <w:szCs w:val="24"/>
          <w:lang w:val="es-ES"/>
        </w:rPr>
        <w:pict>
          <v:rect id="_x0000_s1658"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4A1CFA">
        <w:rPr>
          <w:rFonts w:asciiTheme="majorHAnsi" w:hAnsiTheme="majorHAnsi" w:cs="Times New Roman"/>
          <w:b/>
          <w:i/>
          <w:sz w:val="24"/>
          <w:szCs w:val="24"/>
          <w:lang w:val="en-US"/>
        </w:rPr>
        <w:t>1.</w:t>
      </w:r>
      <w:r w:rsidRPr="004A1CFA">
        <w:rPr>
          <w:rFonts w:asciiTheme="majorHAnsi" w:hAnsiTheme="majorHAnsi" w:cs="Times New Roman"/>
          <w:b/>
          <w:bCs/>
          <w:i/>
          <w:iCs/>
          <w:lang w:val="en-US"/>
        </w:rPr>
        <w:t xml:space="preserve"> </w:t>
      </w:r>
      <w:r w:rsidR="00554028" w:rsidRPr="004A1CFA">
        <w:rPr>
          <w:rFonts w:asciiTheme="majorHAnsi" w:hAnsiTheme="majorHAnsi" w:cs="Times New Roman"/>
          <w:i/>
          <w:lang w:val="en-US"/>
        </w:rPr>
        <w:t xml:space="preserve">Google Driver  </w:t>
      </w:r>
      <w:r w:rsidR="00554028" w:rsidRPr="004A1CFA">
        <w:rPr>
          <w:rFonts w:asciiTheme="majorHAnsi" w:hAnsiTheme="majorHAnsi" w:cs="Times New Roman"/>
          <w:i/>
          <w:lang w:val="en-US"/>
        </w:rPr>
        <w:tab/>
        <w:t xml:space="preserve"> </w:t>
      </w:r>
      <w:r w:rsidR="00585B98" w:rsidRPr="00585B98">
        <w:rPr>
          <w:rFonts w:asciiTheme="majorHAnsi" w:hAnsiTheme="majorHAnsi" w:cs="Times New Roman"/>
          <w:b/>
          <w:i/>
          <w:sz w:val="24"/>
          <w:szCs w:val="24"/>
          <w:lang w:val="es-ES"/>
        </w:rPr>
      </w:r>
      <w:r w:rsidR="00585B98" w:rsidRPr="00585B98">
        <w:rPr>
          <w:rFonts w:asciiTheme="majorHAnsi" w:hAnsiTheme="majorHAnsi" w:cs="Times New Roman"/>
          <w:b/>
          <w:i/>
          <w:sz w:val="24"/>
          <w:szCs w:val="24"/>
          <w:lang w:val="es-ES"/>
        </w:rPr>
        <w:pict>
          <v:rect id="_x0000_s1657"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4A1CFA">
        <w:rPr>
          <w:rFonts w:asciiTheme="majorHAnsi" w:hAnsiTheme="majorHAnsi" w:cs="Times New Roman"/>
          <w:b/>
          <w:i/>
          <w:sz w:val="24"/>
          <w:szCs w:val="24"/>
          <w:lang w:val="en-US"/>
        </w:rPr>
        <w:t xml:space="preserve">2. </w:t>
      </w:r>
      <w:proofErr w:type="spellStart"/>
      <w:r w:rsidRPr="004A1CFA">
        <w:rPr>
          <w:rFonts w:asciiTheme="majorHAnsi" w:hAnsiTheme="majorHAnsi" w:cs="Times New Roman"/>
          <w:i/>
          <w:iCs/>
          <w:lang w:val="en-US"/>
        </w:rPr>
        <w:t>Whatsapp</w:t>
      </w:r>
      <w:proofErr w:type="spellEnd"/>
      <w:r w:rsidR="00554028" w:rsidRPr="004A1CFA">
        <w:rPr>
          <w:rFonts w:asciiTheme="majorHAnsi" w:hAnsiTheme="majorHAnsi" w:cs="Times New Roman"/>
          <w:i/>
          <w:iCs/>
          <w:lang w:val="en-US"/>
        </w:rPr>
        <w:t xml:space="preserve">        </w:t>
      </w:r>
      <w:r w:rsidRPr="004A1CFA">
        <w:rPr>
          <w:rFonts w:asciiTheme="majorHAnsi" w:hAnsiTheme="majorHAnsi" w:cs="Times New Roman"/>
          <w:i/>
          <w:iCs/>
          <w:lang w:val="en-US"/>
        </w:rPr>
        <w:t xml:space="preserve"> </w:t>
      </w:r>
      <w:r w:rsidR="00585B98" w:rsidRPr="00585B98">
        <w:rPr>
          <w:rFonts w:asciiTheme="majorHAnsi" w:hAnsiTheme="majorHAnsi" w:cs="Times New Roman"/>
          <w:b/>
          <w:i/>
          <w:sz w:val="24"/>
          <w:szCs w:val="24"/>
          <w:lang w:val="es-ES"/>
        </w:rPr>
      </w:r>
      <w:r w:rsidR="00585B98" w:rsidRPr="00585B98">
        <w:rPr>
          <w:rFonts w:asciiTheme="majorHAnsi" w:hAnsiTheme="majorHAnsi" w:cs="Times New Roman"/>
          <w:b/>
          <w:i/>
          <w:sz w:val="24"/>
          <w:szCs w:val="24"/>
          <w:lang w:val="es-ES"/>
        </w:rPr>
        <w:pict>
          <v:rect id="_x0000_s1656"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4A1CFA">
        <w:rPr>
          <w:rFonts w:asciiTheme="majorHAnsi" w:hAnsiTheme="majorHAnsi" w:cs="Times New Roman"/>
          <w:b/>
          <w:i/>
          <w:sz w:val="24"/>
          <w:szCs w:val="24"/>
          <w:lang w:val="en-US"/>
        </w:rPr>
        <w:t xml:space="preserve">3. </w:t>
      </w:r>
      <w:proofErr w:type="spellStart"/>
      <w:r w:rsidRPr="004A1CFA">
        <w:rPr>
          <w:rFonts w:asciiTheme="majorHAnsi" w:hAnsiTheme="majorHAnsi" w:cs="Times New Roman"/>
          <w:i/>
          <w:iCs/>
          <w:lang w:val="en-US"/>
        </w:rPr>
        <w:t>Facebook</w:t>
      </w:r>
      <w:proofErr w:type="spellEnd"/>
      <w:r w:rsidR="00554028" w:rsidRPr="004A1CFA">
        <w:rPr>
          <w:rFonts w:asciiTheme="majorHAnsi" w:hAnsiTheme="majorHAnsi" w:cs="Times New Roman"/>
          <w:i/>
          <w:iCs/>
          <w:lang w:val="en-US"/>
        </w:rPr>
        <w:t xml:space="preserve">      </w:t>
      </w:r>
      <w:r w:rsidRPr="004A1CFA">
        <w:rPr>
          <w:rFonts w:asciiTheme="majorHAnsi" w:hAnsiTheme="majorHAnsi" w:cs="Times New Roman"/>
          <w:i/>
          <w:iCs/>
          <w:lang w:val="en-US"/>
        </w:rPr>
        <w:t xml:space="preserve"> </w:t>
      </w:r>
      <w:r w:rsidR="00585B98" w:rsidRPr="00585B98">
        <w:rPr>
          <w:rFonts w:asciiTheme="majorHAnsi" w:hAnsiTheme="majorHAnsi" w:cs="Times New Roman"/>
          <w:i/>
          <w:sz w:val="24"/>
          <w:szCs w:val="24"/>
          <w:lang w:val="es-ES"/>
        </w:rPr>
      </w:r>
      <w:r w:rsidR="00585B98" w:rsidRPr="00585B98">
        <w:rPr>
          <w:rFonts w:asciiTheme="majorHAnsi" w:hAnsiTheme="majorHAnsi" w:cs="Times New Roman"/>
          <w:i/>
          <w:sz w:val="24"/>
          <w:szCs w:val="24"/>
          <w:lang w:val="es-ES"/>
        </w:rPr>
        <w:pict>
          <v:rect id="_x0000_s1655"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00554028" w:rsidRPr="004A1CFA">
        <w:rPr>
          <w:rFonts w:asciiTheme="majorHAnsi" w:hAnsiTheme="majorHAnsi" w:cs="Times New Roman"/>
          <w:i/>
          <w:sz w:val="24"/>
          <w:szCs w:val="24"/>
          <w:lang w:val="en-US"/>
        </w:rPr>
        <w:t xml:space="preserve">4. Cara a </w:t>
      </w:r>
      <w:proofErr w:type="spellStart"/>
      <w:r w:rsidR="00554028" w:rsidRPr="004A1CFA">
        <w:rPr>
          <w:rFonts w:asciiTheme="majorHAnsi" w:hAnsiTheme="majorHAnsi" w:cs="Times New Roman"/>
          <w:i/>
          <w:sz w:val="24"/>
          <w:szCs w:val="24"/>
          <w:lang w:val="en-US"/>
        </w:rPr>
        <w:t>cara</w:t>
      </w:r>
      <w:proofErr w:type="spellEnd"/>
      <w:r w:rsidR="00554028" w:rsidRPr="004A1CFA">
        <w:rPr>
          <w:rFonts w:asciiTheme="majorHAnsi" w:hAnsiTheme="majorHAnsi" w:cs="Times New Roman"/>
          <w:i/>
          <w:iCs/>
          <w:lang w:val="en-US"/>
        </w:rPr>
        <w:t xml:space="preserve"> </w:t>
      </w:r>
    </w:p>
    <w:p w:rsidR="0033622A" w:rsidRPr="004A1CFA" w:rsidRDefault="0033622A" w:rsidP="00554028">
      <w:pPr>
        <w:pStyle w:val="Prrafodelista"/>
        <w:spacing w:after="0" w:line="240" w:lineRule="auto"/>
        <w:ind w:left="284" w:right="-846"/>
        <w:rPr>
          <w:rFonts w:asciiTheme="majorHAnsi" w:hAnsiTheme="majorHAnsi" w:cs="Times New Roman"/>
          <w:i/>
          <w:lang w:val="en-US"/>
        </w:rPr>
      </w:pPr>
    </w:p>
    <w:p w:rsidR="00554028" w:rsidRPr="004A1CFA" w:rsidRDefault="00554028" w:rsidP="004B39DE">
      <w:pPr>
        <w:spacing w:after="0" w:line="240" w:lineRule="auto"/>
        <w:ind w:right="-846"/>
        <w:jc w:val="center"/>
        <w:rPr>
          <w:rFonts w:asciiTheme="majorHAnsi" w:hAnsiTheme="majorHAnsi" w:cs="Times New Roman"/>
          <w:b/>
          <w:bCs/>
          <w:i/>
          <w:u w:val="single"/>
          <w:lang w:val="en-US"/>
        </w:rPr>
      </w:pPr>
    </w:p>
    <w:p w:rsidR="0033622A" w:rsidRDefault="0033622A" w:rsidP="004B39DE">
      <w:pPr>
        <w:spacing w:after="0" w:line="240" w:lineRule="auto"/>
        <w:ind w:right="-846"/>
        <w:jc w:val="center"/>
        <w:rPr>
          <w:rFonts w:asciiTheme="majorHAnsi" w:hAnsiTheme="majorHAnsi" w:cs="Times New Roman"/>
          <w:b/>
          <w:bCs/>
          <w:i/>
          <w:u w:val="single"/>
        </w:rPr>
      </w:pPr>
      <w:r w:rsidRPr="004A1CFA">
        <w:rPr>
          <w:rFonts w:asciiTheme="majorHAnsi" w:hAnsiTheme="majorHAnsi" w:cs="Times New Roman"/>
          <w:b/>
          <w:bCs/>
          <w:i/>
          <w:u w:val="single"/>
        </w:rPr>
        <w:t>Factor  socioeconómico</w:t>
      </w:r>
    </w:p>
    <w:p w:rsidR="00496739" w:rsidRPr="004A1CFA" w:rsidRDefault="00496739" w:rsidP="004B39DE">
      <w:pPr>
        <w:spacing w:after="0" w:line="240" w:lineRule="auto"/>
        <w:ind w:right="-846"/>
        <w:jc w:val="center"/>
        <w:rPr>
          <w:rFonts w:asciiTheme="majorHAnsi" w:hAnsiTheme="majorHAnsi" w:cs="Times New Roman"/>
          <w:i/>
          <w:u w:val="single"/>
        </w:rPr>
      </w:pPr>
    </w:p>
    <w:p w:rsidR="0033622A" w:rsidRPr="004A1CFA" w:rsidRDefault="0033622A" w:rsidP="004B39DE">
      <w:pPr>
        <w:pBdr>
          <w:top w:val="single" w:sz="4" w:space="1" w:color="auto"/>
          <w:left w:val="single" w:sz="4" w:space="4" w:color="auto"/>
          <w:bottom w:val="single" w:sz="4" w:space="1" w:color="auto"/>
          <w:right w:val="single" w:sz="4" w:space="4" w:color="auto"/>
        </w:pBdr>
        <w:spacing w:after="0" w:line="240" w:lineRule="auto"/>
        <w:ind w:right="-846"/>
        <w:rPr>
          <w:rFonts w:asciiTheme="majorHAnsi" w:hAnsiTheme="majorHAnsi" w:cs="Times New Roman"/>
          <w:i/>
          <w:lang w:val="es-DO"/>
        </w:rPr>
      </w:pPr>
      <w:r w:rsidRPr="004A1CFA">
        <w:rPr>
          <w:rFonts w:asciiTheme="majorHAnsi" w:hAnsiTheme="majorHAnsi" w:cs="Times New Roman"/>
          <w:b/>
          <w:bCs/>
          <w:i/>
          <w:lang w:val="es-DO"/>
        </w:rPr>
        <w:t>Conocimiento  e impacto</w:t>
      </w:r>
    </w:p>
    <w:p w:rsidR="0033622A" w:rsidRPr="004A1CFA" w:rsidRDefault="0033622A" w:rsidP="004B39DE">
      <w:pPr>
        <w:spacing w:after="0" w:line="240" w:lineRule="auto"/>
        <w:ind w:right="-846"/>
        <w:rPr>
          <w:rFonts w:asciiTheme="majorHAnsi" w:hAnsiTheme="majorHAnsi" w:cs="Times New Roman"/>
          <w:i/>
        </w:rPr>
      </w:pPr>
    </w:p>
    <w:p w:rsidR="00554028" w:rsidRPr="004A1CFA" w:rsidRDefault="00554028" w:rsidP="004B39DE">
      <w:pPr>
        <w:pStyle w:val="Prrafodelista"/>
        <w:numPr>
          <w:ilvl w:val="0"/>
          <w:numId w:val="15"/>
        </w:numPr>
        <w:spacing w:after="0" w:line="240" w:lineRule="auto"/>
        <w:ind w:right="-846"/>
        <w:rPr>
          <w:rFonts w:asciiTheme="majorHAnsi" w:hAnsiTheme="majorHAnsi" w:cs="Times New Roman"/>
          <w:b/>
          <w:i/>
        </w:rPr>
      </w:pPr>
      <w:r w:rsidRPr="004A1CFA">
        <w:rPr>
          <w:rFonts w:asciiTheme="majorHAnsi" w:hAnsiTheme="majorHAnsi" w:cs="Times New Roman"/>
          <w:b/>
          <w:i/>
        </w:rPr>
        <w:t xml:space="preserve">¿Conoce usted el </w:t>
      </w:r>
      <w:r w:rsidR="00F23324" w:rsidRPr="004A1CFA">
        <w:rPr>
          <w:rFonts w:asciiTheme="majorHAnsi" w:hAnsiTheme="majorHAnsi" w:cs="Times New Roman"/>
          <w:b/>
          <w:i/>
        </w:rPr>
        <w:t>término</w:t>
      </w:r>
      <w:r w:rsidRPr="004A1CFA">
        <w:rPr>
          <w:rFonts w:asciiTheme="majorHAnsi" w:hAnsiTheme="majorHAnsi" w:cs="Times New Roman"/>
          <w:b/>
          <w:i/>
        </w:rPr>
        <w:t xml:space="preserve"> chapeo?</w:t>
      </w:r>
    </w:p>
    <w:p w:rsidR="00554028" w:rsidRPr="004A1CFA" w:rsidRDefault="00554028" w:rsidP="00554028">
      <w:pPr>
        <w:spacing w:after="0" w:line="240" w:lineRule="auto"/>
        <w:ind w:left="851" w:right="-846"/>
        <w:rPr>
          <w:rFonts w:asciiTheme="majorHAnsi" w:hAnsiTheme="majorHAnsi" w:cs="Times New Roman"/>
          <w:i/>
        </w:rPr>
      </w:pPr>
      <w:r w:rsidRPr="004A1CFA">
        <w:rPr>
          <w:rFonts w:asciiTheme="majorHAnsi" w:hAnsiTheme="majorHAnsi" w:cs="Times New Roman"/>
          <w:i/>
          <w:sz w:val="24"/>
          <w:szCs w:val="24"/>
        </w:rPr>
        <w:t xml:space="preserve">a) </w:t>
      </w:r>
      <w:r w:rsidR="00585B98" w:rsidRPr="00585B98">
        <w:rPr>
          <w:rFonts w:asciiTheme="majorHAnsi" w:hAnsiTheme="majorHAnsi" w:cs="Times New Roman"/>
          <w:i/>
          <w:sz w:val="24"/>
          <w:szCs w:val="24"/>
        </w:rPr>
      </w:r>
      <w:r w:rsidR="00585B98">
        <w:rPr>
          <w:rFonts w:asciiTheme="majorHAnsi" w:hAnsiTheme="majorHAnsi" w:cs="Times New Roman"/>
          <w:i/>
          <w:sz w:val="24"/>
          <w:szCs w:val="24"/>
        </w:rPr>
        <w:pict>
          <v:rect id="_x0000_s1654"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4A1CFA">
        <w:rPr>
          <w:rFonts w:asciiTheme="majorHAnsi" w:hAnsiTheme="majorHAnsi" w:cs="Times New Roman"/>
          <w:i/>
        </w:rPr>
        <w:t xml:space="preserve">No </w:t>
      </w:r>
      <w:r w:rsidRPr="004A1CFA">
        <w:rPr>
          <w:rFonts w:asciiTheme="majorHAnsi" w:hAnsiTheme="majorHAnsi" w:cs="Times New Roman"/>
          <w:i/>
        </w:rPr>
        <w:tab/>
      </w:r>
      <w:r w:rsidRPr="004A1CFA">
        <w:rPr>
          <w:rFonts w:asciiTheme="majorHAnsi" w:hAnsiTheme="majorHAnsi" w:cs="Times New Roman"/>
          <w:i/>
        </w:rPr>
        <w:tab/>
        <w:t xml:space="preserve">b) </w:t>
      </w:r>
      <w:r w:rsidRPr="004A1CFA">
        <w:rPr>
          <w:rFonts w:asciiTheme="majorHAnsi" w:hAnsiTheme="majorHAnsi" w:cs="Times New Roman"/>
          <w:b/>
          <w:i/>
          <w:sz w:val="24"/>
          <w:szCs w:val="24"/>
        </w:rPr>
        <w:t xml:space="preserve"> </w:t>
      </w:r>
      <w:r w:rsidR="00585B98" w:rsidRPr="00585B98">
        <w:rPr>
          <w:rFonts w:asciiTheme="majorHAnsi" w:hAnsiTheme="majorHAnsi" w:cs="Times New Roman"/>
          <w:b/>
          <w:i/>
          <w:sz w:val="24"/>
          <w:szCs w:val="24"/>
        </w:rPr>
      </w:r>
      <w:r w:rsidR="00585B98">
        <w:rPr>
          <w:rFonts w:asciiTheme="majorHAnsi" w:hAnsiTheme="majorHAnsi" w:cs="Times New Roman"/>
          <w:b/>
          <w:i/>
          <w:sz w:val="24"/>
          <w:szCs w:val="24"/>
        </w:rPr>
        <w:pict>
          <v:rect id="_x0000_s1653"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4A1CFA">
        <w:rPr>
          <w:rFonts w:asciiTheme="majorHAnsi" w:hAnsiTheme="majorHAnsi" w:cs="Times New Roman"/>
          <w:i/>
        </w:rPr>
        <w:t xml:space="preserve"> Si</w:t>
      </w:r>
    </w:p>
    <w:p w:rsidR="00554028" w:rsidRPr="004A1CFA" w:rsidRDefault="00554028" w:rsidP="00554028">
      <w:pPr>
        <w:spacing w:after="0" w:line="240" w:lineRule="auto"/>
        <w:ind w:right="-846"/>
        <w:rPr>
          <w:rFonts w:asciiTheme="majorHAnsi" w:hAnsiTheme="majorHAnsi" w:cs="Times New Roman"/>
          <w:i/>
        </w:rPr>
      </w:pPr>
    </w:p>
    <w:p w:rsidR="0033622A" w:rsidRPr="004A1CFA" w:rsidRDefault="0033622A" w:rsidP="004B39DE">
      <w:pPr>
        <w:pStyle w:val="Prrafodelista"/>
        <w:numPr>
          <w:ilvl w:val="0"/>
          <w:numId w:val="15"/>
        </w:numPr>
        <w:spacing w:after="0" w:line="240" w:lineRule="auto"/>
        <w:ind w:right="-846"/>
        <w:rPr>
          <w:rFonts w:asciiTheme="majorHAnsi" w:hAnsiTheme="majorHAnsi" w:cs="Times New Roman"/>
          <w:i/>
        </w:rPr>
      </w:pPr>
      <w:r w:rsidRPr="004A1CFA">
        <w:rPr>
          <w:rFonts w:asciiTheme="majorHAnsi" w:hAnsiTheme="majorHAnsi" w:cs="Times New Roman"/>
          <w:b/>
          <w:bCs/>
          <w:i/>
          <w:iCs/>
        </w:rPr>
        <w:t>El Fenómeno del chapeo  ha  evolucionado considerablemente en la Provincia Monseñor Nouel (Bonao). ¿En qué lugares ha visto usted a estas personas haciendo esta actividad?</w:t>
      </w:r>
      <w:r w:rsidRPr="004A1CFA">
        <w:rPr>
          <w:rFonts w:asciiTheme="majorHAnsi" w:hAnsiTheme="majorHAnsi" w:cs="Times New Roman"/>
          <w:i/>
        </w:rPr>
        <w:t xml:space="preserve"> </w:t>
      </w:r>
    </w:p>
    <w:p w:rsidR="0033622A" w:rsidRPr="004A1CFA" w:rsidRDefault="0033622A" w:rsidP="004B39DE">
      <w:pPr>
        <w:pStyle w:val="Prrafodelista"/>
        <w:spacing w:after="0" w:line="240" w:lineRule="auto"/>
        <w:ind w:right="-846"/>
        <w:rPr>
          <w:rFonts w:asciiTheme="majorHAnsi" w:hAnsiTheme="majorHAnsi" w:cs="Times New Roman"/>
          <w:i/>
          <w:sz w:val="14"/>
        </w:rPr>
      </w:pPr>
    </w:p>
    <w:p w:rsidR="0033622A" w:rsidRPr="004A1CFA" w:rsidRDefault="00585B98" w:rsidP="004B39DE">
      <w:pPr>
        <w:numPr>
          <w:ilvl w:val="0"/>
          <w:numId w:val="14"/>
        </w:numPr>
        <w:spacing w:after="0" w:line="240" w:lineRule="auto"/>
        <w:ind w:right="-846"/>
        <w:rPr>
          <w:rFonts w:asciiTheme="majorHAnsi" w:hAnsiTheme="majorHAnsi" w:cs="Times New Roman"/>
          <w:i/>
        </w:rPr>
      </w:pPr>
      <w:r w:rsidRPr="00585B98">
        <w:rPr>
          <w:rFonts w:asciiTheme="majorHAnsi" w:hAnsiTheme="majorHAnsi" w:cs="Times New Roman"/>
          <w:b/>
          <w:i/>
          <w:sz w:val="24"/>
          <w:szCs w:val="24"/>
        </w:rPr>
      </w:r>
      <w:r w:rsidRPr="00585B98">
        <w:rPr>
          <w:rFonts w:asciiTheme="majorHAnsi" w:hAnsiTheme="majorHAnsi" w:cs="Times New Roman"/>
          <w:b/>
          <w:i/>
          <w:sz w:val="24"/>
          <w:szCs w:val="24"/>
        </w:rPr>
        <w:pict>
          <v:rect id="_x0000_s1652"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0033622A" w:rsidRPr="004A1CFA">
        <w:rPr>
          <w:rFonts w:asciiTheme="majorHAnsi" w:hAnsiTheme="majorHAnsi" w:cs="Times New Roman"/>
          <w:i/>
          <w:lang w:val="es-DO"/>
        </w:rPr>
        <w:t>Universidades ( centros de estudio)</w:t>
      </w:r>
    </w:p>
    <w:p w:rsidR="0033622A" w:rsidRPr="004A1CFA" w:rsidRDefault="00585B98" w:rsidP="004B39DE">
      <w:pPr>
        <w:numPr>
          <w:ilvl w:val="0"/>
          <w:numId w:val="14"/>
        </w:numPr>
        <w:spacing w:after="0" w:line="240" w:lineRule="auto"/>
        <w:ind w:right="-846"/>
        <w:rPr>
          <w:rFonts w:asciiTheme="majorHAnsi" w:hAnsiTheme="majorHAnsi" w:cs="Times New Roman"/>
          <w:i/>
        </w:rPr>
      </w:pPr>
      <w:r w:rsidRPr="00585B98">
        <w:rPr>
          <w:rFonts w:asciiTheme="majorHAnsi" w:hAnsiTheme="majorHAnsi" w:cs="Times New Roman"/>
          <w:b/>
          <w:i/>
          <w:sz w:val="24"/>
          <w:szCs w:val="24"/>
        </w:rPr>
      </w:r>
      <w:r w:rsidRPr="00585B98">
        <w:rPr>
          <w:rFonts w:asciiTheme="majorHAnsi" w:hAnsiTheme="majorHAnsi" w:cs="Times New Roman"/>
          <w:b/>
          <w:i/>
          <w:sz w:val="24"/>
          <w:szCs w:val="24"/>
        </w:rPr>
        <w:pict>
          <v:rect id="_x0000_s1651"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0033622A" w:rsidRPr="004A1CFA">
        <w:rPr>
          <w:rFonts w:asciiTheme="majorHAnsi" w:hAnsiTheme="majorHAnsi" w:cs="Times New Roman"/>
          <w:i/>
          <w:lang w:val="es-DO"/>
        </w:rPr>
        <w:t>En una discoteca, (</w:t>
      </w:r>
      <w:proofErr w:type="spellStart"/>
      <w:r w:rsidR="0033622A" w:rsidRPr="004A1CFA">
        <w:rPr>
          <w:rFonts w:asciiTheme="majorHAnsi" w:hAnsiTheme="majorHAnsi" w:cs="Times New Roman"/>
          <w:i/>
          <w:lang w:val="es-DO"/>
        </w:rPr>
        <w:t>drink</w:t>
      </w:r>
      <w:proofErr w:type="spellEnd"/>
      <w:r w:rsidR="0033622A" w:rsidRPr="004A1CFA">
        <w:rPr>
          <w:rFonts w:asciiTheme="majorHAnsi" w:hAnsiTheme="majorHAnsi" w:cs="Times New Roman"/>
          <w:i/>
          <w:lang w:val="es-DO"/>
        </w:rPr>
        <w:t xml:space="preserve"> </w:t>
      </w:r>
      <w:proofErr w:type="spellStart"/>
      <w:r w:rsidR="0033622A" w:rsidRPr="004A1CFA">
        <w:rPr>
          <w:rFonts w:asciiTheme="majorHAnsi" w:hAnsiTheme="majorHAnsi" w:cs="Times New Roman"/>
          <w:i/>
          <w:lang w:val="es-DO"/>
        </w:rPr>
        <w:t>store</w:t>
      </w:r>
      <w:proofErr w:type="spellEnd"/>
      <w:r w:rsidR="0033622A" w:rsidRPr="004A1CFA">
        <w:rPr>
          <w:rFonts w:asciiTheme="majorHAnsi" w:hAnsiTheme="majorHAnsi" w:cs="Times New Roman"/>
          <w:i/>
          <w:lang w:val="es-DO"/>
        </w:rPr>
        <w:t>, bares)</w:t>
      </w:r>
    </w:p>
    <w:p w:rsidR="0033622A" w:rsidRPr="004A1CFA" w:rsidRDefault="00585B98" w:rsidP="004B39DE">
      <w:pPr>
        <w:numPr>
          <w:ilvl w:val="0"/>
          <w:numId w:val="14"/>
        </w:numPr>
        <w:spacing w:after="0" w:line="240" w:lineRule="auto"/>
        <w:ind w:right="-846"/>
        <w:rPr>
          <w:rFonts w:asciiTheme="majorHAnsi" w:hAnsiTheme="majorHAnsi" w:cs="Times New Roman"/>
          <w:i/>
        </w:rPr>
      </w:pPr>
      <w:r w:rsidRPr="00585B98">
        <w:rPr>
          <w:rFonts w:asciiTheme="majorHAnsi" w:hAnsiTheme="majorHAnsi" w:cs="Times New Roman"/>
          <w:b/>
          <w:i/>
          <w:sz w:val="24"/>
          <w:szCs w:val="24"/>
        </w:rPr>
      </w:r>
      <w:r w:rsidRPr="00585B98">
        <w:rPr>
          <w:rFonts w:asciiTheme="majorHAnsi" w:hAnsiTheme="majorHAnsi" w:cs="Times New Roman"/>
          <w:b/>
          <w:i/>
          <w:sz w:val="24"/>
          <w:szCs w:val="24"/>
        </w:rPr>
        <w:pict>
          <v:rect id="_x0000_s1650"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0033622A" w:rsidRPr="004A1CFA">
        <w:rPr>
          <w:rFonts w:asciiTheme="majorHAnsi" w:hAnsiTheme="majorHAnsi" w:cs="Times New Roman"/>
          <w:i/>
          <w:lang w:val="es-DO"/>
        </w:rPr>
        <w:t>En su lugar de trabajo</w:t>
      </w:r>
    </w:p>
    <w:p w:rsidR="0033622A" w:rsidRPr="004A1CFA" w:rsidRDefault="00585B98" w:rsidP="004B39DE">
      <w:pPr>
        <w:numPr>
          <w:ilvl w:val="0"/>
          <w:numId w:val="14"/>
        </w:numPr>
        <w:spacing w:after="0" w:line="240" w:lineRule="auto"/>
        <w:ind w:right="-846"/>
        <w:rPr>
          <w:rFonts w:asciiTheme="majorHAnsi" w:hAnsiTheme="majorHAnsi" w:cs="Times New Roman"/>
          <w:i/>
        </w:rPr>
      </w:pPr>
      <w:r w:rsidRPr="00585B98">
        <w:rPr>
          <w:rFonts w:asciiTheme="majorHAnsi" w:hAnsiTheme="majorHAnsi" w:cs="Times New Roman"/>
          <w:b/>
          <w:i/>
          <w:sz w:val="24"/>
          <w:szCs w:val="24"/>
        </w:rPr>
      </w:r>
      <w:r w:rsidRPr="00585B98">
        <w:rPr>
          <w:rFonts w:asciiTheme="majorHAnsi" w:hAnsiTheme="majorHAnsi" w:cs="Times New Roman"/>
          <w:b/>
          <w:i/>
          <w:sz w:val="24"/>
          <w:szCs w:val="24"/>
        </w:rPr>
        <w:pict>
          <v:rect id="_x0000_s1649"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0033622A" w:rsidRPr="004A1CFA">
        <w:rPr>
          <w:rFonts w:asciiTheme="majorHAnsi" w:hAnsiTheme="majorHAnsi" w:cs="Times New Roman"/>
          <w:i/>
          <w:lang w:val="es-DO"/>
        </w:rPr>
        <w:t>Otros especificar ___________________</w:t>
      </w:r>
    </w:p>
    <w:p w:rsidR="0033622A" w:rsidRPr="004A1CFA" w:rsidRDefault="0033622A" w:rsidP="004B39DE">
      <w:pPr>
        <w:spacing w:after="0" w:line="240" w:lineRule="auto"/>
        <w:ind w:left="720" w:right="-846"/>
        <w:rPr>
          <w:rFonts w:asciiTheme="majorHAnsi" w:hAnsiTheme="majorHAnsi" w:cs="Times New Roman"/>
          <w:i/>
        </w:rPr>
      </w:pPr>
    </w:p>
    <w:p w:rsidR="0033622A" w:rsidRPr="004A1CFA" w:rsidRDefault="0033622A" w:rsidP="004B39DE">
      <w:pPr>
        <w:pStyle w:val="Prrafodelista"/>
        <w:numPr>
          <w:ilvl w:val="0"/>
          <w:numId w:val="15"/>
        </w:numPr>
        <w:spacing w:after="0" w:line="240" w:lineRule="auto"/>
        <w:ind w:right="-846"/>
        <w:rPr>
          <w:rFonts w:asciiTheme="majorHAnsi" w:hAnsiTheme="majorHAnsi" w:cs="Times New Roman"/>
          <w:i/>
        </w:rPr>
      </w:pPr>
      <w:r w:rsidRPr="004A1CFA">
        <w:rPr>
          <w:rFonts w:asciiTheme="majorHAnsi" w:hAnsiTheme="majorHAnsi" w:cs="Times New Roman"/>
          <w:b/>
          <w:bCs/>
          <w:i/>
          <w:iCs/>
        </w:rPr>
        <w:t>¿Considera que puede existir una semejanza entre prostitución y chapeo?</w:t>
      </w:r>
      <w:r w:rsidRPr="004A1CFA">
        <w:rPr>
          <w:rFonts w:asciiTheme="majorHAnsi" w:hAnsiTheme="majorHAnsi" w:cs="Times New Roman"/>
          <w:i/>
        </w:rPr>
        <w:t xml:space="preserve"> </w:t>
      </w:r>
    </w:p>
    <w:p w:rsidR="0033622A" w:rsidRPr="004A1CFA" w:rsidRDefault="0033622A" w:rsidP="004B39DE">
      <w:pPr>
        <w:pStyle w:val="Prrafodelista"/>
        <w:spacing w:after="0" w:line="240" w:lineRule="auto"/>
        <w:ind w:right="-846"/>
        <w:rPr>
          <w:rFonts w:asciiTheme="majorHAnsi" w:hAnsiTheme="majorHAnsi" w:cs="Times New Roman"/>
          <w:i/>
          <w:sz w:val="16"/>
        </w:rPr>
      </w:pPr>
    </w:p>
    <w:p w:rsidR="0033622A" w:rsidRPr="004A1CFA" w:rsidRDefault="0033622A" w:rsidP="004B39DE">
      <w:pPr>
        <w:pStyle w:val="Prrafodelista"/>
        <w:spacing w:after="0" w:line="240" w:lineRule="auto"/>
        <w:ind w:right="-846"/>
        <w:rPr>
          <w:rFonts w:asciiTheme="majorHAnsi" w:hAnsiTheme="majorHAnsi" w:cs="Times New Roman"/>
          <w:i/>
        </w:rPr>
      </w:pPr>
      <w:r w:rsidRPr="004A1CFA">
        <w:rPr>
          <w:rFonts w:asciiTheme="majorHAnsi" w:hAnsiTheme="majorHAnsi" w:cs="Times New Roman"/>
          <w:i/>
          <w:sz w:val="24"/>
          <w:szCs w:val="24"/>
        </w:rPr>
        <w:t xml:space="preserve">a) </w:t>
      </w:r>
      <w:r w:rsidR="00585B98" w:rsidRPr="00585B98">
        <w:rPr>
          <w:rFonts w:asciiTheme="majorHAnsi" w:hAnsiTheme="majorHAnsi" w:cs="Times New Roman"/>
          <w:i/>
          <w:sz w:val="24"/>
          <w:szCs w:val="24"/>
        </w:rPr>
      </w:r>
      <w:r w:rsidR="00585B98">
        <w:rPr>
          <w:rFonts w:asciiTheme="majorHAnsi" w:hAnsiTheme="majorHAnsi" w:cs="Times New Roman"/>
          <w:i/>
          <w:sz w:val="24"/>
          <w:szCs w:val="24"/>
        </w:rPr>
        <w:pict>
          <v:rect id="_x0000_s1648"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4A1CFA">
        <w:rPr>
          <w:rFonts w:asciiTheme="majorHAnsi" w:hAnsiTheme="majorHAnsi" w:cs="Times New Roman"/>
          <w:i/>
        </w:rPr>
        <w:t xml:space="preserve">No </w:t>
      </w:r>
      <w:r w:rsidRPr="004A1CFA">
        <w:rPr>
          <w:rFonts w:asciiTheme="majorHAnsi" w:hAnsiTheme="majorHAnsi" w:cs="Times New Roman"/>
          <w:i/>
        </w:rPr>
        <w:tab/>
      </w:r>
      <w:r w:rsidRPr="004A1CFA">
        <w:rPr>
          <w:rFonts w:asciiTheme="majorHAnsi" w:hAnsiTheme="majorHAnsi" w:cs="Times New Roman"/>
          <w:i/>
        </w:rPr>
        <w:tab/>
        <w:t xml:space="preserve">b) </w:t>
      </w:r>
      <w:r w:rsidRPr="004A1CFA">
        <w:rPr>
          <w:rFonts w:asciiTheme="majorHAnsi" w:hAnsiTheme="majorHAnsi" w:cs="Times New Roman"/>
          <w:b/>
          <w:i/>
          <w:sz w:val="24"/>
          <w:szCs w:val="24"/>
        </w:rPr>
        <w:t xml:space="preserve"> </w:t>
      </w:r>
      <w:r w:rsidR="00585B98" w:rsidRPr="00585B98">
        <w:rPr>
          <w:rFonts w:asciiTheme="majorHAnsi" w:hAnsiTheme="majorHAnsi" w:cs="Times New Roman"/>
          <w:b/>
          <w:i/>
          <w:sz w:val="24"/>
          <w:szCs w:val="24"/>
        </w:rPr>
      </w:r>
      <w:r w:rsidR="00585B98">
        <w:rPr>
          <w:rFonts w:asciiTheme="majorHAnsi" w:hAnsiTheme="majorHAnsi" w:cs="Times New Roman"/>
          <w:b/>
          <w:i/>
          <w:sz w:val="24"/>
          <w:szCs w:val="24"/>
        </w:rPr>
        <w:pict>
          <v:rect id="_x0000_s1647"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4A1CFA">
        <w:rPr>
          <w:rFonts w:asciiTheme="majorHAnsi" w:hAnsiTheme="majorHAnsi" w:cs="Times New Roman"/>
          <w:i/>
        </w:rPr>
        <w:t xml:space="preserve"> Si </w:t>
      </w:r>
      <w:r w:rsidRPr="004A1CFA">
        <w:rPr>
          <w:rFonts w:asciiTheme="majorHAnsi" w:hAnsiTheme="majorHAnsi" w:cs="Times New Roman"/>
          <w:i/>
        </w:rPr>
        <w:tab/>
      </w:r>
      <w:r w:rsidR="009E1ECE">
        <w:rPr>
          <w:rFonts w:asciiTheme="majorHAnsi" w:hAnsiTheme="majorHAnsi" w:cs="Times New Roman"/>
          <w:i/>
        </w:rPr>
        <w:t xml:space="preserve">        </w:t>
      </w:r>
      <w:r w:rsidRPr="004A1CFA">
        <w:rPr>
          <w:rFonts w:asciiTheme="majorHAnsi" w:hAnsiTheme="majorHAnsi" w:cs="Times New Roman"/>
          <w:i/>
        </w:rPr>
        <w:t xml:space="preserve">c)  </w:t>
      </w:r>
      <w:r w:rsidR="00585B98" w:rsidRPr="00585B98">
        <w:rPr>
          <w:rFonts w:asciiTheme="majorHAnsi" w:hAnsiTheme="majorHAnsi"/>
          <w:b/>
          <w:i/>
          <w:sz w:val="24"/>
          <w:szCs w:val="24"/>
          <w:lang w:val="es-ES"/>
        </w:rPr>
      </w:r>
      <w:r w:rsidR="00585B98" w:rsidRPr="00585B98">
        <w:rPr>
          <w:rFonts w:asciiTheme="majorHAnsi" w:hAnsiTheme="majorHAnsi"/>
          <w:b/>
          <w:i/>
          <w:sz w:val="24"/>
          <w:szCs w:val="24"/>
          <w:lang w:val="es-ES"/>
        </w:rPr>
        <w:pict>
          <v:rect id="_x0000_s1646"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4A1CFA">
        <w:rPr>
          <w:rFonts w:asciiTheme="majorHAnsi" w:hAnsiTheme="majorHAnsi" w:cs="Times New Roman"/>
          <w:i/>
        </w:rPr>
        <w:t xml:space="preserve">Puede ser  </w:t>
      </w:r>
      <w:r w:rsidRPr="004A1CFA">
        <w:rPr>
          <w:rFonts w:asciiTheme="majorHAnsi" w:hAnsiTheme="majorHAnsi" w:cs="Times New Roman"/>
          <w:i/>
        </w:rPr>
        <w:tab/>
      </w:r>
      <w:r w:rsidRPr="004A1CFA">
        <w:rPr>
          <w:rFonts w:asciiTheme="majorHAnsi" w:hAnsiTheme="majorHAnsi" w:cs="Times New Roman"/>
          <w:i/>
        </w:rPr>
        <w:tab/>
        <w:t xml:space="preserve">d)  </w:t>
      </w:r>
      <w:r w:rsidR="00585B98" w:rsidRPr="00585B98">
        <w:rPr>
          <w:rFonts w:asciiTheme="majorHAnsi" w:hAnsiTheme="majorHAnsi"/>
          <w:b/>
          <w:i/>
          <w:sz w:val="24"/>
          <w:szCs w:val="24"/>
        </w:rPr>
      </w:r>
      <w:r w:rsidR="00585B98" w:rsidRPr="00585B98">
        <w:rPr>
          <w:rFonts w:asciiTheme="majorHAnsi" w:hAnsiTheme="majorHAnsi"/>
          <w:b/>
          <w:i/>
          <w:sz w:val="24"/>
          <w:szCs w:val="24"/>
        </w:rPr>
        <w:pict>
          <v:rect id="_x0000_s1645"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4A1CFA">
        <w:rPr>
          <w:rFonts w:asciiTheme="majorHAnsi" w:hAnsiTheme="majorHAnsi" w:cs="Times New Roman"/>
          <w:i/>
        </w:rPr>
        <w:t>Significa lo mismo</w:t>
      </w:r>
    </w:p>
    <w:p w:rsidR="0033622A" w:rsidRPr="004A1CFA" w:rsidRDefault="0033622A" w:rsidP="004B39DE">
      <w:pPr>
        <w:spacing w:after="0" w:line="240" w:lineRule="auto"/>
        <w:ind w:left="720" w:right="-846"/>
        <w:rPr>
          <w:rFonts w:asciiTheme="majorHAnsi" w:hAnsiTheme="majorHAnsi" w:cs="Times New Roman"/>
          <w:i/>
        </w:rPr>
      </w:pPr>
    </w:p>
    <w:p w:rsidR="00554028" w:rsidRPr="004A1CFA" w:rsidRDefault="00554028" w:rsidP="004B39DE">
      <w:pPr>
        <w:spacing w:after="0" w:line="240" w:lineRule="auto"/>
        <w:ind w:left="720" w:right="-846"/>
        <w:rPr>
          <w:rFonts w:asciiTheme="majorHAnsi" w:hAnsiTheme="majorHAnsi" w:cs="Times New Roman"/>
          <w:i/>
        </w:rPr>
      </w:pPr>
    </w:p>
    <w:p w:rsidR="0033622A" w:rsidRPr="008E2EA5" w:rsidRDefault="0033622A" w:rsidP="00554028">
      <w:pPr>
        <w:pStyle w:val="Prrafodelista"/>
        <w:numPr>
          <w:ilvl w:val="0"/>
          <w:numId w:val="15"/>
        </w:numPr>
        <w:spacing w:after="0" w:line="240" w:lineRule="auto"/>
        <w:ind w:left="142" w:right="-846"/>
        <w:rPr>
          <w:rFonts w:ascii="Times New Roman" w:hAnsi="Times New Roman" w:cs="Times New Roman"/>
          <w:i/>
        </w:rPr>
      </w:pPr>
      <w:r w:rsidRPr="008E2EA5">
        <w:rPr>
          <w:rFonts w:ascii="Times New Roman" w:hAnsi="Times New Roman" w:cs="Times New Roman"/>
          <w:b/>
          <w:bCs/>
          <w:i/>
          <w:iCs/>
        </w:rPr>
        <w:t>¿</w:t>
      </w:r>
      <w:r w:rsidRPr="008E2EA5">
        <w:rPr>
          <w:rFonts w:ascii="Times New Roman" w:hAnsi="Times New Roman" w:cs="Times New Roman"/>
          <w:b/>
          <w:bCs/>
          <w:i/>
        </w:rPr>
        <w:t>Cuál cree usted  que es el sexo que predomina en esta actividad?</w:t>
      </w:r>
      <w:r w:rsidRPr="008E2EA5">
        <w:rPr>
          <w:rFonts w:ascii="Times New Roman" w:hAnsi="Times New Roman" w:cs="Times New Roman"/>
          <w:i/>
        </w:rPr>
        <w:t xml:space="preserve"> </w:t>
      </w:r>
    </w:p>
    <w:p w:rsidR="0033622A" w:rsidRPr="008E2EA5" w:rsidRDefault="0033622A" w:rsidP="00554028">
      <w:pPr>
        <w:spacing w:after="0" w:line="240" w:lineRule="auto"/>
        <w:ind w:left="142" w:right="-846"/>
        <w:rPr>
          <w:rFonts w:ascii="Times New Roman" w:hAnsi="Times New Roman" w:cs="Times New Roman"/>
          <w:i/>
          <w:sz w:val="14"/>
        </w:rPr>
      </w:pPr>
    </w:p>
    <w:p w:rsidR="0033622A" w:rsidRDefault="0033622A" w:rsidP="00554028">
      <w:pPr>
        <w:pStyle w:val="Prrafodelista"/>
        <w:numPr>
          <w:ilvl w:val="0"/>
          <w:numId w:val="17"/>
        </w:numPr>
        <w:spacing w:after="0" w:line="240" w:lineRule="auto"/>
        <w:ind w:left="142" w:right="-846"/>
        <w:rPr>
          <w:rFonts w:ascii="Times New Roman" w:hAnsi="Times New Roman" w:cs="Times New Roman"/>
          <w:i/>
        </w:rPr>
      </w:pPr>
      <w:r w:rsidRPr="008E2EA5">
        <w:rPr>
          <w:rFonts w:ascii="Cambria" w:hAnsi="Cambria" w:cs="Times New Roman"/>
          <w:b/>
          <w:i/>
          <w:sz w:val="24"/>
          <w:szCs w:val="24"/>
        </w:rPr>
        <w:t xml:space="preserve"> </w:t>
      </w:r>
      <w:r w:rsidR="00585B98" w:rsidRPr="00585B98">
        <w:rPr>
          <w:i/>
        </w:rPr>
      </w:r>
      <w:r w:rsidR="00585B98" w:rsidRPr="00585B98">
        <w:rPr>
          <w:i/>
        </w:rPr>
        <w:pict>
          <v:rect id="_x0000_s1644"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Femenino</w:t>
      </w:r>
      <w:r w:rsidRPr="008E2EA5">
        <w:rPr>
          <w:rFonts w:ascii="Times New Roman" w:hAnsi="Times New Roman" w:cs="Times New Roman"/>
          <w:i/>
        </w:rPr>
        <w:tab/>
      </w:r>
      <w:r w:rsidRPr="008E2EA5">
        <w:rPr>
          <w:rFonts w:ascii="Times New Roman" w:hAnsi="Times New Roman" w:cs="Times New Roman"/>
          <w:i/>
        </w:rPr>
        <w:tab/>
        <w:t xml:space="preserve">b)  </w:t>
      </w:r>
      <w:r w:rsidR="00585B98" w:rsidRPr="00585B98">
        <w:rPr>
          <w:i/>
          <w:lang w:val="es-ES"/>
        </w:rPr>
      </w:r>
      <w:r w:rsidR="00585B98" w:rsidRPr="00585B98">
        <w:rPr>
          <w:i/>
          <w:lang w:val="es-ES"/>
        </w:rPr>
        <w:pict>
          <v:rect id="_x0000_s1643"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Masculino</w:t>
      </w:r>
      <w:r w:rsidRPr="008E2EA5">
        <w:rPr>
          <w:rFonts w:ascii="Times New Roman" w:hAnsi="Times New Roman" w:cs="Times New Roman"/>
          <w:i/>
        </w:rPr>
        <w:tab/>
      </w:r>
      <w:r w:rsidRPr="008E2EA5">
        <w:rPr>
          <w:rFonts w:ascii="Times New Roman" w:hAnsi="Times New Roman" w:cs="Times New Roman"/>
          <w:i/>
        </w:rPr>
        <w:tab/>
        <w:t xml:space="preserve">c)  </w:t>
      </w:r>
      <w:r w:rsidR="00585B98" w:rsidRPr="00585B98">
        <w:rPr>
          <w:i/>
          <w:lang w:val="es-ES"/>
        </w:rPr>
      </w:r>
      <w:r w:rsidR="00585B98" w:rsidRPr="00585B98">
        <w:rPr>
          <w:i/>
          <w:lang w:val="es-ES"/>
        </w:rPr>
        <w:pict>
          <v:rect id="_x0000_s1642"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Ambos sexos</w:t>
      </w:r>
    </w:p>
    <w:p w:rsidR="00496739" w:rsidRPr="00496739" w:rsidRDefault="00496739" w:rsidP="00496739">
      <w:pPr>
        <w:spacing w:after="0" w:line="240" w:lineRule="auto"/>
        <w:ind w:right="-846"/>
        <w:rPr>
          <w:rFonts w:ascii="Times New Roman" w:hAnsi="Times New Roman" w:cs="Times New Roman"/>
          <w:i/>
        </w:rPr>
      </w:pPr>
    </w:p>
    <w:p w:rsidR="0033622A" w:rsidRPr="008E2EA5" w:rsidRDefault="0033622A" w:rsidP="00554028">
      <w:pPr>
        <w:spacing w:after="0" w:line="240" w:lineRule="auto"/>
        <w:ind w:left="142" w:right="-846"/>
        <w:rPr>
          <w:rFonts w:ascii="Times New Roman" w:hAnsi="Times New Roman" w:cs="Times New Roman"/>
          <w:i/>
        </w:rPr>
      </w:pPr>
    </w:p>
    <w:p w:rsidR="0033622A" w:rsidRPr="008E2EA5" w:rsidRDefault="0033622A" w:rsidP="00554028">
      <w:pPr>
        <w:pStyle w:val="Prrafodelista"/>
        <w:numPr>
          <w:ilvl w:val="0"/>
          <w:numId w:val="15"/>
        </w:numPr>
        <w:spacing w:after="0" w:line="240" w:lineRule="auto"/>
        <w:ind w:left="142" w:right="-846"/>
        <w:rPr>
          <w:rFonts w:ascii="Times New Roman" w:hAnsi="Times New Roman" w:cs="Times New Roman"/>
          <w:i/>
        </w:rPr>
      </w:pPr>
      <w:r w:rsidRPr="008E2EA5">
        <w:rPr>
          <w:rFonts w:ascii="Times New Roman" w:hAnsi="Times New Roman" w:cs="Times New Roman"/>
          <w:b/>
          <w:bCs/>
          <w:i/>
        </w:rPr>
        <w:lastRenderedPageBreak/>
        <w:t>Como usted sabe, el  fenómeno del chapeo es una tendencia que se está viviendo hoy en día; ¿Cómo considera usted en términos generales el impacto  del chapeo en la sociedad?</w:t>
      </w:r>
      <w:r w:rsidRPr="008E2EA5">
        <w:rPr>
          <w:rFonts w:ascii="Times New Roman" w:hAnsi="Times New Roman" w:cs="Times New Roman"/>
          <w:i/>
        </w:rPr>
        <w:t xml:space="preserve"> </w:t>
      </w:r>
    </w:p>
    <w:p w:rsidR="0033622A" w:rsidRPr="008E2EA5" w:rsidRDefault="0033622A" w:rsidP="00554028">
      <w:pPr>
        <w:pStyle w:val="Prrafodelista"/>
        <w:spacing w:after="0" w:line="240" w:lineRule="auto"/>
        <w:ind w:left="142" w:right="-846"/>
        <w:rPr>
          <w:rFonts w:ascii="Times New Roman" w:hAnsi="Times New Roman" w:cs="Times New Roman"/>
          <w:i/>
          <w:sz w:val="14"/>
        </w:rPr>
      </w:pPr>
    </w:p>
    <w:p w:rsidR="0033622A" w:rsidRPr="008E2EA5" w:rsidRDefault="0033622A" w:rsidP="00554028">
      <w:pPr>
        <w:spacing w:after="0" w:line="240" w:lineRule="auto"/>
        <w:ind w:left="142" w:right="-846"/>
        <w:rPr>
          <w:rFonts w:ascii="Times New Roman" w:hAnsi="Times New Roman" w:cs="Times New Roman"/>
          <w:i/>
        </w:rPr>
      </w:pPr>
      <w:r w:rsidRPr="008E2EA5">
        <w:rPr>
          <w:rFonts w:ascii="Cambria" w:hAnsi="Cambria" w:cs="Times New Roman"/>
          <w:b/>
          <w:i/>
          <w:sz w:val="24"/>
          <w:szCs w:val="24"/>
        </w:rPr>
        <w:t xml:space="preserve">a) </w:t>
      </w:r>
      <w:r w:rsidR="00585B98" w:rsidRPr="00585B98">
        <w:rPr>
          <w:rFonts w:ascii="Cambria" w:hAnsi="Cambria" w:cs="Times New Roman"/>
          <w:b/>
          <w:i/>
          <w:sz w:val="24"/>
          <w:szCs w:val="24"/>
        </w:rPr>
      </w:r>
      <w:r w:rsidR="00585B98">
        <w:rPr>
          <w:rFonts w:ascii="Cambria" w:hAnsi="Cambria" w:cs="Times New Roman"/>
          <w:b/>
          <w:i/>
          <w:sz w:val="24"/>
          <w:szCs w:val="24"/>
        </w:rPr>
        <w:pict>
          <v:rect id="_x0000_s1641"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Positivo</w:t>
      </w:r>
      <w:r w:rsidRPr="008E2EA5">
        <w:rPr>
          <w:rFonts w:ascii="Times New Roman" w:hAnsi="Times New Roman" w:cs="Times New Roman"/>
          <w:i/>
          <w:lang w:val="es-DO"/>
        </w:rPr>
        <w:t xml:space="preserve"> </w:t>
      </w:r>
      <w:r w:rsidRPr="008E2EA5">
        <w:rPr>
          <w:rFonts w:ascii="Times New Roman" w:hAnsi="Times New Roman" w:cs="Times New Roman"/>
          <w:i/>
          <w:lang w:val="es-DO"/>
        </w:rPr>
        <w:tab/>
      </w:r>
      <w:r w:rsidRPr="008E2EA5">
        <w:rPr>
          <w:rFonts w:ascii="Times New Roman" w:hAnsi="Times New Roman" w:cs="Times New Roman"/>
          <w:i/>
          <w:lang w:val="es-DO"/>
        </w:rPr>
        <w:tab/>
        <w:t xml:space="preserve">b)  </w:t>
      </w:r>
      <w:r w:rsidR="00585B98" w:rsidRPr="00585B98">
        <w:rPr>
          <w:rFonts w:ascii="Cambria" w:hAnsi="Cambria" w:cs="Times New Roman"/>
          <w:b/>
          <w:i/>
          <w:sz w:val="24"/>
          <w:szCs w:val="24"/>
        </w:rPr>
      </w:r>
      <w:r w:rsidR="00585B98" w:rsidRPr="00585B98">
        <w:rPr>
          <w:rFonts w:ascii="Cambria" w:hAnsi="Cambria" w:cs="Times New Roman"/>
          <w:b/>
          <w:i/>
          <w:sz w:val="24"/>
          <w:szCs w:val="24"/>
        </w:rPr>
        <w:pict>
          <v:rect id="_x0000_s1640"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Negativo</w:t>
      </w:r>
      <w:r w:rsidRPr="008E2EA5">
        <w:rPr>
          <w:rFonts w:ascii="Times New Roman" w:hAnsi="Times New Roman" w:cs="Times New Roman"/>
          <w:i/>
        </w:rPr>
        <w:tab/>
      </w:r>
      <w:r w:rsidRPr="008E2EA5">
        <w:rPr>
          <w:rFonts w:ascii="Times New Roman" w:hAnsi="Times New Roman" w:cs="Times New Roman"/>
          <w:i/>
        </w:rPr>
        <w:tab/>
        <w:t xml:space="preserve">c)  </w:t>
      </w:r>
      <w:r w:rsidR="00585B98" w:rsidRPr="00585B98">
        <w:rPr>
          <w:rFonts w:ascii="Cambria" w:hAnsi="Cambria" w:cs="Times New Roman"/>
          <w:b/>
          <w:i/>
          <w:sz w:val="24"/>
          <w:szCs w:val="24"/>
        </w:rPr>
      </w:r>
      <w:r w:rsidR="00585B98" w:rsidRPr="00585B98">
        <w:rPr>
          <w:rFonts w:ascii="Cambria" w:hAnsi="Cambria" w:cs="Times New Roman"/>
          <w:b/>
          <w:i/>
          <w:sz w:val="24"/>
          <w:szCs w:val="24"/>
        </w:rPr>
        <w:pict>
          <v:rect id="_x0000_s1639"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 xml:space="preserve">Preocupante </w:t>
      </w:r>
    </w:p>
    <w:p w:rsidR="0033622A" w:rsidRPr="008E2EA5" w:rsidRDefault="0033622A" w:rsidP="00554028">
      <w:pPr>
        <w:spacing w:after="0" w:line="240" w:lineRule="auto"/>
        <w:ind w:left="142" w:right="-846"/>
        <w:rPr>
          <w:rFonts w:ascii="Times New Roman" w:hAnsi="Times New Roman" w:cs="Times New Roman"/>
          <w:i/>
          <w:sz w:val="16"/>
        </w:rPr>
      </w:pPr>
    </w:p>
    <w:p w:rsidR="0033622A" w:rsidRPr="008E2EA5" w:rsidRDefault="0033622A" w:rsidP="00554028">
      <w:pPr>
        <w:pStyle w:val="Prrafodelista"/>
        <w:numPr>
          <w:ilvl w:val="0"/>
          <w:numId w:val="15"/>
        </w:numPr>
        <w:spacing w:after="0" w:line="240" w:lineRule="auto"/>
        <w:ind w:left="142" w:right="-846"/>
        <w:rPr>
          <w:rFonts w:ascii="Times New Roman" w:hAnsi="Times New Roman" w:cs="Times New Roman"/>
          <w:i/>
        </w:rPr>
      </w:pPr>
      <w:r w:rsidRPr="008E2EA5">
        <w:rPr>
          <w:rFonts w:ascii="Times New Roman" w:hAnsi="Times New Roman" w:cs="Times New Roman"/>
          <w:b/>
          <w:bCs/>
          <w:i/>
        </w:rPr>
        <w:t>¿Qué rango de edad usted cree que es el que predomina en la práctica de esta actividad?</w:t>
      </w:r>
    </w:p>
    <w:p w:rsidR="0033622A" w:rsidRPr="008E2EA5" w:rsidRDefault="0033622A" w:rsidP="00554028">
      <w:pPr>
        <w:pStyle w:val="Prrafodelista"/>
        <w:spacing w:after="0" w:line="240" w:lineRule="auto"/>
        <w:ind w:left="142" w:right="-846"/>
        <w:rPr>
          <w:rFonts w:ascii="Times New Roman" w:hAnsi="Times New Roman" w:cs="Times New Roman"/>
          <w:i/>
        </w:rPr>
      </w:pPr>
    </w:p>
    <w:p w:rsidR="0033622A" w:rsidRPr="008E2EA5" w:rsidRDefault="0033622A" w:rsidP="00554028">
      <w:pPr>
        <w:pStyle w:val="Prrafodelista"/>
        <w:spacing w:after="0" w:line="240" w:lineRule="auto"/>
        <w:ind w:left="142" w:right="-846"/>
        <w:rPr>
          <w:rFonts w:ascii="Times New Roman" w:hAnsi="Times New Roman" w:cs="Times New Roman"/>
          <w:i/>
        </w:rPr>
      </w:pPr>
      <w:r w:rsidRPr="008E2EA5">
        <w:rPr>
          <w:rFonts w:ascii="Cambria" w:hAnsi="Cambria" w:cs="Times New Roman"/>
          <w:b/>
          <w:i/>
          <w:sz w:val="24"/>
          <w:szCs w:val="24"/>
        </w:rPr>
        <w:t xml:space="preserve">a) </w:t>
      </w:r>
      <w:r w:rsidR="00585B98" w:rsidRPr="00585B98">
        <w:rPr>
          <w:rFonts w:ascii="Cambria" w:hAnsi="Cambria" w:cs="Times New Roman"/>
          <w:b/>
          <w:i/>
          <w:sz w:val="24"/>
          <w:szCs w:val="24"/>
        </w:rPr>
      </w:r>
      <w:r w:rsidR="00585B98">
        <w:rPr>
          <w:rFonts w:ascii="Cambria" w:hAnsi="Cambria" w:cs="Times New Roman"/>
          <w:b/>
          <w:i/>
          <w:sz w:val="24"/>
          <w:szCs w:val="24"/>
        </w:rPr>
        <w:pict>
          <v:rect id="_x0000_s1638"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iCs/>
        </w:rPr>
        <w:t>15-20</w:t>
      </w:r>
      <w:r w:rsidRPr="008E2EA5">
        <w:rPr>
          <w:rFonts w:ascii="Times New Roman" w:hAnsi="Times New Roman" w:cs="Times New Roman"/>
          <w:i/>
          <w:iCs/>
        </w:rPr>
        <w:tab/>
      </w:r>
      <w:r w:rsidRPr="008E2EA5">
        <w:rPr>
          <w:rFonts w:ascii="Times New Roman" w:hAnsi="Times New Roman" w:cs="Times New Roman"/>
          <w:i/>
          <w:iCs/>
        </w:rPr>
        <w:tab/>
      </w:r>
      <w:r w:rsidRPr="008E2EA5">
        <w:rPr>
          <w:rFonts w:ascii="Times New Roman" w:hAnsi="Times New Roman" w:cs="Times New Roman"/>
          <w:i/>
          <w:iCs/>
        </w:rPr>
        <w:tab/>
        <w:t xml:space="preserve">b)  </w:t>
      </w:r>
      <w:r w:rsidR="00585B98" w:rsidRPr="00585B98">
        <w:rPr>
          <w:rFonts w:ascii="Cambria" w:hAnsi="Cambria" w:cs="Times New Roman"/>
          <w:b/>
          <w:i/>
          <w:sz w:val="24"/>
          <w:szCs w:val="24"/>
          <w:lang w:val="es-ES"/>
        </w:rPr>
      </w:r>
      <w:r w:rsidR="00585B98" w:rsidRPr="00585B98">
        <w:rPr>
          <w:rFonts w:ascii="Cambria" w:hAnsi="Cambria" w:cs="Times New Roman"/>
          <w:b/>
          <w:i/>
          <w:sz w:val="24"/>
          <w:szCs w:val="24"/>
          <w:lang w:val="es-ES"/>
        </w:rPr>
        <w:pict>
          <v:rect id="_x0000_s1637"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iCs/>
        </w:rPr>
        <w:t>20-25</w:t>
      </w:r>
      <w:r w:rsidRPr="008E2EA5">
        <w:rPr>
          <w:rFonts w:ascii="Times New Roman" w:hAnsi="Times New Roman" w:cs="Times New Roman"/>
          <w:i/>
          <w:iCs/>
        </w:rPr>
        <w:tab/>
      </w:r>
      <w:r w:rsidRPr="008E2EA5">
        <w:rPr>
          <w:rFonts w:ascii="Times New Roman" w:hAnsi="Times New Roman" w:cs="Times New Roman"/>
          <w:i/>
          <w:iCs/>
        </w:rPr>
        <w:tab/>
        <w:t xml:space="preserve">c) </w:t>
      </w:r>
      <w:r w:rsidR="00585B98" w:rsidRPr="00585B98">
        <w:rPr>
          <w:rFonts w:ascii="Cambria" w:hAnsi="Cambria" w:cs="Times New Roman"/>
          <w:b/>
          <w:i/>
          <w:sz w:val="24"/>
          <w:szCs w:val="24"/>
          <w:lang w:val="es-ES"/>
        </w:rPr>
      </w:r>
      <w:r w:rsidR="00585B98" w:rsidRPr="00585B98">
        <w:rPr>
          <w:rFonts w:ascii="Cambria" w:hAnsi="Cambria" w:cs="Times New Roman"/>
          <w:b/>
          <w:i/>
          <w:sz w:val="24"/>
          <w:szCs w:val="24"/>
          <w:lang w:val="es-ES"/>
        </w:rPr>
        <w:pict>
          <v:rect id="_x0000_s1636"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iCs/>
        </w:rPr>
        <w:t>25-30</w:t>
      </w:r>
      <w:r w:rsidRPr="008E2EA5">
        <w:rPr>
          <w:rFonts w:ascii="Times New Roman" w:hAnsi="Times New Roman" w:cs="Times New Roman"/>
          <w:i/>
        </w:rPr>
        <w:t xml:space="preserve"> </w:t>
      </w:r>
    </w:p>
    <w:p w:rsidR="0033622A" w:rsidRPr="008E2EA5" w:rsidRDefault="0033622A" w:rsidP="00554028">
      <w:pPr>
        <w:spacing w:after="0" w:line="240" w:lineRule="auto"/>
        <w:ind w:left="142" w:right="-846"/>
        <w:rPr>
          <w:rFonts w:ascii="Times New Roman" w:hAnsi="Times New Roman" w:cs="Times New Roman"/>
          <w:b/>
          <w:bCs/>
          <w:i/>
          <w:u w:val="single"/>
          <w:lang w:val="es-DO"/>
        </w:rPr>
      </w:pPr>
    </w:p>
    <w:p w:rsidR="0033622A" w:rsidRPr="008E2EA5" w:rsidRDefault="0033622A" w:rsidP="00554028">
      <w:pPr>
        <w:pBdr>
          <w:top w:val="single" w:sz="4" w:space="1" w:color="auto"/>
          <w:left w:val="single" w:sz="4" w:space="4" w:color="auto"/>
          <w:bottom w:val="single" w:sz="4" w:space="1" w:color="auto"/>
          <w:right w:val="single" w:sz="4" w:space="4" w:color="auto"/>
        </w:pBdr>
        <w:spacing w:after="0" w:line="240" w:lineRule="auto"/>
        <w:ind w:left="142" w:right="-846"/>
        <w:rPr>
          <w:rFonts w:ascii="Times New Roman" w:hAnsi="Times New Roman" w:cs="Times New Roman"/>
          <w:b/>
          <w:bCs/>
          <w:i/>
          <w:lang w:val="es-DO"/>
        </w:rPr>
      </w:pPr>
      <w:r w:rsidRPr="008E2EA5">
        <w:rPr>
          <w:rFonts w:ascii="Times New Roman" w:hAnsi="Times New Roman" w:cs="Times New Roman"/>
          <w:b/>
          <w:bCs/>
          <w:i/>
          <w:lang w:val="es-DO"/>
        </w:rPr>
        <w:t xml:space="preserve">La economía </w:t>
      </w:r>
    </w:p>
    <w:p w:rsidR="0033622A" w:rsidRPr="008E2EA5" w:rsidRDefault="0033622A" w:rsidP="00554028">
      <w:pPr>
        <w:spacing w:after="0" w:line="240" w:lineRule="auto"/>
        <w:ind w:left="142" w:right="-846"/>
        <w:rPr>
          <w:rFonts w:ascii="Times New Roman" w:hAnsi="Times New Roman" w:cs="Times New Roman"/>
          <w:i/>
        </w:rPr>
      </w:pPr>
    </w:p>
    <w:p w:rsidR="0033622A" w:rsidRPr="008E2EA5" w:rsidRDefault="0033622A" w:rsidP="00554028">
      <w:pPr>
        <w:pStyle w:val="Prrafodelista"/>
        <w:numPr>
          <w:ilvl w:val="0"/>
          <w:numId w:val="15"/>
        </w:numPr>
        <w:spacing w:after="0" w:line="240" w:lineRule="auto"/>
        <w:ind w:left="142" w:right="-846"/>
        <w:rPr>
          <w:rFonts w:ascii="Times New Roman" w:hAnsi="Times New Roman" w:cs="Times New Roman"/>
          <w:i/>
        </w:rPr>
      </w:pPr>
      <w:r w:rsidRPr="008E2EA5">
        <w:rPr>
          <w:rFonts w:ascii="Times New Roman" w:hAnsi="Times New Roman" w:cs="Times New Roman"/>
          <w:b/>
          <w:bCs/>
          <w:i/>
          <w:iCs/>
        </w:rPr>
        <w:t>¿El chapeo puede catalogarse como parte de la industria del sexo?</w:t>
      </w:r>
      <w:r w:rsidRPr="008E2EA5">
        <w:rPr>
          <w:rFonts w:ascii="Times New Roman" w:hAnsi="Times New Roman" w:cs="Times New Roman"/>
          <w:i/>
        </w:rPr>
        <w:t xml:space="preserve"> </w:t>
      </w:r>
    </w:p>
    <w:p w:rsidR="0033622A" w:rsidRPr="008E2EA5" w:rsidRDefault="0033622A" w:rsidP="00554028">
      <w:pPr>
        <w:pStyle w:val="Prrafodelista"/>
        <w:spacing w:after="0" w:line="240" w:lineRule="auto"/>
        <w:ind w:left="142" w:right="-846"/>
        <w:rPr>
          <w:rFonts w:ascii="Times New Roman" w:hAnsi="Times New Roman" w:cs="Times New Roman"/>
          <w:i/>
        </w:rPr>
      </w:pPr>
    </w:p>
    <w:p w:rsidR="0033622A" w:rsidRPr="008E2EA5" w:rsidRDefault="0033622A" w:rsidP="00554028">
      <w:pPr>
        <w:pStyle w:val="Prrafodelista"/>
        <w:spacing w:after="0" w:line="240" w:lineRule="auto"/>
        <w:ind w:left="142" w:right="-846"/>
        <w:rPr>
          <w:rFonts w:ascii="Times New Roman" w:hAnsi="Times New Roman" w:cs="Times New Roman"/>
          <w:i/>
        </w:rPr>
      </w:pPr>
      <w:r w:rsidRPr="008E2EA5">
        <w:rPr>
          <w:rFonts w:ascii="Cambria" w:hAnsi="Cambria" w:cs="Times New Roman"/>
          <w:i/>
          <w:sz w:val="24"/>
          <w:szCs w:val="24"/>
        </w:rPr>
        <w:t xml:space="preserve">a) </w:t>
      </w:r>
      <w:r w:rsidR="00585B98" w:rsidRPr="00585B98">
        <w:rPr>
          <w:rFonts w:ascii="Cambria" w:hAnsi="Cambria" w:cs="Times New Roman"/>
          <w:i/>
          <w:sz w:val="24"/>
          <w:szCs w:val="24"/>
        </w:rPr>
      </w:r>
      <w:r w:rsidR="00585B98">
        <w:rPr>
          <w:rFonts w:ascii="Cambria" w:hAnsi="Cambria" w:cs="Times New Roman"/>
          <w:i/>
          <w:sz w:val="24"/>
          <w:szCs w:val="24"/>
        </w:rPr>
        <w:pict>
          <v:rect id="_x0000_s1635"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 xml:space="preserve">No </w:t>
      </w:r>
      <w:r w:rsidRPr="008E2EA5">
        <w:rPr>
          <w:rFonts w:ascii="Times New Roman" w:hAnsi="Times New Roman" w:cs="Times New Roman"/>
          <w:i/>
        </w:rPr>
        <w:tab/>
      </w:r>
      <w:r w:rsidRPr="008E2EA5">
        <w:rPr>
          <w:rFonts w:ascii="Times New Roman" w:hAnsi="Times New Roman" w:cs="Times New Roman"/>
          <w:i/>
        </w:rPr>
        <w:tab/>
        <w:t xml:space="preserve">b) </w:t>
      </w:r>
      <w:r w:rsidRPr="008E2EA5">
        <w:rPr>
          <w:rFonts w:ascii="Cambria" w:hAnsi="Cambria" w:cs="Times New Roman"/>
          <w:b/>
          <w:i/>
          <w:sz w:val="24"/>
          <w:szCs w:val="24"/>
        </w:rPr>
        <w:t xml:space="preserve"> </w:t>
      </w:r>
      <w:r w:rsidR="00585B98" w:rsidRPr="00585B98">
        <w:rPr>
          <w:rFonts w:ascii="Cambria" w:hAnsi="Cambria" w:cs="Times New Roman"/>
          <w:b/>
          <w:i/>
          <w:sz w:val="24"/>
          <w:szCs w:val="24"/>
        </w:rPr>
      </w:r>
      <w:r w:rsidR="00585B98">
        <w:rPr>
          <w:rFonts w:ascii="Cambria" w:hAnsi="Cambria" w:cs="Times New Roman"/>
          <w:b/>
          <w:i/>
          <w:sz w:val="24"/>
          <w:szCs w:val="24"/>
        </w:rPr>
        <w:pict>
          <v:rect id="_x0000_s1634"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 xml:space="preserve"> Si </w:t>
      </w:r>
    </w:p>
    <w:p w:rsidR="0033622A" w:rsidRPr="008E2EA5" w:rsidRDefault="0033622A" w:rsidP="00554028">
      <w:pPr>
        <w:pStyle w:val="Prrafodelista"/>
        <w:spacing w:after="0" w:line="240" w:lineRule="auto"/>
        <w:ind w:left="142" w:right="-846"/>
        <w:rPr>
          <w:rFonts w:ascii="Times New Roman" w:hAnsi="Times New Roman" w:cs="Times New Roman"/>
          <w:i/>
        </w:rPr>
      </w:pPr>
    </w:p>
    <w:p w:rsidR="0033622A" w:rsidRPr="008E2EA5" w:rsidRDefault="0033622A" w:rsidP="00554028">
      <w:pPr>
        <w:pStyle w:val="Prrafodelista"/>
        <w:numPr>
          <w:ilvl w:val="0"/>
          <w:numId w:val="15"/>
        </w:numPr>
        <w:spacing w:after="0" w:line="240" w:lineRule="auto"/>
        <w:ind w:left="142" w:right="-846"/>
        <w:rPr>
          <w:rFonts w:ascii="Times New Roman" w:hAnsi="Times New Roman" w:cs="Times New Roman"/>
          <w:i/>
        </w:rPr>
      </w:pPr>
      <w:r w:rsidRPr="008E2EA5">
        <w:rPr>
          <w:rFonts w:ascii="Times New Roman" w:hAnsi="Times New Roman" w:cs="Times New Roman"/>
          <w:b/>
          <w:bCs/>
          <w:i/>
          <w:iCs/>
        </w:rPr>
        <w:t>¿Cree usted que el mercado sexual deja grandes beneficios para quienes lo practican?</w:t>
      </w:r>
      <w:r w:rsidRPr="008E2EA5">
        <w:rPr>
          <w:rFonts w:ascii="Times New Roman" w:hAnsi="Times New Roman" w:cs="Times New Roman"/>
          <w:i/>
        </w:rPr>
        <w:t xml:space="preserve"> </w:t>
      </w:r>
    </w:p>
    <w:p w:rsidR="0033622A" w:rsidRPr="008E2EA5" w:rsidRDefault="0033622A" w:rsidP="00554028">
      <w:pPr>
        <w:pStyle w:val="Prrafodelista"/>
        <w:spacing w:after="0" w:line="240" w:lineRule="auto"/>
        <w:ind w:left="142" w:right="-846"/>
        <w:rPr>
          <w:rFonts w:ascii="Times New Roman" w:hAnsi="Times New Roman" w:cs="Times New Roman"/>
          <w:i/>
        </w:rPr>
      </w:pPr>
    </w:p>
    <w:p w:rsidR="0033622A" w:rsidRPr="008E2EA5" w:rsidRDefault="0033622A" w:rsidP="00554028">
      <w:pPr>
        <w:pStyle w:val="Prrafodelista"/>
        <w:spacing w:after="0" w:line="240" w:lineRule="auto"/>
        <w:ind w:left="142" w:right="-846"/>
        <w:rPr>
          <w:rFonts w:ascii="Times New Roman" w:hAnsi="Times New Roman" w:cs="Times New Roman"/>
          <w:i/>
        </w:rPr>
      </w:pPr>
      <w:r w:rsidRPr="008E2EA5">
        <w:rPr>
          <w:rFonts w:ascii="Cambria" w:hAnsi="Cambria" w:cs="Times New Roman"/>
          <w:i/>
          <w:sz w:val="24"/>
          <w:szCs w:val="24"/>
        </w:rPr>
        <w:t xml:space="preserve">a) </w:t>
      </w:r>
      <w:r w:rsidR="00585B98" w:rsidRPr="00585B98">
        <w:rPr>
          <w:rFonts w:ascii="Cambria" w:hAnsi="Cambria" w:cs="Times New Roman"/>
          <w:i/>
          <w:sz w:val="24"/>
          <w:szCs w:val="24"/>
        </w:rPr>
      </w:r>
      <w:r w:rsidR="00585B98">
        <w:rPr>
          <w:rFonts w:ascii="Cambria" w:hAnsi="Cambria" w:cs="Times New Roman"/>
          <w:i/>
          <w:sz w:val="24"/>
          <w:szCs w:val="24"/>
        </w:rPr>
        <w:pict>
          <v:rect id="_x0000_s1633"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 xml:space="preserve">No </w:t>
      </w:r>
      <w:r w:rsidRPr="008E2EA5">
        <w:rPr>
          <w:rFonts w:ascii="Times New Roman" w:hAnsi="Times New Roman" w:cs="Times New Roman"/>
          <w:i/>
        </w:rPr>
        <w:tab/>
      </w:r>
      <w:r w:rsidRPr="008E2EA5">
        <w:rPr>
          <w:rFonts w:ascii="Times New Roman" w:hAnsi="Times New Roman" w:cs="Times New Roman"/>
          <w:i/>
        </w:rPr>
        <w:tab/>
        <w:t xml:space="preserve">b) </w:t>
      </w:r>
      <w:r w:rsidRPr="008E2EA5">
        <w:rPr>
          <w:rFonts w:ascii="Cambria" w:hAnsi="Cambria" w:cs="Times New Roman"/>
          <w:b/>
          <w:i/>
          <w:sz w:val="24"/>
          <w:szCs w:val="24"/>
        </w:rPr>
        <w:t xml:space="preserve"> </w:t>
      </w:r>
      <w:r w:rsidR="00585B98" w:rsidRPr="00585B98">
        <w:rPr>
          <w:rFonts w:ascii="Cambria" w:hAnsi="Cambria" w:cs="Times New Roman"/>
          <w:b/>
          <w:i/>
          <w:sz w:val="24"/>
          <w:szCs w:val="24"/>
        </w:rPr>
      </w:r>
      <w:r w:rsidR="00585B98">
        <w:rPr>
          <w:rFonts w:ascii="Cambria" w:hAnsi="Cambria" w:cs="Times New Roman"/>
          <w:b/>
          <w:i/>
          <w:sz w:val="24"/>
          <w:szCs w:val="24"/>
        </w:rPr>
        <w:pict>
          <v:rect id="_x0000_s1632"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 xml:space="preserve"> Si </w:t>
      </w:r>
    </w:p>
    <w:p w:rsidR="0033622A" w:rsidRPr="008E2EA5" w:rsidRDefault="0033622A" w:rsidP="00554028">
      <w:pPr>
        <w:pStyle w:val="Prrafodelista"/>
        <w:spacing w:after="0" w:line="240" w:lineRule="auto"/>
        <w:ind w:left="142" w:right="-846"/>
        <w:rPr>
          <w:rFonts w:ascii="Times New Roman" w:hAnsi="Times New Roman" w:cs="Times New Roman"/>
          <w:i/>
        </w:rPr>
      </w:pPr>
    </w:p>
    <w:p w:rsidR="0033622A" w:rsidRPr="008E2EA5" w:rsidRDefault="0033622A" w:rsidP="00554028">
      <w:pPr>
        <w:pStyle w:val="Prrafodelista"/>
        <w:numPr>
          <w:ilvl w:val="0"/>
          <w:numId w:val="15"/>
        </w:numPr>
        <w:spacing w:after="0" w:line="240" w:lineRule="auto"/>
        <w:ind w:left="142" w:right="-846"/>
        <w:rPr>
          <w:rFonts w:ascii="Times New Roman" w:hAnsi="Times New Roman" w:cs="Times New Roman"/>
          <w:i/>
        </w:rPr>
      </w:pPr>
      <w:r w:rsidRPr="008E2EA5">
        <w:rPr>
          <w:rFonts w:ascii="Times New Roman" w:hAnsi="Times New Roman" w:cs="Times New Roman"/>
          <w:b/>
          <w:bCs/>
          <w:i/>
        </w:rPr>
        <w:t>¿Considera usted que los problemas estructurales  en  la economía es uno  de los factores  que incide a las personas practicar el chapeo y hacer de este su oficio habitual?</w:t>
      </w:r>
      <w:r w:rsidRPr="008E2EA5">
        <w:rPr>
          <w:rFonts w:ascii="Times New Roman" w:hAnsi="Times New Roman" w:cs="Times New Roman"/>
          <w:i/>
        </w:rPr>
        <w:t xml:space="preserve"> </w:t>
      </w:r>
    </w:p>
    <w:p w:rsidR="0033622A" w:rsidRPr="008E2EA5" w:rsidRDefault="0033622A" w:rsidP="00554028">
      <w:pPr>
        <w:spacing w:after="0" w:line="240" w:lineRule="auto"/>
        <w:ind w:left="142" w:right="-846"/>
        <w:rPr>
          <w:rFonts w:ascii="Times New Roman" w:hAnsi="Times New Roman" w:cs="Times New Roman"/>
          <w:i/>
        </w:rPr>
      </w:pPr>
    </w:p>
    <w:p w:rsidR="0033622A" w:rsidRPr="008E2EA5" w:rsidRDefault="0033622A" w:rsidP="00554028">
      <w:pPr>
        <w:pStyle w:val="Prrafodelista"/>
        <w:spacing w:after="0" w:line="240" w:lineRule="auto"/>
        <w:ind w:left="142" w:right="-846"/>
        <w:rPr>
          <w:rFonts w:ascii="Times New Roman" w:hAnsi="Times New Roman" w:cs="Times New Roman"/>
          <w:i/>
        </w:rPr>
      </w:pPr>
      <w:r w:rsidRPr="008E2EA5">
        <w:rPr>
          <w:rFonts w:ascii="Cambria" w:hAnsi="Cambria" w:cs="Times New Roman"/>
          <w:i/>
          <w:sz w:val="24"/>
          <w:szCs w:val="24"/>
        </w:rPr>
        <w:t xml:space="preserve">a) </w:t>
      </w:r>
      <w:r w:rsidR="00585B98" w:rsidRPr="00585B98">
        <w:rPr>
          <w:rFonts w:ascii="Cambria" w:hAnsi="Cambria" w:cs="Times New Roman"/>
          <w:i/>
          <w:sz w:val="24"/>
          <w:szCs w:val="24"/>
        </w:rPr>
      </w:r>
      <w:r w:rsidR="00585B98">
        <w:rPr>
          <w:rFonts w:ascii="Cambria" w:hAnsi="Cambria" w:cs="Times New Roman"/>
          <w:i/>
          <w:sz w:val="24"/>
          <w:szCs w:val="24"/>
        </w:rPr>
        <w:pict>
          <v:rect id="_x0000_s1631"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 xml:space="preserve">No </w:t>
      </w:r>
      <w:r w:rsidRPr="008E2EA5">
        <w:rPr>
          <w:rFonts w:ascii="Times New Roman" w:hAnsi="Times New Roman" w:cs="Times New Roman"/>
          <w:i/>
        </w:rPr>
        <w:tab/>
      </w:r>
      <w:r w:rsidRPr="008E2EA5">
        <w:rPr>
          <w:rFonts w:ascii="Times New Roman" w:hAnsi="Times New Roman" w:cs="Times New Roman"/>
          <w:i/>
        </w:rPr>
        <w:tab/>
        <w:t xml:space="preserve">b) </w:t>
      </w:r>
      <w:r w:rsidRPr="008E2EA5">
        <w:rPr>
          <w:rFonts w:ascii="Cambria" w:hAnsi="Cambria" w:cs="Times New Roman"/>
          <w:b/>
          <w:i/>
          <w:sz w:val="24"/>
          <w:szCs w:val="24"/>
        </w:rPr>
        <w:t xml:space="preserve"> </w:t>
      </w:r>
      <w:r w:rsidR="00585B98" w:rsidRPr="00585B98">
        <w:rPr>
          <w:rFonts w:ascii="Cambria" w:hAnsi="Cambria" w:cs="Times New Roman"/>
          <w:b/>
          <w:i/>
          <w:sz w:val="24"/>
          <w:szCs w:val="24"/>
        </w:rPr>
      </w:r>
      <w:r w:rsidR="00585B98">
        <w:rPr>
          <w:rFonts w:ascii="Cambria" w:hAnsi="Cambria" w:cs="Times New Roman"/>
          <w:b/>
          <w:i/>
          <w:sz w:val="24"/>
          <w:szCs w:val="24"/>
        </w:rPr>
        <w:pict>
          <v:rect id="_x0000_s1630"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 xml:space="preserve"> Si </w:t>
      </w:r>
    </w:p>
    <w:p w:rsidR="0033622A" w:rsidRPr="008E2EA5" w:rsidRDefault="0033622A" w:rsidP="00554028">
      <w:pPr>
        <w:pStyle w:val="Prrafodelista"/>
        <w:spacing w:after="0" w:line="240" w:lineRule="auto"/>
        <w:ind w:left="142" w:right="-846"/>
        <w:rPr>
          <w:rFonts w:ascii="Times New Roman" w:hAnsi="Times New Roman" w:cs="Times New Roman"/>
          <w:i/>
        </w:rPr>
      </w:pPr>
    </w:p>
    <w:p w:rsidR="0033622A" w:rsidRPr="008E2EA5" w:rsidRDefault="0033622A" w:rsidP="00554028">
      <w:pPr>
        <w:pStyle w:val="Prrafodelista"/>
        <w:numPr>
          <w:ilvl w:val="0"/>
          <w:numId w:val="15"/>
        </w:numPr>
        <w:spacing w:after="0" w:line="240" w:lineRule="auto"/>
        <w:ind w:left="142" w:right="-846"/>
        <w:rPr>
          <w:rFonts w:ascii="Times New Roman" w:hAnsi="Times New Roman" w:cs="Times New Roman"/>
          <w:i/>
        </w:rPr>
      </w:pPr>
      <w:r w:rsidRPr="008E2EA5">
        <w:rPr>
          <w:rFonts w:ascii="Times New Roman" w:hAnsi="Times New Roman" w:cs="Times New Roman"/>
          <w:b/>
          <w:bCs/>
          <w:i/>
          <w:iCs/>
        </w:rPr>
        <w:t>¿Incide la crisis económica en que las personas se dediquen a la práctica del chapeo?</w:t>
      </w:r>
      <w:r w:rsidRPr="008E2EA5">
        <w:rPr>
          <w:rFonts w:ascii="Times New Roman" w:hAnsi="Times New Roman" w:cs="Times New Roman"/>
          <w:i/>
        </w:rPr>
        <w:t xml:space="preserve"> </w:t>
      </w:r>
    </w:p>
    <w:p w:rsidR="0033622A" w:rsidRPr="008E2EA5" w:rsidRDefault="0033622A" w:rsidP="00554028">
      <w:pPr>
        <w:pStyle w:val="Prrafodelista"/>
        <w:spacing w:after="0" w:line="240" w:lineRule="auto"/>
        <w:ind w:left="142" w:right="-846"/>
        <w:rPr>
          <w:rFonts w:ascii="Times New Roman" w:hAnsi="Times New Roman" w:cs="Times New Roman"/>
          <w:i/>
        </w:rPr>
      </w:pPr>
    </w:p>
    <w:p w:rsidR="0033622A" w:rsidRPr="008E2EA5" w:rsidRDefault="0033622A" w:rsidP="00554028">
      <w:pPr>
        <w:pStyle w:val="Prrafodelista"/>
        <w:spacing w:after="0" w:line="240" w:lineRule="auto"/>
        <w:ind w:left="142" w:right="-846"/>
        <w:rPr>
          <w:rFonts w:ascii="Times New Roman" w:hAnsi="Times New Roman" w:cs="Times New Roman"/>
          <w:i/>
        </w:rPr>
      </w:pPr>
      <w:r w:rsidRPr="008E2EA5">
        <w:rPr>
          <w:rFonts w:ascii="Cambria" w:hAnsi="Cambria" w:cs="Times New Roman"/>
          <w:b/>
          <w:i/>
          <w:sz w:val="24"/>
          <w:szCs w:val="24"/>
        </w:rPr>
        <w:t xml:space="preserve">a) </w:t>
      </w:r>
      <w:r w:rsidR="00585B98" w:rsidRPr="00585B98">
        <w:rPr>
          <w:rFonts w:ascii="Cambria" w:hAnsi="Cambria" w:cs="Times New Roman"/>
          <w:b/>
          <w:i/>
          <w:sz w:val="24"/>
          <w:szCs w:val="24"/>
        </w:rPr>
      </w:r>
      <w:r w:rsidR="00585B98">
        <w:rPr>
          <w:rFonts w:ascii="Cambria" w:hAnsi="Cambria" w:cs="Times New Roman"/>
          <w:b/>
          <w:i/>
          <w:sz w:val="24"/>
          <w:szCs w:val="24"/>
        </w:rPr>
        <w:pict>
          <v:rect id="_x0000_s1629"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De acuerdo</w:t>
      </w:r>
      <w:r w:rsidRPr="008E2EA5">
        <w:rPr>
          <w:rFonts w:ascii="Times New Roman" w:hAnsi="Times New Roman" w:cs="Times New Roman"/>
          <w:i/>
        </w:rPr>
        <w:tab/>
      </w:r>
      <w:r w:rsidRPr="008E2EA5">
        <w:rPr>
          <w:rFonts w:ascii="Times New Roman" w:hAnsi="Times New Roman" w:cs="Times New Roman"/>
          <w:i/>
        </w:rPr>
        <w:tab/>
        <w:t xml:space="preserve">b)  </w:t>
      </w:r>
      <w:r w:rsidR="00585B98" w:rsidRPr="00585B98">
        <w:rPr>
          <w:rFonts w:ascii="Cambria" w:hAnsi="Cambria" w:cs="Times New Roman"/>
          <w:b/>
          <w:i/>
          <w:sz w:val="24"/>
          <w:szCs w:val="24"/>
        </w:rPr>
      </w:r>
      <w:r w:rsidR="00585B98" w:rsidRPr="00585B98">
        <w:rPr>
          <w:rFonts w:ascii="Cambria" w:hAnsi="Cambria" w:cs="Times New Roman"/>
          <w:b/>
          <w:i/>
          <w:sz w:val="24"/>
          <w:szCs w:val="24"/>
        </w:rPr>
        <w:pict>
          <v:rect id="_x0000_s1628"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 xml:space="preserve">En desacuerdo </w:t>
      </w:r>
    </w:p>
    <w:p w:rsidR="0033622A" w:rsidRDefault="0033622A" w:rsidP="00554028">
      <w:pPr>
        <w:spacing w:after="0" w:line="240" w:lineRule="auto"/>
        <w:ind w:left="142" w:right="-846"/>
        <w:rPr>
          <w:rFonts w:ascii="Times New Roman" w:hAnsi="Times New Roman" w:cs="Times New Roman"/>
          <w:b/>
          <w:bCs/>
          <w:i/>
          <w:u w:val="single"/>
          <w:lang w:val="es-DO"/>
        </w:rPr>
      </w:pPr>
    </w:p>
    <w:p w:rsidR="00554028" w:rsidRPr="008E2EA5" w:rsidRDefault="00554028" w:rsidP="00554028">
      <w:pPr>
        <w:spacing w:after="0" w:line="240" w:lineRule="auto"/>
        <w:ind w:left="142" w:right="-846"/>
        <w:rPr>
          <w:rFonts w:ascii="Times New Roman" w:hAnsi="Times New Roman" w:cs="Times New Roman"/>
          <w:b/>
          <w:bCs/>
          <w:i/>
          <w:u w:val="single"/>
          <w:lang w:val="es-DO"/>
        </w:rPr>
      </w:pPr>
    </w:p>
    <w:p w:rsidR="0033622A" w:rsidRPr="008E2EA5" w:rsidRDefault="0033622A" w:rsidP="00554028">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ind w:left="142" w:right="-846"/>
        <w:rPr>
          <w:rFonts w:ascii="Times New Roman" w:hAnsi="Times New Roman" w:cs="Times New Roman"/>
          <w:b/>
          <w:bCs/>
          <w:i/>
          <w:lang w:val="es-DO"/>
        </w:rPr>
      </w:pPr>
      <w:r w:rsidRPr="008E2EA5">
        <w:rPr>
          <w:rFonts w:ascii="Times New Roman" w:hAnsi="Times New Roman" w:cs="Times New Roman"/>
          <w:b/>
          <w:bCs/>
          <w:i/>
          <w:lang w:val="es-DO"/>
        </w:rPr>
        <w:t xml:space="preserve">El desempleo </w:t>
      </w:r>
    </w:p>
    <w:p w:rsidR="0033622A" w:rsidRPr="008E2EA5" w:rsidRDefault="0033622A" w:rsidP="00554028">
      <w:pPr>
        <w:spacing w:after="0" w:line="240" w:lineRule="auto"/>
        <w:ind w:left="142" w:right="-846"/>
        <w:rPr>
          <w:rFonts w:ascii="Times New Roman" w:hAnsi="Times New Roman" w:cs="Times New Roman"/>
          <w:i/>
        </w:rPr>
      </w:pPr>
    </w:p>
    <w:p w:rsidR="0033622A" w:rsidRPr="008E2EA5" w:rsidRDefault="0033622A" w:rsidP="00554028">
      <w:pPr>
        <w:pStyle w:val="Prrafodelista"/>
        <w:numPr>
          <w:ilvl w:val="0"/>
          <w:numId w:val="15"/>
        </w:numPr>
        <w:spacing w:after="0" w:line="240" w:lineRule="auto"/>
        <w:ind w:left="142" w:right="-846"/>
        <w:rPr>
          <w:rFonts w:ascii="Times New Roman" w:hAnsi="Times New Roman" w:cs="Times New Roman"/>
          <w:i/>
        </w:rPr>
      </w:pPr>
      <w:r w:rsidRPr="008E2EA5">
        <w:rPr>
          <w:rFonts w:ascii="Times New Roman" w:hAnsi="Times New Roman" w:cs="Times New Roman"/>
          <w:b/>
          <w:bCs/>
          <w:i/>
          <w:iCs/>
        </w:rPr>
        <w:t>El alto nivel de desempleo que se vive en la actualidad se considera como una de las causas que induce a la práctica del chapeo.</w:t>
      </w:r>
      <w:r w:rsidRPr="008E2EA5">
        <w:rPr>
          <w:rFonts w:ascii="Times New Roman" w:hAnsi="Times New Roman" w:cs="Times New Roman"/>
          <w:i/>
        </w:rPr>
        <w:t xml:space="preserve"> ¿</w:t>
      </w:r>
      <w:r w:rsidRPr="008E2EA5">
        <w:rPr>
          <w:rFonts w:ascii="Times New Roman" w:hAnsi="Times New Roman" w:cs="Times New Roman"/>
          <w:b/>
          <w:bCs/>
          <w:i/>
          <w:iCs/>
        </w:rPr>
        <w:t>Cree usted que el desempleo es una de las principales causas del chapeo?</w:t>
      </w:r>
      <w:r w:rsidRPr="008E2EA5">
        <w:rPr>
          <w:rFonts w:ascii="Times New Roman" w:hAnsi="Times New Roman" w:cs="Times New Roman"/>
          <w:i/>
        </w:rPr>
        <w:t xml:space="preserve"> </w:t>
      </w:r>
    </w:p>
    <w:p w:rsidR="0033622A" w:rsidRPr="008E2EA5" w:rsidRDefault="0033622A" w:rsidP="00554028">
      <w:pPr>
        <w:pStyle w:val="Prrafodelista"/>
        <w:spacing w:after="0" w:line="240" w:lineRule="auto"/>
        <w:ind w:left="142" w:right="-846"/>
        <w:rPr>
          <w:rFonts w:ascii="Times New Roman" w:hAnsi="Times New Roman" w:cs="Times New Roman"/>
          <w:i/>
          <w:sz w:val="16"/>
        </w:rPr>
      </w:pPr>
    </w:p>
    <w:p w:rsidR="0033622A" w:rsidRPr="008E2EA5" w:rsidRDefault="00585B98" w:rsidP="00554028">
      <w:pPr>
        <w:numPr>
          <w:ilvl w:val="0"/>
          <w:numId w:val="21"/>
        </w:numPr>
        <w:spacing w:after="0" w:line="240" w:lineRule="auto"/>
        <w:ind w:left="142" w:right="-846"/>
        <w:rPr>
          <w:rFonts w:ascii="Times New Roman" w:hAnsi="Times New Roman" w:cs="Times New Roman"/>
          <w:i/>
        </w:rPr>
      </w:pPr>
      <w:r w:rsidRPr="00585B98">
        <w:rPr>
          <w:rFonts w:ascii="Cambria" w:hAnsi="Cambria" w:cs="Times New Roman"/>
          <w:b/>
          <w:i/>
          <w:sz w:val="24"/>
          <w:szCs w:val="24"/>
        </w:rPr>
      </w:r>
      <w:r w:rsidRPr="00585B98">
        <w:rPr>
          <w:rFonts w:ascii="Cambria" w:hAnsi="Cambria" w:cs="Times New Roman"/>
          <w:b/>
          <w:i/>
          <w:sz w:val="24"/>
          <w:szCs w:val="24"/>
        </w:rPr>
        <w:pict>
          <v:rect id="_x0000_s1627"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0033622A" w:rsidRPr="008E2EA5">
        <w:rPr>
          <w:rFonts w:ascii="Times New Roman" w:hAnsi="Times New Roman" w:cs="Times New Roman"/>
          <w:i/>
          <w:lang w:val="es-DO"/>
        </w:rPr>
        <w:t>Definitivamente si</w:t>
      </w:r>
    </w:p>
    <w:p w:rsidR="0033622A" w:rsidRPr="008E2EA5" w:rsidRDefault="00585B98" w:rsidP="00554028">
      <w:pPr>
        <w:numPr>
          <w:ilvl w:val="0"/>
          <w:numId w:val="21"/>
        </w:numPr>
        <w:spacing w:after="0" w:line="240" w:lineRule="auto"/>
        <w:ind w:left="142" w:right="-846"/>
        <w:rPr>
          <w:rFonts w:ascii="Times New Roman" w:hAnsi="Times New Roman" w:cs="Times New Roman"/>
          <w:i/>
        </w:rPr>
      </w:pPr>
      <w:r w:rsidRPr="00585B98">
        <w:rPr>
          <w:rFonts w:ascii="Cambria" w:hAnsi="Cambria" w:cs="Times New Roman"/>
          <w:b/>
          <w:i/>
          <w:sz w:val="24"/>
          <w:szCs w:val="24"/>
        </w:rPr>
      </w:r>
      <w:r w:rsidRPr="00585B98">
        <w:rPr>
          <w:rFonts w:ascii="Cambria" w:hAnsi="Cambria" w:cs="Times New Roman"/>
          <w:b/>
          <w:i/>
          <w:sz w:val="24"/>
          <w:szCs w:val="24"/>
        </w:rPr>
        <w:pict>
          <v:rect id="_x0000_s1626"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0033622A" w:rsidRPr="008E2EA5">
        <w:rPr>
          <w:rFonts w:ascii="Times New Roman" w:hAnsi="Times New Roman" w:cs="Times New Roman"/>
          <w:i/>
          <w:lang w:val="es-DO"/>
        </w:rPr>
        <w:t>Probablemente si</w:t>
      </w:r>
    </w:p>
    <w:p w:rsidR="0033622A" w:rsidRPr="008E2EA5" w:rsidRDefault="00585B98" w:rsidP="00554028">
      <w:pPr>
        <w:numPr>
          <w:ilvl w:val="0"/>
          <w:numId w:val="21"/>
        </w:numPr>
        <w:spacing w:after="0" w:line="240" w:lineRule="auto"/>
        <w:ind w:left="142" w:right="-846"/>
        <w:rPr>
          <w:rFonts w:ascii="Times New Roman" w:hAnsi="Times New Roman" w:cs="Times New Roman"/>
          <w:i/>
        </w:rPr>
      </w:pPr>
      <w:r w:rsidRPr="00585B98">
        <w:rPr>
          <w:rFonts w:ascii="Cambria" w:hAnsi="Cambria" w:cs="Times New Roman"/>
          <w:b/>
          <w:i/>
          <w:sz w:val="24"/>
          <w:szCs w:val="24"/>
        </w:rPr>
      </w:r>
      <w:r w:rsidRPr="00585B98">
        <w:rPr>
          <w:rFonts w:ascii="Cambria" w:hAnsi="Cambria" w:cs="Times New Roman"/>
          <w:b/>
          <w:i/>
          <w:sz w:val="24"/>
          <w:szCs w:val="24"/>
        </w:rPr>
        <w:pict>
          <v:rect id="_x0000_s1625"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0033622A" w:rsidRPr="008E2EA5">
        <w:rPr>
          <w:rFonts w:ascii="Times New Roman" w:hAnsi="Times New Roman" w:cs="Times New Roman"/>
          <w:i/>
          <w:lang w:val="es-DO"/>
        </w:rPr>
        <w:t>Probablemente no</w:t>
      </w:r>
    </w:p>
    <w:p w:rsidR="0033622A" w:rsidRPr="008E2EA5" w:rsidRDefault="00585B98" w:rsidP="004B39DE">
      <w:pPr>
        <w:numPr>
          <w:ilvl w:val="0"/>
          <w:numId w:val="21"/>
        </w:numPr>
        <w:spacing w:after="0" w:line="240" w:lineRule="auto"/>
        <w:ind w:right="-846"/>
        <w:rPr>
          <w:rFonts w:ascii="Times New Roman" w:hAnsi="Times New Roman" w:cs="Times New Roman"/>
          <w:i/>
        </w:rPr>
      </w:pPr>
      <w:r w:rsidRPr="00585B98">
        <w:rPr>
          <w:rFonts w:ascii="Cambria" w:hAnsi="Cambria" w:cs="Times New Roman"/>
          <w:b/>
          <w:i/>
          <w:sz w:val="24"/>
          <w:szCs w:val="24"/>
        </w:rPr>
      </w:r>
      <w:r w:rsidRPr="00585B98">
        <w:rPr>
          <w:rFonts w:ascii="Cambria" w:hAnsi="Cambria" w:cs="Times New Roman"/>
          <w:b/>
          <w:i/>
          <w:sz w:val="24"/>
          <w:szCs w:val="24"/>
        </w:rPr>
        <w:pict>
          <v:rect id="_x0000_s1624"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0033622A" w:rsidRPr="008E2EA5">
        <w:rPr>
          <w:rFonts w:ascii="Times New Roman" w:hAnsi="Times New Roman" w:cs="Times New Roman"/>
          <w:i/>
          <w:iCs/>
          <w:lang w:val="es-DO"/>
        </w:rPr>
        <w:t>Definitivamente no </w:t>
      </w:r>
    </w:p>
    <w:p w:rsidR="0033622A" w:rsidRPr="008E2EA5" w:rsidRDefault="0033622A" w:rsidP="004B39DE">
      <w:pPr>
        <w:spacing w:after="0" w:line="240" w:lineRule="auto"/>
        <w:ind w:left="720" w:right="-846"/>
        <w:rPr>
          <w:rFonts w:ascii="Times New Roman" w:hAnsi="Times New Roman" w:cs="Times New Roman"/>
          <w:i/>
        </w:rPr>
      </w:pPr>
    </w:p>
    <w:p w:rsidR="0033622A" w:rsidRPr="008E2EA5" w:rsidRDefault="0033622A" w:rsidP="004B39DE">
      <w:pPr>
        <w:pStyle w:val="Prrafodelista"/>
        <w:numPr>
          <w:ilvl w:val="0"/>
          <w:numId w:val="15"/>
        </w:numPr>
        <w:spacing w:after="0" w:line="240" w:lineRule="auto"/>
        <w:ind w:right="-846"/>
        <w:rPr>
          <w:rFonts w:ascii="Times New Roman" w:hAnsi="Times New Roman" w:cs="Times New Roman"/>
          <w:i/>
        </w:rPr>
      </w:pPr>
      <w:r w:rsidRPr="008E2EA5">
        <w:rPr>
          <w:rFonts w:ascii="Times New Roman" w:hAnsi="Times New Roman" w:cs="Times New Roman"/>
          <w:b/>
          <w:bCs/>
          <w:i/>
        </w:rPr>
        <w:t>¿</w:t>
      </w:r>
      <w:r w:rsidRPr="008E2EA5">
        <w:rPr>
          <w:rFonts w:ascii="Times New Roman" w:hAnsi="Times New Roman" w:cs="Times New Roman"/>
          <w:b/>
          <w:bCs/>
          <w:i/>
          <w:lang w:val="es-ES_tradnl"/>
        </w:rPr>
        <w:t>El cierre de una series de empresas en la provincia de Monseñor Nouel y el lanzamiento a la calles de miles de empleados son causas que influyen a que las personas practiquen el chapeo?</w:t>
      </w:r>
      <w:r w:rsidRPr="008E2EA5">
        <w:rPr>
          <w:rFonts w:ascii="Times New Roman" w:hAnsi="Times New Roman" w:cs="Times New Roman"/>
          <w:i/>
        </w:rPr>
        <w:t xml:space="preserve"> </w:t>
      </w:r>
    </w:p>
    <w:p w:rsidR="0033622A" w:rsidRPr="008E2EA5" w:rsidRDefault="0033622A" w:rsidP="004B39DE">
      <w:pPr>
        <w:pStyle w:val="Prrafodelista"/>
        <w:spacing w:after="0" w:line="240" w:lineRule="auto"/>
        <w:ind w:left="1080" w:right="-846"/>
        <w:rPr>
          <w:rFonts w:ascii="Times New Roman" w:hAnsi="Times New Roman" w:cs="Times New Roman"/>
          <w:i/>
        </w:rPr>
      </w:pPr>
    </w:p>
    <w:p w:rsidR="0033622A" w:rsidRDefault="0033622A" w:rsidP="004B39DE">
      <w:pPr>
        <w:pStyle w:val="Prrafodelista"/>
        <w:spacing w:after="0" w:line="240" w:lineRule="auto"/>
        <w:ind w:right="-846"/>
        <w:rPr>
          <w:rFonts w:ascii="Times New Roman" w:hAnsi="Times New Roman" w:cs="Times New Roman"/>
          <w:i/>
        </w:rPr>
      </w:pPr>
      <w:r w:rsidRPr="008E2EA5">
        <w:rPr>
          <w:rFonts w:ascii="Cambria" w:hAnsi="Cambria" w:cs="Times New Roman"/>
          <w:i/>
          <w:sz w:val="24"/>
          <w:szCs w:val="24"/>
        </w:rPr>
        <w:t xml:space="preserve">a) </w:t>
      </w:r>
      <w:r w:rsidR="00585B98" w:rsidRPr="00585B98">
        <w:rPr>
          <w:rFonts w:ascii="Cambria" w:hAnsi="Cambria" w:cs="Times New Roman"/>
          <w:i/>
          <w:sz w:val="24"/>
          <w:szCs w:val="24"/>
        </w:rPr>
      </w:r>
      <w:r w:rsidR="00585B98">
        <w:rPr>
          <w:rFonts w:ascii="Cambria" w:hAnsi="Cambria" w:cs="Times New Roman"/>
          <w:i/>
          <w:sz w:val="24"/>
          <w:szCs w:val="24"/>
        </w:rPr>
        <w:pict>
          <v:rect id="_x0000_s1623"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 xml:space="preserve">No </w:t>
      </w:r>
      <w:r w:rsidRPr="008E2EA5">
        <w:rPr>
          <w:rFonts w:ascii="Times New Roman" w:hAnsi="Times New Roman" w:cs="Times New Roman"/>
          <w:i/>
        </w:rPr>
        <w:tab/>
      </w:r>
      <w:r w:rsidRPr="008E2EA5">
        <w:rPr>
          <w:rFonts w:ascii="Times New Roman" w:hAnsi="Times New Roman" w:cs="Times New Roman"/>
          <w:i/>
        </w:rPr>
        <w:tab/>
        <w:t xml:space="preserve">b) </w:t>
      </w:r>
      <w:r w:rsidRPr="008E2EA5">
        <w:rPr>
          <w:rFonts w:ascii="Cambria" w:hAnsi="Cambria" w:cs="Times New Roman"/>
          <w:b/>
          <w:i/>
          <w:sz w:val="24"/>
          <w:szCs w:val="24"/>
        </w:rPr>
        <w:t xml:space="preserve"> </w:t>
      </w:r>
      <w:r w:rsidR="00585B98" w:rsidRPr="00585B98">
        <w:rPr>
          <w:rFonts w:ascii="Cambria" w:hAnsi="Cambria" w:cs="Times New Roman"/>
          <w:b/>
          <w:i/>
          <w:sz w:val="24"/>
          <w:szCs w:val="24"/>
        </w:rPr>
      </w:r>
      <w:r w:rsidR="00585B98">
        <w:rPr>
          <w:rFonts w:ascii="Cambria" w:hAnsi="Cambria" w:cs="Times New Roman"/>
          <w:b/>
          <w:i/>
          <w:sz w:val="24"/>
          <w:szCs w:val="24"/>
        </w:rPr>
        <w:pict>
          <v:rect id="_x0000_s1622"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 xml:space="preserve"> Si </w:t>
      </w:r>
    </w:p>
    <w:p w:rsidR="003F5D30" w:rsidRDefault="003F5D30" w:rsidP="004B39DE">
      <w:pPr>
        <w:pStyle w:val="Prrafodelista"/>
        <w:spacing w:after="0" w:line="240" w:lineRule="auto"/>
        <w:ind w:right="-846"/>
        <w:rPr>
          <w:rFonts w:ascii="Times New Roman" w:hAnsi="Times New Roman" w:cs="Times New Roman"/>
          <w:i/>
        </w:rPr>
      </w:pPr>
    </w:p>
    <w:p w:rsidR="0033622A" w:rsidRDefault="0033622A" w:rsidP="004B39DE">
      <w:pPr>
        <w:spacing w:after="0" w:line="240" w:lineRule="auto"/>
        <w:ind w:right="-846"/>
        <w:rPr>
          <w:rFonts w:ascii="Times New Roman" w:hAnsi="Times New Roman" w:cs="Times New Roman"/>
          <w:i/>
          <w:sz w:val="16"/>
        </w:rPr>
      </w:pPr>
    </w:p>
    <w:p w:rsidR="003814F9" w:rsidRDefault="003814F9" w:rsidP="004B39DE">
      <w:pPr>
        <w:spacing w:after="0" w:line="240" w:lineRule="auto"/>
        <w:ind w:right="-846"/>
        <w:rPr>
          <w:rFonts w:ascii="Times New Roman" w:hAnsi="Times New Roman" w:cs="Times New Roman"/>
          <w:i/>
          <w:sz w:val="16"/>
        </w:rPr>
      </w:pPr>
    </w:p>
    <w:p w:rsidR="00496739" w:rsidRDefault="00496739" w:rsidP="004B39DE">
      <w:pPr>
        <w:spacing w:after="0" w:line="240" w:lineRule="auto"/>
        <w:ind w:right="-846"/>
        <w:rPr>
          <w:rFonts w:ascii="Times New Roman" w:hAnsi="Times New Roman" w:cs="Times New Roman"/>
          <w:i/>
          <w:sz w:val="16"/>
        </w:rPr>
      </w:pPr>
    </w:p>
    <w:p w:rsidR="00496739" w:rsidRDefault="00496739" w:rsidP="004B39DE">
      <w:pPr>
        <w:spacing w:after="0" w:line="240" w:lineRule="auto"/>
        <w:ind w:right="-846"/>
        <w:rPr>
          <w:rFonts w:ascii="Times New Roman" w:hAnsi="Times New Roman" w:cs="Times New Roman"/>
          <w:i/>
          <w:sz w:val="16"/>
        </w:rPr>
      </w:pPr>
    </w:p>
    <w:p w:rsidR="00496739" w:rsidRDefault="00496739" w:rsidP="004B39DE">
      <w:pPr>
        <w:spacing w:after="0" w:line="240" w:lineRule="auto"/>
        <w:ind w:right="-846"/>
        <w:rPr>
          <w:rFonts w:ascii="Times New Roman" w:hAnsi="Times New Roman" w:cs="Times New Roman"/>
          <w:i/>
          <w:sz w:val="16"/>
        </w:rPr>
      </w:pPr>
    </w:p>
    <w:p w:rsidR="00496739" w:rsidRDefault="00496739" w:rsidP="004B39DE">
      <w:pPr>
        <w:spacing w:after="0" w:line="240" w:lineRule="auto"/>
        <w:ind w:right="-846"/>
        <w:rPr>
          <w:rFonts w:ascii="Times New Roman" w:hAnsi="Times New Roman" w:cs="Times New Roman"/>
          <w:i/>
          <w:sz w:val="16"/>
        </w:rPr>
      </w:pPr>
    </w:p>
    <w:p w:rsidR="00496739" w:rsidRDefault="00496739" w:rsidP="004B39DE">
      <w:pPr>
        <w:spacing w:after="0" w:line="240" w:lineRule="auto"/>
        <w:ind w:right="-846"/>
        <w:rPr>
          <w:rFonts w:ascii="Times New Roman" w:hAnsi="Times New Roman" w:cs="Times New Roman"/>
          <w:i/>
          <w:sz w:val="16"/>
        </w:rPr>
      </w:pPr>
    </w:p>
    <w:p w:rsidR="00496739" w:rsidRPr="008E2EA5" w:rsidRDefault="00496739" w:rsidP="004B39DE">
      <w:pPr>
        <w:spacing w:after="0" w:line="240" w:lineRule="auto"/>
        <w:ind w:right="-846"/>
        <w:rPr>
          <w:rFonts w:ascii="Times New Roman" w:hAnsi="Times New Roman" w:cs="Times New Roman"/>
          <w:i/>
          <w:sz w:val="16"/>
        </w:rPr>
      </w:pPr>
    </w:p>
    <w:p w:rsidR="0033622A" w:rsidRPr="008E2EA5" w:rsidRDefault="0033622A" w:rsidP="004B39DE">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ind w:right="-846"/>
        <w:rPr>
          <w:rFonts w:ascii="Times New Roman" w:hAnsi="Times New Roman" w:cs="Times New Roman"/>
          <w:i/>
          <w:lang w:val="es-DO"/>
        </w:rPr>
      </w:pPr>
      <w:r w:rsidRPr="008E2EA5">
        <w:rPr>
          <w:rFonts w:ascii="Times New Roman" w:hAnsi="Times New Roman" w:cs="Times New Roman"/>
          <w:b/>
          <w:bCs/>
          <w:i/>
          <w:lang w:val="es-DO"/>
        </w:rPr>
        <w:lastRenderedPageBreak/>
        <w:t>La Pobreza</w:t>
      </w:r>
      <w:r w:rsidRPr="008E2EA5">
        <w:rPr>
          <w:rFonts w:ascii="Times New Roman" w:hAnsi="Times New Roman" w:cs="Times New Roman"/>
          <w:i/>
          <w:lang w:val="es-DO"/>
        </w:rPr>
        <w:t xml:space="preserve"> </w:t>
      </w:r>
    </w:p>
    <w:p w:rsidR="0033622A" w:rsidRPr="008E2EA5" w:rsidRDefault="0033622A" w:rsidP="004B39DE">
      <w:pPr>
        <w:spacing w:after="0" w:line="240" w:lineRule="auto"/>
        <w:ind w:right="-846"/>
        <w:rPr>
          <w:rFonts w:ascii="Times New Roman" w:hAnsi="Times New Roman" w:cs="Times New Roman"/>
          <w:i/>
        </w:rPr>
      </w:pPr>
    </w:p>
    <w:p w:rsidR="0033622A" w:rsidRPr="008E2EA5" w:rsidRDefault="0033622A" w:rsidP="004B39DE">
      <w:pPr>
        <w:pStyle w:val="Prrafodelista"/>
        <w:numPr>
          <w:ilvl w:val="0"/>
          <w:numId w:val="15"/>
        </w:numPr>
        <w:spacing w:after="0" w:line="240" w:lineRule="auto"/>
        <w:ind w:right="-846"/>
        <w:rPr>
          <w:rFonts w:ascii="Times New Roman" w:hAnsi="Times New Roman" w:cs="Times New Roman"/>
          <w:i/>
        </w:rPr>
      </w:pPr>
      <w:r w:rsidRPr="008E2EA5">
        <w:rPr>
          <w:rFonts w:ascii="Times New Roman" w:hAnsi="Times New Roman" w:cs="Times New Roman"/>
          <w:b/>
          <w:bCs/>
          <w:i/>
          <w:iCs/>
        </w:rPr>
        <w:t>¿Considera usted que el nivel bajo de ingresos induce a las personas a realizar la actividad del chapeo?</w:t>
      </w:r>
      <w:r w:rsidRPr="008E2EA5">
        <w:rPr>
          <w:rFonts w:ascii="Times New Roman" w:hAnsi="Times New Roman" w:cs="Times New Roman"/>
          <w:i/>
        </w:rPr>
        <w:t xml:space="preserve"> </w:t>
      </w:r>
    </w:p>
    <w:p w:rsidR="0033622A" w:rsidRPr="008E2EA5" w:rsidRDefault="0033622A" w:rsidP="004B39DE">
      <w:pPr>
        <w:pStyle w:val="Prrafodelista"/>
        <w:spacing w:after="0" w:line="240" w:lineRule="auto"/>
        <w:ind w:right="-846"/>
        <w:rPr>
          <w:rFonts w:ascii="Times New Roman" w:hAnsi="Times New Roman" w:cs="Times New Roman"/>
          <w:i/>
        </w:rPr>
      </w:pPr>
    </w:p>
    <w:p w:rsidR="0033622A" w:rsidRPr="008E2EA5" w:rsidRDefault="0033622A" w:rsidP="004B39DE">
      <w:pPr>
        <w:pStyle w:val="Prrafodelista"/>
        <w:spacing w:after="0" w:line="240" w:lineRule="auto"/>
        <w:ind w:right="-846"/>
        <w:rPr>
          <w:rFonts w:ascii="Times New Roman" w:hAnsi="Times New Roman" w:cs="Times New Roman"/>
          <w:i/>
        </w:rPr>
      </w:pPr>
      <w:r w:rsidRPr="008E2EA5">
        <w:rPr>
          <w:rFonts w:ascii="Cambria" w:hAnsi="Cambria" w:cs="Times New Roman"/>
          <w:i/>
          <w:sz w:val="24"/>
          <w:szCs w:val="24"/>
        </w:rPr>
        <w:t xml:space="preserve">a) </w:t>
      </w:r>
      <w:r w:rsidR="00585B98" w:rsidRPr="00585B98">
        <w:rPr>
          <w:rFonts w:ascii="Cambria" w:hAnsi="Cambria" w:cs="Times New Roman"/>
          <w:i/>
          <w:sz w:val="24"/>
          <w:szCs w:val="24"/>
        </w:rPr>
      </w:r>
      <w:r w:rsidR="00585B98">
        <w:rPr>
          <w:rFonts w:ascii="Cambria" w:hAnsi="Cambria" w:cs="Times New Roman"/>
          <w:i/>
          <w:sz w:val="24"/>
          <w:szCs w:val="24"/>
        </w:rPr>
        <w:pict>
          <v:rect id="_x0000_s1621"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 xml:space="preserve">No </w:t>
      </w:r>
      <w:r w:rsidRPr="008E2EA5">
        <w:rPr>
          <w:rFonts w:ascii="Times New Roman" w:hAnsi="Times New Roman" w:cs="Times New Roman"/>
          <w:i/>
        </w:rPr>
        <w:tab/>
      </w:r>
      <w:r w:rsidRPr="008E2EA5">
        <w:rPr>
          <w:rFonts w:ascii="Times New Roman" w:hAnsi="Times New Roman" w:cs="Times New Roman"/>
          <w:i/>
        </w:rPr>
        <w:tab/>
        <w:t xml:space="preserve">b) </w:t>
      </w:r>
      <w:r w:rsidRPr="008E2EA5">
        <w:rPr>
          <w:rFonts w:ascii="Cambria" w:hAnsi="Cambria" w:cs="Times New Roman"/>
          <w:b/>
          <w:i/>
          <w:sz w:val="24"/>
          <w:szCs w:val="24"/>
        </w:rPr>
        <w:t xml:space="preserve"> </w:t>
      </w:r>
      <w:r w:rsidR="00585B98" w:rsidRPr="00585B98">
        <w:rPr>
          <w:rFonts w:ascii="Cambria" w:hAnsi="Cambria" w:cs="Times New Roman"/>
          <w:b/>
          <w:i/>
          <w:sz w:val="24"/>
          <w:szCs w:val="24"/>
        </w:rPr>
      </w:r>
      <w:r w:rsidR="00585B98">
        <w:rPr>
          <w:rFonts w:ascii="Cambria" w:hAnsi="Cambria" w:cs="Times New Roman"/>
          <w:b/>
          <w:i/>
          <w:sz w:val="24"/>
          <w:szCs w:val="24"/>
        </w:rPr>
        <w:pict>
          <v:rect id="_x0000_s1620"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 xml:space="preserve"> Si </w:t>
      </w:r>
    </w:p>
    <w:p w:rsidR="0033622A" w:rsidRPr="008E2EA5" w:rsidRDefault="0033622A" w:rsidP="004B39DE">
      <w:pPr>
        <w:pStyle w:val="Prrafodelista"/>
        <w:spacing w:after="0" w:line="240" w:lineRule="auto"/>
        <w:ind w:right="-846"/>
        <w:rPr>
          <w:rFonts w:ascii="Times New Roman" w:hAnsi="Times New Roman" w:cs="Times New Roman"/>
          <w:i/>
        </w:rPr>
      </w:pPr>
    </w:p>
    <w:p w:rsidR="0033622A" w:rsidRPr="008E2EA5" w:rsidRDefault="0033622A" w:rsidP="004B39DE">
      <w:pPr>
        <w:pStyle w:val="Prrafodelista"/>
        <w:numPr>
          <w:ilvl w:val="0"/>
          <w:numId w:val="15"/>
        </w:numPr>
        <w:spacing w:after="0" w:line="240" w:lineRule="auto"/>
        <w:ind w:right="-846"/>
        <w:rPr>
          <w:rFonts w:ascii="Times New Roman" w:hAnsi="Times New Roman" w:cs="Times New Roman"/>
          <w:b/>
          <w:i/>
        </w:rPr>
      </w:pPr>
      <w:r w:rsidRPr="008E2EA5">
        <w:rPr>
          <w:rFonts w:ascii="Times New Roman" w:hAnsi="Times New Roman" w:cs="Times New Roman"/>
          <w:b/>
          <w:i/>
        </w:rPr>
        <w:t>¿Está</w:t>
      </w:r>
      <w:r w:rsidRPr="008E2EA5">
        <w:rPr>
          <w:rFonts w:ascii="Times New Roman" w:hAnsi="Times New Roman" w:cs="Times New Roman"/>
          <w:b/>
          <w:bCs/>
          <w:i/>
          <w:iCs/>
        </w:rPr>
        <w:t xml:space="preserve"> usted de acuerdo en que las personas más pobres son las más vu</w:t>
      </w:r>
      <w:r w:rsidR="004B39DE">
        <w:rPr>
          <w:rFonts w:ascii="Times New Roman" w:hAnsi="Times New Roman" w:cs="Times New Roman"/>
          <w:b/>
          <w:bCs/>
          <w:i/>
          <w:iCs/>
        </w:rPr>
        <w:t>lnerables a caer en estos actos?</w:t>
      </w:r>
    </w:p>
    <w:p w:rsidR="0033622A" w:rsidRPr="008E2EA5" w:rsidRDefault="0033622A" w:rsidP="004B39DE">
      <w:pPr>
        <w:pStyle w:val="Prrafodelista"/>
        <w:spacing w:after="0" w:line="240" w:lineRule="auto"/>
        <w:ind w:right="-846"/>
        <w:rPr>
          <w:rFonts w:ascii="Times New Roman" w:hAnsi="Times New Roman" w:cs="Times New Roman"/>
          <w:b/>
          <w:i/>
        </w:rPr>
      </w:pPr>
    </w:p>
    <w:p w:rsidR="0033622A" w:rsidRPr="008E2EA5" w:rsidRDefault="0033622A" w:rsidP="004B39DE">
      <w:pPr>
        <w:pStyle w:val="Prrafodelista"/>
        <w:spacing w:after="0" w:line="240" w:lineRule="auto"/>
        <w:ind w:right="-846"/>
        <w:rPr>
          <w:rFonts w:ascii="Times New Roman" w:hAnsi="Times New Roman" w:cs="Times New Roman"/>
          <w:i/>
        </w:rPr>
      </w:pPr>
      <w:r w:rsidRPr="008E2EA5">
        <w:rPr>
          <w:rFonts w:ascii="Cambria" w:hAnsi="Cambria" w:cs="Times New Roman"/>
          <w:i/>
          <w:sz w:val="24"/>
          <w:szCs w:val="24"/>
        </w:rPr>
        <w:t xml:space="preserve">a) </w:t>
      </w:r>
      <w:r w:rsidR="00585B98" w:rsidRPr="00585B98">
        <w:rPr>
          <w:rFonts w:ascii="Cambria" w:hAnsi="Cambria" w:cs="Times New Roman"/>
          <w:i/>
          <w:sz w:val="24"/>
          <w:szCs w:val="24"/>
        </w:rPr>
      </w:r>
      <w:r w:rsidR="00585B98">
        <w:rPr>
          <w:rFonts w:ascii="Cambria" w:hAnsi="Cambria" w:cs="Times New Roman"/>
          <w:i/>
          <w:sz w:val="24"/>
          <w:szCs w:val="24"/>
        </w:rPr>
        <w:pict>
          <v:rect id="_x0000_s1619"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 xml:space="preserve">No </w:t>
      </w:r>
      <w:r w:rsidRPr="008E2EA5">
        <w:rPr>
          <w:rFonts w:ascii="Times New Roman" w:hAnsi="Times New Roman" w:cs="Times New Roman"/>
          <w:i/>
        </w:rPr>
        <w:tab/>
      </w:r>
      <w:r w:rsidRPr="008E2EA5">
        <w:rPr>
          <w:rFonts w:ascii="Times New Roman" w:hAnsi="Times New Roman" w:cs="Times New Roman"/>
          <w:i/>
        </w:rPr>
        <w:tab/>
        <w:t xml:space="preserve">b) </w:t>
      </w:r>
      <w:r w:rsidRPr="008E2EA5">
        <w:rPr>
          <w:rFonts w:ascii="Cambria" w:hAnsi="Cambria" w:cs="Times New Roman"/>
          <w:b/>
          <w:i/>
          <w:sz w:val="24"/>
          <w:szCs w:val="24"/>
        </w:rPr>
        <w:t xml:space="preserve"> </w:t>
      </w:r>
      <w:r w:rsidR="00585B98" w:rsidRPr="00585B98">
        <w:rPr>
          <w:rFonts w:ascii="Cambria" w:hAnsi="Cambria" w:cs="Times New Roman"/>
          <w:b/>
          <w:i/>
          <w:sz w:val="24"/>
          <w:szCs w:val="24"/>
        </w:rPr>
      </w:r>
      <w:r w:rsidR="00585B98">
        <w:rPr>
          <w:rFonts w:ascii="Cambria" w:hAnsi="Cambria" w:cs="Times New Roman"/>
          <w:b/>
          <w:i/>
          <w:sz w:val="24"/>
          <w:szCs w:val="24"/>
        </w:rPr>
        <w:pict>
          <v:rect id="_x0000_s1618"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 xml:space="preserve"> Si </w:t>
      </w:r>
    </w:p>
    <w:p w:rsidR="0033622A" w:rsidRPr="008E2EA5" w:rsidRDefault="0033622A" w:rsidP="004B39DE">
      <w:pPr>
        <w:pStyle w:val="Prrafodelista"/>
        <w:spacing w:after="0" w:line="240" w:lineRule="auto"/>
        <w:ind w:right="-846"/>
        <w:rPr>
          <w:rFonts w:ascii="Times New Roman" w:hAnsi="Times New Roman" w:cs="Times New Roman"/>
          <w:b/>
          <w:i/>
        </w:rPr>
      </w:pPr>
    </w:p>
    <w:p w:rsidR="0033622A" w:rsidRPr="008E2EA5" w:rsidRDefault="0033622A" w:rsidP="004B39DE">
      <w:pPr>
        <w:pStyle w:val="Prrafodelista"/>
        <w:numPr>
          <w:ilvl w:val="0"/>
          <w:numId w:val="15"/>
        </w:numPr>
        <w:spacing w:after="0" w:line="240" w:lineRule="auto"/>
        <w:ind w:right="-846"/>
        <w:rPr>
          <w:rFonts w:ascii="Times New Roman" w:hAnsi="Times New Roman" w:cs="Times New Roman"/>
          <w:b/>
          <w:i/>
        </w:rPr>
      </w:pPr>
      <w:r w:rsidRPr="008E2EA5">
        <w:rPr>
          <w:rFonts w:ascii="Times New Roman" w:hAnsi="Times New Roman" w:cs="Times New Roman"/>
          <w:b/>
          <w:i/>
        </w:rPr>
        <w:t>¿Se puede ver en otros niveles sociales más altos la práctica de esta actividad?</w:t>
      </w:r>
    </w:p>
    <w:p w:rsidR="0033622A" w:rsidRPr="008E2EA5" w:rsidRDefault="0033622A" w:rsidP="004B39DE">
      <w:pPr>
        <w:pStyle w:val="Prrafodelista"/>
        <w:spacing w:after="0" w:line="240" w:lineRule="auto"/>
        <w:ind w:right="-846"/>
        <w:rPr>
          <w:rFonts w:ascii="Times New Roman" w:hAnsi="Times New Roman" w:cs="Times New Roman"/>
          <w:i/>
        </w:rPr>
      </w:pPr>
    </w:p>
    <w:p w:rsidR="0033622A" w:rsidRPr="008E2EA5" w:rsidRDefault="0033622A" w:rsidP="004B39DE">
      <w:pPr>
        <w:pStyle w:val="Prrafodelista"/>
        <w:spacing w:after="0" w:line="240" w:lineRule="auto"/>
        <w:ind w:right="-846"/>
        <w:rPr>
          <w:rFonts w:ascii="Times New Roman" w:hAnsi="Times New Roman" w:cs="Times New Roman"/>
          <w:i/>
        </w:rPr>
      </w:pPr>
      <w:r w:rsidRPr="008E2EA5">
        <w:rPr>
          <w:rFonts w:ascii="Cambria" w:hAnsi="Cambria" w:cs="Times New Roman"/>
          <w:i/>
          <w:sz w:val="24"/>
          <w:szCs w:val="24"/>
        </w:rPr>
        <w:t xml:space="preserve">a) </w:t>
      </w:r>
      <w:r w:rsidR="00585B98" w:rsidRPr="00585B98">
        <w:rPr>
          <w:rFonts w:ascii="Cambria" w:hAnsi="Cambria" w:cs="Times New Roman"/>
          <w:i/>
          <w:sz w:val="24"/>
          <w:szCs w:val="24"/>
        </w:rPr>
      </w:r>
      <w:r w:rsidR="00585B98">
        <w:rPr>
          <w:rFonts w:ascii="Cambria" w:hAnsi="Cambria" w:cs="Times New Roman"/>
          <w:i/>
          <w:sz w:val="24"/>
          <w:szCs w:val="24"/>
        </w:rPr>
        <w:pict>
          <v:rect id="_x0000_s1617"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 xml:space="preserve">No </w:t>
      </w:r>
      <w:r w:rsidRPr="008E2EA5">
        <w:rPr>
          <w:rFonts w:ascii="Times New Roman" w:hAnsi="Times New Roman" w:cs="Times New Roman"/>
          <w:i/>
        </w:rPr>
        <w:tab/>
      </w:r>
      <w:r w:rsidRPr="008E2EA5">
        <w:rPr>
          <w:rFonts w:ascii="Times New Roman" w:hAnsi="Times New Roman" w:cs="Times New Roman"/>
          <w:i/>
        </w:rPr>
        <w:tab/>
        <w:t xml:space="preserve">b) </w:t>
      </w:r>
      <w:r w:rsidRPr="008E2EA5">
        <w:rPr>
          <w:rFonts w:ascii="Cambria" w:hAnsi="Cambria" w:cs="Times New Roman"/>
          <w:b/>
          <w:i/>
          <w:sz w:val="24"/>
          <w:szCs w:val="24"/>
        </w:rPr>
        <w:t xml:space="preserve"> </w:t>
      </w:r>
      <w:r w:rsidR="00585B98" w:rsidRPr="00585B98">
        <w:rPr>
          <w:rFonts w:ascii="Cambria" w:hAnsi="Cambria" w:cs="Times New Roman"/>
          <w:b/>
          <w:i/>
          <w:sz w:val="24"/>
          <w:szCs w:val="24"/>
        </w:rPr>
      </w:r>
      <w:r w:rsidR="00585B98">
        <w:rPr>
          <w:rFonts w:ascii="Cambria" w:hAnsi="Cambria" w:cs="Times New Roman"/>
          <w:b/>
          <w:i/>
          <w:sz w:val="24"/>
          <w:szCs w:val="24"/>
        </w:rPr>
        <w:pict>
          <v:rect id="_x0000_s1616"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 xml:space="preserve"> Si </w:t>
      </w:r>
    </w:p>
    <w:p w:rsidR="0033622A" w:rsidRPr="008E2EA5" w:rsidRDefault="0033622A" w:rsidP="004B39DE">
      <w:pPr>
        <w:pStyle w:val="Prrafodelista"/>
        <w:spacing w:after="0" w:line="240" w:lineRule="auto"/>
        <w:ind w:right="-846"/>
        <w:rPr>
          <w:rFonts w:ascii="Times New Roman" w:hAnsi="Times New Roman" w:cs="Times New Roman"/>
          <w:i/>
          <w:sz w:val="14"/>
        </w:rPr>
      </w:pPr>
    </w:p>
    <w:p w:rsidR="0033622A" w:rsidRPr="008E2EA5" w:rsidRDefault="0033622A" w:rsidP="004B39DE">
      <w:pPr>
        <w:pStyle w:val="Prrafodelista"/>
        <w:numPr>
          <w:ilvl w:val="0"/>
          <w:numId w:val="15"/>
        </w:numPr>
        <w:spacing w:after="0" w:line="240" w:lineRule="auto"/>
        <w:ind w:right="-846"/>
        <w:rPr>
          <w:rFonts w:ascii="Times New Roman" w:hAnsi="Times New Roman" w:cs="Times New Roman"/>
          <w:i/>
        </w:rPr>
      </w:pPr>
      <w:r w:rsidRPr="008E2EA5">
        <w:rPr>
          <w:rFonts w:ascii="Times New Roman" w:hAnsi="Times New Roman" w:cs="Times New Roman"/>
          <w:b/>
          <w:bCs/>
          <w:i/>
        </w:rPr>
        <w:t>¿Cree usted que elementos como: el conocimiento insuficiente, la corrupción y la escasez de capital forman parte del empoderamiento de la actividad del chapeo?</w:t>
      </w:r>
      <w:r w:rsidRPr="008E2EA5">
        <w:rPr>
          <w:rFonts w:ascii="Times New Roman" w:hAnsi="Times New Roman" w:cs="Times New Roman"/>
          <w:i/>
        </w:rPr>
        <w:t xml:space="preserve"> </w:t>
      </w:r>
    </w:p>
    <w:p w:rsidR="0033622A" w:rsidRPr="008E2EA5" w:rsidRDefault="0033622A" w:rsidP="004B39DE">
      <w:pPr>
        <w:pStyle w:val="Prrafodelista"/>
        <w:spacing w:after="0" w:line="240" w:lineRule="auto"/>
        <w:ind w:right="-846"/>
        <w:rPr>
          <w:rFonts w:ascii="Times New Roman" w:hAnsi="Times New Roman" w:cs="Times New Roman"/>
          <w:i/>
        </w:rPr>
      </w:pPr>
    </w:p>
    <w:p w:rsidR="0033622A" w:rsidRPr="008E2EA5" w:rsidRDefault="0033622A" w:rsidP="004B39DE">
      <w:pPr>
        <w:pStyle w:val="Prrafodelista"/>
        <w:spacing w:after="0" w:line="240" w:lineRule="auto"/>
        <w:ind w:right="-846"/>
        <w:rPr>
          <w:rFonts w:ascii="Times New Roman" w:hAnsi="Times New Roman" w:cs="Times New Roman"/>
          <w:i/>
        </w:rPr>
      </w:pPr>
      <w:r w:rsidRPr="008E2EA5">
        <w:rPr>
          <w:rFonts w:ascii="Cambria" w:hAnsi="Cambria" w:cs="Times New Roman"/>
          <w:i/>
          <w:sz w:val="24"/>
          <w:szCs w:val="24"/>
        </w:rPr>
        <w:t xml:space="preserve">a) </w:t>
      </w:r>
      <w:r w:rsidR="00585B98" w:rsidRPr="00585B98">
        <w:rPr>
          <w:rFonts w:ascii="Cambria" w:hAnsi="Cambria" w:cs="Times New Roman"/>
          <w:i/>
          <w:sz w:val="24"/>
          <w:szCs w:val="24"/>
        </w:rPr>
      </w:r>
      <w:r w:rsidR="00585B98">
        <w:rPr>
          <w:rFonts w:ascii="Cambria" w:hAnsi="Cambria" w:cs="Times New Roman"/>
          <w:i/>
          <w:sz w:val="24"/>
          <w:szCs w:val="24"/>
        </w:rPr>
        <w:pict>
          <v:rect id="_x0000_s1615"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 xml:space="preserve">No </w:t>
      </w:r>
      <w:r w:rsidRPr="008E2EA5">
        <w:rPr>
          <w:rFonts w:ascii="Times New Roman" w:hAnsi="Times New Roman" w:cs="Times New Roman"/>
          <w:i/>
        </w:rPr>
        <w:tab/>
      </w:r>
      <w:r w:rsidRPr="008E2EA5">
        <w:rPr>
          <w:rFonts w:ascii="Times New Roman" w:hAnsi="Times New Roman" w:cs="Times New Roman"/>
          <w:i/>
        </w:rPr>
        <w:tab/>
        <w:t xml:space="preserve">b) </w:t>
      </w:r>
      <w:r w:rsidRPr="008E2EA5">
        <w:rPr>
          <w:rFonts w:ascii="Cambria" w:hAnsi="Cambria" w:cs="Times New Roman"/>
          <w:b/>
          <w:i/>
          <w:sz w:val="24"/>
          <w:szCs w:val="24"/>
        </w:rPr>
        <w:t xml:space="preserve"> </w:t>
      </w:r>
      <w:r w:rsidR="00585B98" w:rsidRPr="00585B98">
        <w:rPr>
          <w:rFonts w:ascii="Cambria" w:hAnsi="Cambria" w:cs="Times New Roman"/>
          <w:b/>
          <w:i/>
          <w:sz w:val="24"/>
          <w:szCs w:val="24"/>
        </w:rPr>
      </w:r>
      <w:r w:rsidR="00585B98">
        <w:rPr>
          <w:rFonts w:ascii="Cambria" w:hAnsi="Cambria" w:cs="Times New Roman"/>
          <w:b/>
          <w:i/>
          <w:sz w:val="24"/>
          <w:szCs w:val="24"/>
        </w:rPr>
        <w:pict>
          <v:rect id="_x0000_s1614"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 xml:space="preserve"> Si </w:t>
      </w:r>
    </w:p>
    <w:p w:rsidR="0033622A" w:rsidRPr="008E2EA5" w:rsidRDefault="0033622A" w:rsidP="004B39DE">
      <w:pPr>
        <w:pStyle w:val="Prrafodelista"/>
        <w:spacing w:after="0" w:line="240" w:lineRule="auto"/>
        <w:ind w:right="-846"/>
        <w:rPr>
          <w:rFonts w:ascii="Times New Roman" w:hAnsi="Times New Roman" w:cs="Times New Roman"/>
          <w:i/>
        </w:rPr>
      </w:pPr>
    </w:p>
    <w:p w:rsidR="0033622A" w:rsidRPr="008E2EA5" w:rsidRDefault="0033622A" w:rsidP="004B39DE">
      <w:pPr>
        <w:pStyle w:val="Prrafodelista"/>
        <w:numPr>
          <w:ilvl w:val="0"/>
          <w:numId w:val="15"/>
        </w:numPr>
        <w:spacing w:after="0" w:line="240" w:lineRule="auto"/>
        <w:ind w:right="-846"/>
        <w:rPr>
          <w:rFonts w:ascii="Times New Roman" w:hAnsi="Times New Roman" w:cs="Times New Roman"/>
          <w:i/>
        </w:rPr>
      </w:pPr>
      <w:r w:rsidRPr="008E2EA5">
        <w:rPr>
          <w:rFonts w:ascii="Times New Roman" w:hAnsi="Times New Roman" w:cs="Times New Roman"/>
          <w:b/>
          <w:bCs/>
          <w:i/>
        </w:rPr>
        <w:t>¿La privación en el acceso de los servicios en el país  es una de las razones por lo cual las personas quiere conseguir el dinero fácil a través de esta actividad [el chapeo]?</w:t>
      </w:r>
      <w:r w:rsidRPr="008E2EA5">
        <w:rPr>
          <w:rFonts w:ascii="Times New Roman" w:hAnsi="Times New Roman" w:cs="Times New Roman"/>
          <w:i/>
        </w:rPr>
        <w:t xml:space="preserve"> </w:t>
      </w:r>
    </w:p>
    <w:p w:rsidR="0033622A" w:rsidRPr="008E2EA5" w:rsidRDefault="0033622A" w:rsidP="004B39DE">
      <w:pPr>
        <w:pStyle w:val="Prrafodelista"/>
        <w:spacing w:after="0" w:line="240" w:lineRule="auto"/>
        <w:ind w:right="-846"/>
        <w:rPr>
          <w:rFonts w:ascii="Times New Roman" w:hAnsi="Times New Roman" w:cs="Times New Roman"/>
          <w:i/>
        </w:rPr>
      </w:pPr>
    </w:p>
    <w:p w:rsidR="0033622A" w:rsidRPr="008E2EA5" w:rsidRDefault="0033622A" w:rsidP="004B39DE">
      <w:pPr>
        <w:pStyle w:val="Prrafodelista"/>
        <w:spacing w:after="0" w:line="240" w:lineRule="auto"/>
        <w:ind w:right="-846"/>
        <w:rPr>
          <w:rFonts w:ascii="Times New Roman" w:hAnsi="Times New Roman" w:cs="Times New Roman"/>
          <w:i/>
        </w:rPr>
      </w:pPr>
      <w:r w:rsidRPr="008E2EA5">
        <w:rPr>
          <w:rFonts w:ascii="Cambria" w:hAnsi="Cambria" w:cs="Times New Roman"/>
          <w:i/>
          <w:sz w:val="24"/>
          <w:szCs w:val="24"/>
        </w:rPr>
        <w:t xml:space="preserve">a) </w:t>
      </w:r>
      <w:r w:rsidR="00585B98" w:rsidRPr="00585B98">
        <w:rPr>
          <w:rFonts w:ascii="Cambria" w:hAnsi="Cambria" w:cs="Times New Roman"/>
          <w:i/>
          <w:sz w:val="24"/>
          <w:szCs w:val="24"/>
        </w:rPr>
      </w:r>
      <w:r w:rsidR="00585B98">
        <w:rPr>
          <w:rFonts w:ascii="Cambria" w:hAnsi="Cambria" w:cs="Times New Roman"/>
          <w:i/>
          <w:sz w:val="24"/>
          <w:szCs w:val="24"/>
        </w:rPr>
        <w:pict>
          <v:rect id="_x0000_s1613"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 xml:space="preserve">No </w:t>
      </w:r>
      <w:r w:rsidRPr="008E2EA5">
        <w:rPr>
          <w:rFonts w:ascii="Times New Roman" w:hAnsi="Times New Roman" w:cs="Times New Roman"/>
          <w:i/>
        </w:rPr>
        <w:tab/>
      </w:r>
      <w:r w:rsidRPr="008E2EA5">
        <w:rPr>
          <w:rFonts w:ascii="Times New Roman" w:hAnsi="Times New Roman" w:cs="Times New Roman"/>
          <w:i/>
        </w:rPr>
        <w:tab/>
        <w:t xml:space="preserve">b) </w:t>
      </w:r>
      <w:r w:rsidRPr="008E2EA5">
        <w:rPr>
          <w:rFonts w:ascii="Cambria" w:hAnsi="Cambria" w:cs="Times New Roman"/>
          <w:b/>
          <w:i/>
          <w:sz w:val="24"/>
          <w:szCs w:val="24"/>
        </w:rPr>
        <w:t xml:space="preserve"> </w:t>
      </w:r>
      <w:r w:rsidR="00585B98" w:rsidRPr="00585B98">
        <w:rPr>
          <w:rFonts w:ascii="Cambria" w:hAnsi="Cambria" w:cs="Times New Roman"/>
          <w:b/>
          <w:i/>
          <w:sz w:val="24"/>
          <w:szCs w:val="24"/>
        </w:rPr>
      </w:r>
      <w:r w:rsidR="00585B98">
        <w:rPr>
          <w:rFonts w:ascii="Cambria" w:hAnsi="Cambria" w:cs="Times New Roman"/>
          <w:b/>
          <w:i/>
          <w:sz w:val="24"/>
          <w:szCs w:val="24"/>
        </w:rPr>
        <w:pict>
          <v:rect id="_x0000_s1612"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 xml:space="preserve"> Si </w:t>
      </w:r>
    </w:p>
    <w:p w:rsidR="0033622A" w:rsidRDefault="0033622A" w:rsidP="004B39DE">
      <w:pPr>
        <w:spacing w:after="0" w:line="240" w:lineRule="auto"/>
        <w:ind w:right="-846"/>
        <w:rPr>
          <w:rFonts w:ascii="Times New Roman" w:hAnsi="Times New Roman" w:cs="Times New Roman"/>
          <w:b/>
          <w:bCs/>
          <w:i/>
          <w:u w:val="single"/>
          <w:lang w:val="es-DO"/>
        </w:rPr>
      </w:pPr>
    </w:p>
    <w:p w:rsidR="0033622A" w:rsidRPr="008E2EA5" w:rsidRDefault="0033622A" w:rsidP="004B39DE">
      <w:pPr>
        <w:spacing w:after="0" w:line="240" w:lineRule="auto"/>
        <w:ind w:right="-846"/>
        <w:rPr>
          <w:rFonts w:ascii="Times New Roman" w:hAnsi="Times New Roman" w:cs="Times New Roman"/>
          <w:b/>
          <w:bCs/>
          <w:i/>
          <w:u w:val="single"/>
          <w:lang w:val="es-DO"/>
        </w:rPr>
      </w:pPr>
    </w:p>
    <w:p w:rsidR="0033622A" w:rsidRPr="008E2EA5" w:rsidRDefault="0033622A" w:rsidP="004B39DE">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ind w:right="-846"/>
        <w:rPr>
          <w:rFonts w:ascii="Times New Roman" w:hAnsi="Times New Roman" w:cs="Times New Roman"/>
          <w:b/>
          <w:bCs/>
          <w:i/>
          <w:lang w:val="es-DO"/>
        </w:rPr>
      </w:pPr>
      <w:r w:rsidRPr="008E2EA5">
        <w:rPr>
          <w:rFonts w:ascii="Times New Roman" w:hAnsi="Times New Roman" w:cs="Times New Roman"/>
          <w:b/>
          <w:bCs/>
          <w:i/>
          <w:lang w:val="es-DO"/>
        </w:rPr>
        <w:t>La Discriminación</w:t>
      </w:r>
    </w:p>
    <w:p w:rsidR="0033622A" w:rsidRPr="008E2EA5" w:rsidRDefault="0033622A" w:rsidP="004B39DE">
      <w:pPr>
        <w:spacing w:after="0" w:line="240" w:lineRule="auto"/>
        <w:ind w:right="-846"/>
        <w:rPr>
          <w:rFonts w:ascii="Times New Roman" w:hAnsi="Times New Roman" w:cs="Times New Roman"/>
          <w:b/>
          <w:bCs/>
          <w:i/>
          <w:u w:val="single"/>
          <w:lang w:val="es-DO"/>
        </w:rPr>
      </w:pPr>
    </w:p>
    <w:p w:rsidR="0033622A" w:rsidRPr="008E2EA5" w:rsidRDefault="0033622A" w:rsidP="004B39DE">
      <w:pPr>
        <w:spacing w:after="0" w:line="240" w:lineRule="auto"/>
        <w:ind w:right="-846"/>
        <w:rPr>
          <w:rFonts w:ascii="Times New Roman" w:hAnsi="Times New Roman" w:cs="Times New Roman"/>
          <w:i/>
        </w:rPr>
      </w:pPr>
    </w:p>
    <w:p w:rsidR="0033622A" w:rsidRPr="008E2EA5" w:rsidRDefault="0033622A" w:rsidP="004B39DE">
      <w:pPr>
        <w:pStyle w:val="Prrafodelista"/>
        <w:numPr>
          <w:ilvl w:val="0"/>
          <w:numId w:val="15"/>
        </w:numPr>
        <w:spacing w:after="0" w:line="240" w:lineRule="auto"/>
        <w:ind w:right="-846"/>
        <w:rPr>
          <w:rFonts w:ascii="Times New Roman" w:hAnsi="Times New Roman" w:cs="Times New Roman"/>
          <w:i/>
        </w:rPr>
      </w:pPr>
      <w:r w:rsidRPr="008E2EA5">
        <w:rPr>
          <w:rFonts w:ascii="Times New Roman" w:hAnsi="Times New Roman" w:cs="Times New Roman"/>
          <w:b/>
          <w:bCs/>
          <w:i/>
        </w:rPr>
        <w:t xml:space="preserve">¿Considera usted que la actividad del chapeo solo  afecta socialmente a las personas que lo practican? </w:t>
      </w:r>
    </w:p>
    <w:p w:rsidR="0033622A" w:rsidRPr="008E2EA5" w:rsidRDefault="0033622A" w:rsidP="004B39DE">
      <w:pPr>
        <w:pStyle w:val="Prrafodelista"/>
        <w:spacing w:after="0" w:line="240" w:lineRule="auto"/>
        <w:ind w:left="1080" w:right="-846"/>
        <w:rPr>
          <w:rFonts w:ascii="Times New Roman" w:hAnsi="Times New Roman" w:cs="Times New Roman"/>
          <w:i/>
        </w:rPr>
      </w:pPr>
    </w:p>
    <w:p w:rsidR="0033622A" w:rsidRPr="008E2EA5" w:rsidRDefault="0033622A" w:rsidP="004B39DE">
      <w:pPr>
        <w:pStyle w:val="Prrafodelista"/>
        <w:spacing w:after="0" w:line="240" w:lineRule="auto"/>
        <w:ind w:right="-846"/>
        <w:rPr>
          <w:rFonts w:ascii="Times New Roman" w:hAnsi="Times New Roman" w:cs="Times New Roman"/>
          <w:i/>
        </w:rPr>
      </w:pPr>
      <w:r w:rsidRPr="008E2EA5">
        <w:rPr>
          <w:rFonts w:ascii="Cambria" w:hAnsi="Cambria" w:cs="Times New Roman"/>
          <w:i/>
          <w:sz w:val="24"/>
          <w:szCs w:val="24"/>
        </w:rPr>
        <w:t xml:space="preserve">a) </w:t>
      </w:r>
      <w:r w:rsidR="00585B98" w:rsidRPr="00585B98">
        <w:rPr>
          <w:rFonts w:ascii="Cambria" w:hAnsi="Cambria" w:cs="Times New Roman"/>
          <w:i/>
          <w:sz w:val="24"/>
          <w:szCs w:val="24"/>
        </w:rPr>
      </w:r>
      <w:r w:rsidR="00585B98">
        <w:rPr>
          <w:rFonts w:ascii="Cambria" w:hAnsi="Cambria" w:cs="Times New Roman"/>
          <w:i/>
          <w:sz w:val="24"/>
          <w:szCs w:val="24"/>
        </w:rPr>
        <w:pict>
          <v:rect id="_x0000_s1611"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 xml:space="preserve">No </w:t>
      </w:r>
      <w:r w:rsidRPr="008E2EA5">
        <w:rPr>
          <w:rFonts w:ascii="Times New Roman" w:hAnsi="Times New Roman" w:cs="Times New Roman"/>
          <w:i/>
        </w:rPr>
        <w:tab/>
      </w:r>
      <w:r w:rsidRPr="008E2EA5">
        <w:rPr>
          <w:rFonts w:ascii="Times New Roman" w:hAnsi="Times New Roman" w:cs="Times New Roman"/>
          <w:i/>
        </w:rPr>
        <w:tab/>
        <w:t xml:space="preserve">b) </w:t>
      </w:r>
      <w:r w:rsidRPr="008E2EA5">
        <w:rPr>
          <w:rFonts w:ascii="Cambria" w:hAnsi="Cambria" w:cs="Times New Roman"/>
          <w:b/>
          <w:i/>
          <w:sz w:val="24"/>
          <w:szCs w:val="24"/>
        </w:rPr>
        <w:t xml:space="preserve"> </w:t>
      </w:r>
      <w:r w:rsidR="00585B98" w:rsidRPr="00585B98">
        <w:rPr>
          <w:rFonts w:ascii="Cambria" w:hAnsi="Cambria" w:cs="Times New Roman"/>
          <w:b/>
          <w:i/>
          <w:sz w:val="24"/>
          <w:szCs w:val="24"/>
        </w:rPr>
      </w:r>
      <w:r w:rsidR="00585B98">
        <w:rPr>
          <w:rFonts w:ascii="Cambria" w:hAnsi="Cambria" w:cs="Times New Roman"/>
          <w:b/>
          <w:i/>
          <w:sz w:val="24"/>
          <w:szCs w:val="24"/>
        </w:rPr>
        <w:pict>
          <v:rect id="_x0000_s1610"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 xml:space="preserve"> Si </w:t>
      </w:r>
    </w:p>
    <w:p w:rsidR="0033622A" w:rsidRPr="008E2EA5" w:rsidRDefault="0033622A" w:rsidP="004B39DE">
      <w:pPr>
        <w:spacing w:after="0" w:line="240" w:lineRule="auto"/>
        <w:ind w:right="-846"/>
        <w:rPr>
          <w:rFonts w:ascii="Times New Roman" w:hAnsi="Times New Roman" w:cs="Times New Roman"/>
          <w:b/>
          <w:bCs/>
          <w:i/>
          <w:iCs/>
          <w:lang w:val="es-DO"/>
        </w:rPr>
      </w:pPr>
    </w:p>
    <w:p w:rsidR="0033622A" w:rsidRPr="008E2EA5" w:rsidRDefault="0033622A" w:rsidP="004B39DE">
      <w:pPr>
        <w:pStyle w:val="Prrafodelista"/>
        <w:numPr>
          <w:ilvl w:val="0"/>
          <w:numId w:val="15"/>
        </w:numPr>
        <w:spacing w:after="0" w:line="240" w:lineRule="auto"/>
        <w:ind w:right="-846"/>
        <w:rPr>
          <w:rFonts w:ascii="Times New Roman" w:hAnsi="Times New Roman" w:cs="Times New Roman"/>
          <w:b/>
          <w:i/>
        </w:rPr>
      </w:pPr>
      <w:r w:rsidRPr="008E2EA5">
        <w:rPr>
          <w:rFonts w:ascii="Times New Roman" w:hAnsi="Times New Roman" w:cs="Times New Roman"/>
          <w:b/>
          <w:bCs/>
          <w:i/>
          <w:iCs/>
        </w:rPr>
        <w:t>¿Se les debe excluir de la sociedad a estas personas que ejercen o  practican esta actividad?</w:t>
      </w:r>
      <w:r w:rsidRPr="008E2EA5">
        <w:rPr>
          <w:rFonts w:ascii="Times New Roman" w:hAnsi="Times New Roman" w:cs="Times New Roman"/>
          <w:b/>
          <w:i/>
        </w:rPr>
        <w:t xml:space="preserve"> </w:t>
      </w:r>
    </w:p>
    <w:p w:rsidR="0033622A" w:rsidRPr="008E2EA5" w:rsidRDefault="0033622A" w:rsidP="004B39DE">
      <w:pPr>
        <w:pStyle w:val="Prrafodelista"/>
        <w:spacing w:after="0" w:line="240" w:lineRule="auto"/>
        <w:ind w:right="-846"/>
        <w:rPr>
          <w:rFonts w:ascii="Times New Roman" w:hAnsi="Times New Roman" w:cs="Times New Roman"/>
          <w:i/>
        </w:rPr>
      </w:pPr>
    </w:p>
    <w:p w:rsidR="0033622A" w:rsidRPr="008E2EA5" w:rsidRDefault="0033622A" w:rsidP="004B39DE">
      <w:pPr>
        <w:pStyle w:val="Prrafodelista"/>
        <w:spacing w:after="0" w:line="240" w:lineRule="auto"/>
        <w:ind w:right="-846"/>
        <w:rPr>
          <w:rFonts w:ascii="Times New Roman" w:hAnsi="Times New Roman" w:cs="Times New Roman"/>
          <w:i/>
        </w:rPr>
      </w:pPr>
      <w:r w:rsidRPr="008E2EA5">
        <w:rPr>
          <w:rFonts w:ascii="Cambria" w:hAnsi="Cambria" w:cs="Times New Roman"/>
          <w:i/>
          <w:sz w:val="24"/>
          <w:szCs w:val="24"/>
        </w:rPr>
        <w:t xml:space="preserve">a) </w:t>
      </w:r>
      <w:r w:rsidR="00585B98" w:rsidRPr="00585B98">
        <w:rPr>
          <w:rFonts w:ascii="Cambria" w:hAnsi="Cambria" w:cs="Times New Roman"/>
          <w:i/>
          <w:sz w:val="24"/>
          <w:szCs w:val="24"/>
        </w:rPr>
      </w:r>
      <w:r w:rsidR="00585B98">
        <w:rPr>
          <w:rFonts w:ascii="Cambria" w:hAnsi="Cambria" w:cs="Times New Roman"/>
          <w:i/>
          <w:sz w:val="24"/>
          <w:szCs w:val="24"/>
        </w:rPr>
        <w:pict>
          <v:rect id="_x0000_s1609"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 xml:space="preserve">No </w:t>
      </w:r>
      <w:r w:rsidRPr="008E2EA5">
        <w:rPr>
          <w:rFonts w:ascii="Times New Roman" w:hAnsi="Times New Roman" w:cs="Times New Roman"/>
          <w:i/>
        </w:rPr>
        <w:tab/>
      </w:r>
      <w:r w:rsidRPr="008E2EA5">
        <w:rPr>
          <w:rFonts w:ascii="Times New Roman" w:hAnsi="Times New Roman" w:cs="Times New Roman"/>
          <w:i/>
        </w:rPr>
        <w:tab/>
        <w:t xml:space="preserve">b) </w:t>
      </w:r>
      <w:r w:rsidRPr="008E2EA5">
        <w:rPr>
          <w:rFonts w:ascii="Cambria" w:hAnsi="Cambria" w:cs="Times New Roman"/>
          <w:b/>
          <w:i/>
          <w:sz w:val="24"/>
          <w:szCs w:val="24"/>
        </w:rPr>
        <w:t xml:space="preserve"> </w:t>
      </w:r>
      <w:r w:rsidR="00585B98" w:rsidRPr="00585B98">
        <w:rPr>
          <w:rFonts w:ascii="Cambria" w:hAnsi="Cambria" w:cs="Times New Roman"/>
          <w:b/>
          <w:i/>
          <w:sz w:val="24"/>
          <w:szCs w:val="24"/>
        </w:rPr>
      </w:r>
      <w:r w:rsidR="00585B98">
        <w:rPr>
          <w:rFonts w:ascii="Cambria" w:hAnsi="Cambria" w:cs="Times New Roman"/>
          <w:b/>
          <w:i/>
          <w:sz w:val="24"/>
          <w:szCs w:val="24"/>
        </w:rPr>
        <w:pict>
          <v:rect id="_x0000_s1608"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 xml:space="preserve"> Si </w:t>
      </w:r>
    </w:p>
    <w:p w:rsidR="0033622A" w:rsidRPr="008E2EA5" w:rsidRDefault="0033622A" w:rsidP="004B39DE">
      <w:pPr>
        <w:pStyle w:val="Prrafodelista"/>
        <w:spacing w:after="0" w:line="240" w:lineRule="auto"/>
        <w:ind w:left="1080" w:right="-846"/>
        <w:rPr>
          <w:rFonts w:ascii="Times New Roman" w:hAnsi="Times New Roman" w:cs="Times New Roman"/>
          <w:i/>
        </w:rPr>
      </w:pPr>
    </w:p>
    <w:p w:rsidR="0033622A" w:rsidRPr="008E2EA5" w:rsidRDefault="0033622A" w:rsidP="004B39DE">
      <w:pPr>
        <w:pStyle w:val="Prrafodelista"/>
        <w:numPr>
          <w:ilvl w:val="0"/>
          <w:numId w:val="15"/>
        </w:numPr>
        <w:spacing w:after="0" w:line="240" w:lineRule="auto"/>
        <w:ind w:right="-846"/>
        <w:rPr>
          <w:rFonts w:ascii="Times New Roman" w:hAnsi="Times New Roman" w:cs="Times New Roman"/>
          <w:i/>
        </w:rPr>
      </w:pPr>
      <w:r w:rsidRPr="008E2EA5">
        <w:rPr>
          <w:rFonts w:ascii="Times New Roman" w:hAnsi="Times New Roman" w:cs="Times New Roman"/>
          <w:b/>
          <w:bCs/>
          <w:i/>
        </w:rPr>
        <w:t xml:space="preserve">¿Cree usted que las </w:t>
      </w:r>
      <w:proofErr w:type="spellStart"/>
      <w:r w:rsidRPr="008E2EA5">
        <w:rPr>
          <w:rFonts w:ascii="Times New Roman" w:hAnsi="Times New Roman" w:cs="Times New Roman"/>
          <w:b/>
          <w:bCs/>
          <w:i/>
        </w:rPr>
        <w:t>chapeadoras</w:t>
      </w:r>
      <w:proofErr w:type="spellEnd"/>
      <w:r w:rsidRPr="008E2EA5">
        <w:rPr>
          <w:rFonts w:ascii="Times New Roman" w:hAnsi="Times New Roman" w:cs="Times New Roman"/>
          <w:b/>
          <w:bCs/>
          <w:i/>
        </w:rPr>
        <w:t xml:space="preserve"> deben ser  juzgadas  por la falta de educación, vestimenta, conducta y clase social a la que pertenecen?</w:t>
      </w:r>
    </w:p>
    <w:p w:rsidR="0033622A" w:rsidRPr="008E2EA5" w:rsidRDefault="0033622A" w:rsidP="004B39DE">
      <w:pPr>
        <w:pStyle w:val="Prrafodelista"/>
        <w:spacing w:after="0" w:line="240" w:lineRule="auto"/>
        <w:ind w:right="-846"/>
        <w:rPr>
          <w:rFonts w:ascii="Times New Roman" w:hAnsi="Times New Roman" w:cs="Times New Roman"/>
          <w:i/>
        </w:rPr>
      </w:pPr>
    </w:p>
    <w:p w:rsidR="0033622A" w:rsidRPr="008E2EA5" w:rsidRDefault="0033622A" w:rsidP="004B39DE">
      <w:pPr>
        <w:pStyle w:val="Prrafodelista"/>
        <w:spacing w:after="0" w:line="240" w:lineRule="auto"/>
        <w:ind w:right="-846"/>
        <w:rPr>
          <w:rFonts w:ascii="Times New Roman" w:hAnsi="Times New Roman" w:cs="Times New Roman"/>
          <w:i/>
        </w:rPr>
      </w:pPr>
      <w:r w:rsidRPr="008E2EA5">
        <w:rPr>
          <w:rFonts w:ascii="Cambria" w:hAnsi="Cambria" w:cs="Times New Roman"/>
          <w:i/>
          <w:sz w:val="24"/>
          <w:szCs w:val="24"/>
        </w:rPr>
        <w:t xml:space="preserve">a) </w:t>
      </w:r>
      <w:r w:rsidR="00585B98" w:rsidRPr="00585B98">
        <w:rPr>
          <w:rFonts w:ascii="Cambria" w:hAnsi="Cambria" w:cs="Times New Roman"/>
          <w:i/>
          <w:sz w:val="24"/>
          <w:szCs w:val="24"/>
        </w:rPr>
      </w:r>
      <w:r w:rsidR="00585B98">
        <w:rPr>
          <w:rFonts w:ascii="Cambria" w:hAnsi="Cambria" w:cs="Times New Roman"/>
          <w:i/>
          <w:sz w:val="24"/>
          <w:szCs w:val="24"/>
        </w:rPr>
        <w:pict>
          <v:rect id="_x0000_s1607"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 xml:space="preserve">No </w:t>
      </w:r>
      <w:r w:rsidRPr="008E2EA5">
        <w:rPr>
          <w:rFonts w:ascii="Times New Roman" w:hAnsi="Times New Roman" w:cs="Times New Roman"/>
          <w:i/>
        </w:rPr>
        <w:tab/>
      </w:r>
      <w:r w:rsidRPr="008E2EA5">
        <w:rPr>
          <w:rFonts w:ascii="Times New Roman" w:hAnsi="Times New Roman" w:cs="Times New Roman"/>
          <w:i/>
        </w:rPr>
        <w:tab/>
        <w:t xml:space="preserve">b) </w:t>
      </w:r>
      <w:r w:rsidRPr="008E2EA5">
        <w:rPr>
          <w:rFonts w:ascii="Cambria" w:hAnsi="Cambria" w:cs="Times New Roman"/>
          <w:b/>
          <w:i/>
          <w:sz w:val="24"/>
          <w:szCs w:val="24"/>
        </w:rPr>
        <w:t xml:space="preserve"> </w:t>
      </w:r>
      <w:r w:rsidR="00585B98" w:rsidRPr="00585B98">
        <w:rPr>
          <w:rFonts w:ascii="Cambria" w:hAnsi="Cambria" w:cs="Times New Roman"/>
          <w:b/>
          <w:i/>
          <w:sz w:val="24"/>
          <w:szCs w:val="24"/>
        </w:rPr>
      </w:r>
      <w:r w:rsidR="00585B98">
        <w:rPr>
          <w:rFonts w:ascii="Cambria" w:hAnsi="Cambria" w:cs="Times New Roman"/>
          <w:b/>
          <w:i/>
          <w:sz w:val="24"/>
          <w:szCs w:val="24"/>
        </w:rPr>
        <w:pict>
          <v:rect id="_x0000_s1606"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 xml:space="preserve"> Si </w:t>
      </w:r>
    </w:p>
    <w:p w:rsidR="0033622A" w:rsidRPr="008E2EA5" w:rsidRDefault="0033622A" w:rsidP="004B39DE">
      <w:pPr>
        <w:pStyle w:val="Prrafodelista"/>
        <w:spacing w:after="0" w:line="240" w:lineRule="auto"/>
        <w:ind w:left="1080" w:right="-846"/>
        <w:rPr>
          <w:rFonts w:ascii="Times New Roman" w:hAnsi="Times New Roman" w:cs="Times New Roman"/>
          <w:i/>
        </w:rPr>
      </w:pPr>
    </w:p>
    <w:p w:rsidR="0033622A" w:rsidRPr="008E2EA5" w:rsidRDefault="0033622A" w:rsidP="004B39DE">
      <w:pPr>
        <w:pStyle w:val="Prrafodelista"/>
        <w:numPr>
          <w:ilvl w:val="0"/>
          <w:numId w:val="15"/>
        </w:numPr>
        <w:spacing w:after="0" w:line="240" w:lineRule="auto"/>
        <w:ind w:right="-846"/>
        <w:rPr>
          <w:rFonts w:ascii="Times New Roman" w:hAnsi="Times New Roman" w:cs="Times New Roman"/>
          <w:i/>
        </w:rPr>
      </w:pPr>
      <w:r w:rsidRPr="008E2EA5">
        <w:rPr>
          <w:rFonts w:ascii="Times New Roman" w:hAnsi="Times New Roman" w:cs="Times New Roman"/>
          <w:b/>
          <w:bCs/>
          <w:i/>
        </w:rPr>
        <w:t xml:space="preserve">¿Usted cree que los padres y las  madres </w:t>
      </w:r>
      <w:proofErr w:type="spellStart"/>
      <w:r w:rsidRPr="008E2EA5">
        <w:rPr>
          <w:rFonts w:ascii="Times New Roman" w:hAnsi="Times New Roman" w:cs="Times New Roman"/>
          <w:b/>
          <w:bCs/>
          <w:i/>
        </w:rPr>
        <w:t>chapeadores</w:t>
      </w:r>
      <w:proofErr w:type="spellEnd"/>
      <w:r w:rsidRPr="008E2EA5">
        <w:rPr>
          <w:rFonts w:ascii="Times New Roman" w:hAnsi="Times New Roman" w:cs="Times New Roman"/>
          <w:b/>
          <w:bCs/>
          <w:i/>
        </w:rPr>
        <w:t xml:space="preserve"> están en capacidad para cuidar de sus hijos? </w:t>
      </w:r>
    </w:p>
    <w:p w:rsidR="0033622A" w:rsidRPr="008E2EA5" w:rsidRDefault="0033622A" w:rsidP="004B39DE">
      <w:pPr>
        <w:pStyle w:val="Prrafodelista"/>
        <w:spacing w:after="0" w:line="240" w:lineRule="auto"/>
        <w:ind w:left="1080" w:right="-846"/>
        <w:rPr>
          <w:rFonts w:ascii="Times New Roman" w:hAnsi="Times New Roman" w:cs="Times New Roman"/>
          <w:i/>
        </w:rPr>
      </w:pPr>
    </w:p>
    <w:p w:rsidR="0033622A" w:rsidRDefault="0033622A" w:rsidP="004B39DE">
      <w:pPr>
        <w:pStyle w:val="Prrafodelista"/>
        <w:spacing w:after="0" w:line="240" w:lineRule="auto"/>
        <w:ind w:right="-846"/>
        <w:rPr>
          <w:rFonts w:ascii="Times New Roman" w:hAnsi="Times New Roman" w:cs="Times New Roman"/>
          <w:i/>
        </w:rPr>
      </w:pPr>
      <w:r w:rsidRPr="008E2EA5">
        <w:rPr>
          <w:rFonts w:ascii="Cambria" w:hAnsi="Cambria" w:cs="Times New Roman"/>
          <w:i/>
          <w:sz w:val="24"/>
          <w:szCs w:val="24"/>
        </w:rPr>
        <w:t xml:space="preserve">a) </w:t>
      </w:r>
      <w:r w:rsidR="00585B98" w:rsidRPr="00585B98">
        <w:rPr>
          <w:rFonts w:ascii="Cambria" w:hAnsi="Cambria" w:cs="Times New Roman"/>
          <w:i/>
          <w:sz w:val="24"/>
          <w:szCs w:val="24"/>
        </w:rPr>
      </w:r>
      <w:r w:rsidR="00585B98">
        <w:rPr>
          <w:rFonts w:ascii="Cambria" w:hAnsi="Cambria" w:cs="Times New Roman"/>
          <w:i/>
          <w:sz w:val="24"/>
          <w:szCs w:val="24"/>
        </w:rPr>
        <w:pict>
          <v:rect id="_x0000_s1605"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 xml:space="preserve">No </w:t>
      </w:r>
      <w:r w:rsidRPr="008E2EA5">
        <w:rPr>
          <w:rFonts w:ascii="Times New Roman" w:hAnsi="Times New Roman" w:cs="Times New Roman"/>
          <w:i/>
        </w:rPr>
        <w:tab/>
      </w:r>
      <w:r w:rsidRPr="008E2EA5">
        <w:rPr>
          <w:rFonts w:ascii="Times New Roman" w:hAnsi="Times New Roman" w:cs="Times New Roman"/>
          <w:i/>
        </w:rPr>
        <w:tab/>
        <w:t xml:space="preserve">b) </w:t>
      </w:r>
      <w:r w:rsidRPr="008E2EA5">
        <w:rPr>
          <w:rFonts w:ascii="Cambria" w:hAnsi="Cambria" w:cs="Times New Roman"/>
          <w:b/>
          <w:i/>
          <w:sz w:val="24"/>
          <w:szCs w:val="24"/>
        </w:rPr>
        <w:t xml:space="preserve"> </w:t>
      </w:r>
      <w:r w:rsidR="00585B98" w:rsidRPr="00585B98">
        <w:rPr>
          <w:rFonts w:ascii="Cambria" w:hAnsi="Cambria" w:cs="Times New Roman"/>
          <w:b/>
          <w:i/>
          <w:sz w:val="24"/>
          <w:szCs w:val="24"/>
        </w:rPr>
      </w:r>
      <w:r w:rsidR="00585B98">
        <w:rPr>
          <w:rFonts w:ascii="Cambria" w:hAnsi="Cambria" w:cs="Times New Roman"/>
          <w:b/>
          <w:i/>
          <w:sz w:val="24"/>
          <w:szCs w:val="24"/>
        </w:rPr>
        <w:pict>
          <v:rect id="_x0000_s1604"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 xml:space="preserve"> Si </w:t>
      </w:r>
    </w:p>
    <w:p w:rsidR="003F5D30" w:rsidRDefault="003F5D30" w:rsidP="004B39DE">
      <w:pPr>
        <w:pStyle w:val="Prrafodelista"/>
        <w:spacing w:after="0" w:line="240" w:lineRule="auto"/>
        <w:ind w:right="-846"/>
        <w:rPr>
          <w:rFonts w:ascii="Times New Roman" w:hAnsi="Times New Roman" w:cs="Times New Roman"/>
          <w:i/>
        </w:rPr>
      </w:pPr>
    </w:p>
    <w:p w:rsidR="003F5D30" w:rsidRDefault="003F5D30" w:rsidP="004B39DE">
      <w:pPr>
        <w:pStyle w:val="Prrafodelista"/>
        <w:spacing w:after="0" w:line="240" w:lineRule="auto"/>
        <w:ind w:right="-846"/>
        <w:rPr>
          <w:rFonts w:ascii="Times New Roman" w:hAnsi="Times New Roman" w:cs="Times New Roman"/>
          <w:i/>
        </w:rPr>
      </w:pPr>
    </w:p>
    <w:p w:rsidR="003814F9" w:rsidRDefault="003814F9" w:rsidP="004B39DE">
      <w:pPr>
        <w:pStyle w:val="Prrafodelista"/>
        <w:spacing w:after="0" w:line="240" w:lineRule="auto"/>
        <w:ind w:right="-846"/>
        <w:rPr>
          <w:rFonts w:ascii="Times New Roman" w:hAnsi="Times New Roman" w:cs="Times New Roman"/>
          <w:i/>
        </w:rPr>
      </w:pPr>
    </w:p>
    <w:p w:rsidR="003814F9" w:rsidRDefault="003814F9" w:rsidP="004B39DE">
      <w:pPr>
        <w:pStyle w:val="Prrafodelista"/>
        <w:spacing w:after="0" w:line="240" w:lineRule="auto"/>
        <w:ind w:right="-846"/>
        <w:rPr>
          <w:rFonts w:ascii="Times New Roman" w:hAnsi="Times New Roman" w:cs="Times New Roman"/>
          <w:i/>
        </w:rPr>
      </w:pPr>
    </w:p>
    <w:p w:rsidR="003814F9" w:rsidRDefault="003814F9" w:rsidP="004B39DE">
      <w:pPr>
        <w:pStyle w:val="Prrafodelista"/>
        <w:spacing w:after="0" w:line="240" w:lineRule="auto"/>
        <w:ind w:right="-846"/>
        <w:rPr>
          <w:rFonts w:ascii="Times New Roman" w:hAnsi="Times New Roman" w:cs="Times New Roman"/>
          <w:i/>
        </w:rPr>
      </w:pPr>
    </w:p>
    <w:p w:rsidR="003F5D30" w:rsidRPr="008E2EA5" w:rsidRDefault="003F5D30" w:rsidP="004B39DE">
      <w:pPr>
        <w:pStyle w:val="Prrafodelista"/>
        <w:spacing w:after="0" w:line="240" w:lineRule="auto"/>
        <w:ind w:right="-846"/>
        <w:rPr>
          <w:rFonts w:ascii="Times New Roman" w:hAnsi="Times New Roman" w:cs="Times New Roman"/>
          <w:i/>
        </w:rPr>
      </w:pPr>
    </w:p>
    <w:p w:rsidR="0033622A" w:rsidRPr="008E2EA5" w:rsidRDefault="0033622A" w:rsidP="004B39DE">
      <w:pPr>
        <w:spacing w:after="0" w:line="240" w:lineRule="auto"/>
        <w:ind w:right="-846"/>
        <w:jc w:val="center"/>
        <w:rPr>
          <w:rFonts w:ascii="Times New Roman" w:hAnsi="Times New Roman" w:cs="Times New Roman"/>
          <w:i/>
          <w:u w:val="single"/>
        </w:rPr>
      </w:pPr>
      <w:r w:rsidRPr="008E2EA5">
        <w:rPr>
          <w:rFonts w:ascii="Times New Roman" w:hAnsi="Times New Roman" w:cs="Times New Roman"/>
          <w:b/>
          <w:bCs/>
          <w:i/>
          <w:u w:val="single"/>
        </w:rPr>
        <w:lastRenderedPageBreak/>
        <w:t>Factor cultural</w:t>
      </w:r>
    </w:p>
    <w:p w:rsidR="0033622A" w:rsidRPr="008E2EA5" w:rsidRDefault="0033622A" w:rsidP="004B39DE">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ind w:right="-846"/>
        <w:rPr>
          <w:rFonts w:ascii="Times New Roman" w:hAnsi="Times New Roman" w:cs="Times New Roman"/>
          <w:i/>
          <w:lang w:val="es-DO"/>
        </w:rPr>
      </w:pPr>
      <w:r w:rsidRPr="008E2EA5">
        <w:rPr>
          <w:rFonts w:ascii="Times New Roman" w:hAnsi="Times New Roman" w:cs="Times New Roman"/>
          <w:b/>
          <w:bCs/>
          <w:i/>
          <w:lang w:val="es-DO"/>
        </w:rPr>
        <w:t>La Moral</w:t>
      </w:r>
      <w:r w:rsidRPr="008E2EA5">
        <w:rPr>
          <w:rFonts w:ascii="Times New Roman" w:hAnsi="Times New Roman" w:cs="Times New Roman"/>
          <w:i/>
          <w:lang w:val="es-DO"/>
        </w:rPr>
        <w:t xml:space="preserve"> </w:t>
      </w:r>
    </w:p>
    <w:p w:rsidR="0033622A" w:rsidRPr="008E2EA5" w:rsidRDefault="0033622A" w:rsidP="004B39DE">
      <w:pPr>
        <w:spacing w:after="0" w:line="240" w:lineRule="auto"/>
        <w:ind w:right="-846"/>
        <w:rPr>
          <w:rFonts w:ascii="Times New Roman" w:hAnsi="Times New Roman" w:cs="Times New Roman"/>
          <w:b/>
          <w:i/>
        </w:rPr>
      </w:pPr>
    </w:p>
    <w:p w:rsidR="0033622A" w:rsidRPr="008E2EA5" w:rsidRDefault="0033622A" w:rsidP="004B39DE">
      <w:pPr>
        <w:pStyle w:val="Prrafodelista"/>
        <w:numPr>
          <w:ilvl w:val="0"/>
          <w:numId w:val="15"/>
        </w:numPr>
        <w:spacing w:after="0" w:line="240" w:lineRule="auto"/>
        <w:ind w:right="-846"/>
        <w:rPr>
          <w:rFonts w:ascii="Times New Roman" w:hAnsi="Times New Roman" w:cs="Times New Roman"/>
          <w:i/>
        </w:rPr>
      </w:pPr>
      <w:r w:rsidRPr="008E2EA5">
        <w:rPr>
          <w:rFonts w:ascii="Times New Roman" w:hAnsi="Times New Roman" w:cs="Times New Roman"/>
          <w:i/>
        </w:rPr>
        <w:t>¿</w:t>
      </w:r>
      <w:r w:rsidRPr="008E2EA5">
        <w:rPr>
          <w:rFonts w:ascii="Times New Roman" w:hAnsi="Times New Roman" w:cs="Times New Roman"/>
          <w:b/>
          <w:bCs/>
          <w:i/>
          <w:iCs/>
        </w:rPr>
        <w:t>Considera usted que el fenómeno del chapeo ha influido en el deterioro moral de las mujeres y hombres en la sociedad?</w:t>
      </w:r>
      <w:r w:rsidRPr="008E2EA5">
        <w:rPr>
          <w:rFonts w:ascii="Times New Roman" w:hAnsi="Times New Roman" w:cs="Times New Roman"/>
          <w:i/>
        </w:rPr>
        <w:t xml:space="preserve"> </w:t>
      </w:r>
    </w:p>
    <w:p w:rsidR="0033622A" w:rsidRPr="008E2EA5" w:rsidRDefault="0033622A" w:rsidP="004B39DE">
      <w:pPr>
        <w:pStyle w:val="Prrafodelista"/>
        <w:spacing w:after="0" w:line="240" w:lineRule="auto"/>
        <w:ind w:right="-846"/>
        <w:rPr>
          <w:rFonts w:ascii="Times New Roman" w:hAnsi="Times New Roman" w:cs="Times New Roman"/>
          <w:i/>
        </w:rPr>
      </w:pPr>
    </w:p>
    <w:p w:rsidR="0033622A" w:rsidRPr="008E2EA5" w:rsidRDefault="0033622A" w:rsidP="004B39DE">
      <w:pPr>
        <w:pStyle w:val="Prrafodelista"/>
        <w:spacing w:after="0" w:line="240" w:lineRule="auto"/>
        <w:ind w:left="1080" w:right="-846"/>
        <w:rPr>
          <w:rFonts w:ascii="Times New Roman" w:hAnsi="Times New Roman" w:cs="Times New Roman"/>
          <w:i/>
        </w:rPr>
      </w:pPr>
      <w:r w:rsidRPr="008E2EA5">
        <w:rPr>
          <w:rFonts w:ascii="Cambria" w:hAnsi="Cambria" w:cs="Times New Roman"/>
          <w:b/>
          <w:i/>
          <w:sz w:val="24"/>
          <w:szCs w:val="24"/>
        </w:rPr>
        <w:t xml:space="preserve">a) </w:t>
      </w:r>
      <w:r w:rsidR="00585B98" w:rsidRPr="00585B98">
        <w:rPr>
          <w:rFonts w:ascii="Cambria" w:hAnsi="Cambria" w:cs="Times New Roman"/>
          <w:b/>
          <w:i/>
          <w:sz w:val="24"/>
          <w:szCs w:val="24"/>
        </w:rPr>
      </w:r>
      <w:r w:rsidR="00585B98">
        <w:rPr>
          <w:rFonts w:ascii="Cambria" w:hAnsi="Cambria" w:cs="Times New Roman"/>
          <w:b/>
          <w:i/>
          <w:sz w:val="24"/>
          <w:szCs w:val="24"/>
        </w:rPr>
        <w:pict>
          <v:rect id="_x0000_s1603"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De acuerdo</w:t>
      </w:r>
      <w:r w:rsidRPr="008E2EA5">
        <w:rPr>
          <w:rFonts w:ascii="Times New Roman" w:hAnsi="Times New Roman" w:cs="Times New Roman"/>
          <w:i/>
        </w:rPr>
        <w:tab/>
      </w:r>
      <w:r w:rsidRPr="008E2EA5">
        <w:rPr>
          <w:rFonts w:ascii="Times New Roman" w:hAnsi="Times New Roman" w:cs="Times New Roman"/>
          <w:i/>
        </w:rPr>
        <w:tab/>
        <w:t xml:space="preserve">b)  </w:t>
      </w:r>
      <w:r w:rsidR="00585B98" w:rsidRPr="00585B98">
        <w:rPr>
          <w:rFonts w:ascii="Cambria" w:hAnsi="Cambria" w:cs="Times New Roman"/>
          <w:b/>
          <w:i/>
          <w:sz w:val="24"/>
          <w:szCs w:val="24"/>
        </w:rPr>
      </w:r>
      <w:r w:rsidR="00585B98" w:rsidRPr="00585B98">
        <w:rPr>
          <w:rFonts w:ascii="Cambria" w:hAnsi="Cambria" w:cs="Times New Roman"/>
          <w:b/>
          <w:i/>
          <w:sz w:val="24"/>
          <w:szCs w:val="24"/>
        </w:rPr>
        <w:pict>
          <v:rect id="_x0000_s1602"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 xml:space="preserve">En desacuerdo </w:t>
      </w:r>
    </w:p>
    <w:p w:rsidR="0033622A" w:rsidRPr="008E2EA5" w:rsidRDefault="0033622A" w:rsidP="004B39DE">
      <w:pPr>
        <w:pStyle w:val="Prrafodelista"/>
        <w:spacing w:after="0" w:line="240" w:lineRule="auto"/>
        <w:ind w:right="-846"/>
        <w:rPr>
          <w:rFonts w:ascii="Times New Roman" w:hAnsi="Times New Roman" w:cs="Times New Roman"/>
          <w:i/>
        </w:rPr>
      </w:pPr>
    </w:p>
    <w:p w:rsidR="0033622A" w:rsidRPr="008E2EA5" w:rsidRDefault="0033622A" w:rsidP="004B39DE">
      <w:pPr>
        <w:pStyle w:val="Prrafodelista"/>
        <w:numPr>
          <w:ilvl w:val="0"/>
          <w:numId w:val="15"/>
        </w:numPr>
        <w:spacing w:after="0" w:line="240" w:lineRule="auto"/>
        <w:ind w:right="-846"/>
        <w:rPr>
          <w:rFonts w:ascii="Times New Roman" w:hAnsi="Times New Roman" w:cs="Times New Roman"/>
          <w:i/>
        </w:rPr>
      </w:pPr>
      <w:r w:rsidRPr="008E2EA5">
        <w:rPr>
          <w:rFonts w:ascii="Times New Roman" w:hAnsi="Times New Roman" w:cs="Times New Roman"/>
          <w:i/>
        </w:rPr>
        <w:t>¿</w:t>
      </w:r>
      <w:r w:rsidRPr="008E2EA5">
        <w:rPr>
          <w:rFonts w:ascii="Times New Roman" w:hAnsi="Times New Roman" w:cs="Times New Roman"/>
          <w:b/>
          <w:bCs/>
          <w:i/>
        </w:rPr>
        <w:t>Considera usted</w:t>
      </w:r>
      <w:r w:rsidRPr="008E2EA5">
        <w:rPr>
          <w:rFonts w:ascii="Times New Roman" w:hAnsi="Times New Roman" w:cs="Times New Roman"/>
          <w:b/>
          <w:bCs/>
          <w:i/>
          <w:iCs/>
        </w:rPr>
        <w:t xml:space="preserve"> que hay padres que incitan a sus hijos a realizar la actividad del chapeo para beneficio propio?</w:t>
      </w:r>
      <w:r w:rsidRPr="008E2EA5">
        <w:rPr>
          <w:rFonts w:ascii="Times New Roman" w:hAnsi="Times New Roman" w:cs="Times New Roman"/>
          <w:i/>
        </w:rPr>
        <w:t xml:space="preserve"> </w:t>
      </w:r>
    </w:p>
    <w:p w:rsidR="0033622A" w:rsidRPr="008E2EA5" w:rsidRDefault="0033622A" w:rsidP="004B39DE">
      <w:pPr>
        <w:pStyle w:val="Prrafodelista"/>
        <w:spacing w:after="0" w:line="240" w:lineRule="auto"/>
        <w:ind w:right="-846"/>
        <w:rPr>
          <w:rFonts w:ascii="Times New Roman" w:hAnsi="Times New Roman" w:cs="Times New Roman"/>
          <w:i/>
        </w:rPr>
      </w:pPr>
    </w:p>
    <w:p w:rsidR="0033622A" w:rsidRPr="008E2EA5" w:rsidRDefault="0033622A" w:rsidP="004B39DE">
      <w:pPr>
        <w:pStyle w:val="Prrafodelista"/>
        <w:spacing w:after="0" w:line="240" w:lineRule="auto"/>
        <w:ind w:left="1080" w:right="-846"/>
        <w:rPr>
          <w:rFonts w:ascii="Times New Roman" w:hAnsi="Times New Roman" w:cs="Times New Roman"/>
          <w:i/>
        </w:rPr>
      </w:pPr>
      <w:r w:rsidRPr="008E2EA5">
        <w:rPr>
          <w:rFonts w:ascii="Cambria" w:hAnsi="Cambria" w:cs="Times New Roman"/>
          <w:b/>
          <w:i/>
          <w:sz w:val="24"/>
          <w:szCs w:val="24"/>
        </w:rPr>
        <w:t xml:space="preserve">a) </w:t>
      </w:r>
      <w:r w:rsidR="00585B98" w:rsidRPr="00585B98">
        <w:rPr>
          <w:rFonts w:ascii="Cambria" w:hAnsi="Cambria" w:cs="Times New Roman"/>
          <w:b/>
          <w:i/>
          <w:sz w:val="24"/>
          <w:szCs w:val="24"/>
        </w:rPr>
      </w:r>
      <w:r w:rsidR="00585B98">
        <w:rPr>
          <w:rFonts w:ascii="Cambria" w:hAnsi="Cambria" w:cs="Times New Roman"/>
          <w:b/>
          <w:i/>
          <w:sz w:val="24"/>
          <w:szCs w:val="24"/>
        </w:rPr>
        <w:pict>
          <v:rect id="_x0000_s1601"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iCs/>
        </w:rPr>
        <w:t>Cierto</w:t>
      </w:r>
      <w:r w:rsidRPr="008E2EA5">
        <w:rPr>
          <w:rFonts w:ascii="Times New Roman" w:hAnsi="Times New Roman" w:cs="Times New Roman"/>
          <w:i/>
          <w:iCs/>
        </w:rPr>
        <w:tab/>
      </w:r>
      <w:r w:rsidRPr="008E2EA5">
        <w:rPr>
          <w:rFonts w:ascii="Times New Roman" w:hAnsi="Times New Roman" w:cs="Times New Roman"/>
          <w:i/>
          <w:iCs/>
        </w:rPr>
        <w:tab/>
        <w:t xml:space="preserve">b)  </w:t>
      </w:r>
      <w:r w:rsidRPr="008E2EA5">
        <w:rPr>
          <w:rFonts w:ascii="Times New Roman" w:hAnsi="Times New Roman" w:cs="Times New Roman"/>
          <w:i/>
        </w:rPr>
        <w:t xml:space="preserve"> </w:t>
      </w:r>
      <w:r w:rsidR="00585B98" w:rsidRPr="00585B98">
        <w:rPr>
          <w:rFonts w:ascii="Cambria" w:hAnsi="Cambria" w:cs="Times New Roman"/>
          <w:b/>
          <w:i/>
          <w:sz w:val="24"/>
          <w:szCs w:val="24"/>
          <w:lang w:val="es-ES"/>
        </w:rPr>
      </w:r>
      <w:r w:rsidR="00585B98" w:rsidRPr="00585B98">
        <w:rPr>
          <w:rFonts w:ascii="Cambria" w:hAnsi="Cambria" w:cs="Times New Roman"/>
          <w:b/>
          <w:i/>
          <w:sz w:val="24"/>
          <w:szCs w:val="24"/>
          <w:lang w:val="es-ES"/>
        </w:rPr>
        <w:pict>
          <v:rect id="_x0000_s1600"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iCs/>
        </w:rPr>
        <w:t>No es cierto</w:t>
      </w:r>
      <w:r w:rsidRPr="008E2EA5">
        <w:rPr>
          <w:rFonts w:ascii="Times New Roman" w:hAnsi="Times New Roman" w:cs="Times New Roman"/>
          <w:i/>
        </w:rPr>
        <w:t xml:space="preserve"> </w:t>
      </w:r>
    </w:p>
    <w:p w:rsidR="0033622A" w:rsidRPr="008E2EA5" w:rsidRDefault="0033622A" w:rsidP="004B39DE">
      <w:pPr>
        <w:pStyle w:val="Prrafodelista"/>
        <w:spacing w:after="0" w:line="240" w:lineRule="auto"/>
        <w:ind w:right="-846"/>
        <w:rPr>
          <w:rFonts w:ascii="Times New Roman" w:hAnsi="Times New Roman" w:cs="Times New Roman"/>
          <w:i/>
        </w:rPr>
      </w:pPr>
    </w:p>
    <w:p w:rsidR="0033622A" w:rsidRPr="008E2EA5" w:rsidRDefault="0033622A" w:rsidP="004B39DE">
      <w:pPr>
        <w:pStyle w:val="Prrafodelista"/>
        <w:numPr>
          <w:ilvl w:val="0"/>
          <w:numId w:val="15"/>
        </w:numPr>
        <w:spacing w:after="0" w:line="240" w:lineRule="auto"/>
        <w:ind w:right="-846"/>
        <w:rPr>
          <w:rFonts w:ascii="Times New Roman" w:hAnsi="Times New Roman" w:cs="Times New Roman"/>
          <w:i/>
        </w:rPr>
      </w:pPr>
      <w:r w:rsidRPr="008E2EA5">
        <w:rPr>
          <w:rFonts w:ascii="Times New Roman" w:hAnsi="Times New Roman" w:cs="Times New Roman"/>
          <w:b/>
          <w:bCs/>
          <w:i/>
        </w:rPr>
        <w:t xml:space="preserve">Si  usted tuviera elección, ¿preferiría dedicarse a esta actividad del chapeo y conseguir dinero de forma fácil u optaría  por trabajar y ganárselo con su propio esfuerzo? </w:t>
      </w:r>
    </w:p>
    <w:p w:rsidR="0033622A" w:rsidRPr="008E2EA5" w:rsidRDefault="0033622A" w:rsidP="004B39DE">
      <w:pPr>
        <w:pStyle w:val="Prrafodelista"/>
        <w:spacing w:after="0" w:line="240" w:lineRule="auto"/>
        <w:ind w:right="-846"/>
        <w:rPr>
          <w:rFonts w:ascii="Times New Roman" w:hAnsi="Times New Roman" w:cs="Times New Roman"/>
          <w:i/>
        </w:rPr>
      </w:pPr>
    </w:p>
    <w:p w:rsidR="0033622A" w:rsidRPr="008E2EA5" w:rsidRDefault="00585B98" w:rsidP="004B39DE">
      <w:pPr>
        <w:numPr>
          <w:ilvl w:val="0"/>
          <w:numId w:val="22"/>
        </w:numPr>
        <w:spacing w:after="0" w:line="240" w:lineRule="auto"/>
        <w:ind w:right="-846"/>
        <w:rPr>
          <w:rFonts w:ascii="Times New Roman" w:hAnsi="Times New Roman" w:cs="Times New Roman"/>
          <w:i/>
        </w:rPr>
      </w:pPr>
      <w:r w:rsidRPr="00585B98">
        <w:rPr>
          <w:rFonts w:ascii="Cambria" w:hAnsi="Cambria" w:cs="Times New Roman"/>
          <w:b/>
          <w:i/>
          <w:sz w:val="24"/>
          <w:szCs w:val="24"/>
        </w:rPr>
      </w:r>
      <w:r w:rsidRPr="00585B98">
        <w:rPr>
          <w:rFonts w:ascii="Cambria" w:hAnsi="Cambria" w:cs="Times New Roman"/>
          <w:b/>
          <w:i/>
          <w:sz w:val="24"/>
          <w:szCs w:val="24"/>
        </w:rPr>
        <w:pict>
          <v:rect id="_x0000_s1599"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0033622A" w:rsidRPr="008E2EA5">
        <w:rPr>
          <w:rFonts w:ascii="Times New Roman" w:hAnsi="Times New Roman" w:cs="Times New Roman"/>
          <w:i/>
          <w:lang w:val="es-DO"/>
        </w:rPr>
        <w:t>Optaría por el chapeo</w:t>
      </w:r>
    </w:p>
    <w:p w:rsidR="0033622A" w:rsidRPr="008E2EA5" w:rsidRDefault="00585B98" w:rsidP="004B39DE">
      <w:pPr>
        <w:numPr>
          <w:ilvl w:val="0"/>
          <w:numId w:val="22"/>
        </w:numPr>
        <w:spacing w:after="0" w:line="240" w:lineRule="auto"/>
        <w:ind w:right="-846"/>
        <w:rPr>
          <w:rFonts w:ascii="Times New Roman" w:hAnsi="Times New Roman" w:cs="Times New Roman"/>
          <w:i/>
        </w:rPr>
      </w:pPr>
      <w:r w:rsidRPr="00585B98">
        <w:rPr>
          <w:rFonts w:ascii="Cambria" w:hAnsi="Cambria" w:cs="Times New Roman"/>
          <w:b/>
          <w:i/>
          <w:sz w:val="24"/>
          <w:szCs w:val="24"/>
        </w:rPr>
      </w:r>
      <w:r w:rsidRPr="00585B98">
        <w:rPr>
          <w:rFonts w:ascii="Cambria" w:hAnsi="Cambria" w:cs="Times New Roman"/>
          <w:b/>
          <w:i/>
          <w:sz w:val="24"/>
          <w:szCs w:val="24"/>
        </w:rPr>
        <w:pict>
          <v:rect id="_x0000_s1598"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0033622A" w:rsidRPr="008E2EA5">
        <w:rPr>
          <w:rFonts w:ascii="Times New Roman" w:hAnsi="Times New Roman" w:cs="Times New Roman"/>
          <w:i/>
          <w:lang w:val="es-DO"/>
        </w:rPr>
        <w:t xml:space="preserve">Optaría por trabajar </w:t>
      </w:r>
    </w:p>
    <w:p w:rsidR="0033622A" w:rsidRPr="00554028" w:rsidRDefault="00585B98" w:rsidP="004B39DE">
      <w:pPr>
        <w:numPr>
          <w:ilvl w:val="0"/>
          <w:numId w:val="22"/>
        </w:numPr>
        <w:spacing w:after="0" w:line="240" w:lineRule="auto"/>
        <w:ind w:right="-846"/>
        <w:rPr>
          <w:rFonts w:ascii="Times New Roman" w:hAnsi="Times New Roman" w:cs="Times New Roman"/>
          <w:i/>
        </w:rPr>
      </w:pPr>
      <w:r w:rsidRPr="00585B98">
        <w:rPr>
          <w:rFonts w:ascii="Cambria" w:hAnsi="Cambria" w:cs="Times New Roman"/>
          <w:b/>
          <w:i/>
          <w:sz w:val="24"/>
          <w:szCs w:val="24"/>
        </w:rPr>
      </w:r>
      <w:r w:rsidRPr="00585B98">
        <w:rPr>
          <w:rFonts w:ascii="Cambria" w:hAnsi="Cambria" w:cs="Times New Roman"/>
          <w:b/>
          <w:i/>
          <w:sz w:val="24"/>
          <w:szCs w:val="24"/>
        </w:rPr>
        <w:pict>
          <v:rect id="_x0000_s1597"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0033622A" w:rsidRPr="008E2EA5">
        <w:rPr>
          <w:rFonts w:ascii="Times New Roman" w:hAnsi="Times New Roman" w:cs="Times New Roman"/>
          <w:i/>
          <w:lang w:val="es-DO"/>
        </w:rPr>
        <w:t xml:space="preserve">Ambas opciones </w:t>
      </w:r>
    </w:p>
    <w:p w:rsidR="00554028" w:rsidRDefault="00554028" w:rsidP="00554028">
      <w:pPr>
        <w:spacing w:after="0" w:line="240" w:lineRule="auto"/>
        <w:ind w:right="-846"/>
        <w:rPr>
          <w:rFonts w:ascii="Times New Roman" w:hAnsi="Times New Roman" w:cs="Times New Roman"/>
          <w:i/>
          <w:lang w:val="es-DO"/>
        </w:rPr>
      </w:pPr>
    </w:p>
    <w:p w:rsidR="0033622A" w:rsidRPr="008E2EA5" w:rsidRDefault="0033622A" w:rsidP="004B39DE">
      <w:pPr>
        <w:spacing w:after="0" w:line="240" w:lineRule="auto"/>
        <w:ind w:left="360" w:right="-846"/>
        <w:jc w:val="center"/>
        <w:rPr>
          <w:rFonts w:ascii="Times New Roman" w:hAnsi="Times New Roman" w:cs="Times New Roman"/>
          <w:b/>
          <w:bCs/>
          <w:i/>
          <w:u w:val="single"/>
          <w:lang w:val="es-DO"/>
        </w:rPr>
      </w:pPr>
    </w:p>
    <w:p w:rsidR="0033622A" w:rsidRPr="008E2EA5" w:rsidRDefault="0033622A" w:rsidP="004B39DE">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ind w:right="-846"/>
        <w:rPr>
          <w:rFonts w:ascii="Times New Roman" w:hAnsi="Times New Roman" w:cs="Times New Roman"/>
          <w:b/>
          <w:i/>
          <w:lang w:val="es-DO"/>
        </w:rPr>
      </w:pPr>
      <w:r w:rsidRPr="008E2EA5">
        <w:rPr>
          <w:rFonts w:ascii="Times New Roman" w:hAnsi="Times New Roman" w:cs="Times New Roman"/>
          <w:b/>
          <w:bCs/>
          <w:i/>
          <w:lang w:val="es-DO"/>
        </w:rPr>
        <w:t>La educación</w:t>
      </w:r>
      <w:r w:rsidRPr="008E2EA5">
        <w:rPr>
          <w:rFonts w:ascii="Times New Roman" w:hAnsi="Times New Roman" w:cs="Times New Roman"/>
          <w:b/>
          <w:i/>
          <w:lang w:val="es-DO"/>
        </w:rPr>
        <w:t xml:space="preserve"> </w:t>
      </w:r>
    </w:p>
    <w:p w:rsidR="0033622A" w:rsidRPr="008E2EA5" w:rsidRDefault="0033622A" w:rsidP="004B39DE">
      <w:pPr>
        <w:spacing w:after="0" w:line="240" w:lineRule="auto"/>
        <w:ind w:right="-846"/>
        <w:rPr>
          <w:rFonts w:ascii="Times New Roman" w:hAnsi="Times New Roman" w:cs="Times New Roman"/>
          <w:b/>
          <w:i/>
        </w:rPr>
      </w:pPr>
    </w:p>
    <w:p w:rsidR="0033622A" w:rsidRPr="008E2EA5" w:rsidRDefault="0033622A" w:rsidP="004B39DE">
      <w:pPr>
        <w:pStyle w:val="Prrafodelista"/>
        <w:numPr>
          <w:ilvl w:val="0"/>
          <w:numId w:val="15"/>
        </w:numPr>
        <w:spacing w:after="0" w:line="240" w:lineRule="auto"/>
        <w:ind w:right="-846"/>
        <w:rPr>
          <w:rFonts w:ascii="Times New Roman" w:hAnsi="Times New Roman" w:cs="Times New Roman"/>
          <w:i/>
        </w:rPr>
      </w:pPr>
      <w:r w:rsidRPr="008E2EA5">
        <w:rPr>
          <w:rFonts w:ascii="Times New Roman" w:hAnsi="Times New Roman" w:cs="Times New Roman"/>
          <w:b/>
          <w:bCs/>
          <w:i/>
          <w:iCs/>
        </w:rPr>
        <w:t>¿Considera usted que el nivel de escolaridad y la falta de deseo de superación tiene que ver con la práctica del chapeo?</w:t>
      </w:r>
      <w:r w:rsidRPr="008E2EA5">
        <w:rPr>
          <w:rFonts w:ascii="Times New Roman" w:hAnsi="Times New Roman" w:cs="Times New Roman"/>
          <w:i/>
        </w:rPr>
        <w:t xml:space="preserve"> </w:t>
      </w:r>
    </w:p>
    <w:p w:rsidR="0033622A" w:rsidRPr="008E2EA5" w:rsidRDefault="0033622A" w:rsidP="004B39DE">
      <w:pPr>
        <w:pStyle w:val="Prrafodelista"/>
        <w:spacing w:after="0" w:line="240" w:lineRule="auto"/>
        <w:ind w:right="-846"/>
        <w:rPr>
          <w:rFonts w:ascii="Times New Roman" w:hAnsi="Times New Roman" w:cs="Times New Roman"/>
          <w:i/>
        </w:rPr>
      </w:pPr>
    </w:p>
    <w:p w:rsidR="0033622A" w:rsidRPr="008E2EA5" w:rsidRDefault="0033622A" w:rsidP="004B39DE">
      <w:pPr>
        <w:pStyle w:val="Prrafodelista"/>
        <w:spacing w:after="0" w:line="240" w:lineRule="auto"/>
        <w:ind w:right="-846"/>
        <w:rPr>
          <w:rFonts w:ascii="Times New Roman" w:hAnsi="Times New Roman" w:cs="Times New Roman"/>
          <w:i/>
        </w:rPr>
      </w:pPr>
      <w:r w:rsidRPr="008E2EA5">
        <w:rPr>
          <w:rFonts w:ascii="Cambria" w:hAnsi="Cambria" w:cs="Times New Roman"/>
          <w:i/>
          <w:sz w:val="24"/>
          <w:szCs w:val="24"/>
        </w:rPr>
        <w:t xml:space="preserve">a) </w:t>
      </w:r>
      <w:r w:rsidR="00585B98" w:rsidRPr="00585B98">
        <w:rPr>
          <w:rFonts w:ascii="Cambria" w:hAnsi="Cambria" w:cs="Times New Roman"/>
          <w:i/>
          <w:sz w:val="24"/>
          <w:szCs w:val="24"/>
        </w:rPr>
      </w:r>
      <w:r w:rsidR="00585B98">
        <w:rPr>
          <w:rFonts w:ascii="Cambria" w:hAnsi="Cambria" w:cs="Times New Roman"/>
          <w:i/>
          <w:sz w:val="24"/>
          <w:szCs w:val="24"/>
        </w:rPr>
        <w:pict>
          <v:rect id="_x0000_s1596"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 xml:space="preserve">No </w:t>
      </w:r>
      <w:r w:rsidRPr="008E2EA5">
        <w:rPr>
          <w:rFonts w:ascii="Times New Roman" w:hAnsi="Times New Roman" w:cs="Times New Roman"/>
          <w:i/>
        </w:rPr>
        <w:tab/>
      </w:r>
      <w:r w:rsidRPr="008E2EA5">
        <w:rPr>
          <w:rFonts w:ascii="Times New Roman" w:hAnsi="Times New Roman" w:cs="Times New Roman"/>
          <w:i/>
        </w:rPr>
        <w:tab/>
        <w:t xml:space="preserve">b) </w:t>
      </w:r>
      <w:r w:rsidRPr="008E2EA5">
        <w:rPr>
          <w:rFonts w:ascii="Cambria" w:hAnsi="Cambria" w:cs="Times New Roman"/>
          <w:b/>
          <w:i/>
          <w:sz w:val="24"/>
          <w:szCs w:val="24"/>
        </w:rPr>
        <w:t xml:space="preserve"> </w:t>
      </w:r>
      <w:r w:rsidR="00585B98" w:rsidRPr="00585B98">
        <w:rPr>
          <w:rFonts w:ascii="Cambria" w:hAnsi="Cambria" w:cs="Times New Roman"/>
          <w:b/>
          <w:i/>
          <w:sz w:val="24"/>
          <w:szCs w:val="24"/>
        </w:rPr>
      </w:r>
      <w:r w:rsidR="00585B98">
        <w:rPr>
          <w:rFonts w:ascii="Cambria" w:hAnsi="Cambria" w:cs="Times New Roman"/>
          <w:b/>
          <w:i/>
          <w:sz w:val="24"/>
          <w:szCs w:val="24"/>
        </w:rPr>
        <w:pict>
          <v:rect id="_x0000_s1595"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 xml:space="preserve"> Si </w:t>
      </w:r>
    </w:p>
    <w:p w:rsidR="0033622A" w:rsidRPr="008E2EA5" w:rsidRDefault="0033622A" w:rsidP="004B39DE">
      <w:pPr>
        <w:pStyle w:val="Prrafodelista"/>
        <w:spacing w:after="0" w:line="240" w:lineRule="auto"/>
        <w:ind w:left="1080" w:right="-846"/>
        <w:rPr>
          <w:rFonts w:ascii="Times New Roman" w:hAnsi="Times New Roman" w:cs="Times New Roman"/>
          <w:i/>
        </w:rPr>
      </w:pPr>
    </w:p>
    <w:p w:rsidR="0033622A" w:rsidRPr="008E2EA5" w:rsidRDefault="0033622A" w:rsidP="004B39DE">
      <w:pPr>
        <w:pStyle w:val="Prrafodelista"/>
        <w:numPr>
          <w:ilvl w:val="0"/>
          <w:numId w:val="15"/>
        </w:numPr>
        <w:spacing w:after="0" w:line="240" w:lineRule="auto"/>
        <w:ind w:right="-846"/>
        <w:rPr>
          <w:rFonts w:ascii="Times New Roman" w:hAnsi="Times New Roman" w:cs="Times New Roman"/>
          <w:i/>
        </w:rPr>
      </w:pPr>
      <w:r w:rsidRPr="008E2EA5">
        <w:rPr>
          <w:rFonts w:ascii="Times New Roman" w:hAnsi="Times New Roman" w:cs="Times New Roman"/>
          <w:b/>
          <w:bCs/>
          <w:i/>
          <w:iCs/>
        </w:rPr>
        <w:t>¿Piensa usted que los padres y madres de hoy en día se enfocan más en la vanidad que en inculcarle  educación y valores  a sus hijos e hijas?</w:t>
      </w:r>
      <w:r w:rsidRPr="008E2EA5">
        <w:rPr>
          <w:rFonts w:ascii="Times New Roman" w:hAnsi="Times New Roman" w:cs="Times New Roman"/>
          <w:i/>
        </w:rPr>
        <w:t xml:space="preserve"> </w:t>
      </w:r>
    </w:p>
    <w:p w:rsidR="0033622A" w:rsidRPr="008E2EA5" w:rsidRDefault="0033622A" w:rsidP="004B39DE">
      <w:pPr>
        <w:pStyle w:val="Prrafodelista"/>
        <w:spacing w:after="0" w:line="240" w:lineRule="auto"/>
        <w:ind w:right="-846"/>
        <w:rPr>
          <w:rFonts w:ascii="Times New Roman" w:hAnsi="Times New Roman" w:cs="Times New Roman"/>
          <w:i/>
        </w:rPr>
      </w:pPr>
    </w:p>
    <w:p w:rsidR="0033622A" w:rsidRPr="008E2EA5" w:rsidRDefault="0033622A" w:rsidP="004B39DE">
      <w:pPr>
        <w:pStyle w:val="Prrafodelista"/>
        <w:spacing w:after="0" w:line="240" w:lineRule="auto"/>
        <w:ind w:right="-846"/>
        <w:rPr>
          <w:rFonts w:ascii="Times New Roman" w:hAnsi="Times New Roman" w:cs="Times New Roman"/>
          <w:i/>
        </w:rPr>
      </w:pPr>
      <w:r w:rsidRPr="008E2EA5">
        <w:rPr>
          <w:rFonts w:ascii="Cambria" w:hAnsi="Cambria" w:cs="Times New Roman"/>
          <w:i/>
          <w:sz w:val="24"/>
          <w:szCs w:val="24"/>
        </w:rPr>
        <w:t xml:space="preserve">a) </w:t>
      </w:r>
      <w:r w:rsidR="00585B98" w:rsidRPr="00585B98">
        <w:rPr>
          <w:rFonts w:ascii="Cambria" w:hAnsi="Cambria" w:cs="Times New Roman"/>
          <w:i/>
          <w:sz w:val="24"/>
          <w:szCs w:val="24"/>
        </w:rPr>
      </w:r>
      <w:r w:rsidR="00585B98">
        <w:rPr>
          <w:rFonts w:ascii="Cambria" w:hAnsi="Cambria" w:cs="Times New Roman"/>
          <w:i/>
          <w:sz w:val="24"/>
          <w:szCs w:val="24"/>
        </w:rPr>
        <w:pict>
          <v:rect id="_x0000_s1594"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 xml:space="preserve">No </w:t>
      </w:r>
      <w:r w:rsidRPr="008E2EA5">
        <w:rPr>
          <w:rFonts w:ascii="Times New Roman" w:hAnsi="Times New Roman" w:cs="Times New Roman"/>
          <w:i/>
        </w:rPr>
        <w:tab/>
      </w:r>
      <w:r w:rsidRPr="008E2EA5">
        <w:rPr>
          <w:rFonts w:ascii="Times New Roman" w:hAnsi="Times New Roman" w:cs="Times New Roman"/>
          <w:i/>
        </w:rPr>
        <w:tab/>
        <w:t xml:space="preserve">b) </w:t>
      </w:r>
      <w:r w:rsidRPr="008E2EA5">
        <w:rPr>
          <w:rFonts w:ascii="Cambria" w:hAnsi="Cambria" w:cs="Times New Roman"/>
          <w:b/>
          <w:i/>
          <w:sz w:val="24"/>
          <w:szCs w:val="24"/>
        </w:rPr>
        <w:t xml:space="preserve"> </w:t>
      </w:r>
      <w:r w:rsidR="00585B98" w:rsidRPr="00585B98">
        <w:rPr>
          <w:rFonts w:ascii="Cambria" w:hAnsi="Cambria" w:cs="Times New Roman"/>
          <w:b/>
          <w:i/>
          <w:sz w:val="24"/>
          <w:szCs w:val="24"/>
        </w:rPr>
      </w:r>
      <w:r w:rsidR="00585B98">
        <w:rPr>
          <w:rFonts w:ascii="Cambria" w:hAnsi="Cambria" w:cs="Times New Roman"/>
          <w:b/>
          <w:i/>
          <w:sz w:val="24"/>
          <w:szCs w:val="24"/>
        </w:rPr>
        <w:pict>
          <v:rect id="_x0000_s1593"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 xml:space="preserve"> Si </w:t>
      </w:r>
    </w:p>
    <w:p w:rsidR="0033622A" w:rsidRPr="008E2EA5" w:rsidRDefault="0033622A" w:rsidP="004B39DE">
      <w:pPr>
        <w:spacing w:after="0" w:line="240" w:lineRule="auto"/>
        <w:ind w:left="360" w:right="-846"/>
        <w:rPr>
          <w:rFonts w:ascii="Times New Roman" w:hAnsi="Times New Roman" w:cs="Times New Roman"/>
          <w:b/>
          <w:bCs/>
          <w:i/>
          <w:u w:val="single"/>
          <w:lang w:val="es-DO"/>
        </w:rPr>
      </w:pPr>
    </w:p>
    <w:p w:rsidR="0033622A" w:rsidRPr="008E2EA5" w:rsidRDefault="0033622A" w:rsidP="004B39DE">
      <w:pPr>
        <w:spacing w:after="0" w:line="240" w:lineRule="auto"/>
        <w:ind w:left="360" w:right="-846"/>
        <w:rPr>
          <w:rFonts w:ascii="Times New Roman" w:hAnsi="Times New Roman" w:cs="Times New Roman"/>
          <w:b/>
          <w:bCs/>
          <w:i/>
          <w:u w:val="single"/>
          <w:lang w:val="es-DO"/>
        </w:rPr>
      </w:pPr>
    </w:p>
    <w:p w:rsidR="0033622A" w:rsidRPr="008E2EA5" w:rsidRDefault="0033622A" w:rsidP="004B39DE">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ind w:left="360" w:right="-846"/>
        <w:rPr>
          <w:rFonts w:ascii="Times New Roman" w:hAnsi="Times New Roman" w:cs="Times New Roman"/>
          <w:b/>
          <w:i/>
        </w:rPr>
      </w:pPr>
      <w:r w:rsidRPr="008E2EA5">
        <w:rPr>
          <w:rFonts w:ascii="Times New Roman" w:hAnsi="Times New Roman" w:cs="Times New Roman"/>
          <w:b/>
          <w:bCs/>
          <w:i/>
          <w:lang w:val="es-DO"/>
        </w:rPr>
        <w:t>Machismo</w:t>
      </w:r>
    </w:p>
    <w:p w:rsidR="0033622A" w:rsidRPr="008E2EA5" w:rsidRDefault="0033622A" w:rsidP="004B39DE">
      <w:pPr>
        <w:spacing w:after="0" w:line="240" w:lineRule="auto"/>
        <w:ind w:left="720" w:right="-846"/>
        <w:rPr>
          <w:rFonts w:ascii="Times New Roman" w:hAnsi="Times New Roman" w:cs="Times New Roman"/>
          <w:i/>
        </w:rPr>
      </w:pPr>
    </w:p>
    <w:p w:rsidR="0033622A" w:rsidRPr="008E2EA5" w:rsidRDefault="0033622A" w:rsidP="004B39DE">
      <w:pPr>
        <w:pStyle w:val="Prrafodelista"/>
        <w:numPr>
          <w:ilvl w:val="0"/>
          <w:numId w:val="15"/>
        </w:numPr>
        <w:spacing w:after="0" w:line="240" w:lineRule="auto"/>
        <w:ind w:right="-846"/>
        <w:rPr>
          <w:rFonts w:ascii="Times New Roman" w:hAnsi="Times New Roman" w:cs="Times New Roman"/>
          <w:i/>
        </w:rPr>
      </w:pPr>
      <w:r w:rsidRPr="008E2EA5">
        <w:rPr>
          <w:rFonts w:ascii="Times New Roman" w:hAnsi="Times New Roman" w:cs="Times New Roman"/>
          <w:b/>
          <w:bCs/>
          <w:i/>
        </w:rPr>
        <w:t>¿Los valores y prejuicios arrastrados  por una cultura tradicional y aceptada en la sociedad han contribuido a la supervivencia del machismo?</w:t>
      </w:r>
    </w:p>
    <w:p w:rsidR="0033622A" w:rsidRPr="008E2EA5" w:rsidRDefault="0033622A" w:rsidP="004B39DE">
      <w:pPr>
        <w:pStyle w:val="Prrafodelista"/>
        <w:spacing w:after="0" w:line="240" w:lineRule="auto"/>
        <w:ind w:right="-846"/>
        <w:rPr>
          <w:rFonts w:ascii="Times New Roman" w:hAnsi="Times New Roman" w:cs="Times New Roman"/>
          <w:i/>
        </w:rPr>
      </w:pPr>
    </w:p>
    <w:p w:rsidR="0033622A" w:rsidRPr="008E2EA5" w:rsidRDefault="00585B98" w:rsidP="004B39DE">
      <w:pPr>
        <w:numPr>
          <w:ilvl w:val="0"/>
          <w:numId w:val="18"/>
        </w:numPr>
        <w:tabs>
          <w:tab w:val="clear" w:pos="720"/>
          <w:tab w:val="num" w:pos="851"/>
        </w:tabs>
        <w:spacing w:after="0" w:line="240" w:lineRule="auto"/>
        <w:ind w:left="993" w:right="-846"/>
        <w:rPr>
          <w:rFonts w:ascii="Times New Roman" w:hAnsi="Times New Roman" w:cs="Times New Roman"/>
          <w:i/>
        </w:rPr>
      </w:pPr>
      <w:r w:rsidRPr="00585B98">
        <w:rPr>
          <w:rFonts w:ascii="Cambria" w:hAnsi="Cambria" w:cs="Times New Roman"/>
          <w:b/>
          <w:i/>
          <w:sz w:val="24"/>
          <w:szCs w:val="24"/>
        </w:rPr>
      </w:r>
      <w:r w:rsidRPr="00585B98">
        <w:rPr>
          <w:rFonts w:ascii="Cambria" w:hAnsi="Cambria" w:cs="Times New Roman"/>
          <w:b/>
          <w:i/>
          <w:sz w:val="24"/>
          <w:szCs w:val="24"/>
        </w:rPr>
        <w:pict>
          <v:rect id="_x0000_s1592"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0033622A" w:rsidRPr="008E2EA5">
        <w:rPr>
          <w:rFonts w:ascii="Times New Roman" w:hAnsi="Times New Roman" w:cs="Times New Roman"/>
          <w:i/>
          <w:lang w:val="es-DO"/>
        </w:rPr>
        <w:t>Definitivamente si</w:t>
      </w:r>
    </w:p>
    <w:p w:rsidR="0033622A" w:rsidRPr="008E2EA5" w:rsidRDefault="00585B98" w:rsidP="004B39DE">
      <w:pPr>
        <w:numPr>
          <w:ilvl w:val="0"/>
          <w:numId w:val="18"/>
        </w:numPr>
        <w:tabs>
          <w:tab w:val="clear" w:pos="720"/>
          <w:tab w:val="num" w:pos="851"/>
        </w:tabs>
        <w:spacing w:after="0" w:line="240" w:lineRule="auto"/>
        <w:ind w:left="993" w:right="-846"/>
        <w:rPr>
          <w:rFonts w:ascii="Times New Roman" w:hAnsi="Times New Roman" w:cs="Times New Roman"/>
          <w:i/>
        </w:rPr>
      </w:pPr>
      <w:r w:rsidRPr="00585B98">
        <w:rPr>
          <w:rFonts w:ascii="Cambria" w:hAnsi="Cambria" w:cs="Times New Roman"/>
          <w:b/>
          <w:i/>
          <w:sz w:val="24"/>
          <w:szCs w:val="24"/>
        </w:rPr>
      </w:r>
      <w:r w:rsidRPr="00585B98">
        <w:rPr>
          <w:rFonts w:ascii="Cambria" w:hAnsi="Cambria" w:cs="Times New Roman"/>
          <w:b/>
          <w:i/>
          <w:sz w:val="24"/>
          <w:szCs w:val="24"/>
        </w:rPr>
        <w:pict>
          <v:rect id="_x0000_s1591"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0033622A" w:rsidRPr="008E2EA5">
        <w:rPr>
          <w:rFonts w:ascii="Times New Roman" w:hAnsi="Times New Roman" w:cs="Times New Roman"/>
          <w:i/>
          <w:iCs/>
          <w:lang w:val="es-DO"/>
        </w:rPr>
        <w:t>Definitivamente no </w:t>
      </w:r>
      <w:r w:rsidR="0033622A" w:rsidRPr="008E2EA5">
        <w:rPr>
          <w:rFonts w:ascii="Times New Roman" w:hAnsi="Times New Roman" w:cs="Times New Roman"/>
          <w:i/>
          <w:lang w:val="es-DO"/>
        </w:rPr>
        <w:t xml:space="preserve"> </w:t>
      </w:r>
    </w:p>
    <w:p w:rsidR="0033622A" w:rsidRPr="008E2EA5" w:rsidRDefault="00585B98" w:rsidP="004B39DE">
      <w:pPr>
        <w:numPr>
          <w:ilvl w:val="0"/>
          <w:numId w:val="18"/>
        </w:numPr>
        <w:tabs>
          <w:tab w:val="clear" w:pos="720"/>
          <w:tab w:val="num" w:pos="851"/>
        </w:tabs>
        <w:spacing w:after="0" w:line="240" w:lineRule="auto"/>
        <w:ind w:left="993" w:right="-846"/>
        <w:rPr>
          <w:rFonts w:ascii="Times New Roman" w:hAnsi="Times New Roman" w:cs="Times New Roman"/>
          <w:i/>
        </w:rPr>
      </w:pPr>
      <w:r w:rsidRPr="00585B98">
        <w:rPr>
          <w:rFonts w:ascii="Cambria" w:hAnsi="Cambria" w:cs="Times New Roman"/>
          <w:b/>
          <w:i/>
          <w:sz w:val="24"/>
          <w:szCs w:val="24"/>
        </w:rPr>
      </w:r>
      <w:r w:rsidRPr="00585B98">
        <w:rPr>
          <w:rFonts w:ascii="Cambria" w:hAnsi="Cambria" w:cs="Times New Roman"/>
          <w:b/>
          <w:i/>
          <w:sz w:val="24"/>
          <w:szCs w:val="24"/>
        </w:rPr>
        <w:pict>
          <v:rect id="_x0000_s1590"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0033622A" w:rsidRPr="008E2EA5">
        <w:rPr>
          <w:rFonts w:ascii="Times New Roman" w:hAnsi="Times New Roman" w:cs="Times New Roman"/>
          <w:i/>
          <w:lang w:val="es-DO"/>
        </w:rPr>
        <w:t>Probablemente si</w:t>
      </w:r>
    </w:p>
    <w:p w:rsidR="0033622A" w:rsidRPr="008E2EA5" w:rsidRDefault="00585B98" w:rsidP="004B39DE">
      <w:pPr>
        <w:numPr>
          <w:ilvl w:val="0"/>
          <w:numId w:val="18"/>
        </w:numPr>
        <w:tabs>
          <w:tab w:val="clear" w:pos="720"/>
          <w:tab w:val="num" w:pos="851"/>
        </w:tabs>
        <w:spacing w:after="0" w:line="240" w:lineRule="auto"/>
        <w:ind w:left="993" w:right="-846"/>
        <w:rPr>
          <w:rFonts w:ascii="Times New Roman" w:hAnsi="Times New Roman" w:cs="Times New Roman"/>
          <w:i/>
        </w:rPr>
      </w:pPr>
      <w:r w:rsidRPr="00585B98">
        <w:rPr>
          <w:rFonts w:ascii="Cambria" w:hAnsi="Cambria" w:cs="Times New Roman"/>
          <w:b/>
          <w:i/>
          <w:sz w:val="24"/>
          <w:szCs w:val="24"/>
        </w:rPr>
      </w:r>
      <w:r w:rsidRPr="00585B98">
        <w:rPr>
          <w:rFonts w:ascii="Cambria" w:hAnsi="Cambria" w:cs="Times New Roman"/>
          <w:b/>
          <w:i/>
          <w:sz w:val="24"/>
          <w:szCs w:val="24"/>
        </w:rPr>
        <w:pict>
          <v:rect id="_x0000_s1589"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0033622A" w:rsidRPr="008E2EA5">
        <w:rPr>
          <w:rFonts w:ascii="Times New Roman" w:hAnsi="Times New Roman" w:cs="Times New Roman"/>
          <w:i/>
          <w:lang w:val="es-DO"/>
        </w:rPr>
        <w:t>Probablemente no</w:t>
      </w:r>
    </w:p>
    <w:p w:rsidR="0033622A" w:rsidRPr="008E2EA5" w:rsidRDefault="0033622A" w:rsidP="004B39DE">
      <w:pPr>
        <w:spacing w:after="0" w:line="240" w:lineRule="auto"/>
        <w:ind w:left="1134" w:right="-846"/>
        <w:rPr>
          <w:rFonts w:ascii="Times New Roman" w:hAnsi="Times New Roman" w:cs="Times New Roman"/>
          <w:i/>
        </w:rPr>
      </w:pPr>
    </w:p>
    <w:p w:rsidR="0033622A" w:rsidRPr="008E2EA5" w:rsidRDefault="0033622A" w:rsidP="004B39DE">
      <w:pPr>
        <w:pStyle w:val="Prrafodelista"/>
        <w:numPr>
          <w:ilvl w:val="0"/>
          <w:numId w:val="15"/>
        </w:numPr>
        <w:spacing w:after="0" w:line="240" w:lineRule="auto"/>
        <w:ind w:right="-846"/>
        <w:rPr>
          <w:rFonts w:ascii="Times New Roman" w:hAnsi="Times New Roman" w:cs="Times New Roman"/>
          <w:i/>
        </w:rPr>
      </w:pPr>
      <w:r w:rsidRPr="008E2EA5">
        <w:rPr>
          <w:rFonts w:ascii="Times New Roman" w:hAnsi="Times New Roman" w:cs="Times New Roman"/>
          <w:b/>
          <w:bCs/>
          <w:i/>
        </w:rPr>
        <w:t>¿Considera usted que debe haber igualdad de críticas  tanto para la mujer que presta su cuerpo a cambio de dinero y vanidades como también para el hombre que está dispuesto a pagar por ello?</w:t>
      </w:r>
    </w:p>
    <w:p w:rsidR="0033622A" w:rsidRPr="008E2EA5" w:rsidRDefault="0033622A" w:rsidP="004B39DE">
      <w:pPr>
        <w:pStyle w:val="Prrafodelista"/>
        <w:spacing w:after="0" w:line="240" w:lineRule="auto"/>
        <w:ind w:right="-846"/>
        <w:rPr>
          <w:rFonts w:ascii="Times New Roman" w:hAnsi="Times New Roman" w:cs="Times New Roman"/>
          <w:i/>
        </w:rPr>
      </w:pPr>
    </w:p>
    <w:p w:rsidR="0033622A" w:rsidRPr="008E2EA5" w:rsidRDefault="0033622A" w:rsidP="004B39DE">
      <w:pPr>
        <w:pStyle w:val="Prrafodelista"/>
        <w:spacing w:after="0" w:line="240" w:lineRule="auto"/>
        <w:ind w:right="-846"/>
        <w:rPr>
          <w:rFonts w:ascii="Times New Roman" w:hAnsi="Times New Roman" w:cs="Times New Roman"/>
          <w:i/>
        </w:rPr>
      </w:pPr>
      <w:r w:rsidRPr="008E2EA5">
        <w:rPr>
          <w:rFonts w:ascii="Cambria" w:hAnsi="Cambria" w:cs="Times New Roman"/>
          <w:i/>
          <w:sz w:val="24"/>
          <w:szCs w:val="24"/>
        </w:rPr>
        <w:t xml:space="preserve">a) </w:t>
      </w:r>
      <w:r w:rsidR="00585B98" w:rsidRPr="00585B98">
        <w:rPr>
          <w:rFonts w:ascii="Cambria" w:hAnsi="Cambria" w:cs="Times New Roman"/>
          <w:i/>
          <w:sz w:val="24"/>
          <w:szCs w:val="24"/>
        </w:rPr>
      </w:r>
      <w:r w:rsidR="00585B98">
        <w:rPr>
          <w:rFonts w:ascii="Cambria" w:hAnsi="Cambria" w:cs="Times New Roman"/>
          <w:i/>
          <w:sz w:val="24"/>
          <w:szCs w:val="24"/>
        </w:rPr>
        <w:pict>
          <v:rect id="_x0000_s1588"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 xml:space="preserve">No </w:t>
      </w:r>
      <w:r w:rsidRPr="008E2EA5">
        <w:rPr>
          <w:rFonts w:ascii="Times New Roman" w:hAnsi="Times New Roman" w:cs="Times New Roman"/>
          <w:i/>
        </w:rPr>
        <w:tab/>
      </w:r>
      <w:r w:rsidRPr="008E2EA5">
        <w:rPr>
          <w:rFonts w:ascii="Times New Roman" w:hAnsi="Times New Roman" w:cs="Times New Roman"/>
          <w:i/>
        </w:rPr>
        <w:tab/>
        <w:t xml:space="preserve">b) </w:t>
      </w:r>
      <w:r w:rsidRPr="008E2EA5">
        <w:rPr>
          <w:rFonts w:ascii="Cambria" w:hAnsi="Cambria" w:cs="Times New Roman"/>
          <w:b/>
          <w:i/>
          <w:sz w:val="24"/>
          <w:szCs w:val="24"/>
        </w:rPr>
        <w:t xml:space="preserve"> </w:t>
      </w:r>
      <w:r w:rsidR="00585B98" w:rsidRPr="00585B98">
        <w:rPr>
          <w:rFonts w:ascii="Cambria" w:hAnsi="Cambria" w:cs="Times New Roman"/>
          <w:b/>
          <w:i/>
          <w:sz w:val="24"/>
          <w:szCs w:val="24"/>
        </w:rPr>
      </w:r>
      <w:r w:rsidR="00585B98">
        <w:rPr>
          <w:rFonts w:ascii="Cambria" w:hAnsi="Cambria" w:cs="Times New Roman"/>
          <w:b/>
          <w:i/>
          <w:sz w:val="24"/>
          <w:szCs w:val="24"/>
        </w:rPr>
        <w:pict>
          <v:rect id="_x0000_s1587"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 xml:space="preserve"> Si </w:t>
      </w:r>
    </w:p>
    <w:p w:rsidR="0033622A" w:rsidRPr="008E2EA5" w:rsidRDefault="0033622A" w:rsidP="004B39DE">
      <w:pPr>
        <w:pStyle w:val="Prrafodelista"/>
        <w:spacing w:after="0" w:line="240" w:lineRule="auto"/>
        <w:ind w:right="-846"/>
        <w:rPr>
          <w:rFonts w:ascii="Times New Roman" w:hAnsi="Times New Roman" w:cs="Times New Roman"/>
          <w:i/>
        </w:rPr>
      </w:pPr>
    </w:p>
    <w:p w:rsidR="0033622A" w:rsidRPr="008E2EA5" w:rsidRDefault="0033622A" w:rsidP="004B39DE">
      <w:pPr>
        <w:pStyle w:val="Prrafodelista"/>
        <w:numPr>
          <w:ilvl w:val="0"/>
          <w:numId w:val="15"/>
        </w:numPr>
        <w:spacing w:after="0" w:line="240" w:lineRule="auto"/>
        <w:ind w:right="-846"/>
        <w:rPr>
          <w:rFonts w:ascii="Times New Roman" w:hAnsi="Times New Roman" w:cs="Times New Roman"/>
          <w:i/>
        </w:rPr>
      </w:pPr>
      <w:r w:rsidRPr="008E2EA5">
        <w:rPr>
          <w:rFonts w:ascii="Times New Roman" w:hAnsi="Times New Roman" w:cs="Times New Roman"/>
          <w:b/>
          <w:bCs/>
          <w:i/>
        </w:rPr>
        <w:lastRenderedPageBreak/>
        <w:t xml:space="preserve">Si bien, en la sociedad al hombre  se le aplaude cualquier aberración y a la mujer se le condena. </w:t>
      </w:r>
      <w:r w:rsidRPr="008E2EA5">
        <w:rPr>
          <w:rFonts w:ascii="Times New Roman" w:hAnsi="Times New Roman" w:cs="Times New Roman"/>
          <w:b/>
          <w:bCs/>
          <w:i/>
          <w:iCs/>
        </w:rPr>
        <w:t>¿</w:t>
      </w:r>
      <w:r w:rsidRPr="008E2EA5">
        <w:rPr>
          <w:rFonts w:ascii="Times New Roman" w:hAnsi="Times New Roman" w:cs="Times New Roman"/>
          <w:b/>
          <w:bCs/>
          <w:i/>
        </w:rPr>
        <w:t>Está usted de acuerdo en que el hombre puede incorporarse al chapeo sin ningún prejuicio?</w:t>
      </w:r>
    </w:p>
    <w:p w:rsidR="0033622A" w:rsidRPr="008E2EA5" w:rsidRDefault="0033622A" w:rsidP="004B39DE">
      <w:pPr>
        <w:pStyle w:val="Prrafodelista"/>
        <w:spacing w:after="0" w:line="240" w:lineRule="auto"/>
        <w:ind w:right="-846"/>
        <w:rPr>
          <w:rFonts w:ascii="Times New Roman" w:hAnsi="Times New Roman" w:cs="Times New Roman"/>
          <w:i/>
        </w:rPr>
      </w:pPr>
    </w:p>
    <w:p w:rsidR="0033622A" w:rsidRPr="008E2EA5" w:rsidRDefault="00585B98" w:rsidP="004B39DE">
      <w:pPr>
        <w:pStyle w:val="Prrafodelista"/>
        <w:numPr>
          <w:ilvl w:val="0"/>
          <w:numId w:val="19"/>
        </w:numPr>
        <w:spacing w:after="0" w:line="240" w:lineRule="auto"/>
        <w:ind w:left="993" w:right="-846"/>
        <w:rPr>
          <w:rFonts w:ascii="Times New Roman" w:hAnsi="Times New Roman" w:cs="Times New Roman"/>
          <w:i/>
        </w:rPr>
      </w:pPr>
      <w:r w:rsidRPr="00585B98">
        <w:rPr>
          <w:i/>
        </w:rPr>
      </w:r>
      <w:r w:rsidRPr="00585B98">
        <w:rPr>
          <w:i/>
        </w:rPr>
        <w:pict>
          <v:rect id="_x0000_s1586"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0033622A" w:rsidRPr="008E2EA5">
        <w:rPr>
          <w:rFonts w:ascii="Times New Roman" w:hAnsi="Times New Roman" w:cs="Times New Roman"/>
          <w:i/>
        </w:rPr>
        <w:t>Si, al hombre le luce todo</w:t>
      </w:r>
    </w:p>
    <w:p w:rsidR="0033622A" w:rsidRPr="008E2EA5" w:rsidRDefault="00585B98" w:rsidP="004B39DE">
      <w:pPr>
        <w:pStyle w:val="Prrafodelista"/>
        <w:numPr>
          <w:ilvl w:val="0"/>
          <w:numId w:val="19"/>
        </w:numPr>
        <w:spacing w:after="0" w:line="240" w:lineRule="auto"/>
        <w:ind w:left="993" w:right="-846"/>
        <w:rPr>
          <w:rFonts w:ascii="Times New Roman" w:hAnsi="Times New Roman" w:cs="Times New Roman"/>
          <w:i/>
        </w:rPr>
      </w:pPr>
      <w:r w:rsidRPr="00585B98">
        <w:rPr>
          <w:i/>
        </w:rPr>
      </w:r>
      <w:r w:rsidRPr="00585B98">
        <w:rPr>
          <w:i/>
        </w:rPr>
        <w:pict>
          <v:rect id="_x0000_s1585"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0033622A" w:rsidRPr="008E2EA5">
        <w:rPr>
          <w:rFonts w:ascii="Times New Roman" w:hAnsi="Times New Roman" w:cs="Times New Roman"/>
          <w:i/>
        </w:rPr>
        <w:t>Quizás, no es tan relevante</w:t>
      </w:r>
    </w:p>
    <w:p w:rsidR="0033622A" w:rsidRPr="008E2EA5" w:rsidRDefault="00585B98" w:rsidP="004B39DE">
      <w:pPr>
        <w:pStyle w:val="Prrafodelista"/>
        <w:numPr>
          <w:ilvl w:val="0"/>
          <w:numId w:val="19"/>
        </w:numPr>
        <w:spacing w:after="0" w:line="240" w:lineRule="auto"/>
        <w:ind w:left="993" w:right="-846"/>
        <w:rPr>
          <w:rFonts w:ascii="Times New Roman" w:hAnsi="Times New Roman" w:cs="Times New Roman"/>
          <w:i/>
        </w:rPr>
      </w:pPr>
      <w:r w:rsidRPr="00585B98">
        <w:rPr>
          <w:i/>
        </w:rPr>
      </w:r>
      <w:r w:rsidRPr="00585B98">
        <w:rPr>
          <w:i/>
        </w:rPr>
        <w:pict>
          <v:rect id="_x0000_s1584"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0033622A" w:rsidRPr="008E2EA5">
        <w:rPr>
          <w:rFonts w:ascii="Times New Roman" w:hAnsi="Times New Roman" w:cs="Times New Roman"/>
          <w:i/>
        </w:rPr>
        <w:t>No es lo correcto</w:t>
      </w:r>
    </w:p>
    <w:p w:rsidR="0033622A" w:rsidRPr="008E2EA5" w:rsidRDefault="0033622A" w:rsidP="004B39DE">
      <w:pPr>
        <w:pStyle w:val="Prrafodelista"/>
        <w:spacing w:after="0" w:line="240" w:lineRule="auto"/>
        <w:ind w:left="1134" w:right="-846"/>
        <w:rPr>
          <w:rFonts w:ascii="Times New Roman" w:hAnsi="Times New Roman" w:cs="Times New Roman"/>
          <w:i/>
        </w:rPr>
      </w:pPr>
    </w:p>
    <w:p w:rsidR="0033622A" w:rsidRPr="008E2EA5" w:rsidRDefault="0033622A" w:rsidP="004B39DE">
      <w:pPr>
        <w:pStyle w:val="Prrafodelista"/>
        <w:numPr>
          <w:ilvl w:val="0"/>
          <w:numId w:val="15"/>
        </w:numPr>
        <w:spacing w:after="0" w:line="240" w:lineRule="auto"/>
        <w:ind w:right="-846"/>
        <w:rPr>
          <w:rFonts w:ascii="Times New Roman" w:hAnsi="Times New Roman" w:cs="Times New Roman"/>
          <w:i/>
        </w:rPr>
      </w:pPr>
      <w:r w:rsidRPr="008E2EA5">
        <w:rPr>
          <w:rFonts w:ascii="Times New Roman" w:hAnsi="Times New Roman" w:cs="Times New Roman"/>
          <w:b/>
          <w:bCs/>
          <w:i/>
          <w:iCs/>
        </w:rPr>
        <w:t>¿</w:t>
      </w:r>
      <w:r w:rsidRPr="008E2EA5">
        <w:rPr>
          <w:rFonts w:ascii="Times New Roman" w:hAnsi="Times New Roman" w:cs="Times New Roman"/>
          <w:b/>
          <w:bCs/>
          <w:i/>
        </w:rPr>
        <w:t>Cree usted que las mujeres que se dedican a esta actividad corren el riesgo de maltrato físico, verbal y emocional por parte de los hombres?</w:t>
      </w:r>
    </w:p>
    <w:p w:rsidR="0033622A" w:rsidRPr="008E2EA5" w:rsidRDefault="0033622A" w:rsidP="004B39DE">
      <w:pPr>
        <w:pStyle w:val="Prrafodelista"/>
        <w:spacing w:after="0" w:line="240" w:lineRule="auto"/>
        <w:ind w:right="-846"/>
        <w:rPr>
          <w:rFonts w:ascii="Times New Roman" w:hAnsi="Times New Roman" w:cs="Times New Roman"/>
          <w:i/>
        </w:rPr>
      </w:pPr>
    </w:p>
    <w:p w:rsidR="0033622A" w:rsidRPr="008E2EA5" w:rsidRDefault="00585B98" w:rsidP="004B39DE">
      <w:pPr>
        <w:pStyle w:val="Prrafodelista"/>
        <w:numPr>
          <w:ilvl w:val="0"/>
          <w:numId w:val="20"/>
        </w:numPr>
        <w:spacing w:after="0" w:line="240" w:lineRule="auto"/>
        <w:ind w:right="-846"/>
        <w:rPr>
          <w:rFonts w:ascii="Times New Roman" w:hAnsi="Times New Roman" w:cs="Times New Roman"/>
          <w:i/>
        </w:rPr>
      </w:pPr>
      <w:r w:rsidRPr="00585B98">
        <w:rPr>
          <w:i/>
        </w:rPr>
      </w:r>
      <w:r w:rsidRPr="00585B98">
        <w:rPr>
          <w:i/>
        </w:rPr>
        <w:pict>
          <v:rect id="_x0000_s1583"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0033622A" w:rsidRPr="008E2EA5">
        <w:rPr>
          <w:rFonts w:ascii="Times New Roman" w:hAnsi="Times New Roman" w:cs="Times New Roman"/>
          <w:i/>
        </w:rPr>
        <w:t>Definitivamente si</w:t>
      </w:r>
    </w:p>
    <w:p w:rsidR="0033622A" w:rsidRPr="008E2EA5" w:rsidRDefault="00585B98" w:rsidP="004B39DE">
      <w:pPr>
        <w:pStyle w:val="Prrafodelista"/>
        <w:numPr>
          <w:ilvl w:val="0"/>
          <w:numId w:val="20"/>
        </w:numPr>
        <w:spacing w:after="0" w:line="240" w:lineRule="auto"/>
        <w:ind w:right="-846"/>
        <w:rPr>
          <w:rFonts w:ascii="Times New Roman" w:hAnsi="Times New Roman" w:cs="Times New Roman"/>
          <w:i/>
        </w:rPr>
      </w:pPr>
      <w:r w:rsidRPr="00585B98">
        <w:rPr>
          <w:i/>
        </w:rPr>
      </w:r>
      <w:r w:rsidRPr="00585B98">
        <w:rPr>
          <w:i/>
        </w:rPr>
        <w:pict>
          <v:rect id="_x0000_s1582"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0033622A" w:rsidRPr="008E2EA5">
        <w:rPr>
          <w:rFonts w:ascii="Times New Roman" w:hAnsi="Times New Roman" w:cs="Times New Roman"/>
          <w:i/>
          <w:iCs/>
        </w:rPr>
        <w:t>Definitivamente no </w:t>
      </w:r>
      <w:r w:rsidR="0033622A" w:rsidRPr="008E2EA5">
        <w:rPr>
          <w:rFonts w:ascii="Times New Roman" w:hAnsi="Times New Roman" w:cs="Times New Roman"/>
          <w:i/>
        </w:rPr>
        <w:t xml:space="preserve"> </w:t>
      </w:r>
    </w:p>
    <w:p w:rsidR="0033622A" w:rsidRPr="008E2EA5" w:rsidRDefault="00585B98" w:rsidP="004B39DE">
      <w:pPr>
        <w:pStyle w:val="Prrafodelista"/>
        <w:numPr>
          <w:ilvl w:val="0"/>
          <w:numId w:val="20"/>
        </w:numPr>
        <w:spacing w:after="0" w:line="240" w:lineRule="auto"/>
        <w:ind w:right="-846"/>
        <w:rPr>
          <w:rFonts w:ascii="Times New Roman" w:hAnsi="Times New Roman" w:cs="Times New Roman"/>
          <w:i/>
        </w:rPr>
      </w:pPr>
      <w:r w:rsidRPr="00585B98">
        <w:rPr>
          <w:i/>
        </w:rPr>
      </w:r>
      <w:r w:rsidRPr="00585B98">
        <w:rPr>
          <w:i/>
        </w:rPr>
        <w:pict>
          <v:rect id="_x0000_s1581"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0033622A" w:rsidRPr="008E2EA5">
        <w:rPr>
          <w:rFonts w:ascii="Times New Roman" w:hAnsi="Times New Roman" w:cs="Times New Roman"/>
          <w:i/>
        </w:rPr>
        <w:t>Probablemente si</w:t>
      </w:r>
    </w:p>
    <w:p w:rsidR="0033622A" w:rsidRPr="008E2EA5" w:rsidRDefault="00585B98" w:rsidP="004B39DE">
      <w:pPr>
        <w:pStyle w:val="Prrafodelista"/>
        <w:numPr>
          <w:ilvl w:val="0"/>
          <w:numId w:val="20"/>
        </w:numPr>
        <w:spacing w:after="0" w:line="240" w:lineRule="auto"/>
        <w:ind w:right="-846"/>
        <w:rPr>
          <w:rFonts w:ascii="Times New Roman" w:hAnsi="Times New Roman" w:cs="Times New Roman"/>
          <w:i/>
        </w:rPr>
      </w:pPr>
      <w:r w:rsidRPr="00585B98">
        <w:rPr>
          <w:i/>
        </w:rPr>
      </w:r>
      <w:r w:rsidRPr="00585B98">
        <w:rPr>
          <w:i/>
        </w:rPr>
        <w:pict>
          <v:rect id="_x0000_s1580"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0033622A" w:rsidRPr="008E2EA5">
        <w:rPr>
          <w:rFonts w:ascii="Times New Roman" w:hAnsi="Times New Roman" w:cs="Times New Roman"/>
          <w:i/>
        </w:rPr>
        <w:t>Probablemente no</w:t>
      </w:r>
    </w:p>
    <w:p w:rsidR="0033622A" w:rsidRPr="008E2EA5" w:rsidRDefault="0033622A" w:rsidP="004B39DE">
      <w:pPr>
        <w:spacing w:after="0" w:line="240" w:lineRule="auto"/>
        <w:ind w:right="-846"/>
        <w:rPr>
          <w:rFonts w:ascii="Times New Roman" w:hAnsi="Times New Roman" w:cs="Times New Roman"/>
          <w:i/>
        </w:rPr>
      </w:pPr>
    </w:p>
    <w:p w:rsidR="00554028" w:rsidRDefault="00554028" w:rsidP="004B39DE">
      <w:pPr>
        <w:pStyle w:val="Prrafodelista"/>
        <w:spacing w:after="0" w:line="240" w:lineRule="auto"/>
        <w:ind w:left="1080" w:right="-846"/>
        <w:rPr>
          <w:rFonts w:ascii="Times New Roman" w:hAnsi="Times New Roman" w:cs="Times New Roman"/>
          <w:i/>
        </w:rPr>
      </w:pPr>
    </w:p>
    <w:p w:rsidR="00554028" w:rsidRPr="008E2EA5" w:rsidRDefault="00554028" w:rsidP="004B39DE">
      <w:pPr>
        <w:pStyle w:val="Prrafodelista"/>
        <w:spacing w:after="0" w:line="240" w:lineRule="auto"/>
        <w:ind w:left="1080" w:right="-846"/>
        <w:rPr>
          <w:rFonts w:ascii="Times New Roman" w:hAnsi="Times New Roman" w:cs="Times New Roman"/>
          <w:i/>
        </w:rPr>
      </w:pPr>
    </w:p>
    <w:p w:rsidR="0033622A" w:rsidRPr="008E2EA5" w:rsidRDefault="0033622A" w:rsidP="004B39DE">
      <w:pPr>
        <w:spacing w:after="0" w:line="240" w:lineRule="auto"/>
        <w:ind w:right="-846"/>
        <w:jc w:val="center"/>
        <w:rPr>
          <w:rFonts w:ascii="Times New Roman" w:hAnsi="Times New Roman" w:cs="Times New Roman"/>
          <w:i/>
          <w:u w:val="single"/>
        </w:rPr>
      </w:pPr>
      <w:r w:rsidRPr="008E2EA5">
        <w:rPr>
          <w:rFonts w:ascii="Times New Roman" w:hAnsi="Times New Roman" w:cs="Times New Roman"/>
          <w:b/>
          <w:bCs/>
          <w:i/>
          <w:u w:val="single"/>
        </w:rPr>
        <w:t>Factor psicológico</w:t>
      </w:r>
    </w:p>
    <w:p w:rsidR="0033622A" w:rsidRPr="008E2EA5" w:rsidRDefault="0033622A" w:rsidP="004B39DE">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ind w:right="-846"/>
        <w:rPr>
          <w:rFonts w:ascii="Times New Roman" w:hAnsi="Times New Roman" w:cs="Times New Roman"/>
          <w:i/>
        </w:rPr>
      </w:pPr>
      <w:r w:rsidRPr="008E2EA5">
        <w:rPr>
          <w:rFonts w:ascii="Times New Roman" w:hAnsi="Times New Roman" w:cs="Times New Roman"/>
          <w:b/>
          <w:bCs/>
          <w:i/>
          <w:lang w:val="es-DO"/>
        </w:rPr>
        <w:t>La Autoestima</w:t>
      </w:r>
    </w:p>
    <w:p w:rsidR="0033622A" w:rsidRPr="008E2EA5" w:rsidRDefault="0033622A" w:rsidP="004B39DE">
      <w:pPr>
        <w:spacing w:after="0" w:line="240" w:lineRule="auto"/>
        <w:ind w:right="-846"/>
        <w:rPr>
          <w:rFonts w:ascii="Times New Roman" w:hAnsi="Times New Roman" w:cs="Times New Roman"/>
          <w:b/>
          <w:bCs/>
          <w:i/>
          <w:lang w:val="es-DO"/>
        </w:rPr>
      </w:pPr>
    </w:p>
    <w:p w:rsidR="0033622A" w:rsidRPr="008E2EA5" w:rsidRDefault="0033622A" w:rsidP="004B39DE">
      <w:pPr>
        <w:pStyle w:val="Prrafodelista"/>
        <w:numPr>
          <w:ilvl w:val="0"/>
          <w:numId w:val="15"/>
        </w:numPr>
        <w:spacing w:after="0" w:line="240" w:lineRule="auto"/>
        <w:ind w:right="-846"/>
        <w:rPr>
          <w:rFonts w:ascii="Times New Roman" w:hAnsi="Times New Roman" w:cs="Times New Roman"/>
          <w:i/>
        </w:rPr>
      </w:pPr>
      <w:r w:rsidRPr="008E2EA5">
        <w:rPr>
          <w:rFonts w:ascii="Times New Roman" w:hAnsi="Times New Roman" w:cs="Times New Roman"/>
          <w:b/>
          <w:bCs/>
          <w:i/>
        </w:rPr>
        <w:t>¿Piensa usted que el desequilibrio en el  autoestima influye para que las personas realicen  el acto del chapeo?</w:t>
      </w:r>
    </w:p>
    <w:p w:rsidR="0033622A" w:rsidRPr="008E2EA5" w:rsidRDefault="0033622A" w:rsidP="004B39DE">
      <w:pPr>
        <w:pStyle w:val="Prrafodelista"/>
        <w:spacing w:after="0" w:line="240" w:lineRule="auto"/>
        <w:ind w:left="1080" w:right="-846"/>
        <w:rPr>
          <w:rFonts w:ascii="Times New Roman" w:hAnsi="Times New Roman" w:cs="Times New Roman"/>
          <w:i/>
        </w:rPr>
      </w:pPr>
    </w:p>
    <w:p w:rsidR="0033622A" w:rsidRPr="008E2EA5" w:rsidRDefault="0033622A" w:rsidP="004B39DE">
      <w:pPr>
        <w:pStyle w:val="Prrafodelista"/>
        <w:spacing w:after="0" w:line="240" w:lineRule="auto"/>
        <w:ind w:right="-846"/>
        <w:rPr>
          <w:rFonts w:ascii="Times New Roman" w:hAnsi="Times New Roman" w:cs="Times New Roman"/>
          <w:i/>
        </w:rPr>
      </w:pPr>
      <w:r w:rsidRPr="008E2EA5">
        <w:rPr>
          <w:rFonts w:ascii="Cambria" w:hAnsi="Cambria" w:cs="Times New Roman"/>
          <w:i/>
          <w:sz w:val="24"/>
          <w:szCs w:val="24"/>
        </w:rPr>
        <w:t xml:space="preserve">a) </w:t>
      </w:r>
      <w:r w:rsidR="00585B98" w:rsidRPr="00585B98">
        <w:rPr>
          <w:rFonts w:ascii="Cambria" w:hAnsi="Cambria" w:cs="Times New Roman"/>
          <w:i/>
          <w:sz w:val="24"/>
          <w:szCs w:val="24"/>
        </w:rPr>
      </w:r>
      <w:r w:rsidR="00585B98">
        <w:rPr>
          <w:rFonts w:ascii="Cambria" w:hAnsi="Cambria" w:cs="Times New Roman"/>
          <w:i/>
          <w:sz w:val="24"/>
          <w:szCs w:val="24"/>
        </w:rPr>
        <w:pict>
          <v:rect id="_x0000_s1579"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 xml:space="preserve">No </w:t>
      </w:r>
      <w:r w:rsidRPr="008E2EA5">
        <w:rPr>
          <w:rFonts w:ascii="Times New Roman" w:hAnsi="Times New Roman" w:cs="Times New Roman"/>
          <w:i/>
        </w:rPr>
        <w:tab/>
      </w:r>
      <w:r w:rsidRPr="008E2EA5">
        <w:rPr>
          <w:rFonts w:ascii="Times New Roman" w:hAnsi="Times New Roman" w:cs="Times New Roman"/>
          <w:i/>
        </w:rPr>
        <w:tab/>
        <w:t xml:space="preserve">b) </w:t>
      </w:r>
      <w:r w:rsidRPr="008E2EA5">
        <w:rPr>
          <w:rFonts w:ascii="Cambria" w:hAnsi="Cambria" w:cs="Times New Roman"/>
          <w:b/>
          <w:i/>
          <w:sz w:val="24"/>
          <w:szCs w:val="24"/>
        </w:rPr>
        <w:t xml:space="preserve"> </w:t>
      </w:r>
      <w:r w:rsidR="00585B98" w:rsidRPr="00585B98">
        <w:rPr>
          <w:rFonts w:ascii="Cambria" w:hAnsi="Cambria" w:cs="Times New Roman"/>
          <w:b/>
          <w:i/>
          <w:sz w:val="24"/>
          <w:szCs w:val="24"/>
        </w:rPr>
      </w:r>
      <w:r w:rsidR="00585B98">
        <w:rPr>
          <w:rFonts w:ascii="Cambria" w:hAnsi="Cambria" w:cs="Times New Roman"/>
          <w:b/>
          <w:i/>
          <w:sz w:val="24"/>
          <w:szCs w:val="24"/>
        </w:rPr>
        <w:pict>
          <v:rect id="_x0000_s1578" style="width:14.4pt;height:9.45pt;mso-left-percent:-10001;mso-top-percent:-10001;mso-position-horizontal:absolute;mso-position-horizontal-relative:char;mso-position-vertical:absolute;mso-position-vertical-relative:line;mso-left-percent:-10001;mso-top-percent:-10001" fillcolor="white [3201]" strokecolor="black [3213]" strokeweight="1pt">
            <v:shadow color="#868686"/>
            <w10:wrap type="none"/>
            <w10:anchorlock/>
          </v:rect>
        </w:pict>
      </w:r>
      <w:r w:rsidRPr="008E2EA5">
        <w:rPr>
          <w:rFonts w:ascii="Times New Roman" w:hAnsi="Times New Roman" w:cs="Times New Roman"/>
          <w:i/>
        </w:rPr>
        <w:t xml:space="preserve"> Si </w:t>
      </w:r>
    </w:p>
    <w:p w:rsidR="0033622A" w:rsidRPr="008E2EA5" w:rsidRDefault="0033622A" w:rsidP="004B39DE">
      <w:pPr>
        <w:pStyle w:val="Prrafodelista"/>
        <w:spacing w:after="0" w:line="240" w:lineRule="auto"/>
        <w:ind w:left="1080" w:right="-846"/>
        <w:rPr>
          <w:rFonts w:ascii="Times New Roman" w:hAnsi="Times New Roman" w:cs="Times New Roman"/>
          <w:i/>
        </w:rPr>
      </w:pPr>
    </w:p>
    <w:p w:rsidR="0033622A" w:rsidRPr="008E2EA5" w:rsidRDefault="0033622A" w:rsidP="004B39DE">
      <w:pPr>
        <w:pStyle w:val="Prrafodelista"/>
        <w:numPr>
          <w:ilvl w:val="0"/>
          <w:numId w:val="15"/>
        </w:numPr>
        <w:spacing w:after="0" w:line="240" w:lineRule="auto"/>
        <w:ind w:right="-846"/>
        <w:rPr>
          <w:rFonts w:ascii="Times New Roman" w:hAnsi="Times New Roman" w:cs="Times New Roman"/>
          <w:b/>
          <w:bCs/>
          <w:i/>
        </w:rPr>
      </w:pPr>
      <w:r w:rsidRPr="008E2EA5">
        <w:rPr>
          <w:rFonts w:ascii="Times New Roman" w:hAnsi="Times New Roman" w:cs="Times New Roman"/>
          <w:b/>
          <w:bCs/>
          <w:i/>
        </w:rPr>
        <w:t>¿Cuales personas están sujetas a caer con más facilidad en el chapeo?</w:t>
      </w:r>
    </w:p>
    <w:p w:rsidR="0033622A" w:rsidRPr="008E2EA5" w:rsidRDefault="0033622A" w:rsidP="004B39DE">
      <w:pPr>
        <w:spacing w:after="0" w:line="240" w:lineRule="auto"/>
        <w:ind w:right="-846"/>
        <w:rPr>
          <w:rFonts w:ascii="Times New Roman" w:hAnsi="Times New Roman" w:cs="Times New Roman"/>
          <w:i/>
        </w:rPr>
      </w:pPr>
    </w:p>
    <w:p w:rsidR="0033622A" w:rsidRPr="008E2EA5" w:rsidRDefault="0033622A" w:rsidP="004B39DE">
      <w:pPr>
        <w:numPr>
          <w:ilvl w:val="0"/>
          <w:numId w:val="12"/>
        </w:numPr>
        <w:spacing w:after="0" w:line="240" w:lineRule="auto"/>
        <w:ind w:right="-846"/>
        <w:rPr>
          <w:rFonts w:ascii="Times New Roman" w:hAnsi="Times New Roman" w:cs="Times New Roman"/>
          <w:i/>
        </w:rPr>
      </w:pPr>
      <w:r w:rsidRPr="008E2EA5">
        <w:rPr>
          <w:rFonts w:ascii="Times New Roman" w:hAnsi="Times New Roman" w:cs="Times New Roman"/>
          <w:i/>
          <w:lang w:val="es-DO"/>
        </w:rPr>
        <w:t>Personas con autoestima baja.</w:t>
      </w:r>
    </w:p>
    <w:p w:rsidR="0033622A" w:rsidRPr="008E2EA5" w:rsidRDefault="0033622A" w:rsidP="004B39DE">
      <w:pPr>
        <w:numPr>
          <w:ilvl w:val="0"/>
          <w:numId w:val="12"/>
        </w:numPr>
        <w:spacing w:after="0" w:line="240" w:lineRule="auto"/>
        <w:ind w:right="-846"/>
        <w:rPr>
          <w:rFonts w:ascii="Times New Roman" w:hAnsi="Times New Roman" w:cs="Times New Roman"/>
          <w:i/>
        </w:rPr>
      </w:pPr>
      <w:r w:rsidRPr="008E2EA5">
        <w:rPr>
          <w:rFonts w:ascii="Times New Roman" w:hAnsi="Times New Roman" w:cs="Times New Roman"/>
          <w:i/>
          <w:lang w:val="es-DO"/>
        </w:rPr>
        <w:t>Personas con autoestima alta.</w:t>
      </w:r>
    </w:p>
    <w:p w:rsidR="0033622A" w:rsidRPr="008E2EA5" w:rsidRDefault="0033622A" w:rsidP="004B39DE">
      <w:pPr>
        <w:numPr>
          <w:ilvl w:val="0"/>
          <w:numId w:val="12"/>
        </w:numPr>
        <w:spacing w:after="0" w:line="240" w:lineRule="auto"/>
        <w:ind w:right="-846"/>
        <w:rPr>
          <w:rFonts w:ascii="Times New Roman" w:hAnsi="Times New Roman" w:cs="Times New Roman"/>
          <w:i/>
        </w:rPr>
      </w:pPr>
      <w:r w:rsidRPr="008E2EA5">
        <w:rPr>
          <w:rFonts w:ascii="Times New Roman" w:hAnsi="Times New Roman" w:cs="Times New Roman"/>
          <w:i/>
          <w:lang w:val="es-DO"/>
        </w:rPr>
        <w:t>Personas con autoestima equilibrada.</w:t>
      </w:r>
    </w:p>
    <w:p w:rsidR="0033622A" w:rsidRPr="008E2EA5" w:rsidRDefault="0033622A" w:rsidP="004B39DE">
      <w:pPr>
        <w:numPr>
          <w:ilvl w:val="0"/>
          <w:numId w:val="12"/>
        </w:numPr>
        <w:spacing w:after="0" w:line="240" w:lineRule="auto"/>
        <w:ind w:right="-846"/>
        <w:rPr>
          <w:rFonts w:ascii="Times New Roman" w:hAnsi="Times New Roman" w:cs="Times New Roman"/>
          <w:i/>
        </w:rPr>
      </w:pPr>
      <w:r w:rsidRPr="008E2EA5">
        <w:rPr>
          <w:rFonts w:ascii="Times New Roman" w:hAnsi="Times New Roman" w:cs="Times New Roman"/>
          <w:i/>
          <w:lang w:val="es-DO"/>
        </w:rPr>
        <w:t xml:space="preserve">Personas con autoestima desequilibrada </w:t>
      </w:r>
    </w:p>
    <w:p w:rsidR="0033622A" w:rsidRPr="008E2EA5" w:rsidRDefault="0033622A" w:rsidP="004B39DE">
      <w:pPr>
        <w:spacing w:after="0" w:line="240" w:lineRule="auto"/>
        <w:ind w:left="720" w:right="-846"/>
        <w:rPr>
          <w:rFonts w:ascii="Times New Roman" w:hAnsi="Times New Roman" w:cs="Times New Roman"/>
          <w:i/>
        </w:rPr>
      </w:pPr>
    </w:p>
    <w:p w:rsidR="0033622A" w:rsidRPr="008E2EA5" w:rsidRDefault="0033622A" w:rsidP="004B39DE">
      <w:pPr>
        <w:pStyle w:val="Prrafodelista"/>
        <w:numPr>
          <w:ilvl w:val="0"/>
          <w:numId w:val="15"/>
        </w:numPr>
        <w:spacing w:after="0" w:line="240" w:lineRule="auto"/>
        <w:ind w:right="-846"/>
        <w:rPr>
          <w:rFonts w:ascii="Times New Roman" w:hAnsi="Times New Roman" w:cs="Times New Roman"/>
          <w:i/>
        </w:rPr>
      </w:pPr>
      <w:r w:rsidRPr="008E2EA5">
        <w:rPr>
          <w:rFonts w:ascii="Times New Roman" w:hAnsi="Times New Roman" w:cs="Times New Roman"/>
          <w:b/>
          <w:bCs/>
          <w:i/>
        </w:rPr>
        <w:t>¿La influencia de una autoestima baja conlleva a que las personas practiquen el chapeo para llenar con vanidades sus desequilibrios emocionales?</w:t>
      </w:r>
    </w:p>
    <w:p w:rsidR="0033622A" w:rsidRPr="008E2EA5" w:rsidRDefault="0033622A" w:rsidP="004B39DE">
      <w:pPr>
        <w:spacing w:after="0" w:line="240" w:lineRule="auto"/>
        <w:ind w:right="-846"/>
        <w:rPr>
          <w:rFonts w:ascii="Times New Roman" w:hAnsi="Times New Roman" w:cs="Times New Roman"/>
          <w:i/>
        </w:rPr>
      </w:pPr>
    </w:p>
    <w:p w:rsidR="0033622A" w:rsidRPr="008E2EA5" w:rsidRDefault="0033622A" w:rsidP="004B39DE">
      <w:pPr>
        <w:numPr>
          <w:ilvl w:val="0"/>
          <w:numId w:val="13"/>
        </w:numPr>
        <w:spacing w:after="0" w:line="240" w:lineRule="auto"/>
        <w:ind w:right="-846"/>
        <w:rPr>
          <w:rFonts w:ascii="Times New Roman" w:hAnsi="Times New Roman" w:cs="Times New Roman"/>
          <w:i/>
        </w:rPr>
      </w:pPr>
      <w:r w:rsidRPr="008E2EA5">
        <w:rPr>
          <w:rFonts w:ascii="Times New Roman" w:hAnsi="Times New Roman" w:cs="Times New Roman"/>
          <w:i/>
          <w:lang w:val="es-DO"/>
        </w:rPr>
        <w:t>Definitivamente si</w:t>
      </w:r>
    </w:p>
    <w:p w:rsidR="0033622A" w:rsidRPr="008E2EA5" w:rsidRDefault="0033622A" w:rsidP="004B39DE">
      <w:pPr>
        <w:numPr>
          <w:ilvl w:val="0"/>
          <w:numId w:val="13"/>
        </w:numPr>
        <w:spacing w:after="0" w:line="240" w:lineRule="auto"/>
        <w:ind w:right="-846"/>
        <w:rPr>
          <w:rFonts w:ascii="Times New Roman" w:hAnsi="Times New Roman" w:cs="Times New Roman"/>
          <w:i/>
        </w:rPr>
      </w:pPr>
      <w:r w:rsidRPr="008E2EA5">
        <w:rPr>
          <w:rFonts w:ascii="Times New Roman" w:hAnsi="Times New Roman" w:cs="Times New Roman"/>
          <w:i/>
          <w:iCs/>
          <w:lang w:val="es-DO"/>
        </w:rPr>
        <w:t>Definitivamente no </w:t>
      </w:r>
      <w:r w:rsidRPr="008E2EA5">
        <w:rPr>
          <w:rFonts w:ascii="Times New Roman" w:hAnsi="Times New Roman" w:cs="Times New Roman"/>
          <w:i/>
          <w:lang w:val="es-DO"/>
        </w:rPr>
        <w:t xml:space="preserve"> </w:t>
      </w:r>
    </w:p>
    <w:p w:rsidR="0033622A" w:rsidRPr="008E2EA5" w:rsidRDefault="0033622A" w:rsidP="004B39DE">
      <w:pPr>
        <w:numPr>
          <w:ilvl w:val="0"/>
          <w:numId w:val="13"/>
        </w:numPr>
        <w:spacing w:after="0" w:line="240" w:lineRule="auto"/>
        <w:ind w:right="-846"/>
        <w:rPr>
          <w:rFonts w:ascii="Times New Roman" w:hAnsi="Times New Roman" w:cs="Times New Roman"/>
          <w:i/>
        </w:rPr>
      </w:pPr>
      <w:r w:rsidRPr="008E2EA5">
        <w:rPr>
          <w:rFonts w:ascii="Times New Roman" w:hAnsi="Times New Roman" w:cs="Times New Roman"/>
          <w:i/>
          <w:lang w:val="es-DO"/>
        </w:rPr>
        <w:t>Probablemente si</w:t>
      </w:r>
    </w:p>
    <w:p w:rsidR="0033622A" w:rsidRPr="008E2EA5" w:rsidRDefault="0033622A" w:rsidP="004B39DE">
      <w:pPr>
        <w:numPr>
          <w:ilvl w:val="0"/>
          <w:numId w:val="13"/>
        </w:numPr>
        <w:spacing w:after="0" w:line="240" w:lineRule="auto"/>
        <w:ind w:right="-846"/>
        <w:rPr>
          <w:rFonts w:ascii="Times New Roman" w:hAnsi="Times New Roman" w:cs="Times New Roman"/>
          <w:i/>
        </w:rPr>
      </w:pPr>
      <w:r w:rsidRPr="008E2EA5">
        <w:rPr>
          <w:rFonts w:ascii="Times New Roman" w:hAnsi="Times New Roman" w:cs="Times New Roman"/>
          <w:i/>
          <w:lang w:val="es-DO"/>
        </w:rPr>
        <w:t>Probablemente no</w:t>
      </w:r>
    </w:p>
    <w:p w:rsidR="0033622A" w:rsidRPr="00A40EE4" w:rsidRDefault="0033622A" w:rsidP="004B39DE">
      <w:pPr>
        <w:spacing w:after="0" w:line="240" w:lineRule="auto"/>
        <w:ind w:right="-846"/>
        <w:rPr>
          <w:i/>
        </w:rPr>
      </w:pPr>
    </w:p>
    <w:p w:rsidR="001F20CD" w:rsidRDefault="001F20CD" w:rsidP="004B39DE">
      <w:pPr>
        <w:spacing w:after="0" w:line="240" w:lineRule="auto"/>
        <w:ind w:left="-284" w:right="-846" w:hanging="284"/>
      </w:pPr>
    </w:p>
    <w:p w:rsidR="001F20CD" w:rsidRDefault="001F20CD" w:rsidP="004B39DE">
      <w:pPr>
        <w:spacing w:line="360" w:lineRule="auto"/>
        <w:ind w:right="-846"/>
        <w:jc w:val="center"/>
        <w:rPr>
          <w:rFonts w:ascii="Cambria" w:hAnsi="Cambria" w:cs="Times New Roman"/>
          <w:b/>
          <w:i/>
          <w:sz w:val="24"/>
          <w:szCs w:val="24"/>
        </w:rPr>
      </w:pPr>
    </w:p>
    <w:p w:rsidR="00560344" w:rsidRDefault="00560344" w:rsidP="004B39DE">
      <w:pPr>
        <w:spacing w:line="360" w:lineRule="auto"/>
        <w:ind w:right="-846"/>
        <w:jc w:val="center"/>
        <w:rPr>
          <w:rFonts w:ascii="Cambria" w:hAnsi="Cambria" w:cs="Times New Roman"/>
          <w:b/>
          <w:i/>
          <w:sz w:val="24"/>
          <w:szCs w:val="24"/>
        </w:rPr>
      </w:pPr>
    </w:p>
    <w:p w:rsidR="00560344" w:rsidRDefault="00560344" w:rsidP="004B39DE">
      <w:pPr>
        <w:spacing w:line="360" w:lineRule="auto"/>
        <w:ind w:right="-846"/>
        <w:jc w:val="center"/>
        <w:rPr>
          <w:rFonts w:ascii="Cambria" w:hAnsi="Cambria" w:cs="Times New Roman"/>
          <w:b/>
          <w:i/>
          <w:sz w:val="24"/>
          <w:szCs w:val="24"/>
        </w:rPr>
      </w:pPr>
    </w:p>
    <w:p w:rsidR="00560344" w:rsidRPr="00837978" w:rsidRDefault="00560344" w:rsidP="004B39DE">
      <w:pPr>
        <w:spacing w:line="360" w:lineRule="auto"/>
        <w:ind w:right="-846"/>
        <w:jc w:val="center"/>
        <w:rPr>
          <w:rFonts w:ascii="Cambria" w:hAnsi="Cambria" w:cs="Times New Roman"/>
          <w:b/>
          <w:i/>
          <w:sz w:val="24"/>
          <w:szCs w:val="24"/>
        </w:rPr>
      </w:pPr>
    </w:p>
    <w:p w:rsidR="00735142" w:rsidRPr="00560344" w:rsidRDefault="00560344" w:rsidP="00560344">
      <w:pPr>
        <w:spacing w:line="360" w:lineRule="auto"/>
        <w:ind w:right="-846"/>
        <w:jc w:val="center"/>
        <w:rPr>
          <w:rFonts w:ascii="Cambria" w:hAnsi="Cambria" w:cs="Times New Roman"/>
          <w:b/>
          <w:i/>
          <w:sz w:val="24"/>
          <w:szCs w:val="24"/>
        </w:rPr>
      </w:pPr>
      <w:r w:rsidRPr="00560344">
        <w:rPr>
          <w:rFonts w:ascii="Cambria" w:hAnsi="Cambria" w:cs="Times New Roman"/>
          <w:b/>
          <w:i/>
          <w:sz w:val="24"/>
          <w:szCs w:val="24"/>
        </w:rPr>
        <w:lastRenderedPageBreak/>
        <w:t>Fotos que evidencian la encuesta y tabulación de los resultados</w:t>
      </w:r>
    </w:p>
    <w:p w:rsidR="00735142" w:rsidRDefault="00735142" w:rsidP="004B39DE">
      <w:pPr>
        <w:spacing w:line="360" w:lineRule="auto"/>
        <w:ind w:right="-846"/>
        <w:jc w:val="both"/>
        <w:rPr>
          <w:rFonts w:ascii="Cambria" w:hAnsi="Cambria" w:cs="Times New Roman"/>
          <w:i/>
          <w:sz w:val="24"/>
          <w:szCs w:val="24"/>
        </w:rPr>
      </w:pPr>
    </w:p>
    <w:p w:rsidR="00560344" w:rsidRDefault="00560344" w:rsidP="00560344">
      <w:pPr>
        <w:jc w:val="center"/>
      </w:pPr>
      <w:r>
        <w:rPr>
          <w:noProof/>
          <w:lang w:eastAsia="es-ES"/>
        </w:rPr>
        <w:drawing>
          <wp:inline distT="0" distB="0" distL="0" distR="0">
            <wp:extent cx="2614108" cy="3347513"/>
            <wp:effectExtent l="19050" t="0" r="0" b="0"/>
            <wp:docPr id="7" name="Imagen 7" descr="C:\Users\inspiron\Downloads\PhotoGrid_14177947211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spiron\Downloads\PhotoGrid_1417794721177.jpg"/>
                    <pic:cNvPicPr>
                      <a:picLocks noChangeAspect="1" noChangeArrowheads="1"/>
                    </pic:cNvPicPr>
                  </pic:nvPicPr>
                  <pic:blipFill>
                    <a:blip r:embed="rId73" cstate="print"/>
                    <a:srcRect/>
                    <a:stretch>
                      <a:fillRect/>
                    </a:stretch>
                  </pic:blipFill>
                  <pic:spPr bwMode="auto">
                    <a:xfrm>
                      <a:off x="0" y="0"/>
                      <a:ext cx="2628147" cy="3365491"/>
                    </a:xfrm>
                    <a:prstGeom prst="rect">
                      <a:avLst/>
                    </a:prstGeom>
                    <a:noFill/>
                    <a:ln w="9525">
                      <a:noFill/>
                      <a:miter lim="800000"/>
                      <a:headEnd/>
                      <a:tailEnd/>
                    </a:ln>
                  </pic:spPr>
                </pic:pic>
              </a:graphicData>
            </a:graphic>
          </wp:inline>
        </w:drawing>
      </w:r>
      <w:r>
        <w:rPr>
          <w:noProof/>
          <w:lang w:eastAsia="es-ES"/>
        </w:rPr>
        <w:drawing>
          <wp:inline distT="0" distB="0" distL="0" distR="0">
            <wp:extent cx="2644514" cy="3386447"/>
            <wp:effectExtent l="19050" t="0" r="3436" b="0"/>
            <wp:docPr id="9" name="Imagen 5" descr="C:\Users\inspiron\Downloads\PhotoGrid_1417794298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spiron\Downloads\PhotoGrid_1417794298941.jpg"/>
                    <pic:cNvPicPr>
                      <a:picLocks noChangeAspect="1" noChangeArrowheads="1"/>
                    </pic:cNvPicPr>
                  </pic:nvPicPr>
                  <pic:blipFill>
                    <a:blip r:embed="rId74" cstate="print"/>
                    <a:srcRect/>
                    <a:stretch>
                      <a:fillRect/>
                    </a:stretch>
                  </pic:blipFill>
                  <pic:spPr bwMode="auto">
                    <a:xfrm>
                      <a:off x="0" y="0"/>
                      <a:ext cx="2662351" cy="3409288"/>
                    </a:xfrm>
                    <a:prstGeom prst="rect">
                      <a:avLst/>
                    </a:prstGeom>
                    <a:noFill/>
                    <a:ln w="9525">
                      <a:noFill/>
                      <a:miter lim="800000"/>
                      <a:headEnd/>
                      <a:tailEnd/>
                    </a:ln>
                  </pic:spPr>
                </pic:pic>
              </a:graphicData>
            </a:graphic>
          </wp:inline>
        </w:drawing>
      </w:r>
      <w:r>
        <w:rPr>
          <w:noProof/>
          <w:lang w:eastAsia="es-ES"/>
        </w:rPr>
        <w:drawing>
          <wp:inline distT="0" distB="0" distL="0" distR="0">
            <wp:extent cx="2562233" cy="3345628"/>
            <wp:effectExtent l="19050" t="0" r="9517" b="0"/>
            <wp:docPr id="10" name="Imagen 3" descr="C:\Users\inspiron\Downloads\PhotoGrid_1417794146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spiron\Downloads\PhotoGrid_1417794146190.jpg"/>
                    <pic:cNvPicPr>
                      <a:picLocks noChangeAspect="1" noChangeArrowheads="1"/>
                    </pic:cNvPicPr>
                  </pic:nvPicPr>
                  <pic:blipFill>
                    <a:blip r:embed="rId75" cstate="print"/>
                    <a:srcRect/>
                    <a:stretch>
                      <a:fillRect/>
                    </a:stretch>
                  </pic:blipFill>
                  <pic:spPr bwMode="auto">
                    <a:xfrm>
                      <a:off x="0" y="0"/>
                      <a:ext cx="2565287" cy="3349616"/>
                    </a:xfrm>
                    <a:prstGeom prst="rect">
                      <a:avLst/>
                    </a:prstGeom>
                    <a:noFill/>
                    <a:ln w="9525">
                      <a:noFill/>
                      <a:miter lim="800000"/>
                      <a:headEnd/>
                      <a:tailEnd/>
                    </a:ln>
                  </pic:spPr>
                </pic:pic>
              </a:graphicData>
            </a:graphic>
          </wp:inline>
        </w:drawing>
      </w:r>
      <w:r>
        <w:rPr>
          <w:noProof/>
          <w:lang w:eastAsia="es-ES"/>
        </w:rPr>
        <w:drawing>
          <wp:inline distT="0" distB="0" distL="0" distR="0">
            <wp:extent cx="2588828" cy="3315139"/>
            <wp:effectExtent l="19050" t="0" r="1972" b="0"/>
            <wp:docPr id="11" name="Imagen 6" descr="C:\Users\inspiron\Downloads\PhotoGrid_1417794416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spiron\Downloads\PhotoGrid_1417794416156.jpg"/>
                    <pic:cNvPicPr>
                      <a:picLocks noChangeAspect="1" noChangeArrowheads="1"/>
                    </pic:cNvPicPr>
                  </pic:nvPicPr>
                  <pic:blipFill>
                    <a:blip r:embed="rId76" cstate="print"/>
                    <a:srcRect/>
                    <a:stretch>
                      <a:fillRect/>
                    </a:stretch>
                  </pic:blipFill>
                  <pic:spPr bwMode="auto">
                    <a:xfrm>
                      <a:off x="0" y="0"/>
                      <a:ext cx="2609123" cy="3341128"/>
                    </a:xfrm>
                    <a:prstGeom prst="rect">
                      <a:avLst/>
                    </a:prstGeom>
                    <a:noFill/>
                    <a:ln w="9525">
                      <a:noFill/>
                      <a:miter lim="800000"/>
                      <a:headEnd/>
                      <a:tailEnd/>
                    </a:ln>
                  </pic:spPr>
                </pic:pic>
              </a:graphicData>
            </a:graphic>
          </wp:inline>
        </w:drawing>
      </w:r>
      <w:r>
        <w:rPr>
          <w:noProof/>
          <w:lang w:eastAsia="es-ES"/>
        </w:rPr>
        <w:lastRenderedPageBreak/>
        <w:drawing>
          <wp:inline distT="0" distB="0" distL="0" distR="0">
            <wp:extent cx="2573543" cy="3295565"/>
            <wp:effectExtent l="19050" t="0" r="0" b="0"/>
            <wp:docPr id="13" name="Imagen 4" descr="C:\Users\inspiron\Downloads\PhotoGrid_1417794231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spiron\Downloads\PhotoGrid_1417794231332.jpg"/>
                    <pic:cNvPicPr>
                      <a:picLocks noChangeAspect="1" noChangeArrowheads="1"/>
                    </pic:cNvPicPr>
                  </pic:nvPicPr>
                  <pic:blipFill>
                    <a:blip r:embed="rId77" cstate="print"/>
                    <a:srcRect/>
                    <a:stretch>
                      <a:fillRect/>
                    </a:stretch>
                  </pic:blipFill>
                  <pic:spPr bwMode="auto">
                    <a:xfrm>
                      <a:off x="0" y="0"/>
                      <a:ext cx="2584265" cy="3309295"/>
                    </a:xfrm>
                    <a:prstGeom prst="rect">
                      <a:avLst/>
                    </a:prstGeom>
                    <a:noFill/>
                    <a:ln w="9525">
                      <a:noFill/>
                      <a:miter lim="800000"/>
                      <a:headEnd/>
                      <a:tailEnd/>
                    </a:ln>
                  </pic:spPr>
                </pic:pic>
              </a:graphicData>
            </a:graphic>
          </wp:inline>
        </w:drawing>
      </w:r>
      <w:r>
        <w:rPr>
          <w:noProof/>
          <w:lang w:eastAsia="es-ES"/>
        </w:rPr>
        <w:drawing>
          <wp:inline distT="0" distB="0" distL="0" distR="0">
            <wp:extent cx="2584301" cy="3309340"/>
            <wp:effectExtent l="19050" t="0" r="6499" b="0"/>
            <wp:docPr id="8" name="Imagen 1" descr="C:\Users\inspiron\Downloads\PhotoGrid_1417794850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spiron\Downloads\PhotoGrid_1417794850622.jpg"/>
                    <pic:cNvPicPr>
                      <a:picLocks noChangeAspect="1" noChangeArrowheads="1"/>
                    </pic:cNvPicPr>
                  </pic:nvPicPr>
                  <pic:blipFill>
                    <a:blip r:embed="rId78" cstate="print"/>
                    <a:srcRect/>
                    <a:stretch>
                      <a:fillRect/>
                    </a:stretch>
                  </pic:blipFill>
                  <pic:spPr bwMode="auto">
                    <a:xfrm>
                      <a:off x="0" y="0"/>
                      <a:ext cx="2594203" cy="3322020"/>
                    </a:xfrm>
                    <a:prstGeom prst="rect">
                      <a:avLst/>
                    </a:prstGeom>
                    <a:noFill/>
                    <a:ln w="9525">
                      <a:noFill/>
                      <a:miter lim="800000"/>
                      <a:headEnd/>
                      <a:tailEnd/>
                    </a:ln>
                  </pic:spPr>
                </pic:pic>
              </a:graphicData>
            </a:graphic>
          </wp:inline>
        </w:drawing>
      </w:r>
      <w:r>
        <w:rPr>
          <w:noProof/>
          <w:lang w:eastAsia="es-ES"/>
        </w:rPr>
        <w:drawing>
          <wp:inline distT="0" distB="0" distL="0" distR="0">
            <wp:extent cx="2649087" cy="3392303"/>
            <wp:effectExtent l="19050" t="0" r="0" b="0"/>
            <wp:docPr id="14" name="Imagen 2" descr="C:\Users\inspiron\Downloads\PhotoGrid_1417794957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spiron\Downloads\PhotoGrid_1417794957053.jpg"/>
                    <pic:cNvPicPr>
                      <a:picLocks noChangeAspect="1" noChangeArrowheads="1"/>
                    </pic:cNvPicPr>
                  </pic:nvPicPr>
                  <pic:blipFill>
                    <a:blip r:embed="rId79" cstate="print"/>
                    <a:srcRect/>
                    <a:stretch>
                      <a:fillRect/>
                    </a:stretch>
                  </pic:blipFill>
                  <pic:spPr bwMode="auto">
                    <a:xfrm>
                      <a:off x="0" y="0"/>
                      <a:ext cx="2650372" cy="3393949"/>
                    </a:xfrm>
                    <a:prstGeom prst="rect">
                      <a:avLst/>
                    </a:prstGeom>
                    <a:noFill/>
                    <a:ln w="9525">
                      <a:noFill/>
                      <a:miter lim="800000"/>
                      <a:headEnd/>
                      <a:tailEnd/>
                    </a:ln>
                  </pic:spPr>
                </pic:pic>
              </a:graphicData>
            </a:graphic>
          </wp:inline>
        </w:drawing>
      </w:r>
      <w:r>
        <w:rPr>
          <w:noProof/>
          <w:lang w:eastAsia="es-ES"/>
        </w:rPr>
        <w:drawing>
          <wp:inline distT="0" distB="0" distL="0" distR="0">
            <wp:extent cx="2645522" cy="3383762"/>
            <wp:effectExtent l="19050" t="0" r="2428" b="0"/>
            <wp:docPr id="12" name="Imagen 8" descr="C:\Users\inspiron\Downloads\PhotoGrid_14177964071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nspiron\Downloads\PhotoGrid_1417796407170.jpg"/>
                    <pic:cNvPicPr>
                      <a:picLocks noChangeAspect="1" noChangeArrowheads="1"/>
                    </pic:cNvPicPr>
                  </pic:nvPicPr>
                  <pic:blipFill>
                    <a:blip r:embed="rId80" cstate="print"/>
                    <a:srcRect/>
                    <a:stretch>
                      <a:fillRect/>
                    </a:stretch>
                  </pic:blipFill>
                  <pic:spPr bwMode="auto">
                    <a:xfrm>
                      <a:off x="0" y="0"/>
                      <a:ext cx="2649125" cy="3388370"/>
                    </a:xfrm>
                    <a:prstGeom prst="rect">
                      <a:avLst/>
                    </a:prstGeom>
                    <a:noFill/>
                    <a:ln w="9525">
                      <a:noFill/>
                      <a:miter lim="800000"/>
                      <a:headEnd/>
                      <a:tailEnd/>
                    </a:ln>
                  </pic:spPr>
                </pic:pic>
              </a:graphicData>
            </a:graphic>
          </wp:inline>
        </w:drawing>
      </w:r>
    </w:p>
    <w:p w:rsidR="00735142" w:rsidRDefault="00735142" w:rsidP="004B39DE">
      <w:pPr>
        <w:spacing w:line="360" w:lineRule="auto"/>
        <w:ind w:right="-846"/>
        <w:jc w:val="both"/>
        <w:rPr>
          <w:rFonts w:ascii="Cambria" w:hAnsi="Cambria" w:cs="Times New Roman"/>
          <w:i/>
          <w:sz w:val="24"/>
          <w:szCs w:val="24"/>
        </w:rPr>
      </w:pPr>
    </w:p>
    <w:p w:rsidR="00735142" w:rsidRDefault="00735142" w:rsidP="004B39DE">
      <w:pPr>
        <w:spacing w:line="360" w:lineRule="auto"/>
        <w:ind w:right="-846"/>
        <w:jc w:val="both"/>
        <w:rPr>
          <w:rFonts w:ascii="Cambria" w:hAnsi="Cambria" w:cs="Times New Roman"/>
          <w:i/>
          <w:sz w:val="24"/>
          <w:szCs w:val="24"/>
        </w:rPr>
      </w:pPr>
    </w:p>
    <w:p w:rsidR="00735142" w:rsidRDefault="00735142" w:rsidP="003814F9">
      <w:pPr>
        <w:spacing w:line="360" w:lineRule="auto"/>
        <w:ind w:right="-846"/>
        <w:jc w:val="both"/>
        <w:rPr>
          <w:rFonts w:ascii="Cambria" w:hAnsi="Cambria" w:cs="Times New Roman"/>
          <w:i/>
          <w:sz w:val="24"/>
          <w:szCs w:val="24"/>
        </w:rPr>
      </w:pPr>
    </w:p>
    <w:sectPr w:rsidR="00735142" w:rsidSect="00D96EFA">
      <w:type w:val="continuous"/>
      <w:pgSz w:w="12240" w:h="15840"/>
      <w:pgMar w:top="1417" w:right="1701" w:bottom="1417" w:left="1276"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562C" w:rsidRDefault="000A562C" w:rsidP="00FF1877">
      <w:pPr>
        <w:spacing w:after="0" w:line="240" w:lineRule="auto"/>
      </w:pPr>
      <w:r>
        <w:separator/>
      </w:r>
    </w:p>
  </w:endnote>
  <w:endnote w:type="continuationSeparator" w:id="0">
    <w:p w:rsidR="000A562C" w:rsidRDefault="000A562C" w:rsidP="00FF18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0"/>
    <w:family w:val="auto"/>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562C" w:rsidRDefault="000A562C" w:rsidP="00FF1877">
      <w:pPr>
        <w:spacing w:after="0" w:line="240" w:lineRule="auto"/>
      </w:pPr>
      <w:r>
        <w:separator/>
      </w:r>
    </w:p>
  </w:footnote>
  <w:footnote w:type="continuationSeparator" w:id="0">
    <w:p w:rsidR="000A562C" w:rsidRDefault="000A562C" w:rsidP="00FF187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5"/>
    <w:multiLevelType w:val="multilevel"/>
    <w:tmpl w:val="00000005"/>
    <w:name w:val="WWNum5"/>
    <w:lvl w:ilvl="0">
      <w:start w:val="1"/>
      <w:numFmt w:val="bullet"/>
      <w:lvlText w:val="o"/>
      <w:lvlJc w:val="left"/>
      <w:pPr>
        <w:tabs>
          <w:tab w:val="num" w:pos="0"/>
        </w:tabs>
        <w:ind w:left="720" w:hanging="360"/>
      </w:pPr>
      <w:rPr>
        <w:rFonts w:ascii="Courier New" w:hAnsi="Courier New" w:cs="Courier New"/>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000006"/>
    <w:multiLevelType w:val="multilevel"/>
    <w:tmpl w:val="00000006"/>
    <w:name w:val="WWNum6"/>
    <w:lvl w:ilvl="0">
      <w:start w:val="1"/>
      <w:numFmt w:val="bullet"/>
      <w:lvlText w:val="o"/>
      <w:lvlJc w:val="left"/>
      <w:pPr>
        <w:tabs>
          <w:tab w:val="num" w:pos="0"/>
        </w:tabs>
        <w:ind w:left="720" w:hanging="360"/>
      </w:pPr>
      <w:rPr>
        <w:rFonts w:ascii="Courier New" w:hAnsi="Courier New" w:cs="Courier New"/>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nsid w:val="00000007"/>
    <w:multiLevelType w:val="multilevel"/>
    <w:tmpl w:val="00000007"/>
    <w:name w:val="WWNum7"/>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
    <w:nsid w:val="00000010"/>
    <w:multiLevelType w:val="multilevel"/>
    <w:tmpl w:val="00000010"/>
    <w:name w:val="WWNum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4833FCA"/>
    <w:multiLevelType w:val="multilevel"/>
    <w:tmpl w:val="7250C2C8"/>
    <w:lvl w:ilvl="0">
      <w:start w:val="1"/>
      <w:numFmt w:val="decimal"/>
      <w:lvlText w:val="%1."/>
      <w:lvlJc w:val="left"/>
      <w:pPr>
        <w:ind w:left="720" w:hanging="360"/>
      </w:pPr>
      <w:rPr>
        <w:rFonts w:cs="Times New Roman"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0B015062"/>
    <w:multiLevelType w:val="hybridMultilevel"/>
    <w:tmpl w:val="0E205A8A"/>
    <w:lvl w:ilvl="0" w:tplc="1C0A0017">
      <w:start w:val="1"/>
      <w:numFmt w:val="lowerLetter"/>
      <w:lvlText w:val="%1)"/>
      <w:lvlJc w:val="left"/>
      <w:pPr>
        <w:tabs>
          <w:tab w:val="num" w:pos="720"/>
        </w:tabs>
        <w:ind w:left="720" w:hanging="360"/>
      </w:pPr>
      <w:rPr>
        <w:rFonts w:hint="default"/>
      </w:rPr>
    </w:lvl>
    <w:lvl w:ilvl="1" w:tplc="60A045D2" w:tentative="1">
      <w:start w:val="1"/>
      <w:numFmt w:val="bullet"/>
      <w:lvlText w:val=""/>
      <w:lvlJc w:val="left"/>
      <w:pPr>
        <w:tabs>
          <w:tab w:val="num" w:pos="1440"/>
        </w:tabs>
        <w:ind w:left="1440" w:hanging="360"/>
      </w:pPr>
      <w:rPr>
        <w:rFonts w:ascii="Wingdings" w:hAnsi="Wingdings" w:hint="default"/>
      </w:rPr>
    </w:lvl>
    <w:lvl w:ilvl="2" w:tplc="0A943368" w:tentative="1">
      <w:start w:val="1"/>
      <w:numFmt w:val="bullet"/>
      <w:lvlText w:val=""/>
      <w:lvlJc w:val="left"/>
      <w:pPr>
        <w:tabs>
          <w:tab w:val="num" w:pos="2160"/>
        </w:tabs>
        <w:ind w:left="2160" w:hanging="360"/>
      </w:pPr>
      <w:rPr>
        <w:rFonts w:ascii="Wingdings" w:hAnsi="Wingdings" w:hint="default"/>
      </w:rPr>
    </w:lvl>
    <w:lvl w:ilvl="3" w:tplc="64DE258E" w:tentative="1">
      <w:start w:val="1"/>
      <w:numFmt w:val="bullet"/>
      <w:lvlText w:val=""/>
      <w:lvlJc w:val="left"/>
      <w:pPr>
        <w:tabs>
          <w:tab w:val="num" w:pos="2880"/>
        </w:tabs>
        <w:ind w:left="2880" w:hanging="360"/>
      </w:pPr>
      <w:rPr>
        <w:rFonts w:ascii="Wingdings" w:hAnsi="Wingdings" w:hint="default"/>
      </w:rPr>
    </w:lvl>
    <w:lvl w:ilvl="4" w:tplc="2B98AC54" w:tentative="1">
      <w:start w:val="1"/>
      <w:numFmt w:val="bullet"/>
      <w:lvlText w:val=""/>
      <w:lvlJc w:val="left"/>
      <w:pPr>
        <w:tabs>
          <w:tab w:val="num" w:pos="3600"/>
        </w:tabs>
        <w:ind w:left="3600" w:hanging="360"/>
      </w:pPr>
      <w:rPr>
        <w:rFonts w:ascii="Wingdings" w:hAnsi="Wingdings" w:hint="default"/>
      </w:rPr>
    </w:lvl>
    <w:lvl w:ilvl="5" w:tplc="BD145F22" w:tentative="1">
      <w:start w:val="1"/>
      <w:numFmt w:val="bullet"/>
      <w:lvlText w:val=""/>
      <w:lvlJc w:val="left"/>
      <w:pPr>
        <w:tabs>
          <w:tab w:val="num" w:pos="4320"/>
        </w:tabs>
        <w:ind w:left="4320" w:hanging="360"/>
      </w:pPr>
      <w:rPr>
        <w:rFonts w:ascii="Wingdings" w:hAnsi="Wingdings" w:hint="default"/>
      </w:rPr>
    </w:lvl>
    <w:lvl w:ilvl="6" w:tplc="2BE68426" w:tentative="1">
      <w:start w:val="1"/>
      <w:numFmt w:val="bullet"/>
      <w:lvlText w:val=""/>
      <w:lvlJc w:val="left"/>
      <w:pPr>
        <w:tabs>
          <w:tab w:val="num" w:pos="5040"/>
        </w:tabs>
        <w:ind w:left="5040" w:hanging="360"/>
      </w:pPr>
      <w:rPr>
        <w:rFonts w:ascii="Wingdings" w:hAnsi="Wingdings" w:hint="default"/>
      </w:rPr>
    </w:lvl>
    <w:lvl w:ilvl="7" w:tplc="337ED090" w:tentative="1">
      <w:start w:val="1"/>
      <w:numFmt w:val="bullet"/>
      <w:lvlText w:val=""/>
      <w:lvlJc w:val="left"/>
      <w:pPr>
        <w:tabs>
          <w:tab w:val="num" w:pos="5760"/>
        </w:tabs>
        <w:ind w:left="5760" w:hanging="360"/>
      </w:pPr>
      <w:rPr>
        <w:rFonts w:ascii="Wingdings" w:hAnsi="Wingdings" w:hint="default"/>
      </w:rPr>
    </w:lvl>
    <w:lvl w:ilvl="8" w:tplc="DFA0BC3A" w:tentative="1">
      <w:start w:val="1"/>
      <w:numFmt w:val="bullet"/>
      <w:lvlText w:val=""/>
      <w:lvlJc w:val="left"/>
      <w:pPr>
        <w:tabs>
          <w:tab w:val="num" w:pos="6480"/>
        </w:tabs>
        <w:ind w:left="6480" w:hanging="360"/>
      </w:pPr>
      <w:rPr>
        <w:rFonts w:ascii="Wingdings" w:hAnsi="Wingdings" w:hint="default"/>
      </w:rPr>
    </w:lvl>
  </w:abstractNum>
  <w:abstractNum w:abstractNumId="6">
    <w:nsid w:val="0E394AC9"/>
    <w:multiLevelType w:val="multilevel"/>
    <w:tmpl w:val="7DEEAA84"/>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9"/>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47F041D"/>
    <w:multiLevelType w:val="multilevel"/>
    <w:tmpl w:val="F746C22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22D3421E"/>
    <w:multiLevelType w:val="hybridMultilevel"/>
    <w:tmpl w:val="7AB292A8"/>
    <w:lvl w:ilvl="0" w:tplc="0C0A0017">
      <w:start w:val="1"/>
      <w:numFmt w:val="lowerLetter"/>
      <w:lvlText w:val="%1)"/>
      <w:lvlJc w:val="left"/>
      <w:pPr>
        <w:ind w:left="720" w:hanging="360"/>
      </w:pPr>
      <w:rPr>
        <w:rFonts w:hint="default"/>
        <w:b/>
        <w:i/>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8BA173C"/>
    <w:multiLevelType w:val="hybridMultilevel"/>
    <w:tmpl w:val="11F2DD7C"/>
    <w:lvl w:ilvl="0" w:tplc="0C0A0017">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nsid w:val="2E953B33"/>
    <w:multiLevelType w:val="hybridMultilevel"/>
    <w:tmpl w:val="B7A85C0C"/>
    <w:lvl w:ilvl="0" w:tplc="0C0A0017">
      <w:start w:val="1"/>
      <w:numFmt w:val="lowerLetter"/>
      <w:lvlText w:val="%1)"/>
      <w:lvlJc w:val="left"/>
      <w:pPr>
        <w:tabs>
          <w:tab w:val="num" w:pos="720"/>
        </w:tabs>
        <w:ind w:left="720" w:hanging="360"/>
      </w:pPr>
      <w:rPr>
        <w:rFonts w:hint="default"/>
      </w:rPr>
    </w:lvl>
    <w:lvl w:ilvl="1" w:tplc="9DF40918" w:tentative="1">
      <w:start w:val="1"/>
      <w:numFmt w:val="bullet"/>
      <w:lvlText w:val=""/>
      <w:lvlJc w:val="left"/>
      <w:pPr>
        <w:tabs>
          <w:tab w:val="num" w:pos="1440"/>
        </w:tabs>
        <w:ind w:left="1440" w:hanging="360"/>
      </w:pPr>
      <w:rPr>
        <w:rFonts w:ascii="Wingdings" w:hAnsi="Wingdings" w:hint="default"/>
      </w:rPr>
    </w:lvl>
    <w:lvl w:ilvl="2" w:tplc="5002E762" w:tentative="1">
      <w:start w:val="1"/>
      <w:numFmt w:val="bullet"/>
      <w:lvlText w:val=""/>
      <w:lvlJc w:val="left"/>
      <w:pPr>
        <w:tabs>
          <w:tab w:val="num" w:pos="2160"/>
        </w:tabs>
        <w:ind w:left="2160" w:hanging="360"/>
      </w:pPr>
      <w:rPr>
        <w:rFonts w:ascii="Wingdings" w:hAnsi="Wingdings" w:hint="default"/>
      </w:rPr>
    </w:lvl>
    <w:lvl w:ilvl="3" w:tplc="28603964" w:tentative="1">
      <w:start w:val="1"/>
      <w:numFmt w:val="bullet"/>
      <w:lvlText w:val=""/>
      <w:lvlJc w:val="left"/>
      <w:pPr>
        <w:tabs>
          <w:tab w:val="num" w:pos="2880"/>
        </w:tabs>
        <w:ind w:left="2880" w:hanging="360"/>
      </w:pPr>
      <w:rPr>
        <w:rFonts w:ascii="Wingdings" w:hAnsi="Wingdings" w:hint="default"/>
      </w:rPr>
    </w:lvl>
    <w:lvl w:ilvl="4" w:tplc="43101E58" w:tentative="1">
      <w:start w:val="1"/>
      <w:numFmt w:val="bullet"/>
      <w:lvlText w:val=""/>
      <w:lvlJc w:val="left"/>
      <w:pPr>
        <w:tabs>
          <w:tab w:val="num" w:pos="3600"/>
        </w:tabs>
        <w:ind w:left="3600" w:hanging="360"/>
      </w:pPr>
      <w:rPr>
        <w:rFonts w:ascii="Wingdings" w:hAnsi="Wingdings" w:hint="default"/>
      </w:rPr>
    </w:lvl>
    <w:lvl w:ilvl="5" w:tplc="8A58CD6A" w:tentative="1">
      <w:start w:val="1"/>
      <w:numFmt w:val="bullet"/>
      <w:lvlText w:val=""/>
      <w:lvlJc w:val="left"/>
      <w:pPr>
        <w:tabs>
          <w:tab w:val="num" w:pos="4320"/>
        </w:tabs>
        <w:ind w:left="4320" w:hanging="360"/>
      </w:pPr>
      <w:rPr>
        <w:rFonts w:ascii="Wingdings" w:hAnsi="Wingdings" w:hint="default"/>
      </w:rPr>
    </w:lvl>
    <w:lvl w:ilvl="6" w:tplc="F2F8CF8A" w:tentative="1">
      <w:start w:val="1"/>
      <w:numFmt w:val="bullet"/>
      <w:lvlText w:val=""/>
      <w:lvlJc w:val="left"/>
      <w:pPr>
        <w:tabs>
          <w:tab w:val="num" w:pos="5040"/>
        </w:tabs>
        <w:ind w:left="5040" w:hanging="360"/>
      </w:pPr>
      <w:rPr>
        <w:rFonts w:ascii="Wingdings" w:hAnsi="Wingdings" w:hint="default"/>
      </w:rPr>
    </w:lvl>
    <w:lvl w:ilvl="7" w:tplc="6E44C5B0" w:tentative="1">
      <w:start w:val="1"/>
      <w:numFmt w:val="bullet"/>
      <w:lvlText w:val=""/>
      <w:lvlJc w:val="left"/>
      <w:pPr>
        <w:tabs>
          <w:tab w:val="num" w:pos="5760"/>
        </w:tabs>
        <w:ind w:left="5760" w:hanging="360"/>
      </w:pPr>
      <w:rPr>
        <w:rFonts w:ascii="Wingdings" w:hAnsi="Wingdings" w:hint="default"/>
      </w:rPr>
    </w:lvl>
    <w:lvl w:ilvl="8" w:tplc="80747750" w:tentative="1">
      <w:start w:val="1"/>
      <w:numFmt w:val="bullet"/>
      <w:lvlText w:val=""/>
      <w:lvlJc w:val="left"/>
      <w:pPr>
        <w:tabs>
          <w:tab w:val="num" w:pos="6480"/>
        </w:tabs>
        <w:ind w:left="6480" w:hanging="360"/>
      </w:pPr>
      <w:rPr>
        <w:rFonts w:ascii="Wingdings" w:hAnsi="Wingdings" w:hint="default"/>
      </w:rPr>
    </w:lvl>
  </w:abstractNum>
  <w:abstractNum w:abstractNumId="11">
    <w:nsid w:val="30CB1EB6"/>
    <w:multiLevelType w:val="hybridMultilevel"/>
    <w:tmpl w:val="B288C1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5147506"/>
    <w:multiLevelType w:val="hybridMultilevel"/>
    <w:tmpl w:val="70C2448A"/>
    <w:lvl w:ilvl="0" w:tplc="06149B0A">
      <w:start w:val="1"/>
      <w:numFmt w:val="decimal"/>
      <w:lvlText w:val="%1."/>
      <w:lvlJc w:val="left"/>
      <w:pPr>
        <w:ind w:left="720" w:hanging="360"/>
      </w:pPr>
      <w:rPr>
        <w:rFonts w:ascii="Cambria" w:hAnsi="Cambria" w:cs="Times New Roman" w:hint="default"/>
        <w:i/>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9B93A12"/>
    <w:multiLevelType w:val="multilevel"/>
    <w:tmpl w:val="1B88B30E"/>
    <w:lvl w:ilvl="0">
      <w:start w:val="3"/>
      <w:numFmt w:val="decimal"/>
      <w:lvlText w:val="%1"/>
      <w:lvlJc w:val="left"/>
      <w:pPr>
        <w:ind w:left="495" w:hanging="495"/>
      </w:pPr>
      <w:rPr>
        <w:rFonts w:ascii="Cambria Math" w:hAnsi="Cambria Math" w:hint="default"/>
        <w:color w:val="000000" w:themeColor="text1"/>
      </w:rPr>
    </w:lvl>
    <w:lvl w:ilvl="1">
      <w:start w:val="1"/>
      <w:numFmt w:val="decimal"/>
      <w:lvlText w:val="%1.%2"/>
      <w:lvlJc w:val="left"/>
      <w:pPr>
        <w:ind w:left="495" w:hanging="495"/>
      </w:pPr>
      <w:rPr>
        <w:rFonts w:ascii="Cambria Math" w:hAnsi="Cambria Math" w:hint="default"/>
        <w:color w:val="000000" w:themeColor="text1"/>
      </w:rPr>
    </w:lvl>
    <w:lvl w:ilvl="2">
      <w:start w:val="8"/>
      <w:numFmt w:val="decimal"/>
      <w:lvlText w:val="%1.%2.%3"/>
      <w:lvlJc w:val="left"/>
      <w:pPr>
        <w:ind w:left="720" w:hanging="720"/>
      </w:pPr>
      <w:rPr>
        <w:rFonts w:ascii="Cambria Math" w:hAnsi="Cambria Math" w:hint="default"/>
        <w:color w:val="000000" w:themeColor="text1"/>
      </w:rPr>
    </w:lvl>
    <w:lvl w:ilvl="3">
      <w:start w:val="1"/>
      <w:numFmt w:val="decimal"/>
      <w:lvlText w:val="%1.%2.%3.%4"/>
      <w:lvlJc w:val="left"/>
      <w:pPr>
        <w:ind w:left="1080" w:hanging="1080"/>
      </w:pPr>
      <w:rPr>
        <w:rFonts w:ascii="Cambria Math" w:hAnsi="Cambria Math" w:hint="default"/>
        <w:color w:val="000000" w:themeColor="text1"/>
      </w:rPr>
    </w:lvl>
    <w:lvl w:ilvl="4">
      <w:start w:val="1"/>
      <w:numFmt w:val="decimal"/>
      <w:lvlText w:val="%1.%2.%3.%4.%5"/>
      <w:lvlJc w:val="left"/>
      <w:pPr>
        <w:ind w:left="1080" w:hanging="1080"/>
      </w:pPr>
      <w:rPr>
        <w:rFonts w:ascii="Cambria Math" w:hAnsi="Cambria Math" w:hint="default"/>
        <w:color w:val="000000" w:themeColor="text1"/>
      </w:rPr>
    </w:lvl>
    <w:lvl w:ilvl="5">
      <w:start w:val="1"/>
      <w:numFmt w:val="decimal"/>
      <w:lvlText w:val="%1.%2.%3.%4.%5.%6"/>
      <w:lvlJc w:val="left"/>
      <w:pPr>
        <w:ind w:left="1440" w:hanging="1440"/>
      </w:pPr>
      <w:rPr>
        <w:rFonts w:ascii="Cambria Math" w:hAnsi="Cambria Math" w:hint="default"/>
        <w:color w:val="000000" w:themeColor="text1"/>
      </w:rPr>
    </w:lvl>
    <w:lvl w:ilvl="6">
      <w:start w:val="1"/>
      <w:numFmt w:val="decimal"/>
      <w:lvlText w:val="%1.%2.%3.%4.%5.%6.%7"/>
      <w:lvlJc w:val="left"/>
      <w:pPr>
        <w:ind w:left="1440" w:hanging="1440"/>
      </w:pPr>
      <w:rPr>
        <w:rFonts w:ascii="Cambria Math" w:hAnsi="Cambria Math" w:hint="default"/>
        <w:color w:val="000000" w:themeColor="text1"/>
      </w:rPr>
    </w:lvl>
    <w:lvl w:ilvl="7">
      <w:start w:val="1"/>
      <w:numFmt w:val="decimal"/>
      <w:lvlText w:val="%1.%2.%3.%4.%5.%6.%7.%8"/>
      <w:lvlJc w:val="left"/>
      <w:pPr>
        <w:ind w:left="1800" w:hanging="1800"/>
      </w:pPr>
      <w:rPr>
        <w:rFonts w:ascii="Cambria Math" w:hAnsi="Cambria Math" w:hint="default"/>
        <w:color w:val="000000" w:themeColor="text1"/>
      </w:rPr>
    </w:lvl>
    <w:lvl w:ilvl="8">
      <w:start w:val="1"/>
      <w:numFmt w:val="decimal"/>
      <w:lvlText w:val="%1.%2.%3.%4.%5.%6.%7.%8.%9"/>
      <w:lvlJc w:val="left"/>
      <w:pPr>
        <w:ind w:left="1800" w:hanging="1800"/>
      </w:pPr>
      <w:rPr>
        <w:rFonts w:ascii="Cambria Math" w:hAnsi="Cambria Math" w:hint="default"/>
        <w:color w:val="000000" w:themeColor="text1"/>
      </w:rPr>
    </w:lvl>
  </w:abstractNum>
  <w:abstractNum w:abstractNumId="14">
    <w:nsid w:val="3A1922DF"/>
    <w:multiLevelType w:val="hybridMultilevel"/>
    <w:tmpl w:val="20140B9A"/>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3A1C0806"/>
    <w:multiLevelType w:val="hybridMultilevel"/>
    <w:tmpl w:val="EE10A192"/>
    <w:lvl w:ilvl="0" w:tplc="92204574">
      <w:start w:val="4"/>
      <w:numFmt w:val="decimal"/>
      <w:lvlText w:val="%1."/>
      <w:lvlJc w:val="left"/>
      <w:pPr>
        <w:ind w:left="1080" w:hanging="360"/>
      </w:pPr>
      <w:rPr>
        <w:rFonts w:hint="default"/>
      </w:rPr>
    </w:lvl>
    <w:lvl w:ilvl="1" w:tplc="1C0A0019" w:tentative="1">
      <w:start w:val="1"/>
      <w:numFmt w:val="lowerLetter"/>
      <w:lvlText w:val="%2."/>
      <w:lvlJc w:val="left"/>
      <w:pPr>
        <w:ind w:left="1800" w:hanging="360"/>
      </w:pPr>
    </w:lvl>
    <w:lvl w:ilvl="2" w:tplc="1C0A001B" w:tentative="1">
      <w:start w:val="1"/>
      <w:numFmt w:val="lowerRoman"/>
      <w:lvlText w:val="%3."/>
      <w:lvlJc w:val="right"/>
      <w:pPr>
        <w:ind w:left="2520" w:hanging="180"/>
      </w:pPr>
    </w:lvl>
    <w:lvl w:ilvl="3" w:tplc="1C0A000F" w:tentative="1">
      <w:start w:val="1"/>
      <w:numFmt w:val="decimal"/>
      <w:lvlText w:val="%4."/>
      <w:lvlJc w:val="left"/>
      <w:pPr>
        <w:ind w:left="3240" w:hanging="360"/>
      </w:pPr>
    </w:lvl>
    <w:lvl w:ilvl="4" w:tplc="1C0A0019" w:tentative="1">
      <w:start w:val="1"/>
      <w:numFmt w:val="lowerLetter"/>
      <w:lvlText w:val="%5."/>
      <w:lvlJc w:val="left"/>
      <w:pPr>
        <w:ind w:left="3960" w:hanging="360"/>
      </w:pPr>
    </w:lvl>
    <w:lvl w:ilvl="5" w:tplc="1C0A001B" w:tentative="1">
      <w:start w:val="1"/>
      <w:numFmt w:val="lowerRoman"/>
      <w:lvlText w:val="%6."/>
      <w:lvlJc w:val="right"/>
      <w:pPr>
        <w:ind w:left="4680" w:hanging="180"/>
      </w:pPr>
    </w:lvl>
    <w:lvl w:ilvl="6" w:tplc="1C0A000F" w:tentative="1">
      <w:start w:val="1"/>
      <w:numFmt w:val="decimal"/>
      <w:lvlText w:val="%7."/>
      <w:lvlJc w:val="left"/>
      <w:pPr>
        <w:ind w:left="5400" w:hanging="360"/>
      </w:pPr>
    </w:lvl>
    <w:lvl w:ilvl="7" w:tplc="1C0A0019" w:tentative="1">
      <w:start w:val="1"/>
      <w:numFmt w:val="lowerLetter"/>
      <w:lvlText w:val="%8."/>
      <w:lvlJc w:val="left"/>
      <w:pPr>
        <w:ind w:left="6120" w:hanging="360"/>
      </w:pPr>
    </w:lvl>
    <w:lvl w:ilvl="8" w:tplc="1C0A001B" w:tentative="1">
      <w:start w:val="1"/>
      <w:numFmt w:val="lowerRoman"/>
      <w:lvlText w:val="%9."/>
      <w:lvlJc w:val="right"/>
      <w:pPr>
        <w:ind w:left="6840" w:hanging="180"/>
      </w:pPr>
    </w:lvl>
  </w:abstractNum>
  <w:abstractNum w:abstractNumId="16">
    <w:nsid w:val="3BFC0382"/>
    <w:multiLevelType w:val="multilevel"/>
    <w:tmpl w:val="81063596"/>
    <w:lvl w:ilvl="0">
      <w:start w:val="3"/>
      <w:numFmt w:val="decimal"/>
      <w:lvlText w:val="%1"/>
      <w:lvlJc w:val="left"/>
      <w:pPr>
        <w:ind w:left="450" w:hanging="450"/>
      </w:pPr>
      <w:rPr>
        <w:rFonts w:hint="default"/>
      </w:rPr>
    </w:lvl>
    <w:lvl w:ilvl="1">
      <w:start w:val="2"/>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nsid w:val="3C746A4A"/>
    <w:multiLevelType w:val="multilevel"/>
    <w:tmpl w:val="AB6849A4"/>
    <w:lvl w:ilvl="0">
      <w:start w:val="4"/>
      <w:numFmt w:val="decimal"/>
      <w:lvlText w:val="%1"/>
      <w:lvlJc w:val="left"/>
      <w:pPr>
        <w:ind w:left="525" w:hanging="525"/>
      </w:pPr>
      <w:rPr>
        <w:rFonts w:cs="Times New Roman" w:hint="default"/>
      </w:rPr>
    </w:lvl>
    <w:lvl w:ilvl="1">
      <w:start w:val="2"/>
      <w:numFmt w:val="decimal"/>
      <w:lvlText w:val="%1.%2"/>
      <w:lvlJc w:val="left"/>
      <w:pPr>
        <w:ind w:left="885" w:hanging="525"/>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600" w:hanging="144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4680" w:hanging="1800"/>
      </w:pPr>
      <w:rPr>
        <w:rFonts w:cs="Times New Roman" w:hint="default"/>
      </w:rPr>
    </w:lvl>
  </w:abstractNum>
  <w:abstractNum w:abstractNumId="18">
    <w:nsid w:val="41CB42F1"/>
    <w:multiLevelType w:val="hybridMultilevel"/>
    <w:tmpl w:val="B18CF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1D53831"/>
    <w:multiLevelType w:val="hybridMultilevel"/>
    <w:tmpl w:val="7B4455DC"/>
    <w:lvl w:ilvl="0" w:tplc="263AE630">
      <w:start w:val="1"/>
      <w:numFmt w:val="decimal"/>
      <w:lvlText w:val="%1."/>
      <w:lvlJc w:val="left"/>
      <w:pPr>
        <w:ind w:left="720" w:hanging="360"/>
      </w:pPr>
      <w:rPr>
        <w:rFonts w:hint="default"/>
        <w:b/>
        <w:i/>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29C2A4E"/>
    <w:multiLevelType w:val="hybridMultilevel"/>
    <w:tmpl w:val="6C00CB4A"/>
    <w:lvl w:ilvl="0" w:tplc="0C0A0017">
      <w:start w:val="1"/>
      <w:numFmt w:val="lowerLetter"/>
      <w:lvlText w:val="%1)"/>
      <w:lvlJc w:val="left"/>
      <w:pPr>
        <w:tabs>
          <w:tab w:val="num" w:pos="720"/>
        </w:tabs>
        <w:ind w:left="720" w:hanging="360"/>
      </w:pPr>
      <w:rPr>
        <w:rFonts w:hint="default"/>
      </w:rPr>
    </w:lvl>
    <w:lvl w:ilvl="1" w:tplc="6DC0E27C" w:tentative="1">
      <w:start w:val="1"/>
      <w:numFmt w:val="bullet"/>
      <w:lvlText w:val=""/>
      <w:lvlJc w:val="left"/>
      <w:pPr>
        <w:tabs>
          <w:tab w:val="num" w:pos="1440"/>
        </w:tabs>
        <w:ind w:left="1440" w:hanging="360"/>
      </w:pPr>
      <w:rPr>
        <w:rFonts w:ascii="Wingdings" w:hAnsi="Wingdings" w:hint="default"/>
      </w:rPr>
    </w:lvl>
    <w:lvl w:ilvl="2" w:tplc="621E7BF6" w:tentative="1">
      <w:start w:val="1"/>
      <w:numFmt w:val="bullet"/>
      <w:lvlText w:val=""/>
      <w:lvlJc w:val="left"/>
      <w:pPr>
        <w:tabs>
          <w:tab w:val="num" w:pos="2160"/>
        </w:tabs>
        <w:ind w:left="2160" w:hanging="360"/>
      </w:pPr>
      <w:rPr>
        <w:rFonts w:ascii="Wingdings" w:hAnsi="Wingdings" w:hint="default"/>
      </w:rPr>
    </w:lvl>
    <w:lvl w:ilvl="3" w:tplc="1EFADA2A" w:tentative="1">
      <w:start w:val="1"/>
      <w:numFmt w:val="bullet"/>
      <w:lvlText w:val=""/>
      <w:lvlJc w:val="left"/>
      <w:pPr>
        <w:tabs>
          <w:tab w:val="num" w:pos="2880"/>
        </w:tabs>
        <w:ind w:left="2880" w:hanging="360"/>
      </w:pPr>
      <w:rPr>
        <w:rFonts w:ascii="Wingdings" w:hAnsi="Wingdings" w:hint="default"/>
      </w:rPr>
    </w:lvl>
    <w:lvl w:ilvl="4" w:tplc="2FFE8FAC" w:tentative="1">
      <w:start w:val="1"/>
      <w:numFmt w:val="bullet"/>
      <w:lvlText w:val=""/>
      <w:lvlJc w:val="left"/>
      <w:pPr>
        <w:tabs>
          <w:tab w:val="num" w:pos="3600"/>
        </w:tabs>
        <w:ind w:left="3600" w:hanging="360"/>
      </w:pPr>
      <w:rPr>
        <w:rFonts w:ascii="Wingdings" w:hAnsi="Wingdings" w:hint="default"/>
      </w:rPr>
    </w:lvl>
    <w:lvl w:ilvl="5" w:tplc="5FD49E5E" w:tentative="1">
      <w:start w:val="1"/>
      <w:numFmt w:val="bullet"/>
      <w:lvlText w:val=""/>
      <w:lvlJc w:val="left"/>
      <w:pPr>
        <w:tabs>
          <w:tab w:val="num" w:pos="4320"/>
        </w:tabs>
        <w:ind w:left="4320" w:hanging="360"/>
      </w:pPr>
      <w:rPr>
        <w:rFonts w:ascii="Wingdings" w:hAnsi="Wingdings" w:hint="default"/>
      </w:rPr>
    </w:lvl>
    <w:lvl w:ilvl="6" w:tplc="0986B570" w:tentative="1">
      <w:start w:val="1"/>
      <w:numFmt w:val="bullet"/>
      <w:lvlText w:val=""/>
      <w:lvlJc w:val="left"/>
      <w:pPr>
        <w:tabs>
          <w:tab w:val="num" w:pos="5040"/>
        </w:tabs>
        <w:ind w:left="5040" w:hanging="360"/>
      </w:pPr>
      <w:rPr>
        <w:rFonts w:ascii="Wingdings" w:hAnsi="Wingdings" w:hint="default"/>
      </w:rPr>
    </w:lvl>
    <w:lvl w:ilvl="7" w:tplc="101C85A4" w:tentative="1">
      <w:start w:val="1"/>
      <w:numFmt w:val="bullet"/>
      <w:lvlText w:val=""/>
      <w:lvlJc w:val="left"/>
      <w:pPr>
        <w:tabs>
          <w:tab w:val="num" w:pos="5760"/>
        </w:tabs>
        <w:ind w:left="5760" w:hanging="360"/>
      </w:pPr>
      <w:rPr>
        <w:rFonts w:ascii="Wingdings" w:hAnsi="Wingdings" w:hint="default"/>
      </w:rPr>
    </w:lvl>
    <w:lvl w:ilvl="8" w:tplc="6A6E5D46" w:tentative="1">
      <w:start w:val="1"/>
      <w:numFmt w:val="bullet"/>
      <w:lvlText w:val=""/>
      <w:lvlJc w:val="left"/>
      <w:pPr>
        <w:tabs>
          <w:tab w:val="num" w:pos="6480"/>
        </w:tabs>
        <w:ind w:left="6480" w:hanging="360"/>
      </w:pPr>
      <w:rPr>
        <w:rFonts w:ascii="Wingdings" w:hAnsi="Wingdings" w:hint="default"/>
      </w:rPr>
    </w:lvl>
  </w:abstractNum>
  <w:abstractNum w:abstractNumId="21">
    <w:nsid w:val="4B9B39B7"/>
    <w:multiLevelType w:val="multilevel"/>
    <w:tmpl w:val="B706FC94"/>
    <w:lvl w:ilvl="0">
      <w:start w:val="3"/>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22">
    <w:nsid w:val="4E705F89"/>
    <w:multiLevelType w:val="hybridMultilevel"/>
    <w:tmpl w:val="9378C9E4"/>
    <w:lvl w:ilvl="0" w:tplc="1C0A0017">
      <w:start w:val="1"/>
      <w:numFmt w:val="lowerLetter"/>
      <w:lvlText w:val="%1)"/>
      <w:lvlJc w:val="left"/>
      <w:pPr>
        <w:tabs>
          <w:tab w:val="num" w:pos="720"/>
        </w:tabs>
        <w:ind w:left="720" w:hanging="360"/>
      </w:pPr>
      <w:rPr>
        <w:rFonts w:hint="default"/>
        <w:i/>
      </w:rPr>
    </w:lvl>
    <w:lvl w:ilvl="1" w:tplc="CDC0F248" w:tentative="1">
      <w:start w:val="1"/>
      <w:numFmt w:val="bullet"/>
      <w:lvlText w:val=""/>
      <w:lvlJc w:val="left"/>
      <w:pPr>
        <w:tabs>
          <w:tab w:val="num" w:pos="1440"/>
        </w:tabs>
        <w:ind w:left="1440" w:hanging="360"/>
      </w:pPr>
      <w:rPr>
        <w:rFonts w:ascii="Wingdings" w:hAnsi="Wingdings" w:hint="default"/>
      </w:rPr>
    </w:lvl>
    <w:lvl w:ilvl="2" w:tplc="604A5B3C" w:tentative="1">
      <w:start w:val="1"/>
      <w:numFmt w:val="bullet"/>
      <w:lvlText w:val=""/>
      <w:lvlJc w:val="left"/>
      <w:pPr>
        <w:tabs>
          <w:tab w:val="num" w:pos="2160"/>
        </w:tabs>
        <w:ind w:left="2160" w:hanging="360"/>
      </w:pPr>
      <w:rPr>
        <w:rFonts w:ascii="Wingdings" w:hAnsi="Wingdings" w:hint="default"/>
      </w:rPr>
    </w:lvl>
    <w:lvl w:ilvl="3" w:tplc="5E929160" w:tentative="1">
      <w:start w:val="1"/>
      <w:numFmt w:val="bullet"/>
      <w:lvlText w:val=""/>
      <w:lvlJc w:val="left"/>
      <w:pPr>
        <w:tabs>
          <w:tab w:val="num" w:pos="2880"/>
        </w:tabs>
        <w:ind w:left="2880" w:hanging="360"/>
      </w:pPr>
      <w:rPr>
        <w:rFonts w:ascii="Wingdings" w:hAnsi="Wingdings" w:hint="default"/>
      </w:rPr>
    </w:lvl>
    <w:lvl w:ilvl="4" w:tplc="88860DA2" w:tentative="1">
      <w:start w:val="1"/>
      <w:numFmt w:val="bullet"/>
      <w:lvlText w:val=""/>
      <w:lvlJc w:val="left"/>
      <w:pPr>
        <w:tabs>
          <w:tab w:val="num" w:pos="3600"/>
        </w:tabs>
        <w:ind w:left="3600" w:hanging="360"/>
      </w:pPr>
      <w:rPr>
        <w:rFonts w:ascii="Wingdings" w:hAnsi="Wingdings" w:hint="default"/>
      </w:rPr>
    </w:lvl>
    <w:lvl w:ilvl="5" w:tplc="7C38EDFC" w:tentative="1">
      <w:start w:val="1"/>
      <w:numFmt w:val="bullet"/>
      <w:lvlText w:val=""/>
      <w:lvlJc w:val="left"/>
      <w:pPr>
        <w:tabs>
          <w:tab w:val="num" w:pos="4320"/>
        </w:tabs>
        <w:ind w:left="4320" w:hanging="360"/>
      </w:pPr>
      <w:rPr>
        <w:rFonts w:ascii="Wingdings" w:hAnsi="Wingdings" w:hint="default"/>
      </w:rPr>
    </w:lvl>
    <w:lvl w:ilvl="6" w:tplc="87C2B67A" w:tentative="1">
      <w:start w:val="1"/>
      <w:numFmt w:val="bullet"/>
      <w:lvlText w:val=""/>
      <w:lvlJc w:val="left"/>
      <w:pPr>
        <w:tabs>
          <w:tab w:val="num" w:pos="5040"/>
        </w:tabs>
        <w:ind w:left="5040" w:hanging="360"/>
      </w:pPr>
      <w:rPr>
        <w:rFonts w:ascii="Wingdings" w:hAnsi="Wingdings" w:hint="default"/>
      </w:rPr>
    </w:lvl>
    <w:lvl w:ilvl="7" w:tplc="16A639E2" w:tentative="1">
      <w:start w:val="1"/>
      <w:numFmt w:val="bullet"/>
      <w:lvlText w:val=""/>
      <w:lvlJc w:val="left"/>
      <w:pPr>
        <w:tabs>
          <w:tab w:val="num" w:pos="5760"/>
        </w:tabs>
        <w:ind w:left="5760" w:hanging="360"/>
      </w:pPr>
      <w:rPr>
        <w:rFonts w:ascii="Wingdings" w:hAnsi="Wingdings" w:hint="default"/>
      </w:rPr>
    </w:lvl>
    <w:lvl w:ilvl="8" w:tplc="251C0EA8" w:tentative="1">
      <w:start w:val="1"/>
      <w:numFmt w:val="bullet"/>
      <w:lvlText w:val=""/>
      <w:lvlJc w:val="left"/>
      <w:pPr>
        <w:tabs>
          <w:tab w:val="num" w:pos="6480"/>
        </w:tabs>
        <w:ind w:left="6480" w:hanging="360"/>
      </w:pPr>
      <w:rPr>
        <w:rFonts w:ascii="Wingdings" w:hAnsi="Wingdings" w:hint="default"/>
      </w:rPr>
    </w:lvl>
  </w:abstractNum>
  <w:abstractNum w:abstractNumId="23">
    <w:nsid w:val="54626BCA"/>
    <w:multiLevelType w:val="hybridMultilevel"/>
    <w:tmpl w:val="5376342E"/>
    <w:lvl w:ilvl="0" w:tplc="310E31AE">
      <w:start w:val="1"/>
      <w:numFmt w:val="lowerLetter"/>
      <w:lvlText w:val="%1)"/>
      <w:lvlJc w:val="left"/>
      <w:pPr>
        <w:ind w:left="1080" w:hanging="360"/>
      </w:pPr>
      <w:rPr>
        <w:rFonts w:ascii="Cambria" w:hAnsi="Cambria" w:hint="default"/>
        <w:b/>
        <w:i/>
        <w:sz w:val="24"/>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4">
    <w:nsid w:val="55090656"/>
    <w:multiLevelType w:val="hybridMultilevel"/>
    <w:tmpl w:val="E2C40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A54CD9"/>
    <w:multiLevelType w:val="multilevel"/>
    <w:tmpl w:val="E1564BEE"/>
    <w:lvl w:ilvl="0">
      <w:start w:val="1"/>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6">
    <w:nsid w:val="5A0238F0"/>
    <w:multiLevelType w:val="hybridMultilevel"/>
    <w:tmpl w:val="39803C2C"/>
    <w:lvl w:ilvl="0" w:tplc="0C0A0017">
      <w:start w:val="1"/>
      <w:numFmt w:val="lowerLetter"/>
      <w:lvlText w:val="%1)"/>
      <w:lvlJc w:val="left"/>
      <w:pPr>
        <w:tabs>
          <w:tab w:val="num" w:pos="720"/>
        </w:tabs>
        <w:ind w:left="720" w:hanging="360"/>
      </w:pPr>
      <w:rPr>
        <w:rFonts w:hint="default"/>
      </w:rPr>
    </w:lvl>
    <w:lvl w:ilvl="1" w:tplc="C1EABCFC" w:tentative="1">
      <w:start w:val="1"/>
      <w:numFmt w:val="bullet"/>
      <w:lvlText w:val=""/>
      <w:lvlJc w:val="left"/>
      <w:pPr>
        <w:tabs>
          <w:tab w:val="num" w:pos="1440"/>
        </w:tabs>
        <w:ind w:left="1440" w:hanging="360"/>
      </w:pPr>
      <w:rPr>
        <w:rFonts w:ascii="Wingdings" w:hAnsi="Wingdings" w:hint="default"/>
      </w:rPr>
    </w:lvl>
    <w:lvl w:ilvl="2" w:tplc="C7BC0E58" w:tentative="1">
      <w:start w:val="1"/>
      <w:numFmt w:val="bullet"/>
      <w:lvlText w:val=""/>
      <w:lvlJc w:val="left"/>
      <w:pPr>
        <w:tabs>
          <w:tab w:val="num" w:pos="2160"/>
        </w:tabs>
        <w:ind w:left="2160" w:hanging="360"/>
      </w:pPr>
      <w:rPr>
        <w:rFonts w:ascii="Wingdings" w:hAnsi="Wingdings" w:hint="default"/>
      </w:rPr>
    </w:lvl>
    <w:lvl w:ilvl="3" w:tplc="C9789644" w:tentative="1">
      <w:start w:val="1"/>
      <w:numFmt w:val="bullet"/>
      <w:lvlText w:val=""/>
      <w:lvlJc w:val="left"/>
      <w:pPr>
        <w:tabs>
          <w:tab w:val="num" w:pos="2880"/>
        </w:tabs>
        <w:ind w:left="2880" w:hanging="360"/>
      </w:pPr>
      <w:rPr>
        <w:rFonts w:ascii="Wingdings" w:hAnsi="Wingdings" w:hint="default"/>
      </w:rPr>
    </w:lvl>
    <w:lvl w:ilvl="4" w:tplc="2A06A78A" w:tentative="1">
      <w:start w:val="1"/>
      <w:numFmt w:val="bullet"/>
      <w:lvlText w:val=""/>
      <w:lvlJc w:val="left"/>
      <w:pPr>
        <w:tabs>
          <w:tab w:val="num" w:pos="3600"/>
        </w:tabs>
        <w:ind w:left="3600" w:hanging="360"/>
      </w:pPr>
      <w:rPr>
        <w:rFonts w:ascii="Wingdings" w:hAnsi="Wingdings" w:hint="default"/>
      </w:rPr>
    </w:lvl>
    <w:lvl w:ilvl="5" w:tplc="F0C2EC7A" w:tentative="1">
      <w:start w:val="1"/>
      <w:numFmt w:val="bullet"/>
      <w:lvlText w:val=""/>
      <w:lvlJc w:val="left"/>
      <w:pPr>
        <w:tabs>
          <w:tab w:val="num" w:pos="4320"/>
        </w:tabs>
        <w:ind w:left="4320" w:hanging="360"/>
      </w:pPr>
      <w:rPr>
        <w:rFonts w:ascii="Wingdings" w:hAnsi="Wingdings" w:hint="default"/>
      </w:rPr>
    </w:lvl>
    <w:lvl w:ilvl="6" w:tplc="C30E6B26" w:tentative="1">
      <w:start w:val="1"/>
      <w:numFmt w:val="bullet"/>
      <w:lvlText w:val=""/>
      <w:lvlJc w:val="left"/>
      <w:pPr>
        <w:tabs>
          <w:tab w:val="num" w:pos="5040"/>
        </w:tabs>
        <w:ind w:left="5040" w:hanging="360"/>
      </w:pPr>
      <w:rPr>
        <w:rFonts w:ascii="Wingdings" w:hAnsi="Wingdings" w:hint="default"/>
      </w:rPr>
    </w:lvl>
    <w:lvl w:ilvl="7" w:tplc="1D92DDB6" w:tentative="1">
      <w:start w:val="1"/>
      <w:numFmt w:val="bullet"/>
      <w:lvlText w:val=""/>
      <w:lvlJc w:val="left"/>
      <w:pPr>
        <w:tabs>
          <w:tab w:val="num" w:pos="5760"/>
        </w:tabs>
        <w:ind w:left="5760" w:hanging="360"/>
      </w:pPr>
      <w:rPr>
        <w:rFonts w:ascii="Wingdings" w:hAnsi="Wingdings" w:hint="default"/>
      </w:rPr>
    </w:lvl>
    <w:lvl w:ilvl="8" w:tplc="093E0032" w:tentative="1">
      <w:start w:val="1"/>
      <w:numFmt w:val="bullet"/>
      <w:lvlText w:val=""/>
      <w:lvlJc w:val="left"/>
      <w:pPr>
        <w:tabs>
          <w:tab w:val="num" w:pos="6480"/>
        </w:tabs>
        <w:ind w:left="6480" w:hanging="360"/>
      </w:pPr>
      <w:rPr>
        <w:rFonts w:ascii="Wingdings" w:hAnsi="Wingdings" w:hint="default"/>
      </w:rPr>
    </w:lvl>
  </w:abstractNum>
  <w:abstractNum w:abstractNumId="27">
    <w:nsid w:val="5A390083"/>
    <w:multiLevelType w:val="hybridMultilevel"/>
    <w:tmpl w:val="C25A8F5E"/>
    <w:lvl w:ilvl="0" w:tplc="0C0A0017">
      <w:start w:val="1"/>
      <w:numFmt w:val="lowerLetter"/>
      <w:lvlText w:val="%1)"/>
      <w:lvlJc w:val="left"/>
      <w:pPr>
        <w:tabs>
          <w:tab w:val="num" w:pos="720"/>
        </w:tabs>
        <w:ind w:left="720" w:hanging="360"/>
      </w:pPr>
      <w:rPr>
        <w:rFonts w:hint="default"/>
      </w:rPr>
    </w:lvl>
    <w:lvl w:ilvl="1" w:tplc="257EBF24" w:tentative="1">
      <w:start w:val="1"/>
      <w:numFmt w:val="bullet"/>
      <w:lvlText w:val=""/>
      <w:lvlJc w:val="left"/>
      <w:pPr>
        <w:tabs>
          <w:tab w:val="num" w:pos="1440"/>
        </w:tabs>
        <w:ind w:left="1440" w:hanging="360"/>
      </w:pPr>
      <w:rPr>
        <w:rFonts w:ascii="Wingdings" w:hAnsi="Wingdings" w:hint="default"/>
      </w:rPr>
    </w:lvl>
    <w:lvl w:ilvl="2" w:tplc="4F6A106C" w:tentative="1">
      <w:start w:val="1"/>
      <w:numFmt w:val="bullet"/>
      <w:lvlText w:val=""/>
      <w:lvlJc w:val="left"/>
      <w:pPr>
        <w:tabs>
          <w:tab w:val="num" w:pos="2160"/>
        </w:tabs>
        <w:ind w:left="2160" w:hanging="360"/>
      </w:pPr>
      <w:rPr>
        <w:rFonts w:ascii="Wingdings" w:hAnsi="Wingdings" w:hint="default"/>
      </w:rPr>
    </w:lvl>
    <w:lvl w:ilvl="3" w:tplc="420ACD4A" w:tentative="1">
      <w:start w:val="1"/>
      <w:numFmt w:val="bullet"/>
      <w:lvlText w:val=""/>
      <w:lvlJc w:val="left"/>
      <w:pPr>
        <w:tabs>
          <w:tab w:val="num" w:pos="2880"/>
        </w:tabs>
        <w:ind w:left="2880" w:hanging="360"/>
      </w:pPr>
      <w:rPr>
        <w:rFonts w:ascii="Wingdings" w:hAnsi="Wingdings" w:hint="default"/>
      </w:rPr>
    </w:lvl>
    <w:lvl w:ilvl="4" w:tplc="245067D0" w:tentative="1">
      <w:start w:val="1"/>
      <w:numFmt w:val="bullet"/>
      <w:lvlText w:val=""/>
      <w:lvlJc w:val="left"/>
      <w:pPr>
        <w:tabs>
          <w:tab w:val="num" w:pos="3600"/>
        </w:tabs>
        <w:ind w:left="3600" w:hanging="360"/>
      </w:pPr>
      <w:rPr>
        <w:rFonts w:ascii="Wingdings" w:hAnsi="Wingdings" w:hint="default"/>
      </w:rPr>
    </w:lvl>
    <w:lvl w:ilvl="5" w:tplc="03344438" w:tentative="1">
      <w:start w:val="1"/>
      <w:numFmt w:val="bullet"/>
      <w:lvlText w:val=""/>
      <w:lvlJc w:val="left"/>
      <w:pPr>
        <w:tabs>
          <w:tab w:val="num" w:pos="4320"/>
        </w:tabs>
        <w:ind w:left="4320" w:hanging="360"/>
      </w:pPr>
      <w:rPr>
        <w:rFonts w:ascii="Wingdings" w:hAnsi="Wingdings" w:hint="default"/>
      </w:rPr>
    </w:lvl>
    <w:lvl w:ilvl="6" w:tplc="83BA1A5A" w:tentative="1">
      <w:start w:val="1"/>
      <w:numFmt w:val="bullet"/>
      <w:lvlText w:val=""/>
      <w:lvlJc w:val="left"/>
      <w:pPr>
        <w:tabs>
          <w:tab w:val="num" w:pos="5040"/>
        </w:tabs>
        <w:ind w:left="5040" w:hanging="360"/>
      </w:pPr>
      <w:rPr>
        <w:rFonts w:ascii="Wingdings" w:hAnsi="Wingdings" w:hint="default"/>
      </w:rPr>
    </w:lvl>
    <w:lvl w:ilvl="7" w:tplc="6A06D766" w:tentative="1">
      <w:start w:val="1"/>
      <w:numFmt w:val="bullet"/>
      <w:lvlText w:val=""/>
      <w:lvlJc w:val="left"/>
      <w:pPr>
        <w:tabs>
          <w:tab w:val="num" w:pos="5760"/>
        </w:tabs>
        <w:ind w:left="5760" w:hanging="360"/>
      </w:pPr>
      <w:rPr>
        <w:rFonts w:ascii="Wingdings" w:hAnsi="Wingdings" w:hint="default"/>
      </w:rPr>
    </w:lvl>
    <w:lvl w:ilvl="8" w:tplc="196220FC" w:tentative="1">
      <w:start w:val="1"/>
      <w:numFmt w:val="bullet"/>
      <w:lvlText w:val=""/>
      <w:lvlJc w:val="left"/>
      <w:pPr>
        <w:tabs>
          <w:tab w:val="num" w:pos="6480"/>
        </w:tabs>
        <w:ind w:left="6480" w:hanging="360"/>
      </w:pPr>
      <w:rPr>
        <w:rFonts w:ascii="Wingdings" w:hAnsi="Wingdings" w:hint="default"/>
      </w:rPr>
    </w:lvl>
  </w:abstractNum>
  <w:abstractNum w:abstractNumId="28">
    <w:nsid w:val="5FF15B43"/>
    <w:multiLevelType w:val="multilevel"/>
    <w:tmpl w:val="7250C2C8"/>
    <w:lvl w:ilvl="0">
      <w:start w:val="1"/>
      <w:numFmt w:val="decimal"/>
      <w:lvlText w:val="%1."/>
      <w:lvlJc w:val="left"/>
      <w:pPr>
        <w:ind w:left="720" w:hanging="360"/>
      </w:pPr>
      <w:rPr>
        <w:rFonts w:cs="Times New Roman"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nsid w:val="601C4A9D"/>
    <w:multiLevelType w:val="multilevel"/>
    <w:tmpl w:val="28324A44"/>
    <w:lvl w:ilvl="0">
      <w:start w:val="1"/>
      <w:numFmt w:val="decimal"/>
      <w:lvlText w:val="%1"/>
      <w:lvlJc w:val="left"/>
      <w:pPr>
        <w:ind w:left="720" w:hanging="360"/>
      </w:pPr>
      <w:rPr>
        <w:rFonts w:cs="Times New Roman"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0">
    <w:nsid w:val="611C4945"/>
    <w:multiLevelType w:val="multilevel"/>
    <w:tmpl w:val="29CA7A16"/>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65F94362"/>
    <w:multiLevelType w:val="hybridMultilevel"/>
    <w:tmpl w:val="BC361474"/>
    <w:lvl w:ilvl="0" w:tplc="8A929ADE">
      <w:start w:val="2"/>
      <w:numFmt w:val="decimal"/>
      <w:lvlText w:val="%1."/>
      <w:lvlJc w:val="left"/>
      <w:pPr>
        <w:ind w:left="720" w:hanging="360"/>
      </w:pPr>
      <w:rPr>
        <w:rFonts w:eastAsia="SimSun"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AD002A7"/>
    <w:multiLevelType w:val="hybridMultilevel"/>
    <w:tmpl w:val="F618BB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F8A566D"/>
    <w:multiLevelType w:val="hybridMultilevel"/>
    <w:tmpl w:val="82E4017E"/>
    <w:lvl w:ilvl="0" w:tplc="5A32C330">
      <w:start w:val="3"/>
      <w:numFmt w:val="decimal"/>
      <w:lvlText w:val="%1"/>
      <w:lvlJc w:val="left"/>
      <w:pPr>
        <w:ind w:left="1069" w:hanging="360"/>
      </w:pPr>
      <w:rPr>
        <w:rFonts w:hint="default"/>
      </w:rPr>
    </w:lvl>
    <w:lvl w:ilvl="1" w:tplc="0C0A0019">
      <w:start w:val="1"/>
      <w:numFmt w:val="lowerLetter"/>
      <w:lvlText w:val="%2."/>
      <w:lvlJc w:val="left"/>
      <w:pPr>
        <w:ind w:left="1789" w:hanging="360"/>
      </w:pPr>
    </w:lvl>
    <w:lvl w:ilvl="2" w:tplc="0C0A001B">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34">
    <w:nsid w:val="73DC0282"/>
    <w:multiLevelType w:val="hybridMultilevel"/>
    <w:tmpl w:val="E7543D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94A66CC"/>
    <w:multiLevelType w:val="hybridMultilevel"/>
    <w:tmpl w:val="972618D0"/>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6">
    <w:nsid w:val="7B8C778C"/>
    <w:multiLevelType w:val="hybridMultilevel"/>
    <w:tmpl w:val="18943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4"/>
  </w:num>
  <w:num w:numId="2">
    <w:abstractNumId w:val="32"/>
  </w:num>
  <w:num w:numId="3">
    <w:abstractNumId w:val="18"/>
  </w:num>
  <w:num w:numId="4">
    <w:abstractNumId w:val="28"/>
  </w:num>
  <w:num w:numId="5">
    <w:abstractNumId w:val="0"/>
  </w:num>
  <w:num w:numId="6">
    <w:abstractNumId w:val="1"/>
  </w:num>
  <w:num w:numId="7">
    <w:abstractNumId w:val="3"/>
  </w:num>
  <w:num w:numId="8">
    <w:abstractNumId w:val="35"/>
  </w:num>
  <w:num w:numId="9">
    <w:abstractNumId w:val="11"/>
  </w:num>
  <w:num w:numId="10">
    <w:abstractNumId w:val="2"/>
  </w:num>
  <w:num w:numId="11">
    <w:abstractNumId w:val="34"/>
  </w:num>
  <w:num w:numId="12">
    <w:abstractNumId w:val="20"/>
  </w:num>
  <w:num w:numId="13">
    <w:abstractNumId w:val="10"/>
  </w:num>
  <w:num w:numId="14">
    <w:abstractNumId w:val="27"/>
  </w:num>
  <w:num w:numId="15">
    <w:abstractNumId w:val="19"/>
  </w:num>
  <w:num w:numId="16">
    <w:abstractNumId w:val="8"/>
  </w:num>
  <w:num w:numId="17">
    <w:abstractNumId w:val="23"/>
  </w:num>
  <w:num w:numId="18">
    <w:abstractNumId w:val="26"/>
  </w:num>
  <w:num w:numId="19">
    <w:abstractNumId w:val="14"/>
  </w:num>
  <w:num w:numId="20">
    <w:abstractNumId w:val="9"/>
  </w:num>
  <w:num w:numId="21">
    <w:abstractNumId w:val="5"/>
  </w:num>
  <w:num w:numId="22">
    <w:abstractNumId w:val="22"/>
  </w:num>
  <w:num w:numId="23">
    <w:abstractNumId w:val="30"/>
  </w:num>
  <w:num w:numId="24">
    <w:abstractNumId w:val="17"/>
  </w:num>
  <w:num w:numId="25">
    <w:abstractNumId w:val="7"/>
  </w:num>
  <w:num w:numId="26">
    <w:abstractNumId w:val="6"/>
  </w:num>
  <w:num w:numId="27">
    <w:abstractNumId w:val="15"/>
  </w:num>
  <w:num w:numId="28">
    <w:abstractNumId w:val="29"/>
  </w:num>
  <w:num w:numId="29">
    <w:abstractNumId w:val="12"/>
  </w:num>
  <w:num w:numId="30">
    <w:abstractNumId w:val="36"/>
  </w:num>
  <w:num w:numId="31">
    <w:abstractNumId w:val="25"/>
  </w:num>
  <w:num w:numId="32">
    <w:abstractNumId w:val="4"/>
  </w:num>
  <w:num w:numId="33">
    <w:abstractNumId w:val="31"/>
  </w:num>
  <w:num w:numId="34">
    <w:abstractNumId w:val="33"/>
  </w:num>
  <w:num w:numId="35">
    <w:abstractNumId w:val="21"/>
  </w:num>
  <w:num w:numId="36">
    <w:abstractNumId w:val="13"/>
  </w:num>
  <w:num w:numId="37">
    <w:abstractNumId w:val="16"/>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hyphenationZone w:val="425"/>
  <w:drawingGridHorizontalSpacing w:val="110"/>
  <w:displayHorizontalDrawingGridEvery w:val="2"/>
  <w:characterSpacingControl w:val="doNotCompress"/>
  <w:hdrShapeDefaults>
    <o:shapedefaults v:ext="edit" spidmax="8193"/>
  </w:hdrShapeDefaults>
  <w:footnotePr>
    <w:footnote w:id="-1"/>
    <w:footnote w:id="0"/>
  </w:footnotePr>
  <w:endnotePr>
    <w:endnote w:id="-1"/>
    <w:endnote w:id="0"/>
  </w:endnotePr>
  <w:compat/>
  <w:rsids>
    <w:rsidRoot w:val="00DF4D01"/>
    <w:rsid w:val="0004549D"/>
    <w:rsid w:val="00071541"/>
    <w:rsid w:val="00071558"/>
    <w:rsid w:val="00087CA3"/>
    <w:rsid w:val="000A246B"/>
    <w:rsid w:val="000A562C"/>
    <w:rsid w:val="000C4094"/>
    <w:rsid w:val="000C4B88"/>
    <w:rsid w:val="0013286B"/>
    <w:rsid w:val="00151ECB"/>
    <w:rsid w:val="0015398B"/>
    <w:rsid w:val="0015787E"/>
    <w:rsid w:val="0016504E"/>
    <w:rsid w:val="0017163E"/>
    <w:rsid w:val="001B41E5"/>
    <w:rsid w:val="001B4AA1"/>
    <w:rsid w:val="001B4BFF"/>
    <w:rsid w:val="001F20CD"/>
    <w:rsid w:val="00203D96"/>
    <w:rsid w:val="00206F46"/>
    <w:rsid w:val="0022418C"/>
    <w:rsid w:val="00233D10"/>
    <w:rsid w:val="00250685"/>
    <w:rsid w:val="002847C8"/>
    <w:rsid w:val="002859C7"/>
    <w:rsid w:val="002D635A"/>
    <w:rsid w:val="002E196D"/>
    <w:rsid w:val="002F5897"/>
    <w:rsid w:val="00304FF6"/>
    <w:rsid w:val="00326FD7"/>
    <w:rsid w:val="0033241F"/>
    <w:rsid w:val="00333349"/>
    <w:rsid w:val="0033622A"/>
    <w:rsid w:val="003628FD"/>
    <w:rsid w:val="00371A23"/>
    <w:rsid w:val="003814F9"/>
    <w:rsid w:val="003825D4"/>
    <w:rsid w:val="003919C3"/>
    <w:rsid w:val="00396782"/>
    <w:rsid w:val="00397BFB"/>
    <w:rsid w:val="003C7BE5"/>
    <w:rsid w:val="003D3497"/>
    <w:rsid w:val="003E49FF"/>
    <w:rsid w:val="003F5D30"/>
    <w:rsid w:val="00401B10"/>
    <w:rsid w:val="00453F7B"/>
    <w:rsid w:val="00460303"/>
    <w:rsid w:val="004749FC"/>
    <w:rsid w:val="00496739"/>
    <w:rsid w:val="004A1CFA"/>
    <w:rsid w:val="004A335C"/>
    <w:rsid w:val="004B2F82"/>
    <w:rsid w:val="004B39DE"/>
    <w:rsid w:val="004D2964"/>
    <w:rsid w:val="004F05CA"/>
    <w:rsid w:val="00526552"/>
    <w:rsid w:val="00536EDE"/>
    <w:rsid w:val="0055060B"/>
    <w:rsid w:val="00554028"/>
    <w:rsid w:val="00555069"/>
    <w:rsid w:val="00560344"/>
    <w:rsid w:val="00567B3A"/>
    <w:rsid w:val="00572EFD"/>
    <w:rsid w:val="00575F6F"/>
    <w:rsid w:val="00581C1A"/>
    <w:rsid w:val="00585B98"/>
    <w:rsid w:val="005C78A7"/>
    <w:rsid w:val="0062284D"/>
    <w:rsid w:val="00622B70"/>
    <w:rsid w:val="00624AEB"/>
    <w:rsid w:val="00630D00"/>
    <w:rsid w:val="00665E3F"/>
    <w:rsid w:val="00687D4D"/>
    <w:rsid w:val="006C4527"/>
    <w:rsid w:val="006D21A3"/>
    <w:rsid w:val="006D56D0"/>
    <w:rsid w:val="006F2911"/>
    <w:rsid w:val="00712CDA"/>
    <w:rsid w:val="00715AEB"/>
    <w:rsid w:val="007163FD"/>
    <w:rsid w:val="00735142"/>
    <w:rsid w:val="00745C0F"/>
    <w:rsid w:val="0076698A"/>
    <w:rsid w:val="00785134"/>
    <w:rsid w:val="007C20C9"/>
    <w:rsid w:val="007D2D0F"/>
    <w:rsid w:val="007E43D4"/>
    <w:rsid w:val="007E798F"/>
    <w:rsid w:val="00802592"/>
    <w:rsid w:val="0081580A"/>
    <w:rsid w:val="008268C4"/>
    <w:rsid w:val="00837978"/>
    <w:rsid w:val="00876985"/>
    <w:rsid w:val="008B004F"/>
    <w:rsid w:val="008B52D4"/>
    <w:rsid w:val="008C5F93"/>
    <w:rsid w:val="008D488F"/>
    <w:rsid w:val="009254A3"/>
    <w:rsid w:val="00935D68"/>
    <w:rsid w:val="0094208D"/>
    <w:rsid w:val="009826CC"/>
    <w:rsid w:val="0099607F"/>
    <w:rsid w:val="009A397C"/>
    <w:rsid w:val="009B4F47"/>
    <w:rsid w:val="009D356B"/>
    <w:rsid w:val="009D7AFC"/>
    <w:rsid w:val="009E1ECE"/>
    <w:rsid w:val="009E47B8"/>
    <w:rsid w:val="009F1332"/>
    <w:rsid w:val="009F7444"/>
    <w:rsid w:val="00A016A1"/>
    <w:rsid w:val="00A1526F"/>
    <w:rsid w:val="00A16DB4"/>
    <w:rsid w:val="00A26980"/>
    <w:rsid w:val="00A6680C"/>
    <w:rsid w:val="00A67351"/>
    <w:rsid w:val="00A808F0"/>
    <w:rsid w:val="00A83AC9"/>
    <w:rsid w:val="00A97478"/>
    <w:rsid w:val="00AA499D"/>
    <w:rsid w:val="00AC2C37"/>
    <w:rsid w:val="00AD3CC9"/>
    <w:rsid w:val="00AD48D4"/>
    <w:rsid w:val="00AE1F69"/>
    <w:rsid w:val="00B175B4"/>
    <w:rsid w:val="00B23932"/>
    <w:rsid w:val="00B34BE8"/>
    <w:rsid w:val="00B56417"/>
    <w:rsid w:val="00B70B77"/>
    <w:rsid w:val="00B825E4"/>
    <w:rsid w:val="00BC60F5"/>
    <w:rsid w:val="00C040E7"/>
    <w:rsid w:val="00C05B27"/>
    <w:rsid w:val="00C117F3"/>
    <w:rsid w:val="00C22A68"/>
    <w:rsid w:val="00C336B0"/>
    <w:rsid w:val="00C4097F"/>
    <w:rsid w:val="00C5082A"/>
    <w:rsid w:val="00CA390B"/>
    <w:rsid w:val="00CE3F73"/>
    <w:rsid w:val="00CF025B"/>
    <w:rsid w:val="00D23B9F"/>
    <w:rsid w:val="00D4280A"/>
    <w:rsid w:val="00D74E17"/>
    <w:rsid w:val="00D77331"/>
    <w:rsid w:val="00D96EFA"/>
    <w:rsid w:val="00DB2CA8"/>
    <w:rsid w:val="00DB7C6E"/>
    <w:rsid w:val="00DC7558"/>
    <w:rsid w:val="00DF4D01"/>
    <w:rsid w:val="00E151B4"/>
    <w:rsid w:val="00E20344"/>
    <w:rsid w:val="00E34050"/>
    <w:rsid w:val="00E35DD5"/>
    <w:rsid w:val="00E42CFB"/>
    <w:rsid w:val="00E659A9"/>
    <w:rsid w:val="00E70A83"/>
    <w:rsid w:val="00E941FA"/>
    <w:rsid w:val="00EA01C3"/>
    <w:rsid w:val="00EC1F59"/>
    <w:rsid w:val="00EE6E0E"/>
    <w:rsid w:val="00EF229F"/>
    <w:rsid w:val="00F04B28"/>
    <w:rsid w:val="00F06E6B"/>
    <w:rsid w:val="00F23324"/>
    <w:rsid w:val="00F46A79"/>
    <w:rsid w:val="00F54208"/>
    <w:rsid w:val="00F636E6"/>
    <w:rsid w:val="00F707EF"/>
    <w:rsid w:val="00F910BF"/>
    <w:rsid w:val="00FB19DA"/>
    <w:rsid w:val="00FC6B01"/>
    <w:rsid w:val="00FD1394"/>
    <w:rsid w:val="00FE18FA"/>
    <w:rsid w:val="00FE3386"/>
    <w:rsid w:val="00FE7A54"/>
    <w:rsid w:val="00FF1877"/>
  </w:rsids>
  <m:mathPr>
    <m:mathFont m:val="Cambria Math"/>
    <m:brkBin m:val="before"/>
    <m:brkBinSub m:val="--"/>
    <m:smallFrac/>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4D01"/>
    <w:rPr>
      <w:lang w:val="es-ES"/>
    </w:rPr>
  </w:style>
  <w:style w:type="paragraph" w:styleId="Ttulo2">
    <w:name w:val="heading 2"/>
    <w:basedOn w:val="Normal"/>
    <w:link w:val="Ttulo2Car"/>
    <w:uiPriority w:val="9"/>
    <w:qFormat/>
    <w:rsid w:val="00EA01C3"/>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F4D01"/>
    <w:pPr>
      <w:ind w:left="720"/>
      <w:contextualSpacing/>
    </w:pPr>
    <w:rPr>
      <w:lang w:val="es-DO"/>
    </w:rPr>
  </w:style>
  <w:style w:type="paragraph" w:customStyle="1" w:styleId="Standard">
    <w:name w:val="Standard"/>
    <w:rsid w:val="00DF4D01"/>
    <w:pPr>
      <w:suppressAutoHyphens/>
      <w:autoSpaceDN w:val="0"/>
      <w:textAlignment w:val="baseline"/>
    </w:pPr>
    <w:rPr>
      <w:rFonts w:ascii="Calibri" w:eastAsia="SimSun" w:hAnsi="Calibri" w:cs="Tahoma"/>
      <w:kern w:val="3"/>
      <w:lang w:val="es-DO"/>
    </w:rPr>
  </w:style>
  <w:style w:type="character" w:customStyle="1" w:styleId="d">
    <w:name w:val="d"/>
    <w:basedOn w:val="Fuentedeprrafopredeter"/>
    <w:rsid w:val="00DF4D01"/>
  </w:style>
  <w:style w:type="character" w:customStyle="1" w:styleId="g">
    <w:name w:val="g"/>
    <w:basedOn w:val="Fuentedeprrafopredeter"/>
    <w:rsid w:val="00DF4D01"/>
  </w:style>
  <w:style w:type="character" w:customStyle="1" w:styleId="apple-converted-space">
    <w:name w:val="apple-converted-space"/>
    <w:basedOn w:val="Fuentedeprrafopredeter"/>
    <w:rsid w:val="00DF4D01"/>
  </w:style>
  <w:style w:type="character" w:customStyle="1" w:styleId="b">
    <w:name w:val="b"/>
    <w:basedOn w:val="Fuentedeprrafopredeter"/>
    <w:rsid w:val="00DF4D01"/>
  </w:style>
  <w:style w:type="paragraph" w:styleId="Textodeglobo">
    <w:name w:val="Balloon Text"/>
    <w:basedOn w:val="Normal"/>
    <w:link w:val="TextodegloboCar"/>
    <w:uiPriority w:val="99"/>
    <w:semiHidden/>
    <w:unhideWhenUsed/>
    <w:rsid w:val="00DF4D0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F4D01"/>
    <w:rPr>
      <w:rFonts w:ascii="Tahoma" w:hAnsi="Tahoma" w:cs="Tahoma"/>
      <w:sz w:val="16"/>
      <w:szCs w:val="16"/>
      <w:lang w:val="es-ES"/>
    </w:rPr>
  </w:style>
  <w:style w:type="character" w:customStyle="1" w:styleId="Ttulo2Car">
    <w:name w:val="Título 2 Car"/>
    <w:basedOn w:val="Fuentedeprrafopredeter"/>
    <w:link w:val="Ttulo2"/>
    <w:uiPriority w:val="9"/>
    <w:rsid w:val="00EA01C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A01C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Textoennegrita">
    <w:name w:val="Strong"/>
    <w:basedOn w:val="Fuentedeprrafopredeter"/>
    <w:uiPriority w:val="22"/>
    <w:qFormat/>
    <w:rsid w:val="00EA01C3"/>
    <w:rPr>
      <w:b/>
      <w:bCs/>
    </w:rPr>
  </w:style>
  <w:style w:type="character" w:customStyle="1" w:styleId="apple-style-span">
    <w:name w:val="apple-style-span"/>
    <w:basedOn w:val="Fuentedeprrafopredeter"/>
    <w:rsid w:val="00AE1F69"/>
  </w:style>
  <w:style w:type="paragraph" w:customStyle="1" w:styleId="Prrafodelista1">
    <w:name w:val="Párrafo de lista1"/>
    <w:basedOn w:val="Normal"/>
    <w:rsid w:val="002D635A"/>
    <w:pPr>
      <w:suppressAutoHyphens/>
      <w:ind w:left="720"/>
    </w:pPr>
    <w:rPr>
      <w:rFonts w:ascii="Calibri" w:eastAsia="SimSun" w:hAnsi="Calibri" w:cs="Tahoma"/>
      <w:kern w:val="1"/>
      <w:lang w:val="es-DO" w:eastAsia="ar-SA"/>
    </w:rPr>
  </w:style>
  <w:style w:type="character" w:styleId="Hipervnculo">
    <w:name w:val="Hyperlink"/>
    <w:basedOn w:val="Fuentedeprrafopredeter"/>
    <w:uiPriority w:val="99"/>
    <w:unhideWhenUsed/>
    <w:rsid w:val="00F06E6B"/>
    <w:rPr>
      <w:color w:val="0000FF"/>
      <w:u w:val="single"/>
    </w:rPr>
  </w:style>
  <w:style w:type="character" w:styleId="Hipervnculovisitado">
    <w:name w:val="FollowedHyperlink"/>
    <w:basedOn w:val="Fuentedeprrafopredeter"/>
    <w:uiPriority w:val="99"/>
    <w:semiHidden/>
    <w:unhideWhenUsed/>
    <w:rsid w:val="00F06E6B"/>
    <w:rPr>
      <w:color w:val="800080" w:themeColor="followedHyperlink"/>
      <w:u w:val="single"/>
    </w:rPr>
  </w:style>
  <w:style w:type="paragraph" w:customStyle="1" w:styleId="Prrafodelista2">
    <w:name w:val="Párrafo de lista2"/>
    <w:basedOn w:val="Normal"/>
    <w:rsid w:val="001F20CD"/>
    <w:pPr>
      <w:suppressAutoHyphens/>
      <w:ind w:left="720"/>
    </w:pPr>
    <w:rPr>
      <w:rFonts w:ascii="Calibri" w:eastAsia="SimSun" w:hAnsi="Calibri" w:cs="Tahoma"/>
      <w:kern w:val="1"/>
      <w:lang w:val="es-DO" w:eastAsia="ar-SA"/>
    </w:rPr>
  </w:style>
  <w:style w:type="table" w:styleId="Tablaconcuadrcula">
    <w:name w:val="Table Grid"/>
    <w:basedOn w:val="Tablanormal"/>
    <w:uiPriority w:val="59"/>
    <w:rsid w:val="001F20CD"/>
    <w:pPr>
      <w:spacing w:after="0" w:line="240" w:lineRule="auto"/>
    </w:pPr>
    <w:rPr>
      <w:lang w:val="es-E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cabezado">
    <w:name w:val="header"/>
    <w:basedOn w:val="Normal"/>
    <w:link w:val="EncabezadoCar"/>
    <w:uiPriority w:val="99"/>
    <w:semiHidden/>
    <w:unhideWhenUsed/>
    <w:rsid w:val="00FF18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FF1877"/>
    <w:rPr>
      <w:lang w:val="es-ES"/>
    </w:rPr>
  </w:style>
  <w:style w:type="paragraph" w:styleId="Piedepgina">
    <w:name w:val="footer"/>
    <w:basedOn w:val="Normal"/>
    <w:link w:val="PiedepginaCar"/>
    <w:uiPriority w:val="99"/>
    <w:unhideWhenUsed/>
    <w:rsid w:val="00FF18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F1877"/>
    <w:rPr>
      <w:lang w:val="es-ES"/>
    </w:rPr>
  </w:style>
  <w:style w:type="paragraph" w:styleId="Bibliografa">
    <w:name w:val="Bibliography"/>
    <w:basedOn w:val="Normal"/>
    <w:next w:val="Normal"/>
    <w:uiPriority w:val="37"/>
    <w:unhideWhenUsed/>
    <w:rsid w:val="00B175B4"/>
  </w:style>
</w:styles>
</file>

<file path=word/webSettings.xml><?xml version="1.0" encoding="utf-8"?>
<w:webSettings xmlns:r="http://schemas.openxmlformats.org/officeDocument/2006/relationships" xmlns:w="http://schemas.openxmlformats.org/wordprocessingml/2006/main">
  <w:divs>
    <w:div w:id="691415771">
      <w:bodyDiv w:val="1"/>
      <w:marLeft w:val="0"/>
      <w:marRight w:val="0"/>
      <w:marTop w:val="0"/>
      <w:marBottom w:val="0"/>
      <w:divBdr>
        <w:top w:val="none" w:sz="0" w:space="0" w:color="auto"/>
        <w:left w:val="none" w:sz="0" w:space="0" w:color="auto"/>
        <w:bottom w:val="none" w:sz="0" w:space="0" w:color="auto"/>
        <w:right w:val="none" w:sz="0" w:space="0" w:color="auto"/>
      </w:divBdr>
    </w:div>
    <w:div w:id="938754627">
      <w:bodyDiv w:val="1"/>
      <w:marLeft w:val="0"/>
      <w:marRight w:val="0"/>
      <w:marTop w:val="0"/>
      <w:marBottom w:val="0"/>
      <w:divBdr>
        <w:top w:val="none" w:sz="0" w:space="0" w:color="auto"/>
        <w:left w:val="none" w:sz="0" w:space="0" w:color="auto"/>
        <w:bottom w:val="none" w:sz="0" w:space="0" w:color="auto"/>
        <w:right w:val="none" w:sz="0" w:space="0" w:color="auto"/>
      </w:divBdr>
    </w:div>
    <w:div w:id="1035498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Nivel_de_vida" TargetMode="External"/><Relationship Id="rId18" Type="http://schemas.openxmlformats.org/officeDocument/2006/relationships/hyperlink" Target="http://es.wikipedia.org/wiki/Asistencia_sanitaria" TargetMode="External"/><Relationship Id="rId26" Type="http://schemas.openxmlformats.org/officeDocument/2006/relationships/hyperlink" Target="http://definicion.de/hombre/" TargetMode="External"/><Relationship Id="rId39" Type="http://schemas.openxmlformats.org/officeDocument/2006/relationships/image" Target="media/image10.png"/><Relationship Id="rId21" Type="http://schemas.openxmlformats.org/officeDocument/2006/relationships/hyperlink" Target="http://es.wikipedia.org/wiki/Desigualdad_de_ingresos" TargetMode="External"/><Relationship Id="rId34" Type="http://schemas.openxmlformats.org/officeDocument/2006/relationships/image" Target="media/image5.emf"/><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image" Target="media/image39.png"/><Relationship Id="rId76" Type="http://schemas.openxmlformats.org/officeDocument/2006/relationships/image" Target="media/image47.jpeg"/><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hyperlink" Target="http://es.wikipedia.org/wiki/Vivienda" TargetMode="External"/><Relationship Id="rId29" Type="http://schemas.openxmlformats.org/officeDocument/2006/relationships/hyperlink" Target="http://definicion.de/moral/" TargetMode="External"/><Relationship Id="rId11" Type="http://schemas.openxmlformats.org/officeDocument/2006/relationships/hyperlink" Target="http://www.monografias.com/trabajos14/verific-servicios/verific-servicios.shtml" TargetMode="External"/><Relationship Id="rId24" Type="http://schemas.openxmlformats.org/officeDocument/2006/relationships/hyperlink" Target="http://es.wikipedia.org/wiki/Segregaci%C3%B3n_social"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image" Target="media/image45.jpeg"/><Relationship Id="rId79" Type="http://schemas.openxmlformats.org/officeDocument/2006/relationships/image" Target="media/image50.jpeg"/><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theme" Target="theme/theme1.xml"/><Relationship Id="rId10" Type="http://schemas.openxmlformats.org/officeDocument/2006/relationships/hyperlink" Target="http://www.monografias.com/trabajos12/curclin/curclin.shtml" TargetMode="External"/><Relationship Id="rId19" Type="http://schemas.openxmlformats.org/officeDocument/2006/relationships/hyperlink" Target="http://es.wikipedia.org/wiki/Agua_potable" TargetMode="Externa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jpeg"/><Relationship Id="rId78" Type="http://schemas.openxmlformats.org/officeDocument/2006/relationships/image" Target="media/image49.jpe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definicion.de/moral/" TargetMode="External"/><Relationship Id="rId14" Type="http://schemas.openxmlformats.org/officeDocument/2006/relationships/hyperlink" Target="http://es.wikipedia.org/wiki/Calidad_de_vida" TargetMode="External"/><Relationship Id="rId22" Type="http://schemas.openxmlformats.org/officeDocument/2006/relationships/hyperlink" Target="http://es.wikipedia.org/wiki/Precariado" TargetMode="External"/><Relationship Id="rId27" Type="http://schemas.openxmlformats.org/officeDocument/2006/relationships/hyperlink" Target="http://definicion.de/violencia/" TargetMode="External"/><Relationship Id="rId30" Type="http://schemas.openxmlformats.org/officeDocument/2006/relationships/hyperlink" Target="http://definicion.de/cultura/"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jpeg"/><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1.jpeg"/><Relationship Id="rId3" Type="http://schemas.openxmlformats.org/officeDocument/2006/relationships/styles" Target="styles.xml"/><Relationship Id="rId12" Type="http://schemas.openxmlformats.org/officeDocument/2006/relationships/hyperlink" Target="http://www.monografias.com/trabajos7/perde/perde.shtml" TargetMode="External"/><Relationship Id="rId17" Type="http://schemas.openxmlformats.org/officeDocument/2006/relationships/hyperlink" Target="http://es.wikipedia.org/wiki/Educaci%C3%B3n" TargetMode="External"/><Relationship Id="rId25" Type="http://schemas.openxmlformats.org/officeDocument/2006/relationships/hyperlink" Target="http://es.wikipedia.org/wiki/Marginaci%C3%B3n"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http://es.wikipedia.org/wiki/Desempleo"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s.wikipedia.org/wiki/Alimentaci%C3%B3n" TargetMode="External"/><Relationship Id="rId23" Type="http://schemas.openxmlformats.org/officeDocument/2006/relationships/hyperlink" Target="http://es.wikipedia.org/wiki/Exclusi%C3%B3n_social" TargetMode="External"/><Relationship Id="rId28" Type="http://schemas.openxmlformats.org/officeDocument/2006/relationships/hyperlink" Target="http://definicion.de/conducta"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MarcadorDePosición4</b:Tag>
    <b:SourceType>JournalArticle</b:SourceType>
    <b:Guid>{E23FA167-C062-4C6C-BC73-9105E3462510}</b:Guid>
    <b:Author>
      <b:Author>
        <b:NameList>
          <b:Person>
            <b:Last>Restituyo</b:Last>
            <b:First>Lic.</b:First>
            <b:Middle>Nicolas, Gobernacion Civil</b:Middle>
          </b:Person>
        </b:NameList>
      </b:Author>
    </b:Author>
    <b:Title>Provincia Monseñor Nouel, Gestion 373-13</b:Title>
    <b:Year>2014</b:Year>
    <b:JournalName>Compendio Historico</b:JournalName>
    <b:RefOrder>1</b:RefOrder>
  </b:Source>
  <b:Source>
    <b:Tag>Res14</b:Tag>
    <b:SourceType>JournalArticle</b:SourceType>
    <b:Guid>{9288D61E-7BE4-41D6-A200-982F1F2B90AF}</b:Guid>
    <b:Author>
      <b:Author>
        <b:NameList>
          <b:Person>
            <b:Last>Restituyo</b:Last>
            <b:First>Lic.</b:First>
            <b:Middle>Nicolas (Gobernacion Civil)</b:Middle>
          </b:Person>
        </b:NameList>
      </b:Author>
    </b:Author>
    <b:Title>Provincia Monseñor Nouel,  Gobernacion Civil  Gestion 373-13</b:Title>
    <b:Year>2014</b:Year>
    <b:JournalName>Compendio Historico</b:JournalName>
    <b:LCID>7178</b:LCID>
    <b:Pages>4,5,6</b:Pages>
    <b:City>Bonao</b:City>
    <b:Publisher>Editora de revista (Listín Diario)</b:Publisher>
    <b:RefOrder>2</b:RefOrder>
  </b:Source>
  <b:Source>
    <b:Tag>Jua08</b:Tag>
    <b:SourceType>InternetSite</b:SourceType>
    <b:Guid>{EC626C4C-1649-4631-A24C-2D2946529C8C}</b:Guid>
    <b:Title>El valor de los valores</b:Title>
    <b:Year>2008</b:Year>
    <b:City>Cacaras</b:City>
    <b:Author>
      <b:Author>
        <b:NameList>
          <b:Person>
            <b:Last>Jimenez</b:Last>
            <b:First>Juan</b:First>
            <b:Middle>Carlos</b:Middle>
          </b:Person>
        </b:NameList>
      </b:Author>
    </b:Author>
    <b:CountryRegion>Venezuela</b:CountryRegion>
    <b:LCID>7178</b:LCID>
    <b:ProductionCompany>Cograft Comunicaciones</b:ProductionCompany>
    <b:URL>http://elvalordelosvalores.com/la-importancia-de-los-valores/</b:URL>
    <b:RefOrder>26</b:RefOrder>
  </b:Source>
  <b:Source>
    <b:Tag>ElH14</b:Tag>
    <b:SourceType>InternetSite</b:SourceType>
    <b:Guid>{27681CAF-B54C-42F3-BDA0-09B2FF3F4BF9}</b:Guid>
    <b:Author>
      <b:Author>
        <b:NameList>
          <b:Person>
            <b:Last>Chihuahua</b:Last>
            <b:First>El</b:First>
            <b:Middle>Heraldo del</b:Middle>
          </b:Person>
        </b:NameList>
      </b:Author>
    </b:Author>
    <b:Title>El Heraldo del Chihuahua</b:Title>
    <b:Year>2014</b:Year>
    <b:Month>Marzo</b:Month>
    <b:Day>30</b:Day>
    <b:YearAccessed>2014</b:YearAccessed>
    <b:MonthAccessed>octubre</b:MonthAccessed>
    <b:DayAccessed>23</b:DayAccessed>
    <b:URL>http://www.oem.com.mx/elheraldodechihuahua/notas/n3340905.htm</b:URL>
    <b:ProductionCompany>Organización Editorial Mexicana S.A. de C.V.</b:ProductionCompany>
    <b:RefOrder>27</b:RefOrder>
  </b:Source>
  <b:Source>
    <b:Tag>Rea1</b:Tag>
    <b:SourceType>InternetSite</b:SourceType>
    <b:Guid>{5594EBAF-E509-484D-8F11-8FF3F43B17C6}</b:Guid>
    <b:Author>
      <b:Author>
        <b:NameList>
          <b:Person>
            <b:Last>Española</b:Last>
            <b:First>Real</b:First>
            <b:Middle>Academia</b:Middle>
          </b:Person>
        </b:NameList>
      </b:Author>
    </b:Author>
    <b:URL>http://buscon.rae.es/drae/srv/search?id=VCuTXRjq0DXX2m6NjuY6</b:URL>
    <b:RefOrder>6</b:RefOrder>
  </b:Source>
  <b:Source>
    <b:Tag>wik</b:Tag>
    <b:SourceType>InternetSite</b:SourceType>
    <b:Guid>{12FAD7A4-070F-48E3-A416-77BF92896D55}</b:Guid>
    <b:Author>
      <b:Author>
        <b:NameList>
          <b:Person>
            <b:Last>(wikipedia.org)</b:Last>
          </b:Person>
        </b:NameList>
      </b:Author>
    </b:Author>
    <b:RefOrder>7</b:RefOrder>
  </b:Source>
  <b:Source>
    <b:Tag>Que</b:Tag>
    <b:SourceType>InternetSite</b:SourceType>
    <b:Guid>{3B0908AF-7B8A-43F5-8A70-E865043512A1}</b:Guid>
    <b:Author>
      <b:Author>
        <b:NameList>
          <b:Person>
            <b:Last>Que-significa.com</b:Last>
          </b:Person>
        </b:NameList>
      </b:Author>
    </b:Author>
    <b:Title>Que-significa.com</b:Title>
    <b:URL>http://que-significa.com/significado.php?termino=chapear</b:URL>
    <b:RefOrder>8</b:RefOrder>
  </b:Source>
  <b:Source>
    <b:Tag>Rea</b:Tag>
    <b:SourceType>InternetSite</b:SourceType>
    <b:Guid>{C163B30D-73E9-496C-9726-7967D3007538}</b:Guid>
    <b:Author>
      <b:Author>
        <b:NameList>
          <b:Person>
            <b:Last>Española</b:Last>
            <b:First>Real</b:First>
            <b:Middle>Academia</b:Middle>
          </b:Person>
        </b:NameList>
      </b:Author>
    </b:Author>
    <b:URL>http://buscon.rae.es/drae/srv/search?id=lw6Zo1NzzDXX2VCWEHI9</b:URL>
    <b:RefOrder>9</b:RefOrder>
  </b:Source>
  <b:Source>
    <b:Tag>Lex14</b:Tag>
    <b:SourceType>InternetSite</b:SourceType>
    <b:Guid>{384F05D9-6B1F-4199-8273-8F6D7EBC8C60}</b:Guid>
    <b:Author>
      <b:Author>
        <b:NameList>
          <b:Person>
            <b:Last>Lexicoon</b:Last>
          </b:Person>
        </b:NameList>
      </b:Author>
    </b:Author>
    <b:Title>Lexicoon.org</b:Title>
    <b:Year>2014</b:Year>
    <b:URL>http://lexicoon.org/es/chapeadora</b:URL>
    <b:RefOrder>10</b:RefOrder>
  </b:Source>
  <b:Source>
    <b:Tag>Ano14</b:Tag>
    <b:SourceType>InternetSite</b:SourceType>
    <b:Guid>{27935D36-6F94-4826-8992-9C9F471EECC0}</b:Guid>
    <b:Author>
      <b:Author>
        <b:NameList>
          <b:Person>
            <b:Last>Anonimo</b:Last>
          </b:Person>
        </b:NameList>
      </b:Author>
    </b:Author>
    <b:Title>diccionariolibre.com</b:Title>
    <b:Year>2014</b:Year>
    <b:URL>http://diccionariolibre.com/</b:URL>
    <b:RefOrder>11</b:RefOrder>
  </b:Source>
  <b:Source>
    <b:Tag>Ano141</b:Tag>
    <b:SourceType>InternetSite</b:SourceType>
    <b:Guid>{D67F8296-C8FD-46B0-81CB-67AD3EC2B30E}</b:Guid>
    <b:Author>
      <b:Author>
        <b:NameList>
          <b:Person>
            <b:Last>Anonimo</b:Last>
          </b:Person>
        </b:NameList>
      </b:Author>
    </b:Author>
    <b:Title>diccionariolibre.com</b:Title>
    <b:Year>2014</b:Year>
    <b:Month>Junio</b:Month>
    <b:Day>23</b:Day>
    <b:RefOrder>12</b:RefOrder>
  </b:Source>
  <b:Source>
    <b:Tag>DRA12</b:Tag>
    <b:SourceType>BookSection</b:SourceType>
    <b:Guid>{ABDB6450-C5F1-49E4-800A-8B4EA365A905}</b:Guid>
    <b:Author>
      <b:Author>
        <b:NameList>
          <b:Person>
            <b:Last>(DRAE)</b:Last>
            <b:First>Real</b:First>
            <b:Middle>Academia Española</b:Middle>
          </b:Person>
        </b:NameList>
      </b:Author>
    </b:Author>
    <b:Title>Prostitución</b:Title>
    <b:Year>2012</b:Year>
    <b:City>Madrid</b:City>
    <b:CountryRegion>España</b:CountryRegion>
    <b:Edition>22ª</b:Edition>
    <b:RefOrder>3</b:RefOrder>
  </b:Source>
  <b:Source>
    <b:Tag>Iba10</b:Tag>
    <b:SourceType>DocumentFromInternetSite</b:SourceType>
    <b:Guid>{8A1E1359-28B8-4D7F-A437-40AB1675BC78}</b:Guid>
    <b:Author>
      <b:Author>
        <b:NameList>
          <b:Person>
            <b:Last>Ibarra</b:Last>
            <b:First>María</b:First>
            <b:Middle>Del Carmen</b:Middle>
          </b:Person>
        </b:NameList>
      </b:Author>
    </b:Author>
    <b:Title>es.scribd.com</b:Title>
    <b:Year>2010</b:Year>
    <b:Month>Noviembre</b:Month>
    <b:Day>26</b:Day>
    <b:YearAccessed>2014</b:YearAccessed>
    <b:MonthAccessed>Noviembre</b:MonthAccessed>
    <b:DayAccessed>02</b:DayAccessed>
    <b:URL>https://es.scribd.com/doc/44085478/3/DIFERENTES-TIPOS-DE-PROSTITUCION</b:URL>
    <b:ShortTitle>La Prostitucion </b:ShortTitle>
    <b:RefOrder>4</b:RefOrder>
  </b:Source>
  <b:Source>
    <b:Tag>Def</b:Tag>
    <b:SourceType>Book</b:SourceType>
    <b:Guid>{C1F66E81-2FC4-4DB8-9F8F-BCFF3B4E395E}</b:Guid>
    <b:Author>
      <b:Author>
        <b:NameList>
          <b:Person>
            <b:Last>Andaluz</b:Last>
            <b:First>Defensor</b:First>
            <b:Middle>del Pueblo</b:Middle>
          </b:Person>
        </b:NameList>
      </b:Author>
      <b:Editor>
        <b:NameList>
          <b:Person>
            <b:Last>Andaluz</b:Last>
            <b:First>Defensor</b:First>
            <b:Middle>del Pueblo</b:Middle>
          </b:Person>
        </b:NameList>
      </b:Editor>
    </b:Author>
    <b:Title>La prostitución: realidad y políticas de intervención pública en Adalucia</b:Title>
    <b:Year>2002</b:Year>
    <b:City>Sevilla</b:City>
    <b:Publisher>Maquetacion e Impresion: Ruiz Melgarejo</b:Publisher>
    <b:CountryRegion>España</b:CountryRegion>
    <b:Pages>34-35-36</b:Pages>
    <b:Edition>1ª</b:Edition>
    <b:RefOrder>5</b:RefOrder>
  </b:Source>
  <b:Source>
    <b:Tag>Brea14</b:Tag>
    <b:SourceType>InternetSite</b:SourceType>
    <b:Guid>{AEC8361B-F473-4860-BD8F-BBE5E9AAEFC7}</b:Guid>
    <b:Author>
      <b:Author>
        <b:NameList>
          <b:Person>
            <b:Last>Gil</b:Last>
            <b:First>Hector</b:First>
            <b:Middle>Antonio Brea</b:Middle>
          </b:Person>
        </b:NameList>
      </b:Author>
    </b:Author>
    <b:Title>los bobotes</b:Title>
    <b:InternetSiteTitle>bobote.net</b:InternetSiteTitle>
    <b:Year>2014</b:Year>
    <b:Month>Mayo</b:Month>
    <b:Day>11</b:Day>
    <b:YearAccessed>2014</b:YearAccessed>
    <b:MonthAccessed>octubre</b:MonthAccessed>
    <b:DayAccessed>13</b:DayAccessed>
    <b:URL>http://www.bobote.net/2014/02/que-es-una-mujer-chapiadora.html</b:URL>
    <b:ShortTitle>Que es una mujer chapedora</b:ShortTitle>
    <b:RefOrder>13</b:RefOrder>
  </b:Source>
  <b:Source>
    <b:Tag>Mig14</b:Tag>
    <b:SourceType>ElectronicSource</b:SourceType>
    <b:Guid>{753F57D2-368E-40AF-AFD6-7336D468BA25}</b:Guid>
    <b:Author>
      <b:Author>
        <b:NameList>
          <b:Person>
            <b:Last>Melenciano</b:Last>
            <b:First>Miguel</b:First>
          </b:Person>
        </b:NameList>
      </b:Author>
    </b:Author>
    <b:Title>las chapeadoras, una version adelantada de las prostitutas en la era del internet</b:Title>
    <b:City>Santo Domingo</b:City>
    <b:CountryRegion>Republica Dominicana</b:CountryRegion>
    <b:Year>2014</b:Year>
    <b:Month>septiembre</b:Month>
    <b:Day>27</b:Day>
    <b:ShortTitle>las chapeadoras, una version adelantada de las prostitutas en la era del internet</b:ShortTitle>
    <b:RefOrder>14</b:RefOrder>
  </b:Source>
  <b:Source>
    <b:Tag>Tro14</b:Tag>
    <b:SourceType>InternetSite</b:SourceType>
    <b:Guid>{7FBCDB11-9BAA-4896-A5DC-9580594D8C7E}</b:Guid>
    <b:Title>HR Proyectos</b:Title>
    <b:Year>2014</b:Year>
    <b:Author>
      <b:Director>
        <b:NameList>
          <b:Person>
            <b:Last>Rodriguez</b:Last>
            <b:First>Henry</b:First>
          </b:Person>
        </b:NameList>
      </b:Director>
      <b:Author>
        <b:NameList>
          <b:Person>
            <b:Last>Rodriguez</b:Last>
            <b:First>Henry</b:First>
            <b:Middle>(Trompo Loco)</b:Middle>
          </b:Person>
        </b:NameList>
      </b:Author>
    </b:Author>
    <b:Month>Septiembre</b:Month>
    <b:ProductionCompany>HR Proyectos</b:ProductionCompany>
    <b:ShortTitle>El Chapeo</b:ShortTitle>
    <b:YearAccessed>2014</b:YearAccessed>
    <b:MonthAccessed>Octubre</b:MonthAccessed>
    <b:DayAccessed>03</b:DayAccessed>
    <b:URL>http://www.youtube.com/watch?v=OpPy7jvU6-4</b:URL>
    <b:RefOrder>15</b:RefOrder>
  </b:Source>
  <b:Source>
    <b:Tag>MarcadorDePosición2</b:Tag>
    <b:SourceType>InternetSite</b:SourceType>
    <b:Guid>{4949E811-8F6E-4420-9272-81EEB281D57D}</b:Guid>
    <b:Author>
      <b:Author>
        <b:NameList>
          <b:Person>
            <b:Last>Gil</b:Last>
            <b:First>Hector</b:First>
            <b:Middle>Antonio Brea</b:Middle>
          </b:Person>
        </b:NameList>
      </b:Author>
    </b:Author>
    <b:Title>los bobotes</b:Title>
    <b:InternetSiteTitle>bobote.net</b:InternetSiteTitle>
    <b:Year>2014</b:Year>
    <b:Month>Mayo</b:Month>
    <b:Day>11</b:Day>
    <b:YearAccessed>2014</b:YearAccessed>
    <b:MonthAccessed>octubre</b:MonthAccessed>
    <b:DayAccessed>13</b:DayAccessed>
    <b:URL>http://www.bobote.net/2014/02/que-es-una-mujer-chapiadora.html</b:URL>
    <b:RefOrder>16</b:RefOrder>
  </b:Source>
  <b:Source>
    <b:Tag>Jos13</b:Tag>
    <b:SourceType>DocumentFromInternetSite</b:SourceType>
    <b:Guid>{756EF2F5-C856-4627-906F-8D0E528F879C}</b:Guid>
    <b:Title>monografias.com</b:Title>
    <b:Year>2013</b:Year>
    <b:Author>
      <b:Author>
        <b:NameList>
          <b:Person>
            <b:Last>Salas</b:Last>
            <b:First>Joselin</b:First>
            <b:Middle>Quenta</b:Middle>
          </b:Person>
        </b:NameList>
      </b:Author>
    </b:Author>
    <b:YearAccessed>2014</b:YearAccessed>
    <b:MonthAccessed>octubre</b:MonthAccessed>
    <b:DayAccessed>21</b:DayAccessed>
    <b:URL>http://www.monografias.com/trabajos98/la-prostitucion/la-prostitucion.shtml</b:URL>
    <b:ShortTitle>La Prostitución</b:ShortTitle>
    <b:RefOrder>17</b:RefOrder>
  </b:Source>
  <b:Source>
    <b:Tag>The14</b:Tag>
    <b:SourceType>DocumentFromInternetSite</b:SourceType>
    <b:Guid>{5BF92C4F-EBFA-4A34-80B2-EA6DFC92ED95}</b:Guid>
    <b:Author>
      <b:Author>
        <b:NameList>
          <b:Person>
            <b:Last>Trollblog</b:Last>
            <b:First>The</b:First>
          </b:Person>
        </b:NameList>
      </b:Author>
    </b:Author>
    <b:Title>http://holasoymetalico.wordpress.com</b:Title>
    <b:Year>2014</b:Year>
    <b:Month>Agosto</b:Month>
    <b:Day>05</b:Day>
    <b:URL>http://holasoymetalico.wordpress.com/2014/08/05/la-chapeadora/</b:URL>
    <b:ShortTitle>ONE THOUGHT ON “LA CHAPEADORA”</b:ShortTitle>
    <b:RefOrder>18</b:RefOrder>
  </b:Source>
  <b:Source>
    <b:Tag>MarcadorDePosición3</b:Tag>
    <b:SourceType>ElectronicSource</b:SourceType>
    <b:Guid>{9FB21F13-3337-4985-AFCE-FDF7450E34A7}</b:Guid>
    <b:Author>
      <b:Author>
        <b:NameList>
          <b:Person>
            <b:Last>Melenciano</b:Last>
            <b:First>Miguel</b:First>
          </b:Person>
        </b:NameList>
      </b:Author>
    </b:Author>
    <b:Title>las chapeadoras, una version adelantada de las prostitutas en la era del internet</b:Title>
    <b:City>Santo Domingo</b:City>
    <b:CountryRegion>Republica Dominicana</b:CountryRegion>
    <b:Year>2014</b:Year>
    <b:Month>septiembre</b:Month>
    <b:Day>27</b:Day>
    <b:RefOrder>19</b:RefOrder>
  </b:Source>
  <b:Source>
    <b:Tag>Def08</b:Tag>
    <b:SourceType>DocumentFromInternetSite</b:SourceType>
    <b:Guid>{135F6BD2-69F7-4F31-B84B-3D4EF67CDAF1}</b:Guid>
    <b:Author>
      <b:Author>
        <b:NameList>
          <b:Person>
            <b:Last>Definicion.de</b:Last>
          </b:Person>
        </b:NameList>
      </b:Author>
    </b:Author>
    <b:Title>definicion.de</b:Title>
    <b:Year>2008</b:Year>
    <b:URL>http://definicion.de/machismo/#ixzz3HO9G0li2</b:URL>
    <b:ShortTitle>Definicion de Machismo</b:ShortTitle>
    <b:RefOrder>28</b:RefOrder>
  </b:Source>
  <b:Source>
    <b:Tag>Raf14</b:Tag>
    <b:SourceType>ElectronicSource</b:SourceType>
    <b:Guid>{50871162-D22E-47D5-BAEA-63ECD128F9B2}</b:Guid>
    <b:Author>
      <b:Author>
        <b:NameList>
          <b:Person>
            <b:Last>Santos</b:Last>
            <b:First>Rafael</b:First>
            <b:Middle>Alvarez de los</b:Middle>
          </b:Person>
        </b:NameList>
      </b:Author>
    </b:Author>
    <b:Title>De Megadiva a Chapeadoras</b:Title>
    <b:City>Santo Domingo</b:City>
    <b:CountryRegion>Republica Dominicana</b:CountryRegion>
    <b:Year>2014</b:Year>
    <b:Month>Septiembre</b:Month>
    <b:Day>15</b:Day>
    <b:RefOrder>29</b:RefOrder>
  </b:Source>
  <b:Source>
    <b:Tag>Ach14</b:Tag>
    <b:SourceType>DocumentFromInternetSite</b:SourceType>
    <b:Guid>{3ECA3A1C-744A-40FB-AABB-8AFF750F7F90}</b:Guid>
    <b:Author>
      <b:Author>
        <b:NameList>
          <b:Person>
            <b:Last>Achécar</b:Last>
            <b:First>Pamela</b:First>
            <b:Middle>Martínez</b:Middle>
          </b:Person>
        </b:NameList>
      </b:Author>
    </b:Author>
    <b:Title>http://www.enterao.com</b:Title>
    <b:Year>2014</b:Year>
    <b:Month>Agosto</b:Month>
    <b:Day>06</b:Day>
    <b:URL>http://www.enterao.com/2014/08/05/las-chapiadoras/</b:URL>
    <b:ShortTitle>La Apología de las Chapeadoras</b:ShortTitle>
    <b:RefOrder>30</b:RefOrder>
  </b:Source>
  <b:Source>
    <b:Tag>sig14</b:Tag>
    <b:SourceType>InternetSite</b:SourceType>
    <b:Guid>{1FA6191C-183A-4B8D-BA78-762C8F39CDD0}</b:Guid>
    <b:Title>significados.com</b:Title>
    <b:URL>http://www.significados.com/discriminacion/</b:URL>
    <b:YearAccessed>2014</b:YearAccessed>
    <b:MonthAccessed>noviembre</b:MonthAccessed>
    <b:DayAccessed>22</b:DayAccessed>
    <b:ShortTitle>La Discriminacion Social</b:ShortTitle>
    <b:RefOrder>24</b:RefOrder>
  </b:Source>
  <b:Source>
    <b:Tag>Ges02</b:Tag>
    <b:SourceType>InternetSite</b:SourceType>
    <b:Guid>{61882741-58E4-42DA-96A3-42B09619003F}</b:Guid>
    <b:Title>Gestiopolis.com</b:Title>
    <b:Year>2002</b:Year>
    <b:Month>Agosto</b:Month>
    <b:URL>http://www.gestiopolis.com/recursos/experto/catsexp/pagans/eco/43/desempleo.htm</b:URL>
    <b:Author>
      <b:Author>
        <b:NameList>
          <b:Person>
            <b:Last>Gestiopolis</b:Last>
          </b:Person>
        </b:NameList>
      </b:Author>
    </b:Author>
    <b:YearAccessed>2014</b:YearAccessed>
    <b:MonthAccessed>Noviembre </b:MonthAccessed>
    <b:DayAccessed>22</b:DayAccessed>
    <b:ShortTitle>El Desempleo</b:ShortTitle>
    <b:RefOrder>21</b:RefOrder>
  </b:Source>
  <b:Source>
    <b:Tag>Apu14</b:Tag>
    <b:SourceType>InternetSite</b:SourceType>
    <b:Guid>{D2FE014B-714D-4B70-8EF3-FB67CD180122}</b:Guid>
    <b:Title>resplandor.com.do</b:Title>
    <b:Year>2014</b:Year>
    <b:Month>febrero</b:Month>
    <b:Day>22</b:Day>
    <b:URL>http://resplandor.com.do/index.php?option=com_content&amp;view=article&amp;id=723:bonao-la-crisis-y-el-desempleo-fomentan-economia-informal&amp;catid=25:2013-01-19-19-13-56&amp;Itemid=11</b:URL>
    <b:Author>
      <b:Author>
        <b:NameList>
          <b:Person>
            <b:Last>Apuprensa</b:Last>
          </b:Person>
        </b:NameList>
      </b:Author>
    </b:Author>
    <b:YearAccessed>2014</b:YearAccessed>
    <b:MonthAccessed>Noviembre </b:MonthAccessed>
    <b:DayAccessed>22</b:DayAccessed>
    <b:ShortTitle>BONAO: La crisis y el desempleo fomentan economía informal</b:ShortTitle>
    <b:RefOrder>22</b:RefOrder>
  </b:Source>
  <b:Source>
    <b:Tag>YAG08</b:Tag>
    <b:SourceType>DocumentFromInternetSite</b:SourceType>
    <b:Guid>{EA02043B-AFCD-434D-83B9-0D09F1B59D99}</b:Guid>
    <b:LCID>0</b:LCID>
    <b:Author>
      <b:Author>
        <b:NameList>
          <b:Person>
            <b:Last>YAGOSESKY</b:Last>
            <b:First>Renny</b:First>
          </b:Person>
        </b:NameList>
      </b:Author>
    </b:Author>
    <b:Title>monografias.com</b:Title>
    <b:Year>2008</b:Year>
    <b:Month>Agosto</b:Month>
    <b:Day>16</b:Day>
    <b:YearAccessed>2014</b:YearAccessed>
    <b:MonthAccessed>Noviembre</b:MonthAccessed>
    <b:DayAccessed>25</b:DayAccessed>
    <b:URL>http://www.monografias.com/trabajos16/autoestima/autoestima.shtml#ixzz3K2SIg65X</b:URL>
    <b:ShortTitle>Autoestima</b:ShortTitle>
    <b:RefOrder>25</b:RefOrder>
  </b:Source>
  <b:Source>
    <b:Tag>wik14</b:Tag>
    <b:SourceType>DocumentFromInternetSite</b:SourceType>
    <b:Guid>{59D77952-585D-4024-842E-C66ED510A08E}</b:Guid>
    <b:LCID>0</b:LCID>
    <b:Author>
      <b:Author>
        <b:NameList>
          <b:Person>
            <b:Last>wikipedia</b:Last>
          </b:Person>
        </b:NameList>
      </b:Author>
    </b:Author>
    <b:Title>es.wikipedia.org.</b:Title>
    <b:YearAccessed>2014</b:YearAccessed>
    <b:MonthAccessed>Noviembre</b:MonthAccessed>
    <b:DayAccessed>22</b:DayAccessed>
    <b:URL>http://es.wikipedia.org/wiki/Pobreza</b:URL>
    <b:ShortTitle>Pobreza</b:ShortTitle>
    <b:RefOrder>23</b:RefOrder>
  </b:Source>
  <b:Source>
    <b:Tag>Col11</b:Tag>
    <b:SourceType>DocumentFromInternetSite</b:SourceType>
    <b:Guid>{8D38F1CE-8809-4B3B-964D-47CF177981ED}</b:Guid>
    <b:LCID>0</b:LCID>
    <b:Author>
      <b:Author>
        <b:NameList>
          <b:Person>
            <b:Last>Colina</b:Last>
            <b:First>Juan</b:First>
            <b:Middle>Manuel De La</b:Middle>
          </b:Person>
        </b:NameList>
      </b:Author>
    </b:Author>
    <b:Title>monografias.com</b:Title>
    <b:Year>2011</b:Year>
    <b:Month>Septiembre</b:Month>
    <b:Day>09</b:Day>
    <b:YearAccessed>2014</b:YearAccessed>
    <b:MonthAccessed>Noviembre</b:MonthAccessed>
    <b:DayAccessed>22</b:DayAccessed>
    <b:URL>http://www.monografias.com/trabajos54/resumen-economia/resumen-economia.shtml</b:URL>
    <b:ShortTitle>Economia</b:ShortTitle>
    <b:RefOrder>20</b:RefOrder>
  </b:Source>
  <b:Source>
    <b:Tag>Rob91</b:Tag>
    <b:SourceType>Book</b:SourceType>
    <b:Guid>{6C1555E5-87C0-483C-8C68-4B9FA3AF5AC5}</b:Guid>
    <b:LCID>0</b:LCID>
    <b:Author>
      <b:Author>
        <b:NameList>
          <b:Person>
            <b:Last>Roberto Hernandez Sampieri</b:Last>
            <b:First>Carlos</b:First>
            <b:Middle>Fernandez Collado, Pilar Baptista Lucio</b:Middle>
          </b:Person>
        </b:NameList>
      </b:Author>
      <b:Editor>
        <b:NameList>
          <b:Person>
            <b:Last>Chacón</b:Last>
            <b:First>Jesus</b:First>
            <b:Middle>Mares</b:Middle>
          </b:Person>
        </b:NameList>
      </b:Editor>
    </b:Author>
    <b:Title>Metodologia de laIinvestigacion</b:Title>
    <b:Year>2010, 2006, 2003, 1998, 1991</b:Year>
    <b:Publisher>McGRAW-HILL/INTERAMERICANA EDITORES, S.A.DE C.V.</b:Publisher>
    <b:StateProvince>D.F.</b:StateProvince>
    <b:CountryRegion>Mexico</b:CountryRegion>
    <b:Pages>217</b:Pages>
    <b:Edition>Quinta Edicion</b:Edition>
    <b:RefOrder>31</b:RefOrder>
  </b:Source>
</b:Sources>
</file>

<file path=customXml/itemProps1.xml><?xml version="1.0" encoding="utf-8"?>
<ds:datastoreItem xmlns:ds="http://schemas.openxmlformats.org/officeDocument/2006/customXml" ds:itemID="{F0265643-FB39-431B-AABE-7C02F177B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92</Pages>
  <Words>18301</Words>
  <Characters>100658</Characters>
  <Application>Microsoft Office Word</Application>
  <DocSecurity>0</DocSecurity>
  <Lines>838</Lines>
  <Paragraphs>237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118722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emedina</dc:creator>
  <cp:lastModifiedBy>inspiron</cp:lastModifiedBy>
  <cp:revision>5</cp:revision>
  <dcterms:created xsi:type="dcterms:W3CDTF">2014-12-05T19:46:00Z</dcterms:created>
  <dcterms:modified xsi:type="dcterms:W3CDTF">2014-12-05T19:47:00Z</dcterms:modified>
</cp:coreProperties>
</file>